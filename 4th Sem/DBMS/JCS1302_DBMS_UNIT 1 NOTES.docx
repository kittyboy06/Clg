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19DD4" w14:textId="0D9103F6" w:rsidR="00D8361F" w:rsidRDefault="00D8361F" w:rsidP="00EB549E">
      <w:pPr>
        <w:spacing w:after="0" w:line="360" w:lineRule="auto"/>
        <w:jc w:val="center"/>
        <w:rPr>
          <w:rFonts w:ascii="Times New Roman" w:hAnsi="Times New Roman"/>
          <w:b/>
          <w:bCs/>
          <w:sz w:val="24"/>
          <w:szCs w:val="24"/>
          <w:u w:val="single"/>
        </w:rPr>
      </w:pPr>
      <w:r w:rsidRPr="00EB549E">
        <w:rPr>
          <w:rFonts w:ascii="Times New Roman" w:hAnsi="Times New Roman"/>
          <w:b/>
          <w:bCs/>
          <w:sz w:val="24"/>
          <w:szCs w:val="24"/>
          <w:u w:val="single"/>
        </w:rPr>
        <w:t>UNIT I</w:t>
      </w:r>
    </w:p>
    <w:p w14:paraId="0F51B183" w14:textId="77777777" w:rsidR="00432033" w:rsidRPr="00EB549E" w:rsidRDefault="00432033" w:rsidP="00EB549E">
      <w:pPr>
        <w:spacing w:after="0" w:line="360" w:lineRule="auto"/>
        <w:jc w:val="center"/>
        <w:rPr>
          <w:rFonts w:ascii="Times New Roman" w:hAnsi="Times New Roman"/>
          <w:b/>
          <w:bCs/>
          <w:sz w:val="24"/>
          <w:szCs w:val="24"/>
          <w:u w:val="single"/>
        </w:rPr>
      </w:pPr>
    </w:p>
    <w:p w14:paraId="37E0B09F" w14:textId="57B7753C" w:rsidR="00D8361F" w:rsidRPr="00EB549E" w:rsidRDefault="00EB549E" w:rsidP="00EB549E">
      <w:pPr>
        <w:spacing w:after="0" w:line="360" w:lineRule="auto"/>
        <w:jc w:val="center"/>
        <w:rPr>
          <w:rFonts w:ascii="Times New Roman" w:hAnsi="Times New Roman"/>
          <w:b/>
          <w:bCs/>
          <w:sz w:val="24"/>
          <w:szCs w:val="24"/>
          <w:u w:val="single"/>
        </w:rPr>
      </w:pPr>
      <w:r>
        <w:rPr>
          <w:rFonts w:ascii="Times New Roman" w:hAnsi="Times New Roman"/>
          <w:b/>
          <w:bCs/>
          <w:sz w:val="24"/>
          <w:szCs w:val="24"/>
          <w:u w:val="single"/>
        </w:rPr>
        <w:t>DATA MODELS AND QUERYING</w:t>
      </w:r>
    </w:p>
    <w:p w14:paraId="1255FE3B" w14:textId="77777777" w:rsidR="009F224B" w:rsidRDefault="009F224B" w:rsidP="000D6274">
      <w:pPr>
        <w:autoSpaceDE w:val="0"/>
        <w:autoSpaceDN w:val="0"/>
        <w:adjustRightInd w:val="0"/>
        <w:spacing w:after="0" w:line="360" w:lineRule="auto"/>
        <w:ind w:firstLine="426"/>
        <w:jc w:val="both"/>
        <w:rPr>
          <w:rFonts w:ascii="Times New Roman" w:hAnsi="Times New Roman"/>
          <w:color w:val="000000"/>
          <w:sz w:val="24"/>
          <w:szCs w:val="24"/>
          <w:lang w:val="en-US"/>
        </w:rPr>
      </w:pPr>
    </w:p>
    <w:p w14:paraId="7AB86C07" w14:textId="5B742901" w:rsidR="003973D7" w:rsidRPr="005F2253" w:rsidRDefault="003973D7" w:rsidP="000D6274">
      <w:pPr>
        <w:autoSpaceDE w:val="0"/>
        <w:autoSpaceDN w:val="0"/>
        <w:adjustRightInd w:val="0"/>
        <w:spacing w:after="0" w:line="360" w:lineRule="auto"/>
        <w:ind w:firstLine="426"/>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A </w:t>
      </w:r>
      <w:r w:rsidRPr="005F2253">
        <w:rPr>
          <w:rFonts w:ascii="Times New Roman" w:hAnsi="Times New Roman"/>
          <w:b/>
          <w:bCs/>
          <w:color w:val="000000"/>
          <w:sz w:val="24"/>
          <w:szCs w:val="24"/>
          <w:lang w:val="en-US"/>
        </w:rPr>
        <w:t xml:space="preserve">database-management system (DBMS) </w:t>
      </w:r>
      <w:r w:rsidRPr="005F2253">
        <w:rPr>
          <w:rFonts w:ascii="Times New Roman" w:hAnsi="Times New Roman"/>
          <w:color w:val="000000"/>
          <w:sz w:val="24"/>
          <w:szCs w:val="24"/>
          <w:lang w:val="en-US"/>
        </w:rPr>
        <w:t xml:space="preserve">is a collection of interrelated data </w:t>
      </w:r>
      <w:r w:rsidR="000024C3" w:rsidRPr="005F2253">
        <w:rPr>
          <w:rFonts w:ascii="Times New Roman" w:hAnsi="Times New Roman"/>
          <w:color w:val="000000"/>
          <w:sz w:val="24"/>
          <w:szCs w:val="24"/>
          <w:lang w:val="en-US"/>
        </w:rPr>
        <w:t>and a</w:t>
      </w:r>
      <w:r w:rsidRPr="005F2253">
        <w:rPr>
          <w:rFonts w:ascii="Times New Roman" w:hAnsi="Times New Roman"/>
          <w:color w:val="000000"/>
          <w:sz w:val="24"/>
          <w:szCs w:val="24"/>
          <w:lang w:val="en-US"/>
        </w:rPr>
        <w:t xml:space="preserve"> set of programs to access those data. The collection of data, usually referred to as the </w:t>
      </w:r>
      <w:r w:rsidRPr="005F2253">
        <w:rPr>
          <w:rFonts w:ascii="Times New Roman" w:hAnsi="Times New Roman"/>
          <w:b/>
          <w:bCs/>
          <w:color w:val="000000"/>
          <w:sz w:val="24"/>
          <w:szCs w:val="24"/>
          <w:lang w:val="en-US"/>
        </w:rPr>
        <w:t>database</w:t>
      </w:r>
      <w:r w:rsidRPr="005F2253">
        <w:rPr>
          <w:rFonts w:ascii="Times New Roman" w:hAnsi="Times New Roman"/>
          <w:color w:val="000000"/>
          <w:sz w:val="24"/>
          <w:szCs w:val="24"/>
          <w:lang w:val="en-US"/>
        </w:rPr>
        <w:t>, contains information relevant to an enterprise.</w:t>
      </w:r>
    </w:p>
    <w:p w14:paraId="1015429B" w14:textId="77777777" w:rsidR="0069232F" w:rsidRPr="005F2253" w:rsidRDefault="003973D7" w:rsidP="000D6274">
      <w:pPr>
        <w:autoSpaceDE w:val="0"/>
        <w:autoSpaceDN w:val="0"/>
        <w:adjustRightInd w:val="0"/>
        <w:spacing w:after="0" w:line="360" w:lineRule="auto"/>
        <w:ind w:firstLine="426"/>
        <w:jc w:val="both"/>
        <w:rPr>
          <w:rFonts w:ascii="Times New Roman" w:hAnsi="Times New Roman"/>
          <w:sz w:val="24"/>
          <w:szCs w:val="24"/>
          <w:lang w:val="en-US"/>
        </w:rPr>
      </w:pPr>
      <w:r w:rsidRPr="005F2253">
        <w:rPr>
          <w:rFonts w:ascii="Times New Roman" w:hAnsi="Times New Roman"/>
          <w:sz w:val="24"/>
          <w:szCs w:val="24"/>
          <w:lang w:val="en-US"/>
        </w:rPr>
        <w:t xml:space="preserve">The primary goal of a DBMS is to provide a way to store and retrieve database information that is both </w:t>
      </w:r>
      <w:r w:rsidRPr="005F2253">
        <w:rPr>
          <w:rFonts w:ascii="Times New Roman" w:hAnsi="Times New Roman"/>
          <w:i/>
          <w:iCs/>
          <w:sz w:val="24"/>
          <w:szCs w:val="24"/>
          <w:lang w:val="en-US"/>
        </w:rPr>
        <w:t xml:space="preserve">convenient </w:t>
      </w:r>
      <w:r w:rsidRPr="005F2253">
        <w:rPr>
          <w:rFonts w:ascii="Times New Roman" w:hAnsi="Times New Roman"/>
          <w:sz w:val="24"/>
          <w:szCs w:val="24"/>
          <w:lang w:val="en-US"/>
        </w:rPr>
        <w:t xml:space="preserve">and </w:t>
      </w:r>
      <w:r w:rsidRPr="005F2253">
        <w:rPr>
          <w:rFonts w:ascii="Times New Roman" w:hAnsi="Times New Roman"/>
          <w:i/>
          <w:iCs/>
          <w:sz w:val="24"/>
          <w:szCs w:val="24"/>
          <w:lang w:val="en-US"/>
        </w:rPr>
        <w:t>efficient</w:t>
      </w:r>
      <w:r w:rsidRPr="005F2253">
        <w:rPr>
          <w:rFonts w:ascii="Times New Roman" w:hAnsi="Times New Roman"/>
          <w:sz w:val="24"/>
          <w:szCs w:val="24"/>
          <w:lang w:val="en-US"/>
        </w:rPr>
        <w:t>.</w:t>
      </w:r>
    </w:p>
    <w:p w14:paraId="1AA8E3BE" w14:textId="77777777" w:rsidR="003E37C8" w:rsidRPr="005F2253" w:rsidRDefault="0069232F" w:rsidP="000D6274">
      <w:pPr>
        <w:pStyle w:val="ListParagraph"/>
        <w:spacing w:after="0" w:line="360" w:lineRule="auto"/>
        <w:ind w:left="0"/>
        <w:jc w:val="both"/>
        <w:rPr>
          <w:rFonts w:ascii="Times New Roman" w:hAnsi="Times New Roman"/>
          <w:color w:val="000000"/>
          <w:sz w:val="24"/>
          <w:szCs w:val="24"/>
        </w:rPr>
      </w:pPr>
      <w:r w:rsidRPr="005F2253">
        <w:rPr>
          <w:rFonts w:ascii="Times New Roman" w:hAnsi="Times New Roman"/>
          <w:b/>
          <w:bCs/>
          <w:color w:val="000000"/>
          <w:sz w:val="24"/>
          <w:szCs w:val="24"/>
          <w:lang w:val="en-US"/>
        </w:rPr>
        <w:t>Database-System Applications</w:t>
      </w:r>
      <w:r w:rsidR="00F03402" w:rsidRPr="005F2253">
        <w:rPr>
          <w:rFonts w:ascii="Times New Roman" w:hAnsi="Times New Roman"/>
          <w:color w:val="000000"/>
          <w:sz w:val="24"/>
          <w:szCs w:val="24"/>
        </w:rPr>
        <w:t xml:space="preserve">. </w:t>
      </w:r>
    </w:p>
    <w:p w14:paraId="5C35A2AC" w14:textId="77777777" w:rsidR="00AC3348" w:rsidRPr="005F2253" w:rsidRDefault="00AC3348" w:rsidP="000D6274">
      <w:pPr>
        <w:numPr>
          <w:ilvl w:val="0"/>
          <w:numId w:val="296"/>
        </w:numPr>
        <w:spacing w:after="0" w:line="360" w:lineRule="auto"/>
        <w:ind w:hanging="990"/>
        <w:jc w:val="both"/>
        <w:rPr>
          <w:rFonts w:ascii="Times New Roman" w:hAnsi="Times New Roman"/>
          <w:b/>
          <w:sz w:val="24"/>
          <w:szCs w:val="24"/>
        </w:rPr>
      </w:pPr>
      <w:r w:rsidRPr="005F2253">
        <w:rPr>
          <w:rFonts w:ascii="Times New Roman" w:hAnsi="Times New Roman"/>
          <w:b/>
          <w:sz w:val="24"/>
          <w:szCs w:val="24"/>
        </w:rPr>
        <w:t>Banking-</w:t>
      </w:r>
      <w:r w:rsidRPr="005F2253">
        <w:rPr>
          <w:rFonts w:ascii="Times New Roman" w:hAnsi="Times New Roman"/>
          <w:sz w:val="24"/>
          <w:szCs w:val="24"/>
        </w:rPr>
        <w:t>For customer information, account activities, payments, deposits, loans etc</w:t>
      </w:r>
      <w:r w:rsidRPr="005F2253">
        <w:rPr>
          <w:rFonts w:ascii="Times New Roman" w:hAnsi="Times New Roman"/>
          <w:b/>
          <w:sz w:val="24"/>
          <w:szCs w:val="24"/>
        </w:rPr>
        <w:t>.</w:t>
      </w:r>
    </w:p>
    <w:p w14:paraId="10AE9899" w14:textId="77777777" w:rsidR="00AC3348" w:rsidRPr="005F2253" w:rsidRDefault="00AC3348" w:rsidP="000D6274">
      <w:pPr>
        <w:numPr>
          <w:ilvl w:val="0"/>
          <w:numId w:val="296"/>
        </w:numPr>
        <w:spacing w:after="0" w:line="360" w:lineRule="auto"/>
        <w:ind w:hanging="990"/>
        <w:jc w:val="both"/>
        <w:rPr>
          <w:rFonts w:ascii="Times New Roman" w:hAnsi="Times New Roman"/>
          <w:sz w:val="24"/>
          <w:szCs w:val="24"/>
        </w:rPr>
      </w:pPr>
      <w:r w:rsidRPr="005F2253">
        <w:rPr>
          <w:rFonts w:ascii="Times New Roman" w:hAnsi="Times New Roman"/>
          <w:b/>
          <w:sz w:val="24"/>
          <w:szCs w:val="24"/>
        </w:rPr>
        <w:t>Airlines-</w:t>
      </w:r>
      <w:r w:rsidRPr="005F2253">
        <w:rPr>
          <w:rFonts w:ascii="Times New Roman" w:hAnsi="Times New Roman"/>
          <w:sz w:val="24"/>
          <w:szCs w:val="24"/>
        </w:rPr>
        <w:t>For reservations and schedule information.</w:t>
      </w:r>
    </w:p>
    <w:p w14:paraId="1520DF94" w14:textId="77777777" w:rsidR="00AC3348" w:rsidRPr="005F2253" w:rsidRDefault="00AC3348" w:rsidP="000D6274">
      <w:pPr>
        <w:numPr>
          <w:ilvl w:val="0"/>
          <w:numId w:val="296"/>
        </w:numPr>
        <w:spacing w:after="0" w:line="360" w:lineRule="auto"/>
        <w:ind w:hanging="990"/>
        <w:jc w:val="both"/>
        <w:rPr>
          <w:rFonts w:ascii="Times New Roman" w:hAnsi="Times New Roman"/>
          <w:b/>
          <w:sz w:val="24"/>
          <w:szCs w:val="24"/>
        </w:rPr>
      </w:pPr>
      <w:r w:rsidRPr="005F2253">
        <w:rPr>
          <w:rFonts w:ascii="Times New Roman" w:hAnsi="Times New Roman"/>
          <w:b/>
          <w:sz w:val="24"/>
          <w:szCs w:val="24"/>
        </w:rPr>
        <w:t xml:space="preserve">Universities- </w:t>
      </w:r>
      <w:r w:rsidRPr="005F2253">
        <w:rPr>
          <w:rFonts w:ascii="Times New Roman" w:hAnsi="Times New Roman"/>
          <w:sz w:val="24"/>
          <w:szCs w:val="24"/>
        </w:rPr>
        <w:t>For student information, course registrations, colleges and grades.</w:t>
      </w:r>
    </w:p>
    <w:p w14:paraId="292DFADF" w14:textId="77777777" w:rsidR="00AC3348" w:rsidRPr="005F2253" w:rsidRDefault="00AC3348" w:rsidP="000D6274">
      <w:pPr>
        <w:numPr>
          <w:ilvl w:val="0"/>
          <w:numId w:val="296"/>
        </w:numPr>
        <w:spacing w:after="0" w:line="360" w:lineRule="auto"/>
        <w:ind w:left="810" w:hanging="720"/>
        <w:jc w:val="both"/>
        <w:rPr>
          <w:rFonts w:ascii="Times New Roman" w:hAnsi="Times New Roman"/>
          <w:sz w:val="24"/>
          <w:szCs w:val="24"/>
        </w:rPr>
      </w:pPr>
      <w:r w:rsidRPr="005F2253">
        <w:rPr>
          <w:rFonts w:ascii="Times New Roman" w:hAnsi="Times New Roman"/>
          <w:b/>
          <w:sz w:val="24"/>
          <w:szCs w:val="24"/>
        </w:rPr>
        <w:t>Telecommunications-</w:t>
      </w:r>
      <w:r w:rsidRPr="005F2253">
        <w:rPr>
          <w:rFonts w:ascii="Times New Roman" w:hAnsi="Times New Roman"/>
          <w:sz w:val="24"/>
          <w:szCs w:val="24"/>
        </w:rPr>
        <w:t>It helps to keep call records, monthly bills maintaining balances etc.</w:t>
      </w:r>
    </w:p>
    <w:p w14:paraId="63FE0923" w14:textId="77777777" w:rsidR="00AC3348" w:rsidRPr="005F2253" w:rsidRDefault="00AC3348" w:rsidP="000D6274">
      <w:pPr>
        <w:numPr>
          <w:ilvl w:val="0"/>
          <w:numId w:val="296"/>
        </w:numPr>
        <w:tabs>
          <w:tab w:val="left" w:pos="720"/>
        </w:tabs>
        <w:spacing w:after="0" w:line="360" w:lineRule="auto"/>
        <w:ind w:left="810" w:hanging="720"/>
        <w:jc w:val="both"/>
        <w:rPr>
          <w:rFonts w:ascii="Times New Roman" w:hAnsi="Times New Roman"/>
          <w:sz w:val="24"/>
          <w:szCs w:val="24"/>
        </w:rPr>
      </w:pPr>
      <w:r w:rsidRPr="005F2253">
        <w:rPr>
          <w:rFonts w:ascii="Times New Roman" w:hAnsi="Times New Roman"/>
          <w:b/>
          <w:sz w:val="24"/>
          <w:szCs w:val="24"/>
        </w:rPr>
        <w:t>Finance:</w:t>
      </w:r>
      <w:r w:rsidRPr="005F2253">
        <w:rPr>
          <w:rFonts w:ascii="Times New Roman" w:hAnsi="Times New Roman"/>
          <w:sz w:val="24"/>
          <w:szCs w:val="24"/>
        </w:rPr>
        <w:t xml:space="preserve"> For storing information about stock, sales and purchases of financial instruments like stocks and bonds.</w:t>
      </w:r>
    </w:p>
    <w:p w14:paraId="23B17289" w14:textId="77777777" w:rsidR="00AC3348" w:rsidRPr="005F2253" w:rsidRDefault="00AC3348" w:rsidP="000D6274">
      <w:pPr>
        <w:numPr>
          <w:ilvl w:val="0"/>
          <w:numId w:val="296"/>
        </w:numPr>
        <w:spacing w:after="0" w:line="360" w:lineRule="auto"/>
        <w:ind w:left="720" w:hanging="630"/>
        <w:jc w:val="both"/>
        <w:rPr>
          <w:rFonts w:ascii="Times New Roman" w:hAnsi="Times New Roman"/>
          <w:sz w:val="24"/>
          <w:szCs w:val="24"/>
        </w:rPr>
      </w:pPr>
      <w:r w:rsidRPr="005F2253">
        <w:rPr>
          <w:rFonts w:ascii="Times New Roman" w:hAnsi="Times New Roman"/>
          <w:b/>
          <w:sz w:val="24"/>
          <w:szCs w:val="24"/>
        </w:rPr>
        <w:t xml:space="preserve">Accounting: </w:t>
      </w:r>
      <w:r w:rsidRPr="005F2253">
        <w:rPr>
          <w:rFonts w:ascii="Times New Roman" w:hAnsi="Times New Roman"/>
          <w:sz w:val="24"/>
          <w:szCs w:val="24"/>
        </w:rPr>
        <w:t>Database systems are used in maintaining information employees, salaries and payroll taxes</w:t>
      </w:r>
    </w:p>
    <w:p w14:paraId="6983BE0B" w14:textId="77777777" w:rsidR="00AC3348" w:rsidRPr="005F2253" w:rsidRDefault="00AC3348" w:rsidP="000D6274">
      <w:pPr>
        <w:numPr>
          <w:ilvl w:val="0"/>
          <w:numId w:val="296"/>
        </w:numPr>
        <w:tabs>
          <w:tab w:val="left" w:pos="630"/>
        </w:tabs>
        <w:spacing w:after="0" w:line="360" w:lineRule="auto"/>
        <w:ind w:left="810" w:hanging="720"/>
        <w:jc w:val="both"/>
        <w:rPr>
          <w:rFonts w:ascii="Times New Roman" w:hAnsi="Times New Roman"/>
          <w:sz w:val="24"/>
          <w:szCs w:val="24"/>
        </w:rPr>
      </w:pPr>
      <w:r w:rsidRPr="005F2253">
        <w:rPr>
          <w:rFonts w:ascii="Times New Roman" w:hAnsi="Times New Roman"/>
          <w:b/>
          <w:sz w:val="24"/>
          <w:szCs w:val="24"/>
        </w:rPr>
        <w:t xml:space="preserve"> Manufacturing:</w:t>
      </w:r>
      <w:r w:rsidRPr="005F2253">
        <w:rPr>
          <w:rFonts w:ascii="Times New Roman" w:hAnsi="Times New Roman"/>
          <w:sz w:val="24"/>
          <w:szCs w:val="24"/>
        </w:rPr>
        <w:t xml:space="preserve"> For management of supply chain and tracking production of items in factories database systems are maintained.</w:t>
      </w:r>
    </w:p>
    <w:p w14:paraId="7E1EA8C0" w14:textId="77777777" w:rsidR="00AC3348" w:rsidRPr="005F2253" w:rsidRDefault="00AC3348" w:rsidP="000D6274">
      <w:pPr>
        <w:numPr>
          <w:ilvl w:val="0"/>
          <w:numId w:val="296"/>
        </w:numPr>
        <w:spacing w:after="0" w:line="360" w:lineRule="auto"/>
        <w:ind w:left="720" w:hanging="630"/>
        <w:jc w:val="both"/>
        <w:rPr>
          <w:rFonts w:ascii="Times New Roman" w:hAnsi="Times New Roman"/>
          <w:sz w:val="24"/>
          <w:szCs w:val="24"/>
        </w:rPr>
      </w:pPr>
      <w:r w:rsidRPr="005F2253">
        <w:rPr>
          <w:rFonts w:ascii="Times New Roman" w:hAnsi="Times New Roman"/>
          <w:b/>
          <w:sz w:val="24"/>
          <w:szCs w:val="24"/>
        </w:rPr>
        <w:t>Reservations Systems:</w:t>
      </w:r>
      <w:r w:rsidRPr="005F2253">
        <w:rPr>
          <w:rFonts w:ascii="Times New Roman" w:hAnsi="Times New Roman"/>
          <w:sz w:val="24"/>
          <w:szCs w:val="24"/>
        </w:rPr>
        <w:t xml:space="preserve"> In airline/railway reservation systems, the database is used to maintain the reservation and schedule information.</w:t>
      </w:r>
    </w:p>
    <w:p w14:paraId="793CB825" w14:textId="77777777" w:rsidR="003E37C8" w:rsidRPr="005F2253" w:rsidRDefault="003E37C8" w:rsidP="000D6274">
      <w:pPr>
        <w:pStyle w:val="ListParagraph"/>
        <w:spacing w:after="0" w:line="360" w:lineRule="auto"/>
        <w:ind w:left="1440"/>
        <w:jc w:val="both"/>
        <w:rPr>
          <w:rFonts w:ascii="Times New Roman" w:hAnsi="Times New Roman"/>
          <w:i/>
          <w:iCs/>
          <w:sz w:val="24"/>
          <w:szCs w:val="24"/>
          <w:lang w:val="en-US"/>
        </w:rPr>
      </w:pPr>
    </w:p>
    <w:p w14:paraId="297160F3" w14:textId="77777777" w:rsidR="0069232F" w:rsidRPr="005F2253" w:rsidRDefault="009819E5" w:rsidP="000D6274">
      <w:pPr>
        <w:pStyle w:val="ListParagraph"/>
        <w:spacing w:after="0" w:line="360" w:lineRule="auto"/>
        <w:ind w:left="0"/>
        <w:jc w:val="both"/>
        <w:rPr>
          <w:rFonts w:ascii="Times New Roman" w:hAnsi="Times New Roman"/>
          <w:color w:val="000000"/>
          <w:sz w:val="24"/>
          <w:szCs w:val="24"/>
        </w:rPr>
      </w:pPr>
      <w:r w:rsidRPr="005F2253">
        <w:rPr>
          <w:rFonts w:ascii="Times New Roman" w:hAnsi="Times New Roman"/>
          <w:b/>
          <w:bCs/>
          <w:color w:val="000000"/>
          <w:sz w:val="24"/>
          <w:szCs w:val="24"/>
          <w:lang w:val="en-US"/>
        </w:rPr>
        <w:t xml:space="preserve">1.1 </w:t>
      </w:r>
      <w:r w:rsidR="0069232F" w:rsidRPr="005F2253">
        <w:rPr>
          <w:rFonts w:ascii="Times New Roman" w:hAnsi="Times New Roman"/>
          <w:b/>
          <w:bCs/>
          <w:color w:val="000000"/>
          <w:sz w:val="24"/>
          <w:szCs w:val="24"/>
          <w:lang w:val="en-US"/>
        </w:rPr>
        <w:t>PURPOSE OF DATABASE SYSTEMS</w:t>
      </w:r>
    </w:p>
    <w:p w14:paraId="7DA10757" w14:textId="77777777" w:rsidR="003E37C8" w:rsidRPr="005F2253" w:rsidRDefault="003E37C8" w:rsidP="000D6274">
      <w:pPr>
        <w:autoSpaceDE w:val="0"/>
        <w:autoSpaceDN w:val="0"/>
        <w:adjustRightInd w:val="0"/>
        <w:spacing w:after="0" w:line="360" w:lineRule="auto"/>
        <w:ind w:firstLine="720"/>
        <w:jc w:val="both"/>
        <w:rPr>
          <w:rFonts w:ascii="Times New Roman" w:hAnsi="Times New Roman"/>
          <w:color w:val="000000"/>
          <w:sz w:val="24"/>
          <w:szCs w:val="24"/>
          <w:lang w:val="en-US"/>
        </w:rPr>
      </w:pPr>
      <w:r w:rsidRPr="005F2253">
        <w:rPr>
          <w:rFonts w:ascii="Times New Roman" w:hAnsi="Times New Roman"/>
          <w:color w:val="000000"/>
          <w:sz w:val="24"/>
          <w:szCs w:val="24"/>
          <w:lang w:val="en-US"/>
        </w:rPr>
        <w:t>To allow users to manipulate the information, the system has a number of application programs that manipulate the files, including programs to:</w:t>
      </w:r>
    </w:p>
    <w:p w14:paraId="25A3963C" w14:textId="77777777" w:rsidR="003E37C8" w:rsidRPr="005F2253" w:rsidRDefault="00C9724B" w:rsidP="000D6274">
      <w:pPr>
        <w:numPr>
          <w:ilvl w:val="0"/>
          <w:numId w:val="55"/>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Add new records</w:t>
      </w:r>
    </w:p>
    <w:p w14:paraId="0FC73891" w14:textId="77777777" w:rsidR="003E37C8" w:rsidRPr="005F2253" w:rsidRDefault="00C9724B" w:rsidP="000D6274">
      <w:pPr>
        <w:numPr>
          <w:ilvl w:val="0"/>
          <w:numId w:val="55"/>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Update the content in the records</w:t>
      </w:r>
    </w:p>
    <w:p w14:paraId="68D1D210" w14:textId="77777777" w:rsidR="00032B90" w:rsidRPr="005F2253" w:rsidRDefault="00C9724B" w:rsidP="000D6274">
      <w:pPr>
        <w:numPr>
          <w:ilvl w:val="0"/>
          <w:numId w:val="55"/>
        </w:numPr>
        <w:autoSpaceDE w:val="0"/>
        <w:autoSpaceDN w:val="0"/>
        <w:adjustRightInd w:val="0"/>
        <w:spacing w:after="0" w:line="360" w:lineRule="auto"/>
        <w:jc w:val="both"/>
        <w:rPr>
          <w:rFonts w:ascii="Times New Roman" w:hAnsi="Times New Roman"/>
          <w:color w:val="000000"/>
          <w:sz w:val="24"/>
          <w:szCs w:val="24"/>
          <w:lang w:val="en-US"/>
        </w:rPr>
      </w:pPr>
      <w:r>
        <w:rPr>
          <w:rFonts w:ascii="Times New Roman" w:hAnsi="Times New Roman"/>
          <w:color w:val="000000"/>
          <w:sz w:val="24"/>
          <w:szCs w:val="24"/>
          <w:lang w:val="en-US"/>
        </w:rPr>
        <w:t>Delete the records</w:t>
      </w:r>
    </w:p>
    <w:p w14:paraId="5474A347" w14:textId="77777777" w:rsidR="009819E5" w:rsidRPr="005F2253" w:rsidRDefault="00B76696" w:rsidP="000D6274">
      <w:pPr>
        <w:autoSpaceDE w:val="0"/>
        <w:autoSpaceDN w:val="0"/>
        <w:adjustRightInd w:val="0"/>
        <w:spacing w:after="0" w:line="360" w:lineRule="auto"/>
        <w:jc w:val="both"/>
        <w:rPr>
          <w:rFonts w:ascii="Times New Roman" w:hAnsi="Times New Roman"/>
          <w:b/>
          <w:color w:val="000000"/>
          <w:sz w:val="24"/>
          <w:szCs w:val="24"/>
          <w:lang w:val="en-US"/>
        </w:rPr>
      </w:pPr>
      <w:r w:rsidRPr="005F2253">
        <w:rPr>
          <w:rFonts w:ascii="Times New Roman" w:hAnsi="Times New Roman"/>
          <w:b/>
          <w:color w:val="000000"/>
          <w:sz w:val="24"/>
          <w:szCs w:val="24"/>
          <w:lang w:val="en-US"/>
        </w:rPr>
        <w:t>File Processing System</w:t>
      </w:r>
    </w:p>
    <w:p w14:paraId="19A8B11D" w14:textId="77777777" w:rsidR="009819E5" w:rsidRPr="005F2253" w:rsidRDefault="009819E5" w:rsidP="000D6274">
      <w:pPr>
        <w:numPr>
          <w:ilvl w:val="0"/>
          <w:numId w:val="72"/>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This typical </w:t>
      </w:r>
      <w:r w:rsidRPr="005F2253">
        <w:rPr>
          <w:rFonts w:ascii="Times New Roman" w:hAnsi="Times New Roman"/>
          <w:b/>
          <w:bCs/>
          <w:color w:val="000000"/>
          <w:sz w:val="24"/>
          <w:szCs w:val="24"/>
          <w:lang w:val="en-US"/>
        </w:rPr>
        <w:t xml:space="preserve">file-processing system </w:t>
      </w:r>
      <w:r w:rsidRPr="005F2253">
        <w:rPr>
          <w:rFonts w:ascii="Times New Roman" w:hAnsi="Times New Roman"/>
          <w:color w:val="000000"/>
          <w:sz w:val="24"/>
          <w:szCs w:val="24"/>
          <w:lang w:val="en-US"/>
        </w:rPr>
        <w:t>is supported by a conventional operating system.</w:t>
      </w:r>
    </w:p>
    <w:p w14:paraId="779F6299" w14:textId="77777777" w:rsidR="009819E5" w:rsidRPr="005F2253" w:rsidRDefault="009819E5" w:rsidP="000D6274">
      <w:pPr>
        <w:numPr>
          <w:ilvl w:val="0"/>
          <w:numId w:val="72"/>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lastRenderedPageBreak/>
        <w:t>The system stores permanent records in various files, and it needs different application programs to extract records from, and add records to, the appropriate files. Before database management systems (DBMSs) were introduced, organizations usually stored information in such systems.</w:t>
      </w:r>
    </w:p>
    <w:p w14:paraId="38968935" w14:textId="77777777" w:rsidR="00EB7655" w:rsidRPr="005F2253" w:rsidRDefault="009819E5" w:rsidP="000D6274">
      <w:pPr>
        <w:numPr>
          <w:ilvl w:val="0"/>
          <w:numId w:val="72"/>
        </w:numPr>
        <w:autoSpaceDE w:val="0"/>
        <w:autoSpaceDN w:val="0"/>
        <w:adjustRightInd w:val="0"/>
        <w:spacing w:after="0" w:line="360" w:lineRule="auto"/>
        <w:jc w:val="both"/>
        <w:rPr>
          <w:rFonts w:ascii="Times New Roman" w:hAnsi="Times New Roman"/>
          <w:b/>
          <w:color w:val="000000"/>
          <w:sz w:val="24"/>
          <w:szCs w:val="24"/>
          <w:lang w:val="en-US"/>
        </w:rPr>
      </w:pPr>
      <w:r w:rsidRPr="005F2253">
        <w:rPr>
          <w:rFonts w:ascii="Times New Roman" w:hAnsi="Times New Roman"/>
          <w:color w:val="000000"/>
          <w:sz w:val="24"/>
          <w:szCs w:val="24"/>
          <w:lang w:val="en-US"/>
        </w:rPr>
        <w:t xml:space="preserve">Keeping organizational information in a file-processing system has a number of major </w:t>
      </w:r>
      <w:r w:rsidRPr="005F2253">
        <w:rPr>
          <w:rFonts w:ascii="Times New Roman" w:hAnsi="Times New Roman"/>
          <w:b/>
          <w:color w:val="000000"/>
          <w:sz w:val="24"/>
          <w:szCs w:val="24"/>
          <w:lang w:val="en-US"/>
        </w:rPr>
        <w:t>disadvantages:</w:t>
      </w:r>
    </w:p>
    <w:p w14:paraId="021A9963" w14:textId="77777777" w:rsidR="00072D0A" w:rsidRPr="005F2253" w:rsidRDefault="00072D0A" w:rsidP="000D6274">
      <w:pPr>
        <w:numPr>
          <w:ilvl w:val="0"/>
          <w:numId w:val="295"/>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Cs/>
          <w:sz w:val="24"/>
          <w:szCs w:val="24"/>
          <w:lang w:val="en-US"/>
        </w:rPr>
        <w:t>Data redundancy and inconsistency</w:t>
      </w:r>
    </w:p>
    <w:p w14:paraId="517B2A5A" w14:textId="77777777" w:rsidR="00072D0A" w:rsidRPr="005F2253" w:rsidRDefault="00072D0A" w:rsidP="000D6274">
      <w:pPr>
        <w:numPr>
          <w:ilvl w:val="0"/>
          <w:numId w:val="295"/>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Cs/>
          <w:sz w:val="24"/>
          <w:szCs w:val="24"/>
          <w:lang w:val="en-US"/>
        </w:rPr>
        <w:t>Difficulty in accessing data</w:t>
      </w:r>
    </w:p>
    <w:p w14:paraId="7D14B229" w14:textId="77777777" w:rsidR="00072D0A" w:rsidRPr="005F2253" w:rsidRDefault="00072D0A" w:rsidP="000D6274">
      <w:pPr>
        <w:numPr>
          <w:ilvl w:val="0"/>
          <w:numId w:val="295"/>
        </w:numPr>
        <w:autoSpaceDE w:val="0"/>
        <w:autoSpaceDN w:val="0"/>
        <w:adjustRightInd w:val="0"/>
        <w:spacing w:after="0" w:line="360" w:lineRule="auto"/>
        <w:jc w:val="both"/>
        <w:rPr>
          <w:rFonts w:ascii="Times New Roman" w:hAnsi="Times New Roman"/>
          <w:bCs/>
          <w:sz w:val="24"/>
          <w:szCs w:val="24"/>
          <w:lang w:val="en-US"/>
        </w:rPr>
      </w:pPr>
      <w:r w:rsidRPr="005F2253">
        <w:rPr>
          <w:rFonts w:ascii="Times New Roman" w:hAnsi="Times New Roman"/>
          <w:bCs/>
          <w:sz w:val="24"/>
          <w:szCs w:val="24"/>
          <w:lang w:val="en-US"/>
        </w:rPr>
        <w:t>Data isolation</w:t>
      </w:r>
    </w:p>
    <w:p w14:paraId="1E03BC38" w14:textId="77777777" w:rsidR="00072D0A" w:rsidRPr="005F2253" w:rsidRDefault="00072D0A" w:rsidP="000D6274">
      <w:pPr>
        <w:numPr>
          <w:ilvl w:val="0"/>
          <w:numId w:val="295"/>
        </w:numPr>
        <w:autoSpaceDE w:val="0"/>
        <w:autoSpaceDN w:val="0"/>
        <w:adjustRightInd w:val="0"/>
        <w:spacing w:after="0" w:line="360" w:lineRule="auto"/>
        <w:jc w:val="both"/>
        <w:rPr>
          <w:rFonts w:ascii="Times New Roman" w:hAnsi="Times New Roman"/>
          <w:bCs/>
          <w:sz w:val="24"/>
          <w:szCs w:val="24"/>
          <w:lang w:val="en-US"/>
        </w:rPr>
      </w:pPr>
      <w:r w:rsidRPr="005F2253">
        <w:rPr>
          <w:rFonts w:ascii="Times New Roman" w:hAnsi="Times New Roman"/>
          <w:bCs/>
          <w:sz w:val="24"/>
          <w:szCs w:val="24"/>
          <w:lang w:val="en-US"/>
        </w:rPr>
        <w:t>Integrity problems</w:t>
      </w:r>
    </w:p>
    <w:p w14:paraId="1058646C" w14:textId="77777777" w:rsidR="00072D0A" w:rsidRPr="005F2253" w:rsidRDefault="00072D0A" w:rsidP="000D6274">
      <w:pPr>
        <w:numPr>
          <w:ilvl w:val="0"/>
          <w:numId w:val="295"/>
        </w:numPr>
        <w:autoSpaceDE w:val="0"/>
        <w:autoSpaceDN w:val="0"/>
        <w:adjustRightInd w:val="0"/>
        <w:spacing w:after="0" w:line="360" w:lineRule="auto"/>
        <w:jc w:val="both"/>
        <w:rPr>
          <w:rFonts w:ascii="Times New Roman" w:hAnsi="Times New Roman"/>
          <w:bCs/>
          <w:sz w:val="24"/>
          <w:szCs w:val="24"/>
          <w:lang w:val="en-US"/>
        </w:rPr>
      </w:pPr>
      <w:r w:rsidRPr="005F2253">
        <w:rPr>
          <w:rFonts w:ascii="Times New Roman" w:hAnsi="Times New Roman"/>
          <w:bCs/>
          <w:sz w:val="24"/>
          <w:szCs w:val="24"/>
          <w:lang w:val="en-US"/>
        </w:rPr>
        <w:t>Atomicity problems</w:t>
      </w:r>
    </w:p>
    <w:p w14:paraId="2A113FEE" w14:textId="77777777" w:rsidR="00072D0A" w:rsidRPr="005F2253" w:rsidRDefault="00072D0A" w:rsidP="000D6274">
      <w:pPr>
        <w:numPr>
          <w:ilvl w:val="0"/>
          <w:numId w:val="295"/>
        </w:numPr>
        <w:autoSpaceDE w:val="0"/>
        <w:autoSpaceDN w:val="0"/>
        <w:adjustRightInd w:val="0"/>
        <w:spacing w:after="0" w:line="360" w:lineRule="auto"/>
        <w:jc w:val="both"/>
        <w:rPr>
          <w:rFonts w:ascii="Times New Roman" w:hAnsi="Times New Roman"/>
          <w:bCs/>
          <w:sz w:val="24"/>
          <w:szCs w:val="24"/>
          <w:lang w:val="en-US"/>
        </w:rPr>
      </w:pPr>
      <w:r w:rsidRPr="005F2253">
        <w:rPr>
          <w:rFonts w:ascii="Times New Roman" w:hAnsi="Times New Roman"/>
          <w:bCs/>
          <w:sz w:val="24"/>
          <w:szCs w:val="24"/>
          <w:lang w:val="en-US"/>
        </w:rPr>
        <w:t>Concurrent-access anomalies</w:t>
      </w:r>
    </w:p>
    <w:p w14:paraId="72CE45E1" w14:textId="77777777" w:rsidR="008B1271" w:rsidRPr="005F2253" w:rsidRDefault="00072D0A" w:rsidP="000D6274">
      <w:pPr>
        <w:numPr>
          <w:ilvl w:val="0"/>
          <w:numId w:val="295"/>
        </w:num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Cs/>
          <w:sz w:val="24"/>
          <w:szCs w:val="24"/>
          <w:lang w:val="en-US"/>
        </w:rPr>
        <w:t>Security problems</w:t>
      </w:r>
    </w:p>
    <w:p w14:paraId="6E5BC052" w14:textId="77777777" w:rsidR="004B63AB" w:rsidRPr="005F2253" w:rsidRDefault="004B63AB"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Da</w:t>
      </w:r>
      <w:r w:rsidR="00004571" w:rsidRPr="005F2253">
        <w:rPr>
          <w:rFonts w:ascii="Times New Roman" w:hAnsi="Times New Roman"/>
          <w:b/>
          <w:bCs/>
          <w:sz w:val="24"/>
          <w:szCs w:val="24"/>
          <w:lang w:val="en-US"/>
        </w:rPr>
        <w:t>ta redundancy and inconsistency</w:t>
      </w:r>
    </w:p>
    <w:p w14:paraId="50EE0618" w14:textId="77777777" w:rsidR="00004571" w:rsidRPr="005F2253" w:rsidRDefault="004B63AB" w:rsidP="000D6274">
      <w:pPr>
        <w:autoSpaceDE w:val="0"/>
        <w:autoSpaceDN w:val="0"/>
        <w:adjustRightInd w:val="0"/>
        <w:spacing w:after="0" w:line="360" w:lineRule="auto"/>
        <w:ind w:firstLine="720"/>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This redundancy leads to higher storage and access cost. In addition, it may lead to </w:t>
      </w:r>
      <w:r w:rsidRPr="005F2253">
        <w:rPr>
          <w:rFonts w:ascii="Times New Roman" w:hAnsi="Times New Roman"/>
          <w:b/>
          <w:bCs/>
          <w:color w:val="000000"/>
          <w:sz w:val="24"/>
          <w:szCs w:val="24"/>
          <w:lang w:val="en-US"/>
        </w:rPr>
        <w:t>data inconsistency</w:t>
      </w:r>
      <w:r w:rsidRPr="005F2253">
        <w:rPr>
          <w:rFonts w:ascii="Times New Roman" w:hAnsi="Times New Roman"/>
          <w:color w:val="000000"/>
          <w:sz w:val="24"/>
          <w:szCs w:val="24"/>
          <w:lang w:val="en-US"/>
        </w:rPr>
        <w:t>; that is, the various copies of the same data may no longer agree.</w:t>
      </w:r>
    </w:p>
    <w:p w14:paraId="566CADBE" w14:textId="77777777" w:rsidR="00A4270C" w:rsidRPr="005F2253" w:rsidRDefault="00A4270C"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Difficulty in accessing data</w:t>
      </w:r>
    </w:p>
    <w:p w14:paraId="225248DD" w14:textId="77777777" w:rsidR="00A4270C" w:rsidRPr="005F2253" w:rsidRDefault="00A4270C"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Conventional file-processing environments do not allow needed data to be retrieved in a convenient and efficient manner. More responsive data-retrieval systems are required for general use.</w:t>
      </w:r>
    </w:p>
    <w:p w14:paraId="49C1FCE8" w14:textId="77777777" w:rsidR="00A4270C" w:rsidRPr="005F2253" w:rsidRDefault="00A4270C"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Data isolation</w:t>
      </w:r>
    </w:p>
    <w:p w14:paraId="32103A15" w14:textId="77777777" w:rsidR="00A4270C" w:rsidRPr="005F2253" w:rsidRDefault="00A4270C"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Because data are scattered in various files, and files may be in different formats, writing new application programs to retrieve the appropriate data is difficult.</w:t>
      </w:r>
    </w:p>
    <w:p w14:paraId="3390FD63" w14:textId="77777777" w:rsidR="00A4270C" w:rsidRPr="005F2253" w:rsidRDefault="00A4270C"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Integrity problems</w:t>
      </w:r>
    </w:p>
    <w:p w14:paraId="5C559CEC" w14:textId="77777777" w:rsidR="00A4270C" w:rsidRPr="005F2253" w:rsidRDefault="00A4270C" w:rsidP="000D6274">
      <w:pPr>
        <w:autoSpaceDE w:val="0"/>
        <w:autoSpaceDN w:val="0"/>
        <w:adjustRightInd w:val="0"/>
        <w:spacing w:after="0" w:line="360" w:lineRule="auto"/>
        <w:ind w:firstLine="720"/>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The data values stored in the database must satisfy certain types of </w:t>
      </w:r>
      <w:r w:rsidRPr="005F2253">
        <w:rPr>
          <w:rFonts w:ascii="Times New Roman" w:hAnsi="Times New Roman"/>
          <w:b/>
          <w:bCs/>
          <w:color w:val="000000"/>
          <w:sz w:val="24"/>
          <w:szCs w:val="24"/>
          <w:lang w:val="en-US"/>
        </w:rPr>
        <w:t>consistency constraints</w:t>
      </w:r>
      <w:r w:rsidRPr="005F2253">
        <w:rPr>
          <w:rFonts w:ascii="Times New Roman" w:hAnsi="Times New Roman"/>
          <w:color w:val="000000"/>
          <w:sz w:val="24"/>
          <w:szCs w:val="24"/>
          <w:lang w:val="en-US"/>
        </w:rPr>
        <w:t>.</w:t>
      </w:r>
    </w:p>
    <w:p w14:paraId="5B720165" w14:textId="77777777" w:rsidR="00A4270C" w:rsidRPr="005F2253" w:rsidRDefault="00A4270C"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Atomicity problems</w:t>
      </w:r>
    </w:p>
    <w:p w14:paraId="3FAC5C9A" w14:textId="77777777" w:rsidR="00A4270C" w:rsidRPr="005F2253" w:rsidRDefault="00A4270C" w:rsidP="000D6274">
      <w:pPr>
        <w:autoSpaceDE w:val="0"/>
        <w:autoSpaceDN w:val="0"/>
        <w:adjustRightInd w:val="0"/>
        <w:spacing w:after="0" w:line="360" w:lineRule="auto"/>
        <w:ind w:firstLine="720"/>
        <w:jc w:val="both"/>
        <w:rPr>
          <w:rFonts w:ascii="Times New Roman" w:hAnsi="Times New Roman"/>
          <w:color w:val="000000"/>
          <w:sz w:val="24"/>
          <w:szCs w:val="24"/>
          <w:lang w:val="en-US"/>
        </w:rPr>
      </w:pPr>
      <w:r w:rsidRPr="005F2253">
        <w:rPr>
          <w:rFonts w:ascii="Times New Roman" w:hAnsi="Times New Roman"/>
          <w:color w:val="000000"/>
          <w:sz w:val="24"/>
          <w:szCs w:val="24"/>
          <w:lang w:val="en-US"/>
        </w:rPr>
        <w:t>A computer system, like any other device, is subject to failure. In many applications, it is crucial that, if a failure occurs, the data be restored to the consistent state that existed prior to the failure.</w:t>
      </w:r>
    </w:p>
    <w:p w14:paraId="526962C6" w14:textId="77777777" w:rsidR="00A4270C" w:rsidRPr="005F2253" w:rsidRDefault="00A4270C"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Concurrent-access anomalies</w:t>
      </w:r>
    </w:p>
    <w:p w14:paraId="2FFF362C" w14:textId="77777777" w:rsidR="00A4270C" w:rsidRPr="005F2253" w:rsidRDefault="00A4270C"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For the sake of overall performance of the system and faster response, many systems allow multiple users to update the data simultaneously.</w:t>
      </w:r>
    </w:p>
    <w:p w14:paraId="6CCE1391" w14:textId="77777777" w:rsidR="00A4270C" w:rsidRPr="005F2253" w:rsidRDefault="00A4270C"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lastRenderedPageBreak/>
        <w:t>Security problems</w:t>
      </w:r>
    </w:p>
    <w:p w14:paraId="38D19CDC" w14:textId="77777777" w:rsidR="00A4270C" w:rsidRPr="005F2253" w:rsidRDefault="00A4270C"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Not every user of the database system should be able to access all the data. For example, in a university, payroll personnel need to see only that part of the database that has financial information.</w:t>
      </w:r>
    </w:p>
    <w:p w14:paraId="5C7B6F13" w14:textId="77777777" w:rsidR="00945478" w:rsidRPr="005F2253" w:rsidRDefault="00AE163B" w:rsidP="000D6274">
      <w:pPr>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Advantages o</w:t>
      </w:r>
      <w:r w:rsidR="00B76696" w:rsidRPr="005F2253">
        <w:rPr>
          <w:rFonts w:ascii="Times New Roman" w:hAnsi="Times New Roman"/>
          <w:b/>
          <w:sz w:val="24"/>
          <w:szCs w:val="24"/>
          <w:lang w:val="en-US"/>
        </w:rPr>
        <w:t xml:space="preserve">f </w:t>
      </w:r>
      <w:r w:rsidRPr="005F2253">
        <w:rPr>
          <w:rFonts w:ascii="Times New Roman" w:hAnsi="Times New Roman"/>
          <w:b/>
          <w:sz w:val="24"/>
          <w:szCs w:val="24"/>
          <w:lang w:val="en-US"/>
        </w:rPr>
        <w:t>DBMS</w:t>
      </w:r>
      <w:r w:rsidR="00B76696" w:rsidRPr="005F2253">
        <w:rPr>
          <w:rFonts w:ascii="Times New Roman" w:hAnsi="Times New Roman"/>
          <w:b/>
          <w:sz w:val="24"/>
          <w:szCs w:val="24"/>
          <w:lang w:val="en-US"/>
        </w:rPr>
        <w:t>:</w:t>
      </w:r>
    </w:p>
    <w:p w14:paraId="06610CDD" w14:textId="77777777" w:rsidR="00945478" w:rsidRPr="005F2253" w:rsidRDefault="00945478" w:rsidP="000D6274">
      <w:pPr>
        <w:numPr>
          <w:ilvl w:val="0"/>
          <w:numId w:val="5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Redundancy can be reduced</w:t>
      </w:r>
    </w:p>
    <w:p w14:paraId="54372F69" w14:textId="77777777" w:rsidR="00945478" w:rsidRPr="005F2253" w:rsidRDefault="00945478" w:rsidP="000D6274">
      <w:pPr>
        <w:numPr>
          <w:ilvl w:val="0"/>
          <w:numId w:val="5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Inconsistency can be avoided</w:t>
      </w:r>
    </w:p>
    <w:p w14:paraId="6422A0AA" w14:textId="77777777" w:rsidR="00945478" w:rsidRPr="005F2253" w:rsidRDefault="00945478" w:rsidP="000D6274">
      <w:pPr>
        <w:numPr>
          <w:ilvl w:val="0"/>
          <w:numId w:val="5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The data can be shared</w:t>
      </w:r>
    </w:p>
    <w:p w14:paraId="1F7A8B94" w14:textId="77777777" w:rsidR="00945478" w:rsidRPr="005F2253" w:rsidRDefault="00945478" w:rsidP="000D6274">
      <w:pPr>
        <w:numPr>
          <w:ilvl w:val="0"/>
          <w:numId w:val="5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Standards can be enforced</w:t>
      </w:r>
    </w:p>
    <w:p w14:paraId="3B495CDF" w14:textId="77777777" w:rsidR="00945478" w:rsidRPr="005F2253" w:rsidRDefault="00945478" w:rsidP="000D6274">
      <w:pPr>
        <w:numPr>
          <w:ilvl w:val="0"/>
          <w:numId w:val="5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Security can be enforced</w:t>
      </w:r>
    </w:p>
    <w:p w14:paraId="087CA205" w14:textId="77777777" w:rsidR="00945478" w:rsidRPr="005F2253" w:rsidRDefault="00945478" w:rsidP="000D6274">
      <w:pPr>
        <w:numPr>
          <w:ilvl w:val="0"/>
          <w:numId w:val="5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Integrity can be maintained</w:t>
      </w:r>
    </w:p>
    <w:p w14:paraId="3060467A" w14:textId="77777777" w:rsidR="00945478" w:rsidRPr="005F2253" w:rsidRDefault="00B76696" w:rsidP="000D6274">
      <w:pPr>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 xml:space="preserve">Disadvantages </w:t>
      </w:r>
      <w:r w:rsidR="00AE163B" w:rsidRPr="005F2253">
        <w:rPr>
          <w:rFonts w:ascii="Times New Roman" w:hAnsi="Times New Roman"/>
          <w:b/>
          <w:sz w:val="24"/>
          <w:szCs w:val="24"/>
          <w:lang w:val="en-US"/>
        </w:rPr>
        <w:t>of DBMS</w:t>
      </w:r>
      <w:r w:rsidRPr="005F2253">
        <w:rPr>
          <w:rFonts w:ascii="Times New Roman" w:hAnsi="Times New Roman"/>
          <w:b/>
          <w:sz w:val="24"/>
          <w:szCs w:val="24"/>
          <w:lang w:val="en-US"/>
        </w:rPr>
        <w:t>:</w:t>
      </w:r>
    </w:p>
    <w:p w14:paraId="787C73AF" w14:textId="77777777" w:rsidR="00945478" w:rsidRPr="005F2253" w:rsidRDefault="00945478" w:rsidP="000D6274">
      <w:pPr>
        <w:numPr>
          <w:ilvl w:val="0"/>
          <w:numId w:val="60"/>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Confidentiality, Privacy and Security</w:t>
      </w:r>
    </w:p>
    <w:p w14:paraId="596EF7B6" w14:textId="77777777" w:rsidR="00945478" w:rsidRPr="005F2253" w:rsidRDefault="00945478" w:rsidP="000D6274">
      <w:pPr>
        <w:numPr>
          <w:ilvl w:val="0"/>
          <w:numId w:val="60"/>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Enterprise Vulnerability</w:t>
      </w:r>
    </w:p>
    <w:p w14:paraId="1121D3C4" w14:textId="77777777" w:rsidR="00A4270C" w:rsidRPr="005F2253" w:rsidRDefault="00945478" w:rsidP="000D6274">
      <w:pPr>
        <w:numPr>
          <w:ilvl w:val="0"/>
          <w:numId w:val="60"/>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The cost of using a DBMS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7"/>
        <w:gridCol w:w="4509"/>
      </w:tblGrid>
      <w:tr w:rsidR="00AC3348" w:rsidRPr="005F2253" w14:paraId="5636D6EB" w14:textId="77777777" w:rsidTr="004B3F2C">
        <w:tc>
          <w:tcPr>
            <w:tcW w:w="4621" w:type="dxa"/>
            <w:shd w:val="clear" w:color="auto" w:fill="auto"/>
          </w:tcPr>
          <w:p w14:paraId="59C5C717" w14:textId="77777777" w:rsidR="00AC3348" w:rsidRPr="005F2253" w:rsidRDefault="00AC3348" w:rsidP="000D6274">
            <w:pPr>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Database Systems</w:t>
            </w:r>
          </w:p>
        </w:tc>
        <w:tc>
          <w:tcPr>
            <w:tcW w:w="4621" w:type="dxa"/>
            <w:shd w:val="clear" w:color="auto" w:fill="auto"/>
          </w:tcPr>
          <w:p w14:paraId="1373A2BD" w14:textId="77777777" w:rsidR="00AC3348" w:rsidRPr="005F2253" w:rsidRDefault="00AC3348" w:rsidP="000D6274">
            <w:pPr>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Conventional File systems</w:t>
            </w:r>
          </w:p>
        </w:tc>
      </w:tr>
      <w:tr w:rsidR="00AC3348" w:rsidRPr="005F2253" w14:paraId="2F896B58" w14:textId="77777777" w:rsidTr="004B3F2C">
        <w:tc>
          <w:tcPr>
            <w:tcW w:w="4621" w:type="dxa"/>
            <w:shd w:val="clear" w:color="auto" w:fill="auto"/>
          </w:tcPr>
          <w:p w14:paraId="10DFE04C" w14:textId="77777777" w:rsidR="00AC3348" w:rsidRPr="005F2253" w:rsidRDefault="00AC3348"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Data redundancy is less</w:t>
            </w:r>
          </w:p>
        </w:tc>
        <w:tc>
          <w:tcPr>
            <w:tcW w:w="4621" w:type="dxa"/>
            <w:shd w:val="clear" w:color="auto" w:fill="auto"/>
          </w:tcPr>
          <w:p w14:paraId="77AC7ECD" w14:textId="77777777" w:rsidR="00AC3348" w:rsidRPr="005F2253" w:rsidRDefault="00AC3348"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Data redundancy is more</w:t>
            </w:r>
          </w:p>
        </w:tc>
      </w:tr>
      <w:tr w:rsidR="00AC3348" w:rsidRPr="005F2253" w14:paraId="4EC8728E" w14:textId="77777777" w:rsidTr="004B3F2C">
        <w:tc>
          <w:tcPr>
            <w:tcW w:w="4621" w:type="dxa"/>
            <w:shd w:val="clear" w:color="auto" w:fill="auto"/>
          </w:tcPr>
          <w:p w14:paraId="45E7E5F6" w14:textId="77777777" w:rsidR="00AC3348" w:rsidRPr="005F2253" w:rsidRDefault="00AC3348"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Security is high</w:t>
            </w:r>
          </w:p>
        </w:tc>
        <w:tc>
          <w:tcPr>
            <w:tcW w:w="4621" w:type="dxa"/>
            <w:shd w:val="clear" w:color="auto" w:fill="auto"/>
          </w:tcPr>
          <w:p w14:paraId="6C6DE3C8" w14:textId="77777777" w:rsidR="00AC3348" w:rsidRPr="005F2253" w:rsidRDefault="00AC3348"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Security is very low</w:t>
            </w:r>
          </w:p>
        </w:tc>
      </w:tr>
      <w:tr w:rsidR="00AC3348" w:rsidRPr="005F2253" w14:paraId="5ED0FC3C" w14:textId="77777777" w:rsidTr="004B3F2C">
        <w:tc>
          <w:tcPr>
            <w:tcW w:w="4621" w:type="dxa"/>
            <w:shd w:val="clear" w:color="auto" w:fill="auto"/>
          </w:tcPr>
          <w:p w14:paraId="7ADF9802" w14:textId="77777777" w:rsidR="00AC3348" w:rsidRPr="005F2253" w:rsidRDefault="00AC3348"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Database systems are used when security constraints are high</w:t>
            </w:r>
          </w:p>
        </w:tc>
        <w:tc>
          <w:tcPr>
            <w:tcW w:w="4621" w:type="dxa"/>
            <w:shd w:val="clear" w:color="auto" w:fill="auto"/>
          </w:tcPr>
          <w:p w14:paraId="6ED7908A" w14:textId="77777777" w:rsidR="00AC3348" w:rsidRPr="005F2253" w:rsidRDefault="00AC3348"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Conventional file systems are used where there is less demand for security constraints.</w:t>
            </w:r>
          </w:p>
        </w:tc>
      </w:tr>
      <w:tr w:rsidR="00AC3348" w:rsidRPr="005F2253" w14:paraId="31C5077F" w14:textId="77777777" w:rsidTr="004B3F2C">
        <w:tc>
          <w:tcPr>
            <w:tcW w:w="4621" w:type="dxa"/>
            <w:shd w:val="clear" w:color="auto" w:fill="auto"/>
          </w:tcPr>
          <w:p w14:paraId="12697E9D" w14:textId="77777777" w:rsidR="00AC3348" w:rsidRPr="005F2253" w:rsidRDefault="00AC3348"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Database systems define the data in a structured manner. </w:t>
            </w:r>
            <w:proofErr w:type="gramStart"/>
            <w:r w:rsidRPr="005F2253">
              <w:rPr>
                <w:rFonts w:ascii="Times New Roman" w:hAnsi="Times New Roman"/>
                <w:sz w:val="24"/>
                <w:szCs w:val="24"/>
                <w:lang w:val="en-US"/>
              </w:rPr>
              <w:t>Also</w:t>
            </w:r>
            <w:proofErr w:type="gramEnd"/>
            <w:r w:rsidRPr="005F2253">
              <w:rPr>
                <w:rFonts w:ascii="Times New Roman" w:hAnsi="Times New Roman"/>
                <w:sz w:val="24"/>
                <w:szCs w:val="24"/>
                <w:lang w:val="en-US"/>
              </w:rPr>
              <w:t xml:space="preserve"> there is well defined co-relation among the data.</w:t>
            </w:r>
          </w:p>
        </w:tc>
        <w:tc>
          <w:tcPr>
            <w:tcW w:w="4621" w:type="dxa"/>
            <w:shd w:val="clear" w:color="auto" w:fill="auto"/>
          </w:tcPr>
          <w:p w14:paraId="742B0754" w14:textId="77777777" w:rsidR="00AC3348" w:rsidRPr="005F2253" w:rsidRDefault="00AC3348"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File systems define the data in un-structured manner. Data is usually in isolated form.</w:t>
            </w:r>
          </w:p>
        </w:tc>
      </w:tr>
      <w:tr w:rsidR="00AC3348" w:rsidRPr="005F2253" w14:paraId="27F7671E" w14:textId="77777777" w:rsidTr="004B3F2C">
        <w:tc>
          <w:tcPr>
            <w:tcW w:w="4621" w:type="dxa"/>
            <w:shd w:val="clear" w:color="auto" w:fill="auto"/>
          </w:tcPr>
          <w:p w14:paraId="6EBD4EDA" w14:textId="77777777" w:rsidR="00AC3348" w:rsidRPr="005F2253" w:rsidRDefault="00AC3348"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Data inconsistency is less in database systems.</w:t>
            </w:r>
          </w:p>
        </w:tc>
        <w:tc>
          <w:tcPr>
            <w:tcW w:w="4621" w:type="dxa"/>
            <w:shd w:val="clear" w:color="auto" w:fill="auto"/>
          </w:tcPr>
          <w:p w14:paraId="6F86F87B" w14:textId="77777777" w:rsidR="00AC3348" w:rsidRPr="005F2253" w:rsidRDefault="00AC3348"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Data inconsistency is more in database systems.</w:t>
            </w:r>
          </w:p>
        </w:tc>
      </w:tr>
    </w:tbl>
    <w:p w14:paraId="593BBB0B" w14:textId="77777777" w:rsidR="00004571" w:rsidRPr="005F2253" w:rsidRDefault="00004571" w:rsidP="000D6274">
      <w:pPr>
        <w:autoSpaceDE w:val="0"/>
        <w:autoSpaceDN w:val="0"/>
        <w:adjustRightInd w:val="0"/>
        <w:spacing w:after="0" w:line="360" w:lineRule="auto"/>
        <w:ind w:left="720"/>
        <w:jc w:val="both"/>
        <w:rPr>
          <w:rFonts w:ascii="Times New Roman" w:hAnsi="Times New Roman"/>
          <w:sz w:val="24"/>
          <w:szCs w:val="24"/>
          <w:lang w:val="en-US"/>
        </w:rPr>
      </w:pPr>
    </w:p>
    <w:p w14:paraId="63838A55" w14:textId="77777777" w:rsidR="00E166D2" w:rsidRPr="005F2253" w:rsidRDefault="002847F0" w:rsidP="000D6274">
      <w:p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 xml:space="preserve">1.2 </w:t>
      </w:r>
      <w:r w:rsidR="00E166D2" w:rsidRPr="005F2253">
        <w:rPr>
          <w:rFonts w:ascii="Times New Roman" w:hAnsi="Times New Roman"/>
          <w:b/>
          <w:bCs/>
          <w:color w:val="000000"/>
          <w:sz w:val="24"/>
          <w:szCs w:val="24"/>
          <w:lang w:val="en-US"/>
        </w:rPr>
        <w:t>VIEW OF DATA</w:t>
      </w:r>
    </w:p>
    <w:p w14:paraId="485EC9F4" w14:textId="77777777" w:rsidR="00E166D2" w:rsidRPr="005F2253" w:rsidRDefault="00E166D2"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A major purpose of a database system is to provide users with an </w:t>
      </w:r>
      <w:r w:rsidRPr="005F2253">
        <w:rPr>
          <w:rFonts w:ascii="Times New Roman" w:hAnsi="Times New Roman"/>
          <w:i/>
          <w:iCs/>
          <w:sz w:val="24"/>
          <w:szCs w:val="24"/>
          <w:lang w:val="en-US"/>
        </w:rPr>
        <w:t xml:space="preserve">abstract </w:t>
      </w:r>
      <w:r w:rsidRPr="005F2253">
        <w:rPr>
          <w:rFonts w:ascii="Times New Roman" w:hAnsi="Times New Roman"/>
          <w:sz w:val="24"/>
          <w:szCs w:val="24"/>
          <w:lang w:val="en-US"/>
        </w:rPr>
        <w:t>view of the data.</w:t>
      </w:r>
    </w:p>
    <w:p w14:paraId="77765EC5" w14:textId="77777777" w:rsidR="00E166D2" w:rsidRPr="005F2253" w:rsidRDefault="00E166D2" w:rsidP="000D6274">
      <w:pPr>
        <w:numPr>
          <w:ilvl w:val="0"/>
          <w:numId w:val="56"/>
        </w:num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Data Abstraction</w:t>
      </w:r>
    </w:p>
    <w:p w14:paraId="131E9033" w14:textId="77777777" w:rsidR="00E166D2" w:rsidRPr="005F2253" w:rsidRDefault="00E166D2" w:rsidP="000D6274">
      <w:pPr>
        <w:numPr>
          <w:ilvl w:val="0"/>
          <w:numId w:val="56"/>
        </w:num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Instances and Schemas</w:t>
      </w:r>
    </w:p>
    <w:p w14:paraId="168EA5E8" w14:textId="77777777" w:rsidR="00AD3E3D" w:rsidRPr="005F2253" w:rsidRDefault="00E166D2" w:rsidP="000D6274">
      <w:pPr>
        <w:numPr>
          <w:ilvl w:val="0"/>
          <w:numId w:val="56"/>
        </w:num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Data Models</w:t>
      </w:r>
    </w:p>
    <w:p w14:paraId="797F83A7" w14:textId="77777777" w:rsidR="000D6274" w:rsidRDefault="000D6274" w:rsidP="000D6274">
      <w:pPr>
        <w:autoSpaceDE w:val="0"/>
        <w:autoSpaceDN w:val="0"/>
        <w:adjustRightInd w:val="0"/>
        <w:spacing w:after="0" w:line="360" w:lineRule="auto"/>
        <w:jc w:val="both"/>
        <w:rPr>
          <w:rFonts w:ascii="Times New Roman" w:hAnsi="Times New Roman"/>
          <w:b/>
          <w:bCs/>
          <w:sz w:val="24"/>
          <w:szCs w:val="24"/>
          <w:lang w:val="en-US"/>
        </w:rPr>
      </w:pPr>
    </w:p>
    <w:p w14:paraId="2BEA9DB9" w14:textId="77777777" w:rsidR="000D6274" w:rsidRDefault="000D6274" w:rsidP="000D6274">
      <w:pPr>
        <w:autoSpaceDE w:val="0"/>
        <w:autoSpaceDN w:val="0"/>
        <w:adjustRightInd w:val="0"/>
        <w:spacing w:after="0" w:line="360" w:lineRule="auto"/>
        <w:jc w:val="both"/>
        <w:rPr>
          <w:rFonts w:ascii="Times New Roman" w:hAnsi="Times New Roman"/>
          <w:b/>
          <w:bCs/>
          <w:sz w:val="24"/>
          <w:szCs w:val="24"/>
          <w:lang w:val="en-US"/>
        </w:rPr>
      </w:pPr>
    </w:p>
    <w:p w14:paraId="62B18604" w14:textId="77777777" w:rsidR="000D6274" w:rsidRDefault="000D6274" w:rsidP="000D6274">
      <w:pPr>
        <w:autoSpaceDE w:val="0"/>
        <w:autoSpaceDN w:val="0"/>
        <w:adjustRightInd w:val="0"/>
        <w:spacing w:after="0" w:line="360" w:lineRule="auto"/>
        <w:jc w:val="both"/>
        <w:rPr>
          <w:rFonts w:ascii="Times New Roman" w:hAnsi="Times New Roman"/>
          <w:b/>
          <w:bCs/>
          <w:sz w:val="24"/>
          <w:szCs w:val="24"/>
          <w:lang w:val="en-US"/>
        </w:rPr>
      </w:pPr>
    </w:p>
    <w:p w14:paraId="4F6F300D" w14:textId="77777777" w:rsidR="00E166D2" w:rsidRPr="005F2253" w:rsidRDefault="00E166D2"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Data Abstraction</w:t>
      </w:r>
    </w:p>
    <w:p w14:paraId="77935270" w14:textId="77777777" w:rsidR="00E166D2" w:rsidRPr="005F2253" w:rsidRDefault="00E166D2"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Since many database-system users are not computer trained, developers hide the complexity from users through several levels of abstraction, to simplify users’ interactions with the system:</w:t>
      </w:r>
    </w:p>
    <w:p w14:paraId="69CE8C38" w14:textId="77777777" w:rsidR="002847F0" w:rsidRPr="005F2253" w:rsidRDefault="00AD3E3D" w:rsidP="000D6274">
      <w:pPr>
        <w:numPr>
          <w:ilvl w:val="0"/>
          <w:numId w:val="57"/>
        </w:num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Physical level</w:t>
      </w:r>
    </w:p>
    <w:p w14:paraId="33E63229" w14:textId="77777777" w:rsidR="00E166D2" w:rsidRPr="005F2253" w:rsidRDefault="00E166D2"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 xml:space="preserve">The lowest level of abstraction describes </w:t>
      </w:r>
      <w:r w:rsidRPr="005F2253">
        <w:rPr>
          <w:rFonts w:ascii="Times New Roman" w:hAnsi="Times New Roman"/>
          <w:i/>
          <w:iCs/>
          <w:sz w:val="24"/>
          <w:szCs w:val="24"/>
          <w:lang w:val="en-US"/>
        </w:rPr>
        <w:t xml:space="preserve">how </w:t>
      </w:r>
      <w:r w:rsidRPr="005F2253">
        <w:rPr>
          <w:rFonts w:ascii="Times New Roman" w:hAnsi="Times New Roman"/>
          <w:sz w:val="24"/>
          <w:szCs w:val="24"/>
          <w:lang w:val="en-US"/>
        </w:rPr>
        <w:t>the data are actually stored. The physical level describes complex low-level data structures in detail.</w:t>
      </w:r>
    </w:p>
    <w:p w14:paraId="211F255D" w14:textId="77777777" w:rsidR="00AD3E3D" w:rsidRPr="005F2253" w:rsidRDefault="00E166D2" w:rsidP="000D6274">
      <w:pPr>
        <w:numPr>
          <w:ilvl w:val="0"/>
          <w:numId w:val="57"/>
        </w:num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Logical level</w:t>
      </w:r>
    </w:p>
    <w:p w14:paraId="42E92BCA" w14:textId="77777777" w:rsidR="002847F0" w:rsidRPr="005F2253" w:rsidRDefault="002847F0"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 xml:space="preserve">The next-higher level of abstraction describes </w:t>
      </w:r>
      <w:r w:rsidRPr="005F2253">
        <w:rPr>
          <w:rFonts w:ascii="Times New Roman" w:hAnsi="Times New Roman"/>
          <w:i/>
          <w:iCs/>
          <w:sz w:val="24"/>
          <w:szCs w:val="24"/>
          <w:lang w:val="en-US"/>
        </w:rPr>
        <w:t xml:space="preserve">what </w:t>
      </w:r>
      <w:r w:rsidRPr="005F2253">
        <w:rPr>
          <w:rFonts w:ascii="Times New Roman" w:hAnsi="Times New Roman"/>
          <w:sz w:val="24"/>
          <w:szCs w:val="24"/>
          <w:lang w:val="en-US"/>
        </w:rPr>
        <w:t>data are stored in the database, and what relationships exist among those data.</w:t>
      </w:r>
    </w:p>
    <w:p w14:paraId="0641B768" w14:textId="77777777" w:rsidR="002847F0" w:rsidRPr="005F2253" w:rsidRDefault="002847F0"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Database administrators, who must decide what information to keep in the database, use the logical level of abstraction.</w:t>
      </w:r>
    </w:p>
    <w:p w14:paraId="2225CE26" w14:textId="77777777" w:rsidR="00AD3E3D" w:rsidRPr="005F2253" w:rsidRDefault="002847F0" w:rsidP="000D6274">
      <w:pPr>
        <w:numPr>
          <w:ilvl w:val="0"/>
          <w:numId w:val="57"/>
        </w:num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View level</w:t>
      </w:r>
    </w:p>
    <w:p w14:paraId="1F625894" w14:textId="77777777" w:rsidR="002847F0" w:rsidRPr="005F2253" w:rsidRDefault="002847F0"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The view level of abstraction exists to simplify their interaction with the system. The system may provide many views for the same database.</w:t>
      </w:r>
    </w:p>
    <w:p w14:paraId="1AECF844" w14:textId="77777777" w:rsidR="002847F0" w:rsidRPr="005F2253" w:rsidRDefault="002847F0"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sz w:val="24"/>
          <w:szCs w:val="24"/>
          <w:lang w:val="en-US"/>
        </w:rPr>
        <w:t>Figure 1.1</w:t>
      </w:r>
      <w:r w:rsidR="00083064" w:rsidRPr="005F2253">
        <w:rPr>
          <w:rFonts w:ascii="Times New Roman" w:hAnsi="Times New Roman"/>
          <w:sz w:val="24"/>
          <w:szCs w:val="24"/>
          <w:lang w:val="en-US"/>
        </w:rPr>
        <w:t>a shows</w:t>
      </w:r>
      <w:r w:rsidRPr="005F2253">
        <w:rPr>
          <w:rFonts w:ascii="Times New Roman" w:hAnsi="Times New Roman"/>
          <w:sz w:val="24"/>
          <w:szCs w:val="24"/>
          <w:lang w:val="en-US"/>
        </w:rPr>
        <w:t xml:space="preserve"> the relationship among the three levels of abstraction.</w:t>
      </w:r>
    </w:p>
    <w:p w14:paraId="0FFCFBA8" w14:textId="77777777" w:rsidR="00132B0A" w:rsidRPr="005F2253" w:rsidRDefault="00132B0A"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sz w:val="24"/>
          <w:szCs w:val="24"/>
          <w:lang w:val="en-US"/>
        </w:rPr>
        <w:t xml:space="preserve">Many high-level programming </w:t>
      </w:r>
      <w:r w:rsidRPr="005F2253">
        <w:rPr>
          <w:rFonts w:ascii="Times New Roman" w:hAnsi="Times New Roman"/>
          <w:color w:val="000000"/>
          <w:sz w:val="24"/>
          <w:szCs w:val="24"/>
          <w:lang w:val="en-US"/>
        </w:rPr>
        <w:t>languages support the notion of a structured type. For example, we may describe a record as follows:</w:t>
      </w:r>
    </w:p>
    <w:p w14:paraId="774F2349" w14:textId="77777777" w:rsidR="00132B0A" w:rsidRPr="005F2253" w:rsidRDefault="00132B0A" w:rsidP="000D6274">
      <w:pPr>
        <w:autoSpaceDE w:val="0"/>
        <w:autoSpaceDN w:val="0"/>
        <w:adjustRightInd w:val="0"/>
        <w:spacing w:after="0" w:line="360" w:lineRule="auto"/>
        <w:ind w:left="720" w:firstLine="720"/>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 xml:space="preserve">type </w:t>
      </w:r>
      <w:r w:rsidRPr="005F2253">
        <w:rPr>
          <w:rFonts w:ascii="Times New Roman" w:hAnsi="Times New Roman"/>
          <w:i/>
          <w:iCs/>
          <w:color w:val="000000"/>
          <w:sz w:val="24"/>
          <w:szCs w:val="24"/>
          <w:lang w:val="en-US"/>
        </w:rPr>
        <w:t xml:space="preserve">instructor </w:t>
      </w:r>
      <w:r w:rsidRPr="005F2253">
        <w:rPr>
          <w:rFonts w:ascii="Times New Roman" w:hAnsi="Times New Roman"/>
          <w:color w:val="000000"/>
          <w:sz w:val="24"/>
          <w:szCs w:val="24"/>
          <w:lang w:val="en-US"/>
        </w:rPr>
        <w:t xml:space="preserve">= </w:t>
      </w:r>
      <w:r w:rsidRPr="005F2253">
        <w:rPr>
          <w:rFonts w:ascii="Times New Roman" w:hAnsi="Times New Roman"/>
          <w:b/>
          <w:bCs/>
          <w:color w:val="000000"/>
          <w:sz w:val="24"/>
          <w:szCs w:val="24"/>
          <w:lang w:val="en-US"/>
        </w:rPr>
        <w:t>record</w:t>
      </w:r>
    </w:p>
    <w:p w14:paraId="32099DC2" w14:textId="77777777" w:rsidR="00132B0A" w:rsidRPr="005F2253" w:rsidRDefault="00132B0A" w:rsidP="000D6274">
      <w:pPr>
        <w:autoSpaceDE w:val="0"/>
        <w:autoSpaceDN w:val="0"/>
        <w:adjustRightInd w:val="0"/>
        <w:spacing w:after="0" w:line="360" w:lineRule="auto"/>
        <w:ind w:left="720" w:firstLine="720"/>
        <w:jc w:val="both"/>
        <w:rPr>
          <w:rFonts w:ascii="Times New Roman" w:hAnsi="Times New Roman"/>
          <w:color w:val="000000"/>
          <w:sz w:val="24"/>
          <w:szCs w:val="24"/>
          <w:lang w:val="en-US"/>
        </w:rPr>
      </w:pPr>
      <w:proofErr w:type="gramStart"/>
      <w:r w:rsidRPr="005F2253">
        <w:rPr>
          <w:rFonts w:ascii="Times New Roman" w:hAnsi="Times New Roman"/>
          <w:i/>
          <w:iCs/>
          <w:color w:val="000000"/>
          <w:sz w:val="24"/>
          <w:szCs w:val="24"/>
          <w:lang w:val="en-US"/>
        </w:rPr>
        <w:t xml:space="preserve">ID </w:t>
      </w:r>
      <w:r w:rsidRPr="005F2253">
        <w:rPr>
          <w:rFonts w:ascii="Times New Roman" w:hAnsi="Times New Roman"/>
          <w:color w:val="000000"/>
          <w:sz w:val="24"/>
          <w:szCs w:val="24"/>
          <w:lang w:val="en-US"/>
        </w:rPr>
        <w:t>:</w:t>
      </w:r>
      <w:proofErr w:type="gramEnd"/>
      <w:r w:rsidRPr="005F2253">
        <w:rPr>
          <w:rFonts w:ascii="Times New Roman" w:hAnsi="Times New Roman"/>
          <w:color w:val="000000"/>
          <w:sz w:val="24"/>
          <w:szCs w:val="24"/>
          <w:lang w:val="en-US"/>
        </w:rPr>
        <w:t xml:space="preserve"> </w:t>
      </w:r>
      <w:r w:rsidRPr="005F2253">
        <w:rPr>
          <w:rFonts w:ascii="Times New Roman" w:hAnsi="Times New Roman"/>
          <w:b/>
          <w:bCs/>
          <w:color w:val="000000"/>
          <w:sz w:val="24"/>
          <w:szCs w:val="24"/>
          <w:lang w:val="en-US"/>
        </w:rPr>
        <w:t xml:space="preserve">char </w:t>
      </w:r>
      <w:r w:rsidRPr="005F2253">
        <w:rPr>
          <w:rFonts w:ascii="Times New Roman" w:hAnsi="Times New Roman"/>
          <w:color w:val="000000"/>
          <w:sz w:val="24"/>
          <w:szCs w:val="24"/>
          <w:lang w:val="en-US"/>
        </w:rPr>
        <w:t>(5);</w:t>
      </w:r>
    </w:p>
    <w:p w14:paraId="35F5E73B" w14:textId="77777777" w:rsidR="00132B0A" w:rsidRPr="005F2253" w:rsidRDefault="00132B0A" w:rsidP="000D6274">
      <w:pPr>
        <w:autoSpaceDE w:val="0"/>
        <w:autoSpaceDN w:val="0"/>
        <w:adjustRightInd w:val="0"/>
        <w:spacing w:after="0" w:line="360" w:lineRule="auto"/>
        <w:ind w:left="720" w:firstLine="720"/>
        <w:jc w:val="both"/>
        <w:rPr>
          <w:rFonts w:ascii="Times New Roman" w:hAnsi="Times New Roman"/>
          <w:color w:val="000000"/>
          <w:sz w:val="24"/>
          <w:szCs w:val="24"/>
          <w:lang w:val="en-US"/>
        </w:rPr>
      </w:pPr>
      <w:proofErr w:type="gramStart"/>
      <w:r w:rsidRPr="005F2253">
        <w:rPr>
          <w:rFonts w:ascii="Times New Roman" w:hAnsi="Times New Roman"/>
          <w:i/>
          <w:iCs/>
          <w:color w:val="000000"/>
          <w:sz w:val="24"/>
          <w:szCs w:val="24"/>
          <w:lang w:val="en-US"/>
        </w:rPr>
        <w:t xml:space="preserve">name </w:t>
      </w:r>
      <w:r w:rsidRPr="005F2253">
        <w:rPr>
          <w:rFonts w:ascii="Times New Roman" w:hAnsi="Times New Roman"/>
          <w:color w:val="000000"/>
          <w:sz w:val="24"/>
          <w:szCs w:val="24"/>
          <w:lang w:val="en-US"/>
        </w:rPr>
        <w:t>:</w:t>
      </w:r>
      <w:proofErr w:type="gramEnd"/>
      <w:r w:rsidRPr="005F2253">
        <w:rPr>
          <w:rFonts w:ascii="Times New Roman" w:hAnsi="Times New Roman"/>
          <w:color w:val="000000"/>
          <w:sz w:val="24"/>
          <w:szCs w:val="24"/>
          <w:lang w:val="en-US"/>
        </w:rPr>
        <w:t xml:space="preserve"> </w:t>
      </w:r>
      <w:r w:rsidRPr="005F2253">
        <w:rPr>
          <w:rFonts w:ascii="Times New Roman" w:hAnsi="Times New Roman"/>
          <w:b/>
          <w:bCs/>
          <w:color w:val="000000"/>
          <w:sz w:val="24"/>
          <w:szCs w:val="24"/>
          <w:lang w:val="en-US"/>
        </w:rPr>
        <w:t xml:space="preserve">char </w:t>
      </w:r>
      <w:r w:rsidRPr="005F2253">
        <w:rPr>
          <w:rFonts w:ascii="Times New Roman" w:hAnsi="Times New Roman"/>
          <w:color w:val="000000"/>
          <w:sz w:val="24"/>
          <w:szCs w:val="24"/>
          <w:lang w:val="en-US"/>
        </w:rPr>
        <w:t>(20);</w:t>
      </w:r>
    </w:p>
    <w:p w14:paraId="35B48E69" w14:textId="77777777" w:rsidR="00132B0A" w:rsidRPr="005F2253" w:rsidRDefault="00132B0A" w:rsidP="000D6274">
      <w:pPr>
        <w:autoSpaceDE w:val="0"/>
        <w:autoSpaceDN w:val="0"/>
        <w:adjustRightInd w:val="0"/>
        <w:spacing w:after="0" w:line="360" w:lineRule="auto"/>
        <w:ind w:left="720" w:firstLine="720"/>
        <w:jc w:val="both"/>
        <w:rPr>
          <w:rFonts w:ascii="Times New Roman" w:hAnsi="Times New Roman"/>
          <w:color w:val="000000"/>
          <w:sz w:val="24"/>
          <w:szCs w:val="24"/>
          <w:lang w:val="en-US"/>
        </w:rPr>
      </w:pPr>
      <w:r w:rsidRPr="005F2253">
        <w:rPr>
          <w:rFonts w:ascii="Times New Roman" w:hAnsi="Times New Roman"/>
          <w:i/>
          <w:iCs/>
          <w:color w:val="000000"/>
          <w:sz w:val="24"/>
          <w:szCs w:val="24"/>
          <w:lang w:val="en-US"/>
        </w:rPr>
        <w:t xml:space="preserve">dept </w:t>
      </w:r>
      <w:proofErr w:type="gramStart"/>
      <w:r w:rsidRPr="005F2253">
        <w:rPr>
          <w:rFonts w:ascii="Times New Roman" w:hAnsi="Times New Roman"/>
          <w:i/>
          <w:iCs/>
          <w:color w:val="000000"/>
          <w:sz w:val="24"/>
          <w:szCs w:val="24"/>
          <w:lang w:val="en-US"/>
        </w:rPr>
        <w:t xml:space="preserve">name </w:t>
      </w:r>
      <w:r w:rsidRPr="005F2253">
        <w:rPr>
          <w:rFonts w:ascii="Times New Roman" w:hAnsi="Times New Roman"/>
          <w:color w:val="000000"/>
          <w:sz w:val="24"/>
          <w:szCs w:val="24"/>
          <w:lang w:val="en-US"/>
        </w:rPr>
        <w:t>:</w:t>
      </w:r>
      <w:proofErr w:type="gramEnd"/>
      <w:r w:rsidRPr="005F2253">
        <w:rPr>
          <w:rFonts w:ascii="Times New Roman" w:hAnsi="Times New Roman"/>
          <w:color w:val="000000"/>
          <w:sz w:val="24"/>
          <w:szCs w:val="24"/>
          <w:lang w:val="en-US"/>
        </w:rPr>
        <w:t xml:space="preserve"> </w:t>
      </w:r>
      <w:r w:rsidRPr="005F2253">
        <w:rPr>
          <w:rFonts w:ascii="Times New Roman" w:hAnsi="Times New Roman"/>
          <w:b/>
          <w:bCs/>
          <w:color w:val="000000"/>
          <w:sz w:val="24"/>
          <w:szCs w:val="24"/>
          <w:lang w:val="en-US"/>
        </w:rPr>
        <w:t xml:space="preserve">char </w:t>
      </w:r>
      <w:r w:rsidRPr="005F2253">
        <w:rPr>
          <w:rFonts w:ascii="Times New Roman" w:hAnsi="Times New Roman"/>
          <w:color w:val="000000"/>
          <w:sz w:val="24"/>
          <w:szCs w:val="24"/>
          <w:lang w:val="en-US"/>
        </w:rPr>
        <w:t>(20);</w:t>
      </w:r>
    </w:p>
    <w:p w14:paraId="6AC83306" w14:textId="77777777" w:rsidR="00132B0A" w:rsidRPr="005F2253" w:rsidRDefault="00132B0A" w:rsidP="000D6274">
      <w:pPr>
        <w:autoSpaceDE w:val="0"/>
        <w:autoSpaceDN w:val="0"/>
        <w:adjustRightInd w:val="0"/>
        <w:spacing w:after="0" w:line="360" w:lineRule="auto"/>
        <w:ind w:left="720" w:firstLine="720"/>
        <w:jc w:val="both"/>
        <w:rPr>
          <w:rFonts w:ascii="Times New Roman" w:hAnsi="Times New Roman"/>
          <w:color w:val="000000"/>
          <w:sz w:val="24"/>
          <w:szCs w:val="24"/>
          <w:lang w:val="en-US"/>
        </w:rPr>
      </w:pPr>
      <w:proofErr w:type="gramStart"/>
      <w:r w:rsidRPr="005F2253">
        <w:rPr>
          <w:rFonts w:ascii="Times New Roman" w:hAnsi="Times New Roman"/>
          <w:i/>
          <w:iCs/>
          <w:color w:val="000000"/>
          <w:sz w:val="24"/>
          <w:szCs w:val="24"/>
          <w:lang w:val="en-US"/>
        </w:rPr>
        <w:t xml:space="preserve">salary </w:t>
      </w:r>
      <w:r w:rsidRPr="005F2253">
        <w:rPr>
          <w:rFonts w:ascii="Times New Roman" w:hAnsi="Times New Roman"/>
          <w:color w:val="000000"/>
          <w:sz w:val="24"/>
          <w:szCs w:val="24"/>
          <w:lang w:val="en-US"/>
        </w:rPr>
        <w:t>:</w:t>
      </w:r>
      <w:proofErr w:type="gramEnd"/>
      <w:r w:rsidRPr="005F2253">
        <w:rPr>
          <w:rFonts w:ascii="Times New Roman" w:hAnsi="Times New Roman"/>
          <w:color w:val="000000"/>
          <w:sz w:val="24"/>
          <w:szCs w:val="24"/>
          <w:lang w:val="en-US"/>
        </w:rPr>
        <w:t xml:space="preserve"> </w:t>
      </w:r>
      <w:r w:rsidRPr="005F2253">
        <w:rPr>
          <w:rFonts w:ascii="Times New Roman" w:hAnsi="Times New Roman"/>
          <w:b/>
          <w:bCs/>
          <w:color w:val="000000"/>
          <w:sz w:val="24"/>
          <w:szCs w:val="24"/>
          <w:lang w:val="en-US"/>
        </w:rPr>
        <w:t xml:space="preserve">numeric </w:t>
      </w:r>
      <w:r w:rsidRPr="005F2253">
        <w:rPr>
          <w:rFonts w:ascii="Times New Roman" w:hAnsi="Times New Roman"/>
          <w:color w:val="000000"/>
          <w:sz w:val="24"/>
          <w:szCs w:val="24"/>
          <w:lang w:val="en-US"/>
        </w:rPr>
        <w:t>(8,2);</w:t>
      </w:r>
    </w:p>
    <w:p w14:paraId="1D5A6811" w14:textId="77777777" w:rsidR="00132B0A" w:rsidRPr="005F2253" w:rsidRDefault="00132B0A" w:rsidP="000D6274">
      <w:pPr>
        <w:autoSpaceDE w:val="0"/>
        <w:autoSpaceDN w:val="0"/>
        <w:adjustRightInd w:val="0"/>
        <w:spacing w:after="0" w:line="360" w:lineRule="auto"/>
        <w:ind w:left="720" w:firstLine="720"/>
        <w:jc w:val="both"/>
        <w:rPr>
          <w:rFonts w:ascii="Times New Roman" w:hAnsi="Times New Roman"/>
          <w:color w:val="000000"/>
          <w:sz w:val="24"/>
          <w:szCs w:val="24"/>
          <w:lang w:val="en-US"/>
        </w:rPr>
      </w:pPr>
      <w:r w:rsidRPr="005F2253">
        <w:rPr>
          <w:rFonts w:ascii="Times New Roman" w:hAnsi="Times New Roman"/>
          <w:b/>
          <w:bCs/>
          <w:color w:val="000000"/>
          <w:sz w:val="24"/>
          <w:szCs w:val="24"/>
          <w:lang w:val="en-US"/>
        </w:rPr>
        <w:t>end</w:t>
      </w:r>
      <w:r w:rsidRPr="005F2253">
        <w:rPr>
          <w:rFonts w:ascii="Times New Roman" w:hAnsi="Times New Roman"/>
          <w:color w:val="000000"/>
          <w:sz w:val="24"/>
          <w:szCs w:val="24"/>
          <w:lang w:val="en-US"/>
        </w:rPr>
        <w:t>;</w:t>
      </w:r>
    </w:p>
    <w:p w14:paraId="30570375" w14:textId="77777777" w:rsidR="00EF103C" w:rsidRPr="005F2253" w:rsidRDefault="00EF103C" w:rsidP="000D6274">
      <w:pPr>
        <w:autoSpaceDE w:val="0"/>
        <w:autoSpaceDN w:val="0"/>
        <w:adjustRightInd w:val="0"/>
        <w:spacing w:after="0" w:line="360" w:lineRule="auto"/>
        <w:jc w:val="both"/>
        <w:rPr>
          <w:rFonts w:ascii="Times New Roman" w:hAnsi="Times New Roman"/>
          <w:color w:val="000000"/>
          <w:sz w:val="24"/>
          <w:szCs w:val="24"/>
          <w:lang w:val="en-US"/>
        </w:rPr>
      </w:pPr>
    </w:p>
    <w:p w14:paraId="152C6A96" w14:textId="77777777" w:rsidR="00132B0A" w:rsidRPr="005F2253" w:rsidRDefault="00132B0A"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This code defines a new record type called </w:t>
      </w:r>
      <w:r w:rsidRPr="005F2253">
        <w:rPr>
          <w:rFonts w:ascii="Times New Roman" w:hAnsi="Times New Roman"/>
          <w:i/>
          <w:iCs/>
          <w:color w:val="000000"/>
          <w:sz w:val="24"/>
          <w:szCs w:val="24"/>
          <w:lang w:val="en-US"/>
        </w:rPr>
        <w:t xml:space="preserve">instructor </w:t>
      </w:r>
      <w:r w:rsidRPr="005F2253">
        <w:rPr>
          <w:rFonts w:ascii="Times New Roman" w:hAnsi="Times New Roman"/>
          <w:color w:val="000000"/>
          <w:sz w:val="24"/>
          <w:szCs w:val="24"/>
          <w:lang w:val="en-US"/>
        </w:rPr>
        <w:t>with four fields. Each field has a name and a type associated with it. A university organization may have several such record types, including</w:t>
      </w:r>
    </w:p>
    <w:p w14:paraId="6401B01E" w14:textId="77777777" w:rsidR="00132B0A" w:rsidRPr="005F2253" w:rsidRDefault="00132B0A" w:rsidP="000D6274">
      <w:pPr>
        <w:numPr>
          <w:ilvl w:val="0"/>
          <w:numId w:val="58"/>
        </w:numPr>
        <w:autoSpaceDE w:val="0"/>
        <w:autoSpaceDN w:val="0"/>
        <w:adjustRightInd w:val="0"/>
        <w:spacing w:after="0" w:line="360" w:lineRule="auto"/>
        <w:jc w:val="both"/>
        <w:rPr>
          <w:rFonts w:ascii="Times New Roman" w:hAnsi="Times New Roman"/>
          <w:i/>
          <w:iCs/>
          <w:color w:val="000000"/>
          <w:sz w:val="24"/>
          <w:szCs w:val="24"/>
          <w:lang w:val="en-US"/>
        </w:rPr>
      </w:pPr>
      <w:r w:rsidRPr="005F2253">
        <w:rPr>
          <w:rFonts w:ascii="Times New Roman" w:hAnsi="Times New Roman"/>
          <w:i/>
          <w:iCs/>
          <w:color w:val="000000"/>
          <w:sz w:val="24"/>
          <w:szCs w:val="24"/>
          <w:lang w:val="en-US"/>
        </w:rPr>
        <w:t>department</w:t>
      </w:r>
      <w:r w:rsidRPr="005F2253">
        <w:rPr>
          <w:rFonts w:ascii="Times New Roman" w:hAnsi="Times New Roman"/>
          <w:color w:val="000000"/>
          <w:sz w:val="24"/>
          <w:szCs w:val="24"/>
          <w:lang w:val="en-US"/>
        </w:rPr>
        <w:t xml:space="preserve">, with fields </w:t>
      </w:r>
      <w:r w:rsidRPr="005F2253">
        <w:rPr>
          <w:rFonts w:ascii="Times New Roman" w:hAnsi="Times New Roman"/>
          <w:i/>
          <w:iCs/>
          <w:color w:val="000000"/>
          <w:sz w:val="24"/>
          <w:szCs w:val="24"/>
          <w:lang w:val="en-US"/>
        </w:rPr>
        <w:t>dept name</w:t>
      </w:r>
      <w:r w:rsidRPr="005F2253">
        <w:rPr>
          <w:rFonts w:ascii="Times New Roman" w:hAnsi="Times New Roman"/>
          <w:color w:val="000000"/>
          <w:sz w:val="24"/>
          <w:szCs w:val="24"/>
          <w:lang w:val="en-US"/>
        </w:rPr>
        <w:t xml:space="preserve">, </w:t>
      </w:r>
      <w:r w:rsidRPr="005F2253">
        <w:rPr>
          <w:rFonts w:ascii="Times New Roman" w:hAnsi="Times New Roman"/>
          <w:i/>
          <w:iCs/>
          <w:color w:val="000000"/>
          <w:sz w:val="24"/>
          <w:szCs w:val="24"/>
          <w:lang w:val="en-US"/>
        </w:rPr>
        <w:t>building</w:t>
      </w:r>
      <w:r w:rsidRPr="005F2253">
        <w:rPr>
          <w:rFonts w:ascii="Times New Roman" w:hAnsi="Times New Roman"/>
          <w:color w:val="000000"/>
          <w:sz w:val="24"/>
          <w:szCs w:val="24"/>
          <w:lang w:val="en-US"/>
        </w:rPr>
        <w:t xml:space="preserve">, and </w:t>
      </w:r>
      <w:r w:rsidRPr="005F2253">
        <w:rPr>
          <w:rFonts w:ascii="Times New Roman" w:hAnsi="Times New Roman"/>
          <w:i/>
          <w:iCs/>
          <w:color w:val="000000"/>
          <w:sz w:val="24"/>
          <w:szCs w:val="24"/>
          <w:lang w:val="en-US"/>
        </w:rPr>
        <w:t>budget</w:t>
      </w:r>
    </w:p>
    <w:p w14:paraId="2FCE4E82" w14:textId="77777777" w:rsidR="00132B0A" w:rsidRPr="005F2253" w:rsidRDefault="00132B0A" w:rsidP="000D6274">
      <w:pPr>
        <w:numPr>
          <w:ilvl w:val="0"/>
          <w:numId w:val="58"/>
        </w:numPr>
        <w:autoSpaceDE w:val="0"/>
        <w:autoSpaceDN w:val="0"/>
        <w:adjustRightInd w:val="0"/>
        <w:spacing w:after="0" w:line="360" w:lineRule="auto"/>
        <w:jc w:val="both"/>
        <w:rPr>
          <w:rFonts w:ascii="Times New Roman" w:hAnsi="Times New Roman"/>
          <w:i/>
          <w:iCs/>
          <w:color w:val="000000"/>
          <w:sz w:val="24"/>
          <w:szCs w:val="24"/>
          <w:lang w:val="en-US"/>
        </w:rPr>
      </w:pPr>
      <w:r w:rsidRPr="005F2253">
        <w:rPr>
          <w:rFonts w:ascii="Times New Roman" w:hAnsi="Times New Roman"/>
          <w:i/>
          <w:iCs/>
          <w:color w:val="000000"/>
          <w:sz w:val="24"/>
          <w:szCs w:val="24"/>
          <w:lang w:val="en-US"/>
        </w:rPr>
        <w:t>course</w:t>
      </w:r>
      <w:r w:rsidRPr="005F2253">
        <w:rPr>
          <w:rFonts w:ascii="Times New Roman" w:hAnsi="Times New Roman"/>
          <w:color w:val="000000"/>
          <w:sz w:val="24"/>
          <w:szCs w:val="24"/>
          <w:lang w:val="en-US"/>
        </w:rPr>
        <w:t xml:space="preserve">, with fields </w:t>
      </w:r>
      <w:r w:rsidRPr="005F2253">
        <w:rPr>
          <w:rFonts w:ascii="Times New Roman" w:hAnsi="Times New Roman"/>
          <w:i/>
          <w:iCs/>
          <w:color w:val="000000"/>
          <w:sz w:val="24"/>
          <w:szCs w:val="24"/>
          <w:lang w:val="en-US"/>
        </w:rPr>
        <w:t>course id</w:t>
      </w:r>
      <w:r w:rsidRPr="005F2253">
        <w:rPr>
          <w:rFonts w:ascii="Times New Roman" w:hAnsi="Times New Roman"/>
          <w:color w:val="000000"/>
          <w:sz w:val="24"/>
          <w:szCs w:val="24"/>
          <w:lang w:val="en-US"/>
        </w:rPr>
        <w:t xml:space="preserve">, </w:t>
      </w:r>
      <w:r w:rsidRPr="005F2253">
        <w:rPr>
          <w:rFonts w:ascii="Times New Roman" w:hAnsi="Times New Roman"/>
          <w:i/>
          <w:iCs/>
          <w:color w:val="000000"/>
          <w:sz w:val="24"/>
          <w:szCs w:val="24"/>
          <w:lang w:val="en-US"/>
        </w:rPr>
        <w:t>title</w:t>
      </w:r>
      <w:r w:rsidRPr="005F2253">
        <w:rPr>
          <w:rFonts w:ascii="Times New Roman" w:hAnsi="Times New Roman"/>
          <w:color w:val="000000"/>
          <w:sz w:val="24"/>
          <w:szCs w:val="24"/>
          <w:lang w:val="en-US"/>
        </w:rPr>
        <w:t xml:space="preserve">, </w:t>
      </w:r>
      <w:r w:rsidRPr="005F2253">
        <w:rPr>
          <w:rFonts w:ascii="Times New Roman" w:hAnsi="Times New Roman"/>
          <w:i/>
          <w:iCs/>
          <w:color w:val="000000"/>
          <w:sz w:val="24"/>
          <w:szCs w:val="24"/>
          <w:lang w:val="en-US"/>
        </w:rPr>
        <w:t>dept name</w:t>
      </w:r>
      <w:r w:rsidRPr="005F2253">
        <w:rPr>
          <w:rFonts w:ascii="Times New Roman" w:hAnsi="Times New Roman"/>
          <w:color w:val="000000"/>
          <w:sz w:val="24"/>
          <w:szCs w:val="24"/>
          <w:lang w:val="en-US"/>
        </w:rPr>
        <w:t xml:space="preserve">, and </w:t>
      </w:r>
      <w:r w:rsidRPr="005F2253">
        <w:rPr>
          <w:rFonts w:ascii="Times New Roman" w:hAnsi="Times New Roman"/>
          <w:i/>
          <w:iCs/>
          <w:color w:val="000000"/>
          <w:sz w:val="24"/>
          <w:szCs w:val="24"/>
          <w:lang w:val="en-US"/>
        </w:rPr>
        <w:t>credits</w:t>
      </w:r>
    </w:p>
    <w:p w14:paraId="18A6A260" w14:textId="77777777" w:rsidR="00132B0A" w:rsidRPr="005F2253" w:rsidRDefault="00132B0A" w:rsidP="000D6274">
      <w:pPr>
        <w:numPr>
          <w:ilvl w:val="0"/>
          <w:numId w:val="58"/>
        </w:num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i/>
          <w:iCs/>
          <w:color w:val="000000"/>
          <w:sz w:val="24"/>
          <w:szCs w:val="24"/>
          <w:lang w:val="en-US"/>
        </w:rPr>
        <w:t>student</w:t>
      </w:r>
      <w:r w:rsidRPr="005F2253">
        <w:rPr>
          <w:rFonts w:ascii="Times New Roman" w:hAnsi="Times New Roman"/>
          <w:color w:val="000000"/>
          <w:sz w:val="24"/>
          <w:szCs w:val="24"/>
          <w:lang w:val="en-US"/>
        </w:rPr>
        <w:t xml:space="preserve">, with fields </w:t>
      </w:r>
      <w:r w:rsidRPr="005F2253">
        <w:rPr>
          <w:rFonts w:ascii="Times New Roman" w:hAnsi="Times New Roman"/>
          <w:i/>
          <w:iCs/>
          <w:color w:val="000000"/>
          <w:sz w:val="24"/>
          <w:szCs w:val="24"/>
          <w:lang w:val="en-US"/>
        </w:rPr>
        <w:t>ID</w:t>
      </w:r>
      <w:r w:rsidRPr="005F2253">
        <w:rPr>
          <w:rFonts w:ascii="Times New Roman" w:hAnsi="Times New Roman"/>
          <w:color w:val="000000"/>
          <w:sz w:val="24"/>
          <w:szCs w:val="24"/>
          <w:lang w:val="en-US"/>
        </w:rPr>
        <w:t xml:space="preserve">, </w:t>
      </w:r>
      <w:r w:rsidRPr="005F2253">
        <w:rPr>
          <w:rFonts w:ascii="Times New Roman" w:hAnsi="Times New Roman"/>
          <w:i/>
          <w:iCs/>
          <w:color w:val="000000"/>
          <w:sz w:val="24"/>
          <w:szCs w:val="24"/>
          <w:lang w:val="en-US"/>
        </w:rPr>
        <w:t>name</w:t>
      </w:r>
      <w:r w:rsidRPr="005F2253">
        <w:rPr>
          <w:rFonts w:ascii="Times New Roman" w:hAnsi="Times New Roman"/>
          <w:color w:val="000000"/>
          <w:sz w:val="24"/>
          <w:szCs w:val="24"/>
          <w:lang w:val="en-US"/>
        </w:rPr>
        <w:t xml:space="preserve">, </w:t>
      </w:r>
      <w:r w:rsidRPr="005F2253">
        <w:rPr>
          <w:rFonts w:ascii="Times New Roman" w:hAnsi="Times New Roman"/>
          <w:i/>
          <w:iCs/>
          <w:color w:val="000000"/>
          <w:sz w:val="24"/>
          <w:szCs w:val="24"/>
          <w:lang w:val="en-US"/>
        </w:rPr>
        <w:t>dept name</w:t>
      </w:r>
      <w:r w:rsidRPr="005F2253">
        <w:rPr>
          <w:rFonts w:ascii="Times New Roman" w:hAnsi="Times New Roman"/>
          <w:color w:val="000000"/>
          <w:sz w:val="24"/>
          <w:szCs w:val="24"/>
          <w:lang w:val="en-US"/>
        </w:rPr>
        <w:t xml:space="preserve">, and </w:t>
      </w:r>
      <w:r w:rsidRPr="005F2253">
        <w:rPr>
          <w:rFonts w:ascii="Times New Roman" w:hAnsi="Times New Roman"/>
          <w:i/>
          <w:iCs/>
          <w:color w:val="000000"/>
          <w:sz w:val="24"/>
          <w:szCs w:val="24"/>
          <w:lang w:val="en-US"/>
        </w:rPr>
        <w:t>tot cred</w:t>
      </w:r>
    </w:p>
    <w:p w14:paraId="4BB00BD9" w14:textId="77777777" w:rsidR="002847F0" w:rsidRPr="005F2253" w:rsidRDefault="006A02D7"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noProof/>
          <w:sz w:val="24"/>
          <w:szCs w:val="24"/>
          <w:lang w:val="en-US"/>
        </w:rPr>
        <w:lastRenderedPageBreak/>
        <w:drawing>
          <wp:inline distT="0" distB="0" distL="0" distR="0" wp14:anchorId="67198E6C" wp14:editId="5A79B912">
            <wp:extent cx="5740400" cy="33528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0400" cy="3352800"/>
                    </a:xfrm>
                    <a:prstGeom prst="rect">
                      <a:avLst/>
                    </a:prstGeom>
                    <a:noFill/>
                    <a:ln>
                      <a:noFill/>
                    </a:ln>
                  </pic:spPr>
                </pic:pic>
              </a:graphicData>
            </a:graphic>
          </wp:inline>
        </w:drawing>
      </w:r>
    </w:p>
    <w:p w14:paraId="3BC36EE8" w14:textId="77777777" w:rsidR="00ED31D6" w:rsidRPr="005F2253" w:rsidRDefault="00ED31D6" w:rsidP="000D6274">
      <w:pPr>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Fig 1.1 a Three levels of data abstraction</w:t>
      </w:r>
    </w:p>
    <w:p w14:paraId="53828369" w14:textId="77777777" w:rsidR="00025CEE" w:rsidRPr="005F2253" w:rsidRDefault="00F7570A"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Finally, </w:t>
      </w:r>
      <w:proofErr w:type="gramStart"/>
      <w:r w:rsidR="00FC5803" w:rsidRPr="005F2253">
        <w:rPr>
          <w:rFonts w:ascii="Times New Roman" w:hAnsi="Times New Roman"/>
          <w:color w:val="000000"/>
          <w:sz w:val="24"/>
          <w:szCs w:val="24"/>
          <w:lang w:val="en-US"/>
        </w:rPr>
        <w:t>In</w:t>
      </w:r>
      <w:proofErr w:type="gramEnd"/>
      <w:r w:rsidR="00FC5803" w:rsidRPr="005F2253">
        <w:rPr>
          <w:rFonts w:ascii="Times New Roman" w:hAnsi="Times New Roman"/>
          <w:color w:val="000000"/>
          <w:sz w:val="24"/>
          <w:szCs w:val="24"/>
          <w:lang w:val="en-US"/>
        </w:rPr>
        <w:t xml:space="preserve"> fig 1.1 </w:t>
      </w:r>
      <w:r w:rsidRPr="005F2253">
        <w:rPr>
          <w:rFonts w:ascii="Times New Roman" w:hAnsi="Times New Roman"/>
          <w:color w:val="000000"/>
          <w:sz w:val="24"/>
          <w:szCs w:val="24"/>
          <w:lang w:val="en-US"/>
        </w:rPr>
        <w:t>at the view level, computer users see a set of application programs that hide details of the data types.</w:t>
      </w:r>
    </w:p>
    <w:p w14:paraId="50F837C6" w14:textId="77777777" w:rsidR="00F7570A" w:rsidRPr="005F2253" w:rsidRDefault="00F7570A"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At the view level, several views of the database are defined, and a database user sees some or all of these views.</w:t>
      </w:r>
    </w:p>
    <w:p w14:paraId="5D807E98" w14:textId="77777777" w:rsidR="00083064" w:rsidRPr="005F2253" w:rsidRDefault="00F7570A"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In addition to hiding details of the logical level of the database, the views also provide a security mechanism to prevent users from accessing certain parts of the database.</w:t>
      </w:r>
    </w:p>
    <w:p w14:paraId="25857AFE" w14:textId="77777777" w:rsidR="00EF103C" w:rsidRPr="005F2253" w:rsidRDefault="00EF103C" w:rsidP="000D6274">
      <w:pPr>
        <w:autoSpaceDE w:val="0"/>
        <w:autoSpaceDN w:val="0"/>
        <w:adjustRightInd w:val="0"/>
        <w:spacing w:after="0" w:line="360" w:lineRule="auto"/>
        <w:jc w:val="both"/>
        <w:rPr>
          <w:rFonts w:ascii="Times New Roman" w:hAnsi="Times New Roman"/>
          <w:color w:val="000000"/>
          <w:sz w:val="24"/>
          <w:szCs w:val="24"/>
          <w:lang w:val="en-US"/>
        </w:rPr>
      </w:pPr>
    </w:p>
    <w:p w14:paraId="0CCC19B9" w14:textId="77777777" w:rsidR="00AC3348" w:rsidRPr="005F2253" w:rsidRDefault="00AC3348" w:rsidP="000D6274">
      <w:p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1.2.1 Instances and Schemas</w:t>
      </w:r>
    </w:p>
    <w:p w14:paraId="0D039192"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The overall design of the database is called the database </w:t>
      </w:r>
      <w:r w:rsidRPr="005F2253">
        <w:rPr>
          <w:rFonts w:ascii="Times New Roman" w:hAnsi="Times New Roman"/>
          <w:b/>
          <w:bCs/>
          <w:color w:val="000000"/>
          <w:sz w:val="24"/>
          <w:szCs w:val="24"/>
          <w:lang w:val="en-US"/>
        </w:rPr>
        <w:t>schema</w:t>
      </w:r>
      <w:r w:rsidRPr="005F2253">
        <w:rPr>
          <w:rFonts w:ascii="Times New Roman" w:hAnsi="Times New Roman"/>
          <w:color w:val="000000"/>
          <w:sz w:val="24"/>
          <w:szCs w:val="24"/>
          <w:lang w:val="en-US"/>
        </w:rPr>
        <w:t>.</w:t>
      </w:r>
    </w:p>
    <w:p w14:paraId="5CF44CD4"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Example:</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2"/>
        <w:gridCol w:w="1888"/>
        <w:gridCol w:w="1530"/>
      </w:tblGrid>
      <w:tr w:rsidR="00AC3348" w:rsidRPr="005F2253" w14:paraId="0578F030" w14:textId="77777777" w:rsidTr="004B3F2C">
        <w:tc>
          <w:tcPr>
            <w:tcW w:w="2162" w:type="dxa"/>
            <w:shd w:val="clear" w:color="auto" w:fill="auto"/>
          </w:tcPr>
          <w:p w14:paraId="23344319" w14:textId="77777777" w:rsidR="00AC3348" w:rsidRPr="005F2253" w:rsidRDefault="00AC3348" w:rsidP="000D6274">
            <w:pPr>
              <w:autoSpaceDE w:val="0"/>
              <w:autoSpaceDN w:val="0"/>
              <w:adjustRightInd w:val="0"/>
              <w:spacing w:after="0" w:line="360" w:lineRule="auto"/>
              <w:jc w:val="both"/>
              <w:rPr>
                <w:rFonts w:ascii="Times New Roman" w:hAnsi="Times New Roman"/>
                <w:b/>
                <w:color w:val="000000"/>
                <w:sz w:val="24"/>
                <w:szCs w:val="24"/>
                <w:lang w:val="en-US"/>
              </w:rPr>
            </w:pPr>
            <w:r w:rsidRPr="005F2253">
              <w:rPr>
                <w:rFonts w:ascii="Times New Roman" w:hAnsi="Times New Roman"/>
                <w:b/>
                <w:color w:val="000000"/>
                <w:sz w:val="24"/>
                <w:szCs w:val="24"/>
                <w:lang w:val="en-US"/>
              </w:rPr>
              <w:t>Roll No</w:t>
            </w:r>
          </w:p>
        </w:tc>
        <w:tc>
          <w:tcPr>
            <w:tcW w:w="1888" w:type="dxa"/>
            <w:shd w:val="clear" w:color="auto" w:fill="auto"/>
          </w:tcPr>
          <w:p w14:paraId="26FEE702" w14:textId="77777777" w:rsidR="00AC3348" w:rsidRPr="005F2253" w:rsidRDefault="00AC3348" w:rsidP="000D6274">
            <w:pPr>
              <w:autoSpaceDE w:val="0"/>
              <w:autoSpaceDN w:val="0"/>
              <w:adjustRightInd w:val="0"/>
              <w:spacing w:after="0" w:line="360" w:lineRule="auto"/>
              <w:jc w:val="both"/>
              <w:rPr>
                <w:rFonts w:ascii="Times New Roman" w:hAnsi="Times New Roman"/>
                <w:b/>
                <w:color w:val="000000"/>
                <w:sz w:val="24"/>
                <w:szCs w:val="24"/>
                <w:lang w:val="en-US"/>
              </w:rPr>
            </w:pPr>
            <w:r w:rsidRPr="005F2253">
              <w:rPr>
                <w:rFonts w:ascii="Times New Roman" w:hAnsi="Times New Roman"/>
                <w:b/>
                <w:color w:val="000000"/>
                <w:sz w:val="24"/>
                <w:szCs w:val="24"/>
                <w:lang w:val="en-US"/>
              </w:rPr>
              <w:t>Name</w:t>
            </w:r>
          </w:p>
        </w:tc>
        <w:tc>
          <w:tcPr>
            <w:tcW w:w="1530" w:type="dxa"/>
            <w:shd w:val="clear" w:color="auto" w:fill="auto"/>
          </w:tcPr>
          <w:p w14:paraId="1BF0F1CC" w14:textId="77777777" w:rsidR="00AC3348" w:rsidRPr="005F2253" w:rsidRDefault="00AC3348" w:rsidP="000D6274">
            <w:pPr>
              <w:autoSpaceDE w:val="0"/>
              <w:autoSpaceDN w:val="0"/>
              <w:adjustRightInd w:val="0"/>
              <w:spacing w:after="0" w:line="360" w:lineRule="auto"/>
              <w:jc w:val="both"/>
              <w:rPr>
                <w:rFonts w:ascii="Times New Roman" w:hAnsi="Times New Roman"/>
                <w:b/>
                <w:color w:val="000000"/>
                <w:sz w:val="24"/>
                <w:szCs w:val="24"/>
                <w:lang w:val="en-US"/>
              </w:rPr>
            </w:pPr>
            <w:r w:rsidRPr="005F2253">
              <w:rPr>
                <w:rFonts w:ascii="Times New Roman" w:hAnsi="Times New Roman"/>
                <w:b/>
                <w:color w:val="000000"/>
                <w:sz w:val="24"/>
                <w:szCs w:val="24"/>
                <w:lang w:val="en-US"/>
              </w:rPr>
              <w:t>Marks</w:t>
            </w:r>
          </w:p>
        </w:tc>
      </w:tr>
    </w:tbl>
    <w:p w14:paraId="0BA30315"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p>
    <w:p w14:paraId="07BA0577"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The collection of information stored in the database at a particular moment is called an </w:t>
      </w:r>
      <w:r w:rsidRPr="005F2253">
        <w:rPr>
          <w:rFonts w:ascii="Times New Roman" w:hAnsi="Times New Roman"/>
          <w:b/>
          <w:bCs/>
          <w:color w:val="000000"/>
          <w:sz w:val="24"/>
          <w:szCs w:val="24"/>
          <w:lang w:val="en-US"/>
        </w:rPr>
        <w:t xml:space="preserve">instance </w:t>
      </w:r>
      <w:r w:rsidRPr="005F2253">
        <w:rPr>
          <w:rFonts w:ascii="Times New Roman" w:hAnsi="Times New Roman"/>
          <w:color w:val="000000"/>
          <w:sz w:val="24"/>
          <w:szCs w:val="24"/>
          <w:lang w:val="en-US"/>
        </w:rPr>
        <w:t xml:space="preserve">of the database. </w:t>
      </w:r>
    </w:p>
    <w:p w14:paraId="067048A0"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Example:</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2"/>
        <w:gridCol w:w="1888"/>
        <w:gridCol w:w="1530"/>
      </w:tblGrid>
      <w:tr w:rsidR="00AC3348" w:rsidRPr="005F2253" w14:paraId="38058E56" w14:textId="77777777" w:rsidTr="004B3F2C">
        <w:tc>
          <w:tcPr>
            <w:tcW w:w="2162" w:type="dxa"/>
            <w:shd w:val="clear" w:color="auto" w:fill="auto"/>
          </w:tcPr>
          <w:p w14:paraId="1C9EE3EA" w14:textId="77777777" w:rsidR="00AC3348" w:rsidRPr="005F2253" w:rsidRDefault="00AC3348" w:rsidP="000D6274">
            <w:pPr>
              <w:autoSpaceDE w:val="0"/>
              <w:autoSpaceDN w:val="0"/>
              <w:adjustRightInd w:val="0"/>
              <w:spacing w:after="0" w:line="360" w:lineRule="auto"/>
              <w:jc w:val="both"/>
              <w:rPr>
                <w:rFonts w:ascii="Times New Roman" w:hAnsi="Times New Roman"/>
                <w:b/>
                <w:color w:val="000000"/>
                <w:sz w:val="24"/>
                <w:szCs w:val="24"/>
                <w:lang w:val="en-US"/>
              </w:rPr>
            </w:pPr>
            <w:r w:rsidRPr="005F2253">
              <w:rPr>
                <w:rFonts w:ascii="Times New Roman" w:hAnsi="Times New Roman"/>
                <w:b/>
                <w:color w:val="000000"/>
                <w:sz w:val="24"/>
                <w:szCs w:val="24"/>
                <w:lang w:val="en-US"/>
              </w:rPr>
              <w:t>Roll No</w:t>
            </w:r>
          </w:p>
        </w:tc>
        <w:tc>
          <w:tcPr>
            <w:tcW w:w="1888" w:type="dxa"/>
            <w:shd w:val="clear" w:color="auto" w:fill="auto"/>
          </w:tcPr>
          <w:p w14:paraId="169A4DEB" w14:textId="77777777" w:rsidR="00AC3348" w:rsidRPr="005F2253" w:rsidRDefault="00AC3348" w:rsidP="000D6274">
            <w:pPr>
              <w:autoSpaceDE w:val="0"/>
              <w:autoSpaceDN w:val="0"/>
              <w:adjustRightInd w:val="0"/>
              <w:spacing w:after="0" w:line="360" w:lineRule="auto"/>
              <w:jc w:val="both"/>
              <w:rPr>
                <w:rFonts w:ascii="Times New Roman" w:hAnsi="Times New Roman"/>
                <w:b/>
                <w:color w:val="000000"/>
                <w:sz w:val="24"/>
                <w:szCs w:val="24"/>
                <w:lang w:val="en-US"/>
              </w:rPr>
            </w:pPr>
            <w:r w:rsidRPr="005F2253">
              <w:rPr>
                <w:rFonts w:ascii="Times New Roman" w:hAnsi="Times New Roman"/>
                <w:b/>
                <w:color w:val="000000"/>
                <w:sz w:val="24"/>
                <w:szCs w:val="24"/>
                <w:lang w:val="en-US"/>
              </w:rPr>
              <w:t>Name</w:t>
            </w:r>
          </w:p>
        </w:tc>
        <w:tc>
          <w:tcPr>
            <w:tcW w:w="1530" w:type="dxa"/>
            <w:shd w:val="clear" w:color="auto" w:fill="auto"/>
          </w:tcPr>
          <w:p w14:paraId="38ABF5E8" w14:textId="77777777" w:rsidR="00AC3348" w:rsidRPr="005F2253" w:rsidRDefault="00AC3348" w:rsidP="000D6274">
            <w:pPr>
              <w:autoSpaceDE w:val="0"/>
              <w:autoSpaceDN w:val="0"/>
              <w:adjustRightInd w:val="0"/>
              <w:spacing w:after="0" w:line="360" w:lineRule="auto"/>
              <w:jc w:val="both"/>
              <w:rPr>
                <w:rFonts w:ascii="Times New Roman" w:hAnsi="Times New Roman"/>
                <w:b/>
                <w:color w:val="000000"/>
                <w:sz w:val="24"/>
                <w:szCs w:val="24"/>
                <w:lang w:val="en-US"/>
              </w:rPr>
            </w:pPr>
            <w:r w:rsidRPr="005F2253">
              <w:rPr>
                <w:rFonts w:ascii="Times New Roman" w:hAnsi="Times New Roman"/>
                <w:b/>
                <w:color w:val="000000"/>
                <w:sz w:val="24"/>
                <w:szCs w:val="24"/>
                <w:lang w:val="en-US"/>
              </w:rPr>
              <w:t>Marks</w:t>
            </w:r>
          </w:p>
        </w:tc>
      </w:tr>
      <w:tr w:rsidR="00AC3348" w:rsidRPr="005F2253" w14:paraId="2E943D5A" w14:textId="77777777" w:rsidTr="004B3F2C">
        <w:tc>
          <w:tcPr>
            <w:tcW w:w="2162" w:type="dxa"/>
            <w:shd w:val="clear" w:color="auto" w:fill="auto"/>
          </w:tcPr>
          <w:p w14:paraId="483256E7"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1011</w:t>
            </w:r>
          </w:p>
        </w:tc>
        <w:tc>
          <w:tcPr>
            <w:tcW w:w="1888" w:type="dxa"/>
            <w:shd w:val="clear" w:color="auto" w:fill="auto"/>
          </w:tcPr>
          <w:p w14:paraId="4E3CB7B4"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AAA</w:t>
            </w:r>
          </w:p>
        </w:tc>
        <w:tc>
          <w:tcPr>
            <w:tcW w:w="1530" w:type="dxa"/>
            <w:shd w:val="clear" w:color="auto" w:fill="auto"/>
          </w:tcPr>
          <w:p w14:paraId="0A6061CA"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68</w:t>
            </w:r>
          </w:p>
        </w:tc>
      </w:tr>
      <w:tr w:rsidR="00AC3348" w:rsidRPr="005F2253" w14:paraId="2953EC35" w14:textId="77777777" w:rsidTr="004B3F2C">
        <w:tc>
          <w:tcPr>
            <w:tcW w:w="2162" w:type="dxa"/>
            <w:shd w:val="clear" w:color="auto" w:fill="auto"/>
          </w:tcPr>
          <w:p w14:paraId="08027DAA"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1012</w:t>
            </w:r>
          </w:p>
        </w:tc>
        <w:tc>
          <w:tcPr>
            <w:tcW w:w="1888" w:type="dxa"/>
            <w:shd w:val="clear" w:color="auto" w:fill="auto"/>
          </w:tcPr>
          <w:p w14:paraId="629B9FAC"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BBB</w:t>
            </w:r>
          </w:p>
        </w:tc>
        <w:tc>
          <w:tcPr>
            <w:tcW w:w="1530" w:type="dxa"/>
            <w:shd w:val="clear" w:color="auto" w:fill="auto"/>
          </w:tcPr>
          <w:p w14:paraId="07497D2D"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81</w:t>
            </w:r>
          </w:p>
        </w:tc>
      </w:tr>
    </w:tbl>
    <w:p w14:paraId="13998453"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p>
    <w:p w14:paraId="03761A2E" w14:textId="77777777" w:rsidR="00AC3348" w:rsidRPr="005F2253" w:rsidRDefault="00AC3348" w:rsidP="000D6274">
      <w:pPr>
        <w:autoSpaceDE w:val="0"/>
        <w:autoSpaceDN w:val="0"/>
        <w:adjustRightInd w:val="0"/>
        <w:spacing w:after="0" w:line="360" w:lineRule="auto"/>
        <w:jc w:val="both"/>
        <w:rPr>
          <w:rFonts w:ascii="Times New Roman" w:hAnsi="Times New Roman"/>
          <w:b/>
          <w:color w:val="000000"/>
          <w:sz w:val="24"/>
          <w:szCs w:val="24"/>
          <w:lang w:val="en-US"/>
        </w:rPr>
      </w:pPr>
      <w:r w:rsidRPr="005F2253">
        <w:rPr>
          <w:rFonts w:ascii="Times New Roman" w:hAnsi="Times New Roman"/>
          <w:b/>
          <w:color w:val="000000"/>
          <w:sz w:val="24"/>
          <w:szCs w:val="24"/>
          <w:lang w:val="en-US"/>
        </w:rPr>
        <w:lastRenderedPageBreak/>
        <w:t xml:space="preserve">Types of </w:t>
      </w:r>
      <w:proofErr w:type="gramStart"/>
      <w:r w:rsidRPr="005F2253">
        <w:rPr>
          <w:rFonts w:ascii="Times New Roman" w:hAnsi="Times New Roman"/>
          <w:b/>
          <w:color w:val="000000"/>
          <w:sz w:val="24"/>
          <w:szCs w:val="24"/>
          <w:lang w:val="en-US"/>
        </w:rPr>
        <w:t>Schema</w:t>
      </w:r>
      <w:proofErr w:type="gramEnd"/>
      <w:r w:rsidRPr="005F2253">
        <w:rPr>
          <w:rFonts w:ascii="Times New Roman" w:hAnsi="Times New Roman"/>
          <w:b/>
          <w:color w:val="000000"/>
          <w:sz w:val="24"/>
          <w:szCs w:val="24"/>
          <w:lang w:val="en-US"/>
        </w:rPr>
        <w:t>:</w:t>
      </w:r>
    </w:p>
    <w:p w14:paraId="64D708C3"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Database systems have several schemas, partitioned according to the levels of abstraction. </w:t>
      </w:r>
    </w:p>
    <w:p w14:paraId="28780791" w14:textId="77777777" w:rsidR="00AC3348" w:rsidRPr="005F2253" w:rsidRDefault="00AC3348" w:rsidP="000D6274">
      <w:pPr>
        <w:numPr>
          <w:ilvl w:val="0"/>
          <w:numId w:val="57"/>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The </w:t>
      </w:r>
      <w:r w:rsidRPr="005F2253">
        <w:rPr>
          <w:rFonts w:ascii="Times New Roman" w:hAnsi="Times New Roman"/>
          <w:b/>
          <w:bCs/>
          <w:color w:val="000000"/>
          <w:sz w:val="24"/>
          <w:szCs w:val="24"/>
          <w:lang w:val="en-US"/>
        </w:rPr>
        <w:t xml:space="preserve">physical schema </w:t>
      </w:r>
      <w:r w:rsidRPr="005F2253">
        <w:rPr>
          <w:rFonts w:ascii="Times New Roman" w:hAnsi="Times New Roman"/>
          <w:color w:val="000000"/>
          <w:sz w:val="24"/>
          <w:szCs w:val="24"/>
          <w:lang w:val="en-US"/>
        </w:rPr>
        <w:t>describes the database design at the physical level of abstraction.</w:t>
      </w:r>
    </w:p>
    <w:p w14:paraId="1FC720A4" w14:textId="77777777" w:rsidR="00AC3348" w:rsidRPr="005F2253" w:rsidRDefault="00AC3348" w:rsidP="000D6274">
      <w:pPr>
        <w:numPr>
          <w:ilvl w:val="0"/>
          <w:numId w:val="57"/>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the </w:t>
      </w:r>
      <w:r w:rsidRPr="005F2253">
        <w:rPr>
          <w:rFonts w:ascii="Times New Roman" w:hAnsi="Times New Roman"/>
          <w:b/>
          <w:bCs/>
          <w:color w:val="000000"/>
          <w:sz w:val="24"/>
          <w:szCs w:val="24"/>
          <w:lang w:val="en-US"/>
        </w:rPr>
        <w:t xml:space="preserve">logical schema </w:t>
      </w:r>
      <w:r w:rsidRPr="005F2253">
        <w:rPr>
          <w:rFonts w:ascii="Times New Roman" w:hAnsi="Times New Roman"/>
          <w:color w:val="000000"/>
          <w:sz w:val="24"/>
          <w:szCs w:val="24"/>
          <w:lang w:val="en-US"/>
        </w:rPr>
        <w:t>describes the database design at the logical level of abstraction.</w:t>
      </w:r>
    </w:p>
    <w:p w14:paraId="353BFAB0" w14:textId="77777777" w:rsidR="00AC3348" w:rsidRPr="005F2253" w:rsidRDefault="00AC3348" w:rsidP="000D6274">
      <w:pPr>
        <w:numPr>
          <w:ilvl w:val="0"/>
          <w:numId w:val="57"/>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A database may also have several schemas at the view level, sometimes called </w:t>
      </w:r>
      <w:r w:rsidRPr="005F2253">
        <w:rPr>
          <w:rFonts w:ascii="Times New Roman" w:hAnsi="Times New Roman"/>
          <w:b/>
          <w:bCs/>
          <w:color w:val="000000"/>
          <w:sz w:val="24"/>
          <w:szCs w:val="24"/>
          <w:lang w:val="en-US"/>
        </w:rPr>
        <w:t>subschemas</w:t>
      </w:r>
      <w:r w:rsidRPr="005F2253">
        <w:rPr>
          <w:rFonts w:ascii="Times New Roman" w:hAnsi="Times New Roman"/>
          <w:color w:val="000000"/>
          <w:sz w:val="24"/>
          <w:szCs w:val="24"/>
          <w:lang w:val="en-US"/>
        </w:rPr>
        <w:t xml:space="preserve">, that describe different views of the database. </w:t>
      </w:r>
    </w:p>
    <w:p w14:paraId="590CF3E0" w14:textId="77777777" w:rsidR="00AC3348" w:rsidRPr="005F2253" w:rsidRDefault="00AC3348" w:rsidP="000D6274">
      <w:pPr>
        <w:autoSpaceDE w:val="0"/>
        <w:autoSpaceDN w:val="0"/>
        <w:adjustRightInd w:val="0"/>
        <w:spacing w:after="0" w:line="360" w:lineRule="auto"/>
        <w:jc w:val="both"/>
        <w:rPr>
          <w:rFonts w:ascii="Times New Roman" w:hAnsi="Times New Roman"/>
          <w:b/>
          <w:color w:val="000000"/>
          <w:sz w:val="24"/>
          <w:szCs w:val="24"/>
          <w:lang w:val="en-US"/>
        </w:rPr>
      </w:pPr>
      <w:r w:rsidRPr="005F2253">
        <w:rPr>
          <w:rFonts w:ascii="Times New Roman" w:hAnsi="Times New Roman"/>
          <w:b/>
          <w:color w:val="000000"/>
          <w:sz w:val="24"/>
          <w:szCs w:val="24"/>
          <w:lang w:val="en-US"/>
        </w:rPr>
        <w:t>Database Languages:</w:t>
      </w:r>
    </w:p>
    <w:p w14:paraId="60F4AC38"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A database system provides a </w:t>
      </w:r>
      <w:r w:rsidRPr="005F2253">
        <w:rPr>
          <w:rFonts w:ascii="Times New Roman" w:hAnsi="Times New Roman"/>
          <w:b/>
          <w:bCs/>
          <w:color w:val="000000"/>
          <w:sz w:val="24"/>
          <w:szCs w:val="24"/>
          <w:lang w:val="en-US"/>
        </w:rPr>
        <w:t xml:space="preserve">data-definition language </w:t>
      </w:r>
      <w:r w:rsidRPr="005F2253">
        <w:rPr>
          <w:rFonts w:ascii="Times New Roman" w:hAnsi="Times New Roman"/>
          <w:color w:val="000000"/>
          <w:sz w:val="24"/>
          <w:szCs w:val="24"/>
          <w:lang w:val="en-US"/>
        </w:rPr>
        <w:t xml:space="preserve">to specify the </w:t>
      </w:r>
      <w:proofErr w:type="gramStart"/>
      <w:r w:rsidRPr="005F2253">
        <w:rPr>
          <w:rFonts w:ascii="Times New Roman" w:hAnsi="Times New Roman"/>
          <w:color w:val="000000"/>
          <w:sz w:val="24"/>
          <w:szCs w:val="24"/>
          <w:lang w:val="en-US"/>
        </w:rPr>
        <w:t>database</w:t>
      </w:r>
      <w:r w:rsidR="000D6274">
        <w:rPr>
          <w:rFonts w:ascii="Times New Roman" w:hAnsi="Times New Roman"/>
          <w:color w:val="000000"/>
          <w:sz w:val="24"/>
          <w:szCs w:val="24"/>
          <w:lang w:val="en-US"/>
        </w:rPr>
        <w:t xml:space="preserve">  </w:t>
      </w:r>
      <w:r w:rsidRPr="005F2253">
        <w:rPr>
          <w:rFonts w:ascii="Times New Roman" w:hAnsi="Times New Roman"/>
          <w:color w:val="000000"/>
          <w:sz w:val="24"/>
          <w:szCs w:val="24"/>
          <w:lang w:val="en-US"/>
        </w:rPr>
        <w:t>schema</w:t>
      </w:r>
      <w:proofErr w:type="gramEnd"/>
      <w:r w:rsidRPr="005F2253">
        <w:rPr>
          <w:rFonts w:ascii="Times New Roman" w:hAnsi="Times New Roman"/>
          <w:color w:val="000000"/>
          <w:sz w:val="24"/>
          <w:szCs w:val="24"/>
          <w:lang w:val="en-US"/>
        </w:rPr>
        <w:t xml:space="preserve"> and a </w:t>
      </w:r>
      <w:r w:rsidRPr="005F2253">
        <w:rPr>
          <w:rFonts w:ascii="Times New Roman" w:hAnsi="Times New Roman"/>
          <w:b/>
          <w:bCs/>
          <w:color w:val="000000"/>
          <w:sz w:val="24"/>
          <w:szCs w:val="24"/>
          <w:lang w:val="en-US"/>
        </w:rPr>
        <w:t xml:space="preserve">data-manipulation language </w:t>
      </w:r>
      <w:r w:rsidRPr="005F2253">
        <w:rPr>
          <w:rFonts w:ascii="Times New Roman" w:hAnsi="Times New Roman"/>
          <w:color w:val="000000"/>
          <w:sz w:val="24"/>
          <w:szCs w:val="24"/>
          <w:lang w:val="en-US"/>
        </w:rPr>
        <w:t>to express database queries and updates.</w:t>
      </w:r>
    </w:p>
    <w:p w14:paraId="257FC400" w14:textId="77777777" w:rsidR="00AC3348" w:rsidRPr="005F2253" w:rsidRDefault="00AC3348" w:rsidP="000D6274">
      <w:p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Data-Manipulation Language</w:t>
      </w:r>
    </w:p>
    <w:p w14:paraId="318EFDCE" w14:textId="77777777" w:rsidR="00AC3348" w:rsidRPr="005F2253" w:rsidRDefault="00AC3348" w:rsidP="000D6274">
      <w:pPr>
        <w:autoSpaceDE w:val="0"/>
        <w:autoSpaceDN w:val="0"/>
        <w:adjustRightInd w:val="0"/>
        <w:spacing w:after="0" w:line="360" w:lineRule="auto"/>
        <w:ind w:firstLine="720"/>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A </w:t>
      </w:r>
      <w:r w:rsidRPr="005F2253">
        <w:rPr>
          <w:rFonts w:ascii="Times New Roman" w:hAnsi="Times New Roman"/>
          <w:b/>
          <w:bCs/>
          <w:color w:val="000000"/>
          <w:sz w:val="24"/>
          <w:szCs w:val="24"/>
          <w:lang w:val="en-US"/>
        </w:rPr>
        <w:t xml:space="preserve">data-manipulation language (DML) </w:t>
      </w:r>
      <w:r w:rsidRPr="005F2253">
        <w:rPr>
          <w:rFonts w:ascii="Times New Roman" w:hAnsi="Times New Roman"/>
          <w:color w:val="000000"/>
          <w:sz w:val="24"/>
          <w:szCs w:val="24"/>
          <w:lang w:val="en-US"/>
        </w:rPr>
        <w:t>is a language that enables users to access or manipulate data as organized by the appropriate data model. The types of access are:</w:t>
      </w:r>
    </w:p>
    <w:p w14:paraId="55AB9E74" w14:textId="77777777" w:rsidR="00AC3348" w:rsidRPr="005F2253" w:rsidRDefault="00AC3348" w:rsidP="000D6274">
      <w:pPr>
        <w:autoSpaceDE w:val="0"/>
        <w:autoSpaceDN w:val="0"/>
        <w:adjustRightInd w:val="0"/>
        <w:spacing w:after="0" w:line="360" w:lineRule="auto"/>
        <w:ind w:firstLine="720"/>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Retrieval of information stored in the database</w:t>
      </w:r>
    </w:p>
    <w:p w14:paraId="33EAA115" w14:textId="77777777" w:rsidR="00AC3348" w:rsidRPr="005F2253" w:rsidRDefault="00AC3348" w:rsidP="000D6274">
      <w:pPr>
        <w:autoSpaceDE w:val="0"/>
        <w:autoSpaceDN w:val="0"/>
        <w:adjustRightInd w:val="0"/>
        <w:spacing w:after="0" w:line="360" w:lineRule="auto"/>
        <w:ind w:firstLine="720"/>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Insertion of new information into the database</w:t>
      </w:r>
    </w:p>
    <w:p w14:paraId="4B326D68" w14:textId="77777777" w:rsidR="00AC3348" w:rsidRPr="005F2253" w:rsidRDefault="00AC3348" w:rsidP="000D6274">
      <w:pPr>
        <w:autoSpaceDE w:val="0"/>
        <w:autoSpaceDN w:val="0"/>
        <w:adjustRightInd w:val="0"/>
        <w:spacing w:after="0" w:line="360" w:lineRule="auto"/>
        <w:ind w:firstLine="720"/>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Deletion of information from the database</w:t>
      </w:r>
    </w:p>
    <w:p w14:paraId="689C1342" w14:textId="77777777" w:rsidR="00AC3348" w:rsidRPr="005F2253" w:rsidRDefault="00AC3348" w:rsidP="000D6274">
      <w:pPr>
        <w:autoSpaceDE w:val="0"/>
        <w:autoSpaceDN w:val="0"/>
        <w:adjustRightInd w:val="0"/>
        <w:spacing w:after="0" w:line="360" w:lineRule="auto"/>
        <w:ind w:firstLine="720"/>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Modification of information stored in the database</w:t>
      </w:r>
    </w:p>
    <w:p w14:paraId="469BBB12"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There are basically two types:</w:t>
      </w:r>
    </w:p>
    <w:p w14:paraId="5F647130"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 </w:t>
      </w:r>
      <w:r w:rsidRPr="005F2253">
        <w:rPr>
          <w:rFonts w:ascii="Times New Roman" w:hAnsi="Times New Roman"/>
          <w:b/>
          <w:bCs/>
          <w:color w:val="000000"/>
          <w:sz w:val="24"/>
          <w:szCs w:val="24"/>
          <w:lang w:val="en-US"/>
        </w:rPr>
        <w:t xml:space="preserve">Procedural DMLs </w:t>
      </w:r>
      <w:r w:rsidRPr="005F2253">
        <w:rPr>
          <w:rFonts w:ascii="Times New Roman" w:hAnsi="Times New Roman"/>
          <w:color w:val="000000"/>
          <w:sz w:val="24"/>
          <w:szCs w:val="24"/>
          <w:lang w:val="en-US"/>
        </w:rPr>
        <w:t xml:space="preserve">require a user to specify </w:t>
      </w:r>
      <w:r w:rsidRPr="005F2253">
        <w:rPr>
          <w:rFonts w:ascii="Times New Roman" w:hAnsi="Times New Roman"/>
          <w:i/>
          <w:iCs/>
          <w:color w:val="000000"/>
          <w:sz w:val="24"/>
          <w:szCs w:val="24"/>
          <w:lang w:val="en-US"/>
        </w:rPr>
        <w:t xml:space="preserve">what </w:t>
      </w:r>
      <w:r w:rsidRPr="005F2253">
        <w:rPr>
          <w:rFonts w:ascii="Times New Roman" w:hAnsi="Times New Roman"/>
          <w:color w:val="000000"/>
          <w:sz w:val="24"/>
          <w:szCs w:val="24"/>
          <w:lang w:val="en-US"/>
        </w:rPr>
        <w:t xml:space="preserve">data are needed and </w:t>
      </w:r>
      <w:r w:rsidRPr="005F2253">
        <w:rPr>
          <w:rFonts w:ascii="Times New Roman" w:hAnsi="Times New Roman"/>
          <w:i/>
          <w:iCs/>
          <w:color w:val="000000"/>
          <w:sz w:val="24"/>
          <w:szCs w:val="24"/>
          <w:lang w:val="en-US"/>
        </w:rPr>
        <w:t xml:space="preserve">how </w:t>
      </w:r>
      <w:r w:rsidRPr="005F2253">
        <w:rPr>
          <w:rFonts w:ascii="Times New Roman" w:hAnsi="Times New Roman"/>
          <w:color w:val="000000"/>
          <w:sz w:val="24"/>
          <w:szCs w:val="24"/>
          <w:lang w:val="en-US"/>
        </w:rPr>
        <w:t xml:space="preserve">to get those   </w:t>
      </w:r>
    </w:p>
    <w:p w14:paraId="2B571B80"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   data.</w:t>
      </w:r>
    </w:p>
    <w:p w14:paraId="47C6C7E7"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 </w:t>
      </w:r>
      <w:r w:rsidRPr="005F2253">
        <w:rPr>
          <w:rFonts w:ascii="Times New Roman" w:hAnsi="Times New Roman"/>
          <w:b/>
          <w:bCs/>
          <w:color w:val="000000"/>
          <w:sz w:val="24"/>
          <w:szCs w:val="24"/>
          <w:lang w:val="en-US"/>
        </w:rPr>
        <w:t xml:space="preserve">Declarative DMLs </w:t>
      </w:r>
      <w:r w:rsidRPr="005F2253">
        <w:rPr>
          <w:rFonts w:ascii="Times New Roman" w:hAnsi="Times New Roman"/>
          <w:color w:val="000000"/>
          <w:sz w:val="24"/>
          <w:szCs w:val="24"/>
          <w:lang w:val="en-US"/>
        </w:rPr>
        <w:t xml:space="preserve">(also referred to as </w:t>
      </w:r>
      <w:r w:rsidRPr="005F2253">
        <w:rPr>
          <w:rFonts w:ascii="Times New Roman" w:hAnsi="Times New Roman"/>
          <w:b/>
          <w:bCs/>
          <w:color w:val="000000"/>
          <w:sz w:val="24"/>
          <w:szCs w:val="24"/>
          <w:lang w:val="en-US"/>
        </w:rPr>
        <w:t>nonprocedural DMLs</w:t>
      </w:r>
      <w:r w:rsidRPr="005F2253">
        <w:rPr>
          <w:rFonts w:ascii="Times New Roman" w:hAnsi="Times New Roman"/>
          <w:color w:val="000000"/>
          <w:sz w:val="24"/>
          <w:szCs w:val="24"/>
          <w:lang w:val="en-US"/>
        </w:rPr>
        <w:t xml:space="preserve">) require a user to specify   </w:t>
      </w:r>
    </w:p>
    <w:p w14:paraId="2FEFD0EB"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   </w:t>
      </w:r>
      <w:r w:rsidRPr="005F2253">
        <w:rPr>
          <w:rFonts w:ascii="Times New Roman" w:hAnsi="Times New Roman"/>
          <w:i/>
          <w:iCs/>
          <w:color w:val="000000"/>
          <w:sz w:val="24"/>
          <w:szCs w:val="24"/>
          <w:lang w:val="en-US"/>
        </w:rPr>
        <w:t xml:space="preserve">what </w:t>
      </w:r>
      <w:r w:rsidRPr="005F2253">
        <w:rPr>
          <w:rFonts w:ascii="Times New Roman" w:hAnsi="Times New Roman"/>
          <w:color w:val="000000"/>
          <w:sz w:val="24"/>
          <w:szCs w:val="24"/>
          <w:lang w:val="en-US"/>
        </w:rPr>
        <w:t xml:space="preserve">data are needed </w:t>
      </w:r>
      <w:r w:rsidRPr="005F2253">
        <w:rPr>
          <w:rFonts w:ascii="Times New Roman" w:hAnsi="Times New Roman"/>
          <w:i/>
          <w:iCs/>
          <w:color w:val="000000"/>
          <w:sz w:val="24"/>
          <w:szCs w:val="24"/>
          <w:lang w:val="en-US"/>
        </w:rPr>
        <w:t xml:space="preserve">without </w:t>
      </w:r>
      <w:r w:rsidRPr="005F2253">
        <w:rPr>
          <w:rFonts w:ascii="Times New Roman" w:hAnsi="Times New Roman"/>
          <w:color w:val="000000"/>
          <w:sz w:val="24"/>
          <w:szCs w:val="24"/>
          <w:lang w:val="en-US"/>
        </w:rPr>
        <w:t>specifying how to get those data.</w:t>
      </w:r>
    </w:p>
    <w:p w14:paraId="1E2EA5B5" w14:textId="77777777" w:rsidR="00AC3348" w:rsidRPr="005F2253" w:rsidRDefault="00AC3348"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A </w:t>
      </w:r>
      <w:r w:rsidRPr="005F2253">
        <w:rPr>
          <w:rFonts w:ascii="Times New Roman" w:hAnsi="Times New Roman"/>
          <w:b/>
          <w:bCs/>
          <w:color w:val="000000"/>
          <w:sz w:val="24"/>
          <w:szCs w:val="24"/>
          <w:lang w:val="en-US"/>
        </w:rPr>
        <w:t xml:space="preserve">query </w:t>
      </w:r>
      <w:r w:rsidRPr="005F2253">
        <w:rPr>
          <w:rFonts w:ascii="Times New Roman" w:hAnsi="Times New Roman"/>
          <w:color w:val="000000"/>
          <w:sz w:val="24"/>
          <w:szCs w:val="24"/>
          <w:lang w:val="en-US"/>
        </w:rPr>
        <w:t xml:space="preserve">is a statement requesting the retrieval of information. The portion of a DML that involves information retrieval is called a </w:t>
      </w:r>
      <w:r w:rsidRPr="005F2253">
        <w:rPr>
          <w:rFonts w:ascii="Times New Roman" w:hAnsi="Times New Roman"/>
          <w:b/>
          <w:bCs/>
          <w:color w:val="000000"/>
          <w:sz w:val="24"/>
          <w:szCs w:val="24"/>
          <w:lang w:val="en-US"/>
        </w:rPr>
        <w:t>query language</w:t>
      </w:r>
      <w:r w:rsidRPr="005F2253">
        <w:rPr>
          <w:rFonts w:ascii="Times New Roman" w:hAnsi="Times New Roman"/>
          <w:color w:val="000000"/>
          <w:sz w:val="24"/>
          <w:szCs w:val="24"/>
          <w:lang w:val="en-US"/>
        </w:rPr>
        <w:t xml:space="preserve">. Although technically incorrect, it is common practice to use the terms </w:t>
      </w:r>
      <w:r w:rsidRPr="005F2253">
        <w:rPr>
          <w:rFonts w:ascii="Times New Roman" w:hAnsi="Times New Roman"/>
          <w:iCs/>
          <w:color w:val="000000"/>
          <w:sz w:val="24"/>
          <w:szCs w:val="24"/>
          <w:lang w:val="en-US"/>
        </w:rPr>
        <w:t xml:space="preserve">query language </w:t>
      </w:r>
      <w:r w:rsidRPr="005F2253">
        <w:rPr>
          <w:rFonts w:ascii="Times New Roman" w:hAnsi="Times New Roman"/>
          <w:color w:val="000000"/>
          <w:sz w:val="24"/>
          <w:szCs w:val="24"/>
          <w:lang w:val="en-US"/>
        </w:rPr>
        <w:t xml:space="preserve">and </w:t>
      </w:r>
      <w:r w:rsidRPr="005F2253">
        <w:rPr>
          <w:rFonts w:ascii="Times New Roman" w:hAnsi="Times New Roman"/>
          <w:iCs/>
          <w:color w:val="000000"/>
          <w:sz w:val="24"/>
          <w:szCs w:val="24"/>
          <w:lang w:val="en-US"/>
        </w:rPr>
        <w:t>data-manipulation language</w:t>
      </w:r>
      <w:r w:rsidRPr="005F2253">
        <w:rPr>
          <w:rFonts w:ascii="Times New Roman" w:hAnsi="Times New Roman"/>
          <w:i/>
          <w:iCs/>
          <w:color w:val="000000"/>
          <w:sz w:val="24"/>
          <w:szCs w:val="24"/>
          <w:lang w:val="en-US"/>
        </w:rPr>
        <w:t xml:space="preserve"> </w:t>
      </w:r>
      <w:r w:rsidRPr="005F2253">
        <w:rPr>
          <w:rFonts w:ascii="Times New Roman" w:hAnsi="Times New Roman"/>
          <w:color w:val="000000"/>
          <w:sz w:val="24"/>
          <w:szCs w:val="24"/>
          <w:lang w:val="en-US"/>
        </w:rPr>
        <w:t>synonymously.</w:t>
      </w:r>
    </w:p>
    <w:p w14:paraId="7E97DE87" w14:textId="77777777" w:rsidR="00AC3348" w:rsidRPr="005F2253" w:rsidRDefault="00AC3348" w:rsidP="000D6274">
      <w:p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Data-Definition Language</w:t>
      </w:r>
    </w:p>
    <w:p w14:paraId="2340CFB7" w14:textId="77777777" w:rsidR="00AC3348" w:rsidRPr="005F2253" w:rsidRDefault="00AC3348" w:rsidP="000D6274">
      <w:pPr>
        <w:numPr>
          <w:ilvl w:val="0"/>
          <w:numId w:val="57"/>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Data Definition </w:t>
      </w:r>
      <w:proofErr w:type="gramStart"/>
      <w:r w:rsidRPr="005F2253">
        <w:rPr>
          <w:rFonts w:ascii="Times New Roman" w:hAnsi="Times New Roman"/>
          <w:bCs/>
          <w:color w:val="000000"/>
          <w:sz w:val="24"/>
          <w:szCs w:val="24"/>
          <w:lang w:val="en-US"/>
        </w:rPr>
        <w:t>Language(</w:t>
      </w:r>
      <w:proofErr w:type="gramEnd"/>
      <w:r w:rsidRPr="005F2253">
        <w:rPr>
          <w:rFonts w:ascii="Times New Roman" w:hAnsi="Times New Roman"/>
          <w:bCs/>
          <w:color w:val="000000"/>
          <w:sz w:val="24"/>
          <w:szCs w:val="24"/>
          <w:lang w:val="en-US"/>
        </w:rPr>
        <w:t>DDL) is a specialized language used to specify a database schema by a set of definitions.</w:t>
      </w:r>
    </w:p>
    <w:p w14:paraId="086D5DE6" w14:textId="77777777" w:rsidR="00AC3348" w:rsidRPr="005F2253" w:rsidRDefault="00AC3348" w:rsidP="000D6274">
      <w:pPr>
        <w:numPr>
          <w:ilvl w:val="0"/>
          <w:numId w:val="57"/>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It is a language which is used for creating and modifying the structure of tables, </w:t>
      </w:r>
      <w:proofErr w:type="gramStart"/>
      <w:r w:rsidRPr="005F2253">
        <w:rPr>
          <w:rFonts w:ascii="Times New Roman" w:hAnsi="Times New Roman"/>
          <w:bCs/>
          <w:color w:val="000000"/>
          <w:sz w:val="24"/>
          <w:szCs w:val="24"/>
          <w:lang w:val="en-US"/>
        </w:rPr>
        <w:t>views ,indexes</w:t>
      </w:r>
      <w:proofErr w:type="gramEnd"/>
      <w:r w:rsidRPr="005F2253">
        <w:rPr>
          <w:rFonts w:ascii="Times New Roman" w:hAnsi="Times New Roman"/>
          <w:bCs/>
          <w:color w:val="000000"/>
          <w:sz w:val="24"/>
          <w:szCs w:val="24"/>
          <w:lang w:val="en-US"/>
        </w:rPr>
        <w:t xml:space="preserve"> and so on.</w:t>
      </w:r>
    </w:p>
    <w:p w14:paraId="66B7FFCB" w14:textId="77777777" w:rsidR="00AC3348" w:rsidRPr="005F2253" w:rsidRDefault="00AC3348" w:rsidP="000D6274">
      <w:pPr>
        <w:numPr>
          <w:ilvl w:val="0"/>
          <w:numId w:val="57"/>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DDL is also used to specify additional properties of data.</w:t>
      </w:r>
    </w:p>
    <w:p w14:paraId="3BDCF446" w14:textId="77777777" w:rsidR="00AC3348" w:rsidRPr="005F2253" w:rsidRDefault="00AC3348" w:rsidP="000D6274">
      <w:pPr>
        <w:numPr>
          <w:ilvl w:val="0"/>
          <w:numId w:val="57"/>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lastRenderedPageBreak/>
        <w:t xml:space="preserve">Some of the common commands used in DDL are </w:t>
      </w:r>
      <w:proofErr w:type="gramStart"/>
      <w:r w:rsidRPr="005F2253">
        <w:rPr>
          <w:rFonts w:ascii="Times New Roman" w:hAnsi="Times New Roman"/>
          <w:bCs/>
          <w:color w:val="000000"/>
          <w:sz w:val="24"/>
          <w:szCs w:val="24"/>
          <w:lang w:val="en-US"/>
        </w:rPr>
        <w:t>CREATE,ALTER</w:t>
      </w:r>
      <w:proofErr w:type="gramEnd"/>
      <w:r w:rsidRPr="005F2253">
        <w:rPr>
          <w:rFonts w:ascii="Times New Roman" w:hAnsi="Times New Roman"/>
          <w:bCs/>
          <w:color w:val="000000"/>
          <w:sz w:val="24"/>
          <w:szCs w:val="24"/>
          <w:lang w:val="en-US"/>
        </w:rPr>
        <w:t>,DROP.</w:t>
      </w:r>
    </w:p>
    <w:p w14:paraId="2693FFFE" w14:textId="77777777" w:rsidR="000024C3" w:rsidRPr="005F2253" w:rsidRDefault="000024C3" w:rsidP="000D6274">
      <w:pPr>
        <w:autoSpaceDE w:val="0"/>
        <w:autoSpaceDN w:val="0"/>
        <w:adjustRightInd w:val="0"/>
        <w:spacing w:after="0" w:line="360" w:lineRule="auto"/>
        <w:jc w:val="both"/>
        <w:rPr>
          <w:rFonts w:ascii="Times New Roman" w:hAnsi="Times New Roman"/>
          <w:b/>
          <w:bCs/>
          <w:sz w:val="24"/>
          <w:szCs w:val="24"/>
        </w:rPr>
      </w:pPr>
    </w:p>
    <w:p w14:paraId="16D06F98" w14:textId="77777777" w:rsidR="00B60321" w:rsidRPr="005F2253" w:rsidRDefault="0033610A" w:rsidP="000D6274">
      <w:pPr>
        <w:autoSpaceDE w:val="0"/>
        <w:autoSpaceDN w:val="0"/>
        <w:adjustRightInd w:val="0"/>
        <w:spacing w:after="0" w:line="360" w:lineRule="auto"/>
        <w:jc w:val="both"/>
        <w:rPr>
          <w:rFonts w:ascii="Times New Roman" w:hAnsi="Times New Roman"/>
          <w:b/>
          <w:bCs/>
          <w:sz w:val="24"/>
          <w:szCs w:val="24"/>
        </w:rPr>
      </w:pPr>
      <w:r w:rsidRPr="005F2253">
        <w:rPr>
          <w:rFonts w:ascii="Times New Roman" w:hAnsi="Times New Roman"/>
          <w:b/>
          <w:bCs/>
          <w:sz w:val="24"/>
          <w:szCs w:val="24"/>
        </w:rPr>
        <w:t>1.</w:t>
      </w:r>
      <w:r w:rsidR="001A2CD1" w:rsidRPr="005F2253">
        <w:rPr>
          <w:rFonts w:ascii="Times New Roman" w:hAnsi="Times New Roman"/>
          <w:b/>
          <w:bCs/>
          <w:sz w:val="24"/>
          <w:szCs w:val="24"/>
        </w:rPr>
        <w:t>3</w:t>
      </w:r>
      <w:r w:rsidR="00AC7130" w:rsidRPr="005F2253">
        <w:rPr>
          <w:rFonts w:ascii="Times New Roman" w:hAnsi="Times New Roman"/>
          <w:b/>
          <w:bCs/>
          <w:sz w:val="24"/>
          <w:szCs w:val="24"/>
        </w:rPr>
        <w:t xml:space="preserve"> </w:t>
      </w:r>
      <w:r w:rsidR="00B60321" w:rsidRPr="005F2253">
        <w:rPr>
          <w:rFonts w:ascii="Times New Roman" w:hAnsi="Times New Roman"/>
          <w:b/>
          <w:bCs/>
          <w:sz w:val="24"/>
          <w:szCs w:val="24"/>
        </w:rPr>
        <w:t>DATA MODELS</w:t>
      </w:r>
    </w:p>
    <w:p w14:paraId="5555D629" w14:textId="77777777" w:rsidR="00C05586" w:rsidRPr="005F2253" w:rsidRDefault="00B60321" w:rsidP="000D6274">
      <w:pPr>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Underlying the structure of a database is the </w:t>
      </w:r>
      <w:r w:rsidRPr="005F2253">
        <w:rPr>
          <w:rFonts w:ascii="Times New Roman" w:hAnsi="Times New Roman"/>
          <w:b/>
          <w:bCs/>
          <w:sz w:val="24"/>
          <w:szCs w:val="24"/>
        </w:rPr>
        <w:t>data model</w:t>
      </w:r>
      <w:r w:rsidRPr="005F2253">
        <w:rPr>
          <w:rFonts w:ascii="Times New Roman" w:hAnsi="Times New Roman"/>
          <w:sz w:val="24"/>
          <w:szCs w:val="24"/>
        </w:rPr>
        <w:t>: a collection of conceptual tools for describing data, data relationships, data semantics, and consistency constraints.</w:t>
      </w:r>
    </w:p>
    <w:p w14:paraId="5905C8B9" w14:textId="77777777" w:rsidR="00B76696" w:rsidRPr="005F2253" w:rsidRDefault="00B76696" w:rsidP="000D6274">
      <w:pPr>
        <w:autoSpaceDE w:val="0"/>
        <w:autoSpaceDN w:val="0"/>
        <w:adjustRightInd w:val="0"/>
        <w:spacing w:after="0" w:line="360" w:lineRule="auto"/>
        <w:ind w:firstLine="720"/>
        <w:jc w:val="both"/>
        <w:rPr>
          <w:rFonts w:ascii="Times New Roman" w:hAnsi="Times New Roman"/>
          <w:sz w:val="24"/>
          <w:szCs w:val="24"/>
        </w:rPr>
      </w:pPr>
    </w:p>
    <w:p w14:paraId="4DF23547" w14:textId="77777777" w:rsidR="00B60321" w:rsidRPr="005F2253" w:rsidRDefault="0033610A" w:rsidP="000D6274">
      <w:pPr>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1.</w:t>
      </w:r>
      <w:r w:rsidR="001A2CD1" w:rsidRPr="005F2253">
        <w:rPr>
          <w:rFonts w:ascii="Times New Roman" w:hAnsi="Times New Roman"/>
          <w:b/>
          <w:sz w:val="24"/>
          <w:szCs w:val="24"/>
        </w:rPr>
        <w:t>3</w:t>
      </w:r>
      <w:r w:rsidR="00AC7130" w:rsidRPr="005F2253">
        <w:rPr>
          <w:rFonts w:ascii="Times New Roman" w:hAnsi="Times New Roman"/>
          <w:b/>
          <w:sz w:val="24"/>
          <w:szCs w:val="24"/>
        </w:rPr>
        <w:t>.1</w:t>
      </w:r>
      <w:r w:rsidR="00B60321" w:rsidRPr="005F2253">
        <w:rPr>
          <w:rFonts w:ascii="Times New Roman" w:hAnsi="Times New Roman"/>
          <w:b/>
          <w:sz w:val="24"/>
          <w:szCs w:val="24"/>
        </w:rPr>
        <w:t xml:space="preserve"> Different types of data model</w:t>
      </w:r>
    </w:p>
    <w:p w14:paraId="5FF2B6FD" w14:textId="77777777" w:rsidR="00B60321" w:rsidRPr="005F2253" w:rsidRDefault="00B60321" w:rsidP="000D6274">
      <w:pPr>
        <w:widowControl w:val="0"/>
        <w:numPr>
          <w:ilvl w:val="0"/>
          <w:numId w:val="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Cs/>
          <w:iCs/>
          <w:sz w:val="24"/>
          <w:szCs w:val="24"/>
        </w:rPr>
        <w:t xml:space="preserve">Entity-relationship </w:t>
      </w:r>
      <w:proofErr w:type="gramStart"/>
      <w:r w:rsidRPr="005F2253">
        <w:rPr>
          <w:rFonts w:ascii="Times New Roman" w:hAnsi="Times New Roman"/>
          <w:bCs/>
          <w:iCs/>
          <w:sz w:val="24"/>
          <w:szCs w:val="24"/>
        </w:rPr>
        <w:t>model(</w:t>
      </w:r>
      <w:proofErr w:type="gramEnd"/>
      <w:r w:rsidRPr="005F2253">
        <w:rPr>
          <w:rFonts w:ascii="Times New Roman" w:hAnsi="Times New Roman"/>
          <w:bCs/>
          <w:iCs/>
          <w:sz w:val="24"/>
          <w:szCs w:val="24"/>
        </w:rPr>
        <w:t>Graphical/Pictorial representation model)</w:t>
      </w:r>
    </w:p>
    <w:p w14:paraId="7D62EBB6" w14:textId="77777777" w:rsidR="00B60321" w:rsidRPr="005F2253" w:rsidRDefault="00B60321" w:rsidP="000D6274">
      <w:pPr>
        <w:widowControl w:val="0"/>
        <w:numPr>
          <w:ilvl w:val="0"/>
          <w:numId w:val="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Cs/>
          <w:sz w:val="24"/>
          <w:szCs w:val="24"/>
        </w:rPr>
        <w:t xml:space="preserve">Relational </w:t>
      </w:r>
      <w:proofErr w:type="gramStart"/>
      <w:r w:rsidRPr="005F2253">
        <w:rPr>
          <w:rFonts w:ascii="Times New Roman" w:hAnsi="Times New Roman"/>
          <w:bCs/>
          <w:sz w:val="24"/>
          <w:szCs w:val="24"/>
        </w:rPr>
        <w:t>model(</w:t>
      </w:r>
      <w:proofErr w:type="gramEnd"/>
      <w:r w:rsidRPr="005F2253">
        <w:rPr>
          <w:rFonts w:ascii="Times New Roman" w:hAnsi="Times New Roman"/>
          <w:bCs/>
          <w:sz w:val="24"/>
          <w:szCs w:val="24"/>
        </w:rPr>
        <w:t>Record based model)</w:t>
      </w:r>
    </w:p>
    <w:p w14:paraId="56F9A338" w14:textId="77777777" w:rsidR="00B60321" w:rsidRPr="005F2253" w:rsidRDefault="00B60321" w:rsidP="000D6274">
      <w:pPr>
        <w:widowControl w:val="0"/>
        <w:numPr>
          <w:ilvl w:val="0"/>
          <w:numId w:val="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Cs/>
          <w:iCs/>
          <w:sz w:val="24"/>
          <w:szCs w:val="24"/>
        </w:rPr>
        <w:t xml:space="preserve">Object relational </w:t>
      </w:r>
      <w:proofErr w:type="gramStart"/>
      <w:r w:rsidRPr="005F2253">
        <w:rPr>
          <w:rFonts w:ascii="Times New Roman" w:hAnsi="Times New Roman"/>
          <w:bCs/>
          <w:iCs/>
          <w:sz w:val="24"/>
          <w:szCs w:val="24"/>
        </w:rPr>
        <w:t>model(</w:t>
      </w:r>
      <w:proofErr w:type="gramEnd"/>
      <w:r w:rsidRPr="005F2253">
        <w:rPr>
          <w:rFonts w:ascii="Times New Roman" w:hAnsi="Times New Roman"/>
          <w:bCs/>
          <w:iCs/>
          <w:sz w:val="24"/>
          <w:szCs w:val="24"/>
        </w:rPr>
        <w:t>Programming model)</w:t>
      </w:r>
    </w:p>
    <w:p w14:paraId="41F79028" w14:textId="77777777" w:rsidR="00B60321" w:rsidRPr="005F2253" w:rsidRDefault="00B60321" w:rsidP="000D6274">
      <w:pPr>
        <w:widowControl w:val="0"/>
        <w:numPr>
          <w:ilvl w:val="1"/>
          <w:numId w:val="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Cs/>
          <w:iCs/>
          <w:sz w:val="24"/>
          <w:szCs w:val="24"/>
        </w:rPr>
        <w:t>Object Oriented model</w:t>
      </w:r>
    </w:p>
    <w:p w14:paraId="51622F30" w14:textId="77777777" w:rsidR="00B60321" w:rsidRPr="005F2253" w:rsidRDefault="00B60321" w:rsidP="000D6274">
      <w:pPr>
        <w:widowControl w:val="0"/>
        <w:numPr>
          <w:ilvl w:val="1"/>
          <w:numId w:val="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Cs/>
          <w:iCs/>
          <w:sz w:val="24"/>
          <w:szCs w:val="24"/>
        </w:rPr>
        <w:t>Object Relational model</w:t>
      </w:r>
    </w:p>
    <w:p w14:paraId="3EB92A6A" w14:textId="77777777" w:rsidR="00B60321" w:rsidRPr="005F2253" w:rsidRDefault="00B60321" w:rsidP="000D6274">
      <w:pPr>
        <w:widowControl w:val="0"/>
        <w:numPr>
          <w:ilvl w:val="0"/>
          <w:numId w:val="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Cs/>
          <w:sz w:val="24"/>
          <w:szCs w:val="24"/>
        </w:rPr>
        <w:t>Network model</w:t>
      </w:r>
    </w:p>
    <w:p w14:paraId="609D0683" w14:textId="77777777" w:rsidR="00B76696" w:rsidRPr="005F2253" w:rsidRDefault="00B60321" w:rsidP="000D6274">
      <w:pPr>
        <w:widowControl w:val="0"/>
        <w:numPr>
          <w:ilvl w:val="0"/>
          <w:numId w:val="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Cs/>
          <w:sz w:val="24"/>
          <w:szCs w:val="24"/>
        </w:rPr>
        <w:t>Hierarchical model</w:t>
      </w:r>
    </w:p>
    <w:p w14:paraId="030FBFE9" w14:textId="77777777" w:rsidR="008708E0" w:rsidRPr="005F2253" w:rsidRDefault="0033610A" w:rsidP="000D6274">
      <w:pPr>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1.</w:t>
      </w:r>
      <w:r w:rsidR="001A2CD1" w:rsidRPr="005F2253">
        <w:rPr>
          <w:rFonts w:ascii="Times New Roman" w:hAnsi="Times New Roman"/>
          <w:b/>
          <w:sz w:val="24"/>
          <w:szCs w:val="24"/>
        </w:rPr>
        <w:t>3</w:t>
      </w:r>
      <w:r w:rsidRPr="005F2253">
        <w:rPr>
          <w:rFonts w:ascii="Times New Roman" w:hAnsi="Times New Roman"/>
          <w:b/>
          <w:sz w:val="24"/>
          <w:szCs w:val="24"/>
        </w:rPr>
        <w:t>.1</w:t>
      </w:r>
      <w:r w:rsidR="008708E0" w:rsidRPr="005F2253">
        <w:rPr>
          <w:rFonts w:ascii="Times New Roman" w:hAnsi="Times New Roman"/>
          <w:b/>
          <w:sz w:val="24"/>
          <w:szCs w:val="24"/>
        </w:rPr>
        <w:t xml:space="preserve">.1 </w:t>
      </w:r>
      <w:r w:rsidR="00B76696" w:rsidRPr="005F2253">
        <w:rPr>
          <w:rFonts w:ascii="Times New Roman" w:hAnsi="Times New Roman"/>
          <w:b/>
          <w:bCs/>
          <w:iCs/>
          <w:sz w:val="24"/>
          <w:szCs w:val="24"/>
        </w:rPr>
        <w:t>Entity-Relationship Model</w:t>
      </w:r>
    </w:p>
    <w:p w14:paraId="0E420BD7" w14:textId="77777777" w:rsidR="008708E0" w:rsidRPr="005F2253" w:rsidRDefault="008708E0" w:rsidP="000D6274">
      <w:pPr>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The entity-relationship (E-R) data model is based on a perception of a real world that consists of a collection of basic objects, called </w:t>
      </w:r>
      <w:r w:rsidRPr="005F2253">
        <w:rPr>
          <w:rFonts w:ascii="Times New Roman" w:hAnsi="Times New Roman"/>
          <w:i/>
          <w:iCs/>
          <w:sz w:val="24"/>
          <w:szCs w:val="24"/>
        </w:rPr>
        <w:t>entities</w:t>
      </w:r>
      <w:r w:rsidRPr="005F2253">
        <w:rPr>
          <w:rFonts w:ascii="Times New Roman" w:hAnsi="Times New Roman"/>
          <w:sz w:val="24"/>
          <w:szCs w:val="24"/>
        </w:rPr>
        <w:t xml:space="preserve">, and of </w:t>
      </w:r>
      <w:r w:rsidRPr="005F2253">
        <w:rPr>
          <w:rFonts w:ascii="Times New Roman" w:hAnsi="Times New Roman"/>
          <w:i/>
          <w:iCs/>
          <w:sz w:val="24"/>
          <w:szCs w:val="24"/>
        </w:rPr>
        <w:t xml:space="preserve">relationships </w:t>
      </w:r>
      <w:r w:rsidRPr="005F2253">
        <w:rPr>
          <w:rFonts w:ascii="Times New Roman" w:hAnsi="Times New Roman"/>
          <w:sz w:val="24"/>
          <w:szCs w:val="24"/>
        </w:rPr>
        <w:t xml:space="preserve">among these </w:t>
      </w:r>
      <w:proofErr w:type="gramStart"/>
      <w:r w:rsidRPr="005F2253">
        <w:rPr>
          <w:rFonts w:ascii="Times New Roman" w:hAnsi="Times New Roman"/>
          <w:sz w:val="24"/>
          <w:szCs w:val="24"/>
        </w:rPr>
        <w:t>objects</w:t>
      </w:r>
      <w:r w:rsidR="00FC5803" w:rsidRPr="005F2253">
        <w:rPr>
          <w:rFonts w:ascii="Times New Roman" w:hAnsi="Times New Roman"/>
          <w:sz w:val="24"/>
          <w:szCs w:val="24"/>
        </w:rPr>
        <w:t>(</w:t>
      </w:r>
      <w:proofErr w:type="gramEnd"/>
      <w:r w:rsidR="00FC5803" w:rsidRPr="005F2253">
        <w:rPr>
          <w:rFonts w:ascii="Times New Roman" w:hAnsi="Times New Roman"/>
          <w:sz w:val="24"/>
          <w:szCs w:val="24"/>
        </w:rPr>
        <w:t>Fig 1.1</w:t>
      </w:r>
      <w:r w:rsidR="00083064" w:rsidRPr="005F2253">
        <w:rPr>
          <w:rFonts w:ascii="Times New Roman" w:hAnsi="Times New Roman"/>
          <w:sz w:val="24"/>
          <w:szCs w:val="24"/>
        </w:rPr>
        <w:t>b</w:t>
      </w:r>
      <w:r w:rsidR="00FC5803" w:rsidRPr="005F2253">
        <w:rPr>
          <w:rFonts w:ascii="Times New Roman" w:hAnsi="Times New Roman"/>
          <w:sz w:val="24"/>
          <w:szCs w:val="24"/>
        </w:rPr>
        <w:t>)</w:t>
      </w:r>
      <w:r w:rsidRPr="005F2253">
        <w:rPr>
          <w:rFonts w:ascii="Times New Roman" w:hAnsi="Times New Roman"/>
          <w:sz w:val="24"/>
          <w:szCs w:val="24"/>
        </w:rPr>
        <w:t xml:space="preserve"> </w:t>
      </w:r>
    </w:p>
    <w:p w14:paraId="16CCE172" w14:textId="77777777" w:rsidR="008708E0" w:rsidRPr="005F2253" w:rsidRDefault="008708E0" w:rsidP="000D6274">
      <w:pPr>
        <w:pStyle w:val="ListParagraph"/>
        <w:numPr>
          <w:ilvl w:val="0"/>
          <w:numId w:val="7"/>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An </w:t>
      </w:r>
      <w:r w:rsidRPr="005F2253">
        <w:rPr>
          <w:rFonts w:ascii="Times New Roman" w:hAnsi="Times New Roman"/>
          <w:b/>
          <w:sz w:val="24"/>
          <w:szCs w:val="24"/>
        </w:rPr>
        <w:t>entity</w:t>
      </w:r>
      <w:r w:rsidRPr="005F2253">
        <w:rPr>
          <w:rFonts w:ascii="Times New Roman" w:hAnsi="Times New Roman"/>
          <w:sz w:val="24"/>
          <w:szCs w:val="24"/>
        </w:rPr>
        <w:t xml:space="preserve"> is a “thing” or “object” in the real world that is distinguishable from other objects.</w:t>
      </w:r>
    </w:p>
    <w:p w14:paraId="4CF18E95" w14:textId="77777777" w:rsidR="008708E0" w:rsidRPr="005F2253" w:rsidRDefault="008708E0" w:rsidP="000D6274">
      <w:pPr>
        <w:pStyle w:val="ListParagraph"/>
        <w:numPr>
          <w:ilvl w:val="0"/>
          <w:numId w:val="7"/>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A </w:t>
      </w:r>
      <w:r w:rsidRPr="005F2253">
        <w:rPr>
          <w:rFonts w:ascii="Times New Roman" w:hAnsi="Times New Roman"/>
          <w:b/>
          <w:bCs/>
          <w:sz w:val="24"/>
          <w:szCs w:val="24"/>
        </w:rPr>
        <w:t xml:space="preserve">relationship </w:t>
      </w:r>
      <w:r w:rsidRPr="005F2253">
        <w:rPr>
          <w:rFonts w:ascii="Times New Roman" w:hAnsi="Times New Roman"/>
          <w:sz w:val="24"/>
          <w:szCs w:val="24"/>
        </w:rPr>
        <w:t>is an association among several entities.</w:t>
      </w:r>
    </w:p>
    <w:p w14:paraId="69F7BE7F" w14:textId="77777777" w:rsidR="00B76696" w:rsidRPr="005F2253" w:rsidRDefault="008708E0" w:rsidP="000D6274">
      <w:pPr>
        <w:pStyle w:val="ListParagraph"/>
        <w:numPr>
          <w:ilvl w:val="0"/>
          <w:numId w:val="7"/>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Entities are described in a database by a set of </w:t>
      </w:r>
      <w:r w:rsidRPr="005F2253">
        <w:rPr>
          <w:rFonts w:ascii="Times New Roman" w:hAnsi="Times New Roman"/>
          <w:b/>
          <w:bCs/>
          <w:sz w:val="24"/>
          <w:szCs w:val="24"/>
        </w:rPr>
        <w:t>attributes</w:t>
      </w:r>
      <w:r w:rsidRPr="005F2253">
        <w:rPr>
          <w:rFonts w:ascii="Times New Roman" w:hAnsi="Times New Roman"/>
          <w:sz w:val="24"/>
          <w:szCs w:val="24"/>
        </w:rPr>
        <w:t>.</w:t>
      </w:r>
    </w:p>
    <w:p w14:paraId="6053FC34" w14:textId="77777777" w:rsidR="00AC3348" w:rsidRPr="005F2253" w:rsidRDefault="006A02D7" w:rsidP="000D6274">
      <w:pPr>
        <w:pStyle w:val="ListParagraph"/>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noProof/>
          <w:sz w:val="24"/>
          <w:szCs w:val="24"/>
        </w:rPr>
        <w:drawing>
          <wp:inline distT="0" distB="0" distL="0" distR="0" wp14:anchorId="0ABDE0B4" wp14:editId="316201DA">
            <wp:extent cx="4993005" cy="11684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3005" cy="1168400"/>
                    </a:xfrm>
                    <a:prstGeom prst="rect">
                      <a:avLst/>
                    </a:prstGeom>
                    <a:noFill/>
                    <a:ln>
                      <a:noFill/>
                    </a:ln>
                  </pic:spPr>
                </pic:pic>
              </a:graphicData>
            </a:graphic>
          </wp:inline>
        </w:drawing>
      </w:r>
    </w:p>
    <w:p w14:paraId="10FF5094" w14:textId="77777777" w:rsidR="00AC3348" w:rsidRPr="005F2253" w:rsidRDefault="00FC5803" w:rsidP="000D6274">
      <w:pPr>
        <w:spacing w:after="0" w:line="360" w:lineRule="auto"/>
        <w:jc w:val="center"/>
        <w:rPr>
          <w:rFonts w:ascii="Times New Roman" w:hAnsi="Times New Roman"/>
          <w:b/>
          <w:sz w:val="24"/>
          <w:szCs w:val="24"/>
        </w:rPr>
      </w:pPr>
      <w:r w:rsidRPr="005F2253">
        <w:rPr>
          <w:rFonts w:ascii="Times New Roman" w:hAnsi="Times New Roman"/>
          <w:b/>
          <w:sz w:val="24"/>
          <w:szCs w:val="24"/>
        </w:rPr>
        <w:t>Fig:</w:t>
      </w:r>
      <w:r w:rsidR="00086F3A" w:rsidRPr="005F2253">
        <w:rPr>
          <w:rFonts w:ascii="Times New Roman" w:hAnsi="Times New Roman"/>
          <w:b/>
          <w:sz w:val="24"/>
          <w:szCs w:val="24"/>
        </w:rPr>
        <w:t xml:space="preserve"> </w:t>
      </w:r>
      <w:r w:rsidRPr="005F2253">
        <w:rPr>
          <w:rFonts w:ascii="Times New Roman" w:hAnsi="Times New Roman"/>
          <w:b/>
          <w:sz w:val="24"/>
          <w:szCs w:val="24"/>
        </w:rPr>
        <w:t xml:space="preserve">1.1 </w:t>
      </w:r>
      <w:r w:rsidR="00083064" w:rsidRPr="005F2253">
        <w:rPr>
          <w:rFonts w:ascii="Times New Roman" w:hAnsi="Times New Roman"/>
          <w:b/>
          <w:sz w:val="24"/>
          <w:szCs w:val="24"/>
        </w:rPr>
        <w:t>b</w:t>
      </w:r>
      <w:r w:rsidRPr="005F2253">
        <w:rPr>
          <w:rFonts w:ascii="Times New Roman" w:hAnsi="Times New Roman"/>
          <w:b/>
          <w:sz w:val="24"/>
          <w:szCs w:val="24"/>
        </w:rPr>
        <w:t>.</w:t>
      </w:r>
      <w:r w:rsidR="00AC3348" w:rsidRPr="005F2253">
        <w:rPr>
          <w:rFonts w:ascii="Times New Roman" w:hAnsi="Times New Roman"/>
          <w:b/>
          <w:sz w:val="24"/>
          <w:szCs w:val="24"/>
        </w:rPr>
        <w:t xml:space="preserve"> A Sample ER Diagram</w:t>
      </w:r>
    </w:p>
    <w:p w14:paraId="2DC2F0A5" w14:textId="77777777" w:rsidR="005D45F5" w:rsidRPr="005F2253" w:rsidRDefault="0033610A" w:rsidP="000D6274">
      <w:pPr>
        <w:spacing w:after="0" w:line="360" w:lineRule="auto"/>
        <w:jc w:val="both"/>
        <w:rPr>
          <w:rFonts w:ascii="Times New Roman" w:hAnsi="Times New Roman"/>
          <w:b/>
          <w:sz w:val="24"/>
          <w:szCs w:val="24"/>
        </w:rPr>
      </w:pPr>
      <w:r w:rsidRPr="005F2253">
        <w:rPr>
          <w:rFonts w:ascii="Times New Roman" w:hAnsi="Times New Roman"/>
          <w:b/>
          <w:sz w:val="24"/>
          <w:szCs w:val="24"/>
        </w:rPr>
        <w:t>1.</w:t>
      </w:r>
      <w:r w:rsidR="001A2CD1" w:rsidRPr="005F2253">
        <w:rPr>
          <w:rFonts w:ascii="Times New Roman" w:hAnsi="Times New Roman"/>
          <w:b/>
          <w:sz w:val="24"/>
          <w:szCs w:val="24"/>
        </w:rPr>
        <w:t>3</w:t>
      </w:r>
      <w:r w:rsidRPr="005F2253">
        <w:rPr>
          <w:rFonts w:ascii="Times New Roman" w:hAnsi="Times New Roman"/>
          <w:b/>
          <w:sz w:val="24"/>
          <w:szCs w:val="24"/>
        </w:rPr>
        <w:t>.</w:t>
      </w:r>
      <w:r w:rsidR="005D45F5" w:rsidRPr="005F2253">
        <w:rPr>
          <w:rFonts w:ascii="Times New Roman" w:hAnsi="Times New Roman"/>
          <w:b/>
          <w:sz w:val="24"/>
          <w:szCs w:val="24"/>
        </w:rPr>
        <w:t xml:space="preserve">1.2 </w:t>
      </w:r>
      <w:r w:rsidR="00B76696" w:rsidRPr="005F2253">
        <w:rPr>
          <w:rFonts w:ascii="Times New Roman" w:hAnsi="Times New Roman"/>
          <w:b/>
          <w:sz w:val="24"/>
          <w:szCs w:val="24"/>
        </w:rPr>
        <w:t xml:space="preserve">Relational Model </w:t>
      </w:r>
    </w:p>
    <w:p w14:paraId="2A96AA3B" w14:textId="77777777" w:rsidR="005D45F5" w:rsidRPr="005F2253" w:rsidRDefault="005D45F5" w:rsidP="000D6274">
      <w:pPr>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 The Relational Model uses a collection of tables both data and the relationship among those data. Each table have multiple </w:t>
      </w:r>
      <w:r w:rsidR="00666A98" w:rsidRPr="005F2253">
        <w:rPr>
          <w:rFonts w:ascii="Times New Roman" w:hAnsi="Times New Roman"/>
          <w:sz w:val="24"/>
          <w:szCs w:val="24"/>
        </w:rPr>
        <w:t>columns</w:t>
      </w:r>
      <w:r w:rsidRPr="005F2253">
        <w:rPr>
          <w:rFonts w:ascii="Times New Roman" w:hAnsi="Times New Roman"/>
          <w:sz w:val="24"/>
          <w:szCs w:val="24"/>
        </w:rPr>
        <w:t xml:space="preserve"> and each column has a unique </w:t>
      </w:r>
      <w:r w:rsidR="00666A98" w:rsidRPr="005F2253">
        <w:rPr>
          <w:rFonts w:ascii="Times New Roman" w:hAnsi="Times New Roman"/>
          <w:sz w:val="24"/>
          <w:szCs w:val="24"/>
        </w:rPr>
        <w:t xml:space="preserve">name. </w:t>
      </w:r>
    </w:p>
    <w:p w14:paraId="710D6D6D" w14:textId="77777777" w:rsidR="008708E0"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Relational database comprising of two tables </w:t>
      </w:r>
    </w:p>
    <w:p w14:paraId="2B2BE031"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Customer –Table.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9"/>
        <w:gridCol w:w="2003"/>
        <w:gridCol w:w="1570"/>
        <w:gridCol w:w="1798"/>
        <w:gridCol w:w="1846"/>
      </w:tblGrid>
      <w:tr w:rsidR="00EB1ADB" w:rsidRPr="005F2253" w14:paraId="40D68C39" w14:textId="77777777" w:rsidTr="00EB1ADB">
        <w:tc>
          <w:tcPr>
            <w:tcW w:w="1848" w:type="dxa"/>
          </w:tcPr>
          <w:p w14:paraId="4D44795D"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lastRenderedPageBreak/>
              <w:t xml:space="preserve">Customer-Name </w:t>
            </w:r>
          </w:p>
        </w:tc>
        <w:tc>
          <w:tcPr>
            <w:tcW w:w="2088" w:type="dxa"/>
          </w:tcPr>
          <w:p w14:paraId="56F0BC27"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Security Number </w:t>
            </w:r>
          </w:p>
        </w:tc>
        <w:tc>
          <w:tcPr>
            <w:tcW w:w="1608" w:type="dxa"/>
          </w:tcPr>
          <w:p w14:paraId="6C6EF610"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Address </w:t>
            </w:r>
          </w:p>
        </w:tc>
        <w:tc>
          <w:tcPr>
            <w:tcW w:w="1849" w:type="dxa"/>
          </w:tcPr>
          <w:p w14:paraId="77E2B21B"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City </w:t>
            </w:r>
          </w:p>
        </w:tc>
        <w:tc>
          <w:tcPr>
            <w:tcW w:w="1849" w:type="dxa"/>
          </w:tcPr>
          <w:p w14:paraId="4ED79E09" w14:textId="77777777" w:rsidR="005D45F5" w:rsidRPr="005F2253" w:rsidRDefault="005D45F5"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AccountNumber</w:t>
            </w:r>
            <w:proofErr w:type="spellEnd"/>
          </w:p>
        </w:tc>
      </w:tr>
      <w:tr w:rsidR="00EB1ADB" w:rsidRPr="005F2253" w14:paraId="453A9DD9" w14:textId="77777777" w:rsidTr="00EB1ADB">
        <w:tc>
          <w:tcPr>
            <w:tcW w:w="1848" w:type="dxa"/>
          </w:tcPr>
          <w:p w14:paraId="01CE2F18"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Preethi </w:t>
            </w:r>
          </w:p>
        </w:tc>
        <w:tc>
          <w:tcPr>
            <w:tcW w:w="2088" w:type="dxa"/>
          </w:tcPr>
          <w:p w14:paraId="5DF14AAA"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111-222-3456</w:t>
            </w:r>
          </w:p>
        </w:tc>
        <w:tc>
          <w:tcPr>
            <w:tcW w:w="1608" w:type="dxa"/>
          </w:tcPr>
          <w:p w14:paraId="0CCA3647" w14:textId="77777777" w:rsidR="005D45F5" w:rsidRPr="005F2253" w:rsidRDefault="005D45F5"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Yelhanka</w:t>
            </w:r>
            <w:proofErr w:type="spellEnd"/>
            <w:r w:rsidRPr="005F2253">
              <w:rPr>
                <w:rFonts w:ascii="Times New Roman" w:hAnsi="Times New Roman"/>
                <w:sz w:val="24"/>
                <w:szCs w:val="24"/>
              </w:rPr>
              <w:t xml:space="preserve"> </w:t>
            </w:r>
          </w:p>
        </w:tc>
        <w:tc>
          <w:tcPr>
            <w:tcW w:w="1849" w:type="dxa"/>
          </w:tcPr>
          <w:p w14:paraId="4490F618"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Bangalore</w:t>
            </w:r>
          </w:p>
        </w:tc>
        <w:tc>
          <w:tcPr>
            <w:tcW w:w="1849" w:type="dxa"/>
          </w:tcPr>
          <w:p w14:paraId="083DC852"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A-101</w:t>
            </w:r>
          </w:p>
        </w:tc>
      </w:tr>
      <w:tr w:rsidR="00EB1ADB" w:rsidRPr="005F2253" w14:paraId="7D0126E3" w14:textId="77777777" w:rsidTr="00EB1ADB">
        <w:tc>
          <w:tcPr>
            <w:tcW w:w="1848" w:type="dxa"/>
          </w:tcPr>
          <w:p w14:paraId="74C6602D"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Sharan</w:t>
            </w:r>
          </w:p>
        </w:tc>
        <w:tc>
          <w:tcPr>
            <w:tcW w:w="2088" w:type="dxa"/>
          </w:tcPr>
          <w:p w14:paraId="79649016"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111-222-3457</w:t>
            </w:r>
          </w:p>
        </w:tc>
        <w:tc>
          <w:tcPr>
            <w:tcW w:w="1608" w:type="dxa"/>
          </w:tcPr>
          <w:p w14:paraId="21F89202"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Hebbal</w:t>
            </w:r>
          </w:p>
        </w:tc>
        <w:tc>
          <w:tcPr>
            <w:tcW w:w="1849" w:type="dxa"/>
          </w:tcPr>
          <w:p w14:paraId="58060D7F"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Bangalore</w:t>
            </w:r>
          </w:p>
        </w:tc>
        <w:tc>
          <w:tcPr>
            <w:tcW w:w="1849" w:type="dxa"/>
          </w:tcPr>
          <w:p w14:paraId="7B40B8DE"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A-125</w:t>
            </w:r>
          </w:p>
        </w:tc>
      </w:tr>
      <w:tr w:rsidR="00EB1ADB" w:rsidRPr="005F2253" w14:paraId="3985A883" w14:textId="77777777" w:rsidTr="00EB1ADB">
        <w:tc>
          <w:tcPr>
            <w:tcW w:w="1848" w:type="dxa"/>
          </w:tcPr>
          <w:p w14:paraId="303DD79D"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Preethi</w:t>
            </w:r>
          </w:p>
        </w:tc>
        <w:tc>
          <w:tcPr>
            <w:tcW w:w="2088" w:type="dxa"/>
          </w:tcPr>
          <w:p w14:paraId="4F857355"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112-123-9878</w:t>
            </w:r>
          </w:p>
        </w:tc>
        <w:tc>
          <w:tcPr>
            <w:tcW w:w="1608" w:type="dxa"/>
          </w:tcPr>
          <w:p w14:paraId="4DA660CA" w14:textId="77777777" w:rsidR="005D45F5" w:rsidRPr="005F2253" w:rsidRDefault="005D45F5"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Jaynagar</w:t>
            </w:r>
            <w:proofErr w:type="spellEnd"/>
          </w:p>
        </w:tc>
        <w:tc>
          <w:tcPr>
            <w:tcW w:w="1849" w:type="dxa"/>
          </w:tcPr>
          <w:p w14:paraId="02DC0838"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Bangalore</w:t>
            </w:r>
          </w:p>
        </w:tc>
        <w:tc>
          <w:tcPr>
            <w:tcW w:w="1849" w:type="dxa"/>
          </w:tcPr>
          <w:p w14:paraId="4E33EFDC"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A-456</w:t>
            </w:r>
          </w:p>
        </w:tc>
      </w:tr>
      <w:tr w:rsidR="00EB1ADB" w:rsidRPr="005F2253" w14:paraId="2803BD2E" w14:textId="77777777" w:rsidTr="00EB1ADB">
        <w:tc>
          <w:tcPr>
            <w:tcW w:w="1848" w:type="dxa"/>
          </w:tcPr>
          <w:p w14:paraId="579E6F0C"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Arun</w:t>
            </w:r>
          </w:p>
        </w:tc>
        <w:tc>
          <w:tcPr>
            <w:tcW w:w="2088" w:type="dxa"/>
          </w:tcPr>
          <w:p w14:paraId="741707CE"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123-987-9909</w:t>
            </w:r>
          </w:p>
        </w:tc>
        <w:tc>
          <w:tcPr>
            <w:tcW w:w="1608" w:type="dxa"/>
          </w:tcPr>
          <w:p w14:paraId="329371FB"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MG road</w:t>
            </w:r>
          </w:p>
        </w:tc>
        <w:tc>
          <w:tcPr>
            <w:tcW w:w="1849" w:type="dxa"/>
          </w:tcPr>
          <w:p w14:paraId="5D8885AB"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Bangalore</w:t>
            </w:r>
          </w:p>
        </w:tc>
        <w:tc>
          <w:tcPr>
            <w:tcW w:w="1849" w:type="dxa"/>
          </w:tcPr>
          <w:p w14:paraId="597CE901"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A-987</w:t>
            </w:r>
          </w:p>
        </w:tc>
      </w:tr>
      <w:tr w:rsidR="00EB1ADB" w:rsidRPr="005F2253" w14:paraId="285C9BC0" w14:textId="77777777" w:rsidTr="00EB1ADB">
        <w:tc>
          <w:tcPr>
            <w:tcW w:w="1848" w:type="dxa"/>
          </w:tcPr>
          <w:p w14:paraId="327D642E"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Preethi</w:t>
            </w:r>
          </w:p>
        </w:tc>
        <w:tc>
          <w:tcPr>
            <w:tcW w:w="2088" w:type="dxa"/>
          </w:tcPr>
          <w:p w14:paraId="0F7903B8"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111-222-3456</w:t>
            </w:r>
          </w:p>
        </w:tc>
        <w:tc>
          <w:tcPr>
            <w:tcW w:w="1608" w:type="dxa"/>
          </w:tcPr>
          <w:p w14:paraId="30905681" w14:textId="77777777" w:rsidR="005D45F5" w:rsidRPr="005F2253" w:rsidRDefault="005D45F5"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Yelhanka</w:t>
            </w:r>
            <w:proofErr w:type="spellEnd"/>
          </w:p>
        </w:tc>
        <w:tc>
          <w:tcPr>
            <w:tcW w:w="1849" w:type="dxa"/>
          </w:tcPr>
          <w:p w14:paraId="2C53503B"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Bangalore</w:t>
            </w:r>
          </w:p>
        </w:tc>
        <w:tc>
          <w:tcPr>
            <w:tcW w:w="1849" w:type="dxa"/>
          </w:tcPr>
          <w:p w14:paraId="1339B836"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A-111</w:t>
            </w:r>
          </w:p>
        </w:tc>
      </w:tr>
      <w:tr w:rsidR="00EB1ADB" w:rsidRPr="005F2253" w14:paraId="1EE8E674" w14:textId="77777777" w:rsidTr="00EB1ADB">
        <w:tc>
          <w:tcPr>
            <w:tcW w:w="1848" w:type="dxa"/>
          </w:tcPr>
          <w:p w14:paraId="03CFEE12"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Rocky</w:t>
            </w:r>
          </w:p>
        </w:tc>
        <w:tc>
          <w:tcPr>
            <w:tcW w:w="2088" w:type="dxa"/>
          </w:tcPr>
          <w:p w14:paraId="5AECC96E"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222-232-0987</w:t>
            </w:r>
          </w:p>
        </w:tc>
        <w:tc>
          <w:tcPr>
            <w:tcW w:w="1608" w:type="dxa"/>
          </w:tcPr>
          <w:p w14:paraId="48F87733"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Sanjay Nagar</w:t>
            </w:r>
          </w:p>
        </w:tc>
        <w:tc>
          <w:tcPr>
            <w:tcW w:w="1849" w:type="dxa"/>
          </w:tcPr>
          <w:p w14:paraId="7F01AB20"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Bangalore</w:t>
            </w:r>
          </w:p>
        </w:tc>
        <w:tc>
          <w:tcPr>
            <w:tcW w:w="1849" w:type="dxa"/>
          </w:tcPr>
          <w:p w14:paraId="7E0EF564"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A-111</w:t>
            </w:r>
          </w:p>
        </w:tc>
      </w:tr>
    </w:tbl>
    <w:p w14:paraId="67DDC3FC" w14:textId="77777777" w:rsidR="005D45F5" w:rsidRPr="005F2253" w:rsidRDefault="005D45F5" w:rsidP="000D6274">
      <w:pPr>
        <w:spacing w:after="0" w:line="360" w:lineRule="auto"/>
        <w:jc w:val="center"/>
        <w:rPr>
          <w:rFonts w:ascii="Times New Roman" w:hAnsi="Times New Roman"/>
          <w:sz w:val="24"/>
          <w:szCs w:val="24"/>
        </w:rPr>
      </w:pPr>
      <w:r w:rsidRPr="005F2253">
        <w:rPr>
          <w:rFonts w:ascii="Times New Roman" w:hAnsi="Times New Roman"/>
          <w:sz w:val="24"/>
          <w:szCs w:val="24"/>
        </w:rPr>
        <w:t>Account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418"/>
      </w:tblGrid>
      <w:tr w:rsidR="005D45F5" w:rsidRPr="005F2253" w14:paraId="59563548" w14:textId="77777777" w:rsidTr="000024C3">
        <w:trPr>
          <w:jc w:val="center"/>
        </w:trPr>
        <w:tc>
          <w:tcPr>
            <w:tcW w:w="2376" w:type="dxa"/>
          </w:tcPr>
          <w:p w14:paraId="41B47E34"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Account-Number</w:t>
            </w:r>
          </w:p>
        </w:tc>
        <w:tc>
          <w:tcPr>
            <w:tcW w:w="1418" w:type="dxa"/>
          </w:tcPr>
          <w:p w14:paraId="445A5AB2"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Balance</w:t>
            </w:r>
          </w:p>
        </w:tc>
      </w:tr>
      <w:tr w:rsidR="005D45F5" w:rsidRPr="005F2253" w14:paraId="0182A568" w14:textId="77777777" w:rsidTr="000024C3">
        <w:trPr>
          <w:jc w:val="center"/>
        </w:trPr>
        <w:tc>
          <w:tcPr>
            <w:tcW w:w="2376" w:type="dxa"/>
          </w:tcPr>
          <w:p w14:paraId="5B46E418"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A-101</w:t>
            </w:r>
          </w:p>
        </w:tc>
        <w:tc>
          <w:tcPr>
            <w:tcW w:w="1418" w:type="dxa"/>
          </w:tcPr>
          <w:p w14:paraId="49A95DDC"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1000.00</w:t>
            </w:r>
          </w:p>
        </w:tc>
      </w:tr>
      <w:tr w:rsidR="005D45F5" w:rsidRPr="005F2253" w14:paraId="6DB021B3" w14:textId="77777777" w:rsidTr="000024C3">
        <w:trPr>
          <w:jc w:val="center"/>
        </w:trPr>
        <w:tc>
          <w:tcPr>
            <w:tcW w:w="2376" w:type="dxa"/>
          </w:tcPr>
          <w:p w14:paraId="0C102A27"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A-125</w:t>
            </w:r>
          </w:p>
        </w:tc>
        <w:tc>
          <w:tcPr>
            <w:tcW w:w="1418" w:type="dxa"/>
          </w:tcPr>
          <w:p w14:paraId="632DC374"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1200.00</w:t>
            </w:r>
          </w:p>
        </w:tc>
      </w:tr>
      <w:tr w:rsidR="005D45F5" w:rsidRPr="005F2253" w14:paraId="03430D68" w14:textId="77777777" w:rsidTr="000024C3">
        <w:trPr>
          <w:jc w:val="center"/>
        </w:trPr>
        <w:tc>
          <w:tcPr>
            <w:tcW w:w="2376" w:type="dxa"/>
          </w:tcPr>
          <w:p w14:paraId="1909CF68"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A-456</w:t>
            </w:r>
          </w:p>
        </w:tc>
        <w:tc>
          <w:tcPr>
            <w:tcW w:w="1418" w:type="dxa"/>
          </w:tcPr>
          <w:p w14:paraId="28669A88"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5000.00</w:t>
            </w:r>
          </w:p>
        </w:tc>
      </w:tr>
      <w:tr w:rsidR="005D45F5" w:rsidRPr="005F2253" w14:paraId="271246A9" w14:textId="77777777" w:rsidTr="000024C3">
        <w:trPr>
          <w:jc w:val="center"/>
        </w:trPr>
        <w:tc>
          <w:tcPr>
            <w:tcW w:w="2376" w:type="dxa"/>
          </w:tcPr>
          <w:p w14:paraId="3E65F286"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A-987</w:t>
            </w:r>
          </w:p>
        </w:tc>
        <w:tc>
          <w:tcPr>
            <w:tcW w:w="1418" w:type="dxa"/>
          </w:tcPr>
          <w:p w14:paraId="6815CACF"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1234.00 </w:t>
            </w:r>
          </w:p>
        </w:tc>
      </w:tr>
      <w:tr w:rsidR="005D45F5" w:rsidRPr="005F2253" w14:paraId="66F1D001" w14:textId="77777777" w:rsidTr="000024C3">
        <w:trPr>
          <w:jc w:val="center"/>
        </w:trPr>
        <w:tc>
          <w:tcPr>
            <w:tcW w:w="2376" w:type="dxa"/>
          </w:tcPr>
          <w:p w14:paraId="032D849C"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A-111</w:t>
            </w:r>
          </w:p>
        </w:tc>
        <w:tc>
          <w:tcPr>
            <w:tcW w:w="1418" w:type="dxa"/>
          </w:tcPr>
          <w:p w14:paraId="04450587"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3000.00 </w:t>
            </w:r>
          </w:p>
        </w:tc>
      </w:tr>
    </w:tbl>
    <w:p w14:paraId="65C59D87" w14:textId="77777777" w:rsidR="005D45F5" w:rsidRPr="005F2253" w:rsidRDefault="005D45F5" w:rsidP="000D6274">
      <w:pPr>
        <w:spacing w:after="0" w:line="360" w:lineRule="auto"/>
        <w:jc w:val="center"/>
        <w:rPr>
          <w:rFonts w:ascii="Times New Roman" w:hAnsi="Times New Roman"/>
          <w:sz w:val="24"/>
          <w:szCs w:val="24"/>
        </w:rPr>
      </w:pPr>
      <w:r w:rsidRPr="005F2253">
        <w:rPr>
          <w:rFonts w:ascii="Times New Roman" w:hAnsi="Times New Roman"/>
          <w:sz w:val="24"/>
          <w:szCs w:val="24"/>
        </w:rPr>
        <w:t>Customer Preethi and Rocky share the same account number A-111</w:t>
      </w:r>
    </w:p>
    <w:p w14:paraId="69393987" w14:textId="77777777" w:rsidR="00B76696" w:rsidRPr="005F2253" w:rsidRDefault="00B76696" w:rsidP="000D6274">
      <w:pPr>
        <w:spacing w:after="0" w:line="360" w:lineRule="auto"/>
        <w:jc w:val="both"/>
        <w:rPr>
          <w:rFonts w:ascii="Times New Roman" w:hAnsi="Times New Roman"/>
          <w:sz w:val="24"/>
          <w:szCs w:val="24"/>
        </w:rPr>
      </w:pPr>
    </w:p>
    <w:p w14:paraId="5360E90D" w14:textId="77777777" w:rsidR="005D45F5" w:rsidRPr="005F2253" w:rsidRDefault="00B76696" w:rsidP="000D6274">
      <w:pPr>
        <w:spacing w:after="0" w:line="360" w:lineRule="auto"/>
        <w:jc w:val="both"/>
        <w:rPr>
          <w:rFonts w:ascii="Times New Roman" w:hAnsi="Times New Roman"/>
          <w:b/>
          <w:sz w:val="24"/>
          <w:szCs w:val="24"/>
        </w:rPr>
      </w:pPr>
      <w:r w:rsidRPr="005F2253">
        <w:rPr>
          <w:rFonts w:ascii="Times New Roman" w:hAnsi="Times New Roman"/>
          <w:b/>
          <w:sz w:val="24"/>
          <w:szCs w:val="24"/>
        </w:rPr>
        <w:t xml:space="preserve">Advantages </w:t>
      </w:r>
    </w:p>
    <w:p w14:paraId="47D97EF9" w14:textId="77777777" w:rsidR="005D45F5" w:rsidRPr="005F2253" w:rsidRDefault="005D45F5" w:rsidP="000D6274">
      <w:pPr>
        <w:spacing w:after="0" w:line="360" w:lineRule="auto"/>
        <w:ind w:left="567"/>
        <w:jc w:val="both"/>
        <w:rPr>
          <w:rFonts w:ascii="Times New Roman" w:hAnsi="Times New Roman"/>
          <w:sz w:val="24"/>
          <w:szCs w:val="24"/>
        </w:rPr>
      </w:pPr>
      <w:r w:rsidRPr="005F2253">
        <w:rPr>
          <w:rFonts w:ascii="Times New Roman" w:hAnsi="Times New Roman"/>
          <w:sz w:val="24"/>
          <w:szCs w:val="24"/>
        </w:rPr>
        <w:t xml:space="preserve">1. The main advantage of this model is its ability to represent data in a simplified format. </w:t>
      </w:r>
    </w:p>
    <w:p w14:paraId="7DE8FBD5" w14:textId="77777777" w:rsidR="005D45F5" w:rsidRPr="005F2253" w:rsidRDefault="005D45F5" w:rsidP="000D6274">
      <w:pPr>
        <w:spacing w:after="0" w:line="360" w:lineRule="auto"/>
        <w:ind w:left="567"/>
        <w:jc w:val="both"/>
        <w:rPr>
          <w:rFonts w:ascii="Times New Roman" w:hAnsi="Times New Roman"/>
          <w:sz w:val="24"/>
          <w:szCs w:val="24"/>
        </w:rPr>
      </w:pPr>
      <w:r w:rsidRPr="005F2253">
        <w:rPr>
          <w:rFonts w:ascii="Times New Roman" w:hAnsi="Times New Roman"/>
          <w:sz w:val="24"/>
          <w:szCs w:val="24"/>
        </w:rPr>
        <w:t xml:space="preserve">2. The process of manipulating record is simplified with the use of certain key attributes used to retrieve data. </w:t>
      </w:r>
    </w:p>
    <w:p w14:paraId="6E12115D" w14:textId="77777777" w:rsidR="00C05586" w:rsidRPr="005F2253" w:rsidRDefault="005D45F5" w:rsidP="000D6274">
      <w:pPr>
        <w:spacing w:after="0" w:line="360" w:lineRule="auto"/>
        <w:ind w:left="567"/>
        <w:jc w:val="both"/>
        <w:rPr>
          <w:rFonts w:ascii="Times New Roman" w:hAnsi="Times New Roman"/>
          <w:sz w:val="24"/>
          <w:szCs w:val="24"/>
        </w:rPr>
      </w:pPr>
      <w:r w:rsidRPr="005F2253">
        <w:rPr>
          <w:rFonts w:ascii="Times New Roman" w:hAnsi="Times New Roman"/>
          <w:sz w:val="24"/>
          <w:szCs w:val="24"/>
        </w:rPr>
        <w:t xml:space="preserve">3. Representation of different types of relationship is possible with this model. </w:t>
      </w:r>
    </w:p>
    <w:p w14:paraId="463107B5" w14:textId="77777777" w:rsidR="00B76696" w:rsidRPr="005F2253" w:rsidRDefault="00B76696" w:rsidP="000D6274">
      <w:pPr>
        <w:widowControl w:val="0"/>
        <w:autoSpaceDE w:val="0"/>
        <w:autoSpaceDN w:val="0"/>
        <w:adjustRightInd w:val="0"/>
        <w:spacing w:after="0" w:line="360" w:lineRule="auto"/>
        <w:jc w:val="both"/>
        <w:rPr>
          <w:rFonts w:ascii="Times New Roman" w:hAnsi="Times New Roman"/>
          <w:b/>
          <w:sz w:val="24"/>
          <w:szCs w:val="24"/>
        </w:rPr>
      </w:pPr>
    </w:p>
    <w:p w14:paraId="62018C62" w14:textId="77777777" w:rsidR="0066156A" w:rsidRPr="005F2253" w:rsidRDefault="0033610A"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1.</w:t>
      </w:r>
      <w:r w:rsidR="001A2CD1" w:rsidRPr="005F2253">
        <w:rPr>
          <w:rFonts w:ascii="Times New Roman" w:hAnsi="Times New Roman"/>
          <w:b/>
          <w:sz w:val="24"/>
          <w:szCs w:val="24"/>
        </w:rPr>
        <w:t>3</w:t>
      </w:r>
      <w:r w:rsidR="00666A98" w:rsidRPr="005F2253">
        <w:rPr>
          <w:rFonts w:ascii="Times New Roman" w:hAnsi="Times New Roman"/>
          <w:b/>
          <w:sz w:val="24"/>
          <w:szCs w:val="24"/>
        </w:rPr>
        <w:t>.1.</w:t>
      </w:r>
      <w:r w:rsidR="00B76696" w:rsidRPr="005F2253">
        <w:rPr>
          <w:rFonts w:ascii="Times New Roman" w:hAnsi="Times New Roman"/>
          <w:b/>
          <w:sz w:val="24"/>
          <w:szCs w:val="24"/>
        </w:rPr>
        <w:t>3 Object</w:t>
      </w:r>
      <w:r w:rsidR="00B76696" w:rsidRPr="005F2253">
        <w:rPr>
          <w:rFonts w:ascii="Times New Roman" w:hAnsi="Times New Roman"/>
          <w:b/>
          <w:bCs/>
          <w:iCs/>
          <w:sz w:val="24"/>
          <w:szCs w:val="24"/>
        </w:rPr>
        <w:t xml:space="preserve"> Relational Model (Programming Model)</w:t>
      </w:r>
    </w:p>
    <w:p w14:paraId="70737F70" w14:textId="77777777" w:rsidR="005D45F5" w:rsidRPr="005F2253" w:rsidRDefault="0033610A" w:rsidP="000D6274">
      <w:pPr>
        <w:spacing w:after="0" w:line="360" w:lineRule="auto"/>
        <w:ind w:firstLine="360"/>
        <w:jc w:val="both"/>
        <w:rPr>
          <w:rFonts w:ascii="Times New Roman" w:hAnsi="Times New Roman"/>
          <w:b/>
          <w:sz w:val="24"/>
          <w:szCs w:val="24"/>
        </w:rPr>
      </w:pPr>
      <w:r w:rsidRPr="005F2253">
        <w:rPr>
          <w:rFonts w:ascii="Times New Roman" w:hAnsi="Times New Roman"/>
          <w:b/>
          <w:sz w:val="24"/>
          <w:szCs w:val="24"/>
        </w:rPr>
        <w:t>1.</w:t>
      </w:r>
      <w:r w:rsidR="002F786A" w:rsidRPr="005F2253">
        <w:rPr>
          <w:rFonts w:ascii="Times New Roman" w:hAnsi="Times New Roman"/>
          <w:b/>
          <w:sz w:val="24"/>
          <w:szCs w:val="24"/>
        </w:rPr>
        <w:t>3</w:t>
      </w:r>
      <w:r w:rsidR="0066156A" w:rsidRPr="005F2253">
        <w:rPr>
          <w:rFonts w:ascii="Times New Roman" w:hAnsi="Times New Roman"/>
          <w:b/>
          <w:sz w:val="24"/>
          <w:szCs w:val="24"/>
        </w:rPr>
        <w:t xml:space="preserve">.1.3.1 </w:t>
      </w:r>
      <w:r w:rsidR="00B76696" w:rsidRPr="005F2253">
        <w:rPr>
          <w:rFonts w:ascii="Times New Roman" w:hAnsi="Times New Roman"/>
          <w:b/>
          <w:sz w:val="24"/>
          <w:szCs w:val="24"/>
        </w:rPr>
        <w:t>Object-Oriented Data Models</w:t>
      </w:r>
    </w:p>
    <w:p w14:paraId="19ECE4D9" w14:textId="77777777" w:rsidR="005D45F5" w:rsidRPr="005F2253" w:rsidRDefault="005D45F5" w:rsidP="000D6274">
      <w:pPr>
        <w:pStyle w:val="ListParagraph"/>
        <w:numPr>
          <w:ilvl w:val="0"/>
          <w:numId w:val="5"/>
        </w:numPr>
        <w:spacing w:after="0" w:line="360" w:lineRule="auto"/>
        <w:ind w:left="1134"/>
        <w:jc w:val="both"/>
        <w:rPr>
          <w:rFonts w:ascii="Times New Roman" w:hAnsi="Times New Roman"/>
          <w:sz w:val="24"/>
          <w:szCs w:val="24"/>
        </w:rPr>
      </w:pPr>
      <w:r w:rsidRPr="005F2253">
        <w:rPr>
          <w:rFonts w:ascii="Times New Roman" w:hAnsi="Times New Roman"/>
          <w:sz w:val="24"/>
          <w:szCs w:val="24"/>
        </w:rPr>
        <w:t xml:space="preserve">Several models have been proposed for implementing in a database system. </w:t>
      </w:r>
    </w:p>
    <w:p w14:paraId="301427BC" w14:textId="77777777" w:rsidR="005D45F5" w:rsidRPr="005F2253" w:rsidRDefault="005D45F5" w:rsidP="000D6274">
      <w:pPr>
        <w:pStyle w:val="ListParagraph"/>
        <w:numPr>
          <w:ilvl w:val="0"/>
          <w:numId w:val="5"/>
        </w:numPr>
        <w:spacing w:after="0" w:line="360" w:lineRule="auto"/>
        <w:ind w:left="1134"/>
        <w:jc w:val="both"/>
        <w:rPr>
          <w:rFonts w:ascii="Times New Roman" w:hAnsi="Times New Roman"/>
          <w:sz w:val="24"/>
          <w:szCs w:val="24"/>
        </w:rPr>
      </w:pPr>
      <w:r w:rsidRPr="005F2253">
        <w:rPr>
          <w:rFonts w:ascii="Times New Roman" w:hAnsi="Times New Roman"/>
          <w:sz w:val="24"/>
          <w:szCs w:val="24"/>
        </w:rPr>
        <w:t xml:space="preserve">One set comprises models of persistent O-O Programming Languages such as C++ (e.g., in OBJECTSTORE or VERSANT), and Smalltalk (e.g., in </w:t>
      </w:r>
    </w:p>
    <w:p w14:paraId="1045150B" w14:textId="77777777" w:rsidR="005D45F5" w:rsidRPr="005F2253" w:rsidRDefault="005D45F5" w:rsidP="000D6274">
      <w:pPr>
        <w:pStyle w:val="ListParagraph"/>
        <w:numPr>
          <w:ilvl w:val="0"/>
          <w:numId w:val="5"/>
        </w:numPr>
        <w:spacing w:after="0" w:line="360" w:lineRule="auto"/>
        <w:ind w:left="1134"/>
        <w:jc w:val="both"/>
        <w:rPr>
          <w:rFonts w:ascii="Times New Roman" w:hAnsi="Times New Roman"/>
          <w:sz w:val="24"/>
          <w:szCs w:val="24"/>
        </w:rPr>
      </w:pPr>
      <w:r w:rsidRPr="005F2253">
        <w:rPr>
          <w:rFonts w:ascii="Times New Roman" w:hAnsi="Times New Roman"/>
          <w:sz w:val="24"/>
          <w:szCs w:val="24"/>
        </w:rPr>
        <w:t xml:space="preserve">GEMSTONE). </w:t>
      </w:r>
    </w:p>
    <w:p w14:paraId="4544EDE2" w14:textId="77777777" w:rsidR="00F8508A" w:rsidRPr="005F2253" w:rsidRDefault="005D45F5" w:rsidP="000D6274">
      <w:pPr>
        <w:pStyle w:val="ListParagraph"/>
        <w:numPr>
          <w:ilvl w:val="0"/>
          <w:numId w:val="5"/>
        </w:numPr>
        <w:spacing w:after="0" w:line="360" w:lineRule="auto"/>
        <w:ind w:left="1134"/>
        <w:jc w:val="both"/>
        <w:rPr>
          <w:rFonts w:ascii="Times New Roman" w:hAnsi="Times New Roman"/>
          <w:sz w:val="24"/>
          <w:szCs w:val="24"/>
        </w:rPr>
      </w:pPr>
      <w:r w:rsidRPr="005F2253">
        <w:rPr>
          <w:rFonts w:ascii="Times New Roman" w:hAnsi="Times New Roman"/>
          <w:sz w:val="24"/>
          <w:szCs w:val="24"/>
        </w:rPr>
        <w:t xml:space="preserve">Additionally, systems like O2, ORION (at MCC – then ITASCA), </w:t>
      </w:r>
      <w:r w:rsidR="00666A98" w:rsidRPr="005F2253">
        <w:rPr>
          <w:rFonts w:ascii="Times New Roman" w:hAnsi="Times New Roman"/>
          <w:sz w:val="24"/>
          <w:szCs w:val="24"/>
        </w:rPr>
        <w:t>and IRIS</w:t>
      </w:r>
      <w:r w:rsidRPr="005F2253">
        <w:rPr>
          <w:rFonts w:ascii="Times New Roman" w:hAnsi="Times New Roman"/>
          <w:sz w:val="24"/>
          <w:szCs w:val="24"/>
        </w:rPr>
        <w:t xml:space="preserve"> (at H.P.-used in Open OODB). </w:t>
      </w:r>
    </w:p>
    <w:p w14:paraId="0066DB5C" w14:textId="77777777" w:rsidR="005D45F5" w:rsidRPr="005F2253" w:rsidRDefault="0033610A" w:rsidP="000D6274">
      <w:pPr>
        <w:spacing w:after="0" w:line="360" w:lineRule="auto"/>
        <w:ind w:firstLine="360"/>
        <w:jc w:val="both"/>
        <w:rPr>
          <w:rFonts w:ascii="Times New Roman" w:hAnsi="Times New Roman"/>
          <w:b/>
          <w:sz w:val="24"/>
          <w:szCs w:val="24"/>
        </w:rPr>
      </w:pPr>
      <w:r w:rsidRPr="005F2253">
        <w:rPr>
          <w:rFonts w:ascii="Times New Roman" w:hAnsi="Times New Roman"/>
          <w:b/>
          <w:sz w:val="24"/>
          <w:szCs w:val="24"/>
        </w:rPr>
        <w:t>1.</w:t>
      </w:r>
      <w:r w:rsidR="001A2CD1" w:rsidRPr="005F2253">
        <w:rPr>
          <w:rFonts w:ascii="Times New Roman" w:hAnsi="Times New Roman"/>
          <w:b/>
          <w:sz w:val="24"/>
          <w:szCs w:val="24"/>
        </w:rPr>
        <w:t>3</w:t>
      </w:r>
      <w:r w:rsidR="005D45F5" w:rsidRPr="005F2253">
        <w:rPr>
          <w:rFonts w:ascii="Times New Roman" w:hAnsi="Times New Roman"/>
          <w:b/>
          <w:sz w:val="24"/>
          <w:szCs w:val="24"/>
        </w:rPr>
        <w:t>.1.</w:t>
      </w:r>
      <w:r w:rsidR="0066156A" w:rsidRPr="005F2253">
        <w:rPr>
          <w:rFonts w:ascii="Times New Roman" w:hAnsi="Times New Roman"/>
          <w:b/>
          <w:sz w:val="24"/>
          <w:szCs w:val="24"/>
        </w:rPr>
        <w:t xml:space="preserve">3.2 </w:t>
      </w:r>
      <w:r w:rsidR="005D45F5" w:rsidRPr="005F2253">
        <w:rPr>
          <w:rFonts w:ascii="Times New Roman" w:hAnsi="Times New Roman"/>
          <w:b/>
          <w:sz w:val="24"/>
          <w:szCs w:val="24"/>
        </w:rPr>
        <w:t xml:space="preserve">  </w:t>
      </w:r>
      <w:r w:rsidR="00B76696" w:rsidRPr="005F2253">
        <w:rPr>
          <w:rFonts w:ascii="Times New Roman" w:hAnsi="Times New Roman"/>
          <w:b/>
          <w:sz w:val="24"/>
          <w:szCs w:val="24"/>
        </w:rPr>
        <w:t>Object-Relational Models</w:t>
      </w:r>
    </w:p>
    <w:p w14:paraId="04FA0D40" w14:textId="77777777" w:rsidR="005D45F5" w:rsidRPr="005F2253" w:rsidRDefault="005D45F5" w:rsidP="000D6274">
      <w:pPr>
        <w:pStyle w:val="ListParagraph"/>
        <w:numPr>
          <w:ilvl w:val="0"/>
          <w:numId w:val="6"/>
        </w:numPr>
        <w:spacing w:after="0" w:line="360" w:lineRule="auto"/>
        <w:ind w:left="1134"/>
        <w:jc w:val="both"/>
        <w:rPr>
          <w:rFonts w:ascii="Times New Roman" w:hAnsi="Times New Roman"/>
          <w:sz w:val="24"/>
          <w:szCs w:val="24"/>
        </w:rPr>
      </w:pPr>
      <w:r w:rsidRPr="005F2253">
        <w:rPr>
          <w:rFonts w:ascii="Times New Roman" w:hAnsi="Times New Roman"/>
          <w:sz w:val="24"/>
          <w:szCs w:val="24"/>
        </w:rPr>
        <w:t xml:space="preserve">Most Recent Trend. Started with Informix </w:t>
      </w:r>
    </w:p>
    <w:p w14:paraId="07DB05E7" w14:textId="77777777" w:rsidR="005D45F5" w:rsidRPr="005F2253" w:rsidRDefault="005D45F5" w:rsidP="000D6274">
      <w:pPr>
        <w:pStyle w:val="ListParagraph"/>
        <w:numPr>
          <w:ilvl w:val="0"/>
          <w:numId w:val="6"/>
        </w:numPr>
        <w:spacing w:after="0" w:line="360" w:lineRule="auto"/>
        <w:ind w:left="1134"/>
        <w:jc w:val="both"/>
        <w:rPr>
          <w:rFonts w:ascii="Times New Roman" w:hAnsi="Times New Roman"/>
          <w:sz w:val="24"/>
          <w:szCs w:val="24"/>
        </w:rPr>
      </w:pPr>
      <w:r w:rsidRPr="005F2253">
        <w:rPr>
          <w:rFonts w:ascii="Times New Roman" w:hAnsi="Times New Roman"/>
          <w:sz w:val="24"/>
          <w:szCs w:val="24"/>
        </w:rPr>
        <w:lastRenderedPageBreak/>
        <w:t xml:space="preserve">Universal Server. </w:t>
      </w:r>
    </w:p>
    <w:p w14:paraId="787E32DC" w14:textId="77777777" w:rsidR="005D45F5" w:rsidRPr="005F2253" w:rsidRDefault="005D45F5" w:rsidP="000D6274">
      <w:pPr>
        <w:pStyle w:val="ListParagraph"/>
        <w:numPr>
          <w:ilvl w:val="0"/>
          <w:numId w:val="6"/>
        </w:numPr>
        <w:spacing w:after="0" w:line="360" w:lineRule="auto"/>
        <w:ind w:left="1134"/>
        <w:jc w:val="both"/>
        <w:rPr>
          <w:rFonts w:ascii="Times New Roman" w:hAnsi="Times New Roman"/>
          <w:sz w:val="24"/>
          <w:szCs w:val="24"/>
        </w:rPr>
      </w:pPr>
      <w:r w:rsidRPr="005F2253">
        <w:rPr>
          <w:rFonts w:ascii="Times New Roman" w:hAnsi="Times New Roman"/>
          <w:sz w:val="24"/>
          <w:szCs w:val="24"/>
        </w:rPr>
        <w:t xml:space="preserve">Relational systems incorporate concepts from object databases leading to object relational. </w:t>
      </w:r>
    </w:p>
    <w:p w14:paraId="1C7227EF" w14:textId="77777777" w:rsidR="005D45F5" w:rsidRPr="005F2253" w:rsidRDefault="005D45F5" w:rsidP="000D6274">
      <w:pPr>
        <w:pStyle w:val="ListParagraph"/>
        <w:numPr>
          <w:ilvl w:val="0"/>
          <w:numId w:val="6"/>
        </w:numPr>
        <w:spacing w:after="0" w:line="360" w:lineRule="auto"/>
        <w:ind w:left="1134"/>
        <w:jc w:val="both"/>
        <w:rPr>
          <w:rFonts w:ascii="Times New Roman" w:hAnsi="Times New Roman"/>
          <w:sz w:val="24"/>
          <w:szCs w:val="24"/>
        </w:rPr>
      </w:pPr>
      <w:r w:rsidRPr="005F2253">
        <w:rPr>
          <w:rFonts w:ascii="Times New Roman" w:hAnsi="Times New Roman"/>
          <w:sz w:val="24"/>
          <w:szCs w:val="24"/>
        </w:rPr>
        <w:t>Object Database Standard: ODMG-93, ODMG-version 2.0</w:t>
      </w:r>
      <w:r w:rsidR="00666A98" w:rsidRPr="005F2253">
        <w:rPr>
          <w:rFonts w:ascii="Times New Roman" w:hAnsi="Times New Roman"/>
          <w:sz w:val="24"/>
          <w:szCs w:val="24"/>
        </w:rPr>
        <w:t>, and ODMG</w:t>
      </w:r>
      <w:r w:rsidRPr="005F2253">
        <w:rPr>
          <w:rFonts w:ascii="Times New Roman" w:hAnsi="Times New Roman"/>
          <w:sz w:val="24"/>
          <w:szCs w:val="24"/>
        </w:rPr>
        <w:t xml:space="preserve">-version 3.0. </w:t>
      </w:r>
    </w:p>
    <w:p w14:paraId="6272BD62" w14:textId="77777777" w:rsidR="005D45F5" w:rsidRPr="005F2253" w:rsidRDefault="005D45F5" w:rsidP="000D6274">
      <w:pPr>
        <w:pStyle w:val="ListParagraph"/>
        <w:numPr>
          <w:ilvl w:val="0"/>
          <w:numId w:val="6"/>
        </w:numPr>
        <w:spacing w:after="0" w:line="360" w:lineRule="auto"/>
        <w:ind w:left="1134"/>
        <w:jc w:val="both"/>
        <w:rPr>
          <w:rFonts w:ascii="Times New Roman" w:hAnsi="Times New Roman"/>
          <w:sz w:val="24"/>
          <w:szCs w:val="24"/>
        </w:rPr>
      </w:pPr>
      <w:r w:rsidRPr="005F2253">
        <w:rPr>
          <w:rFonts w:ascii="Times New Roman" w:hAnsi="Times New Roman"/>
          <w:sz w:val="24"/>
          <w:szCs w:val="24"/>
        </w:rPr>
        <w:t>Exemplified in the latest versions of Oracle-10i</w:t>
      </w:r>
      <w:r w:rsidR="00666A98" w:rsidRPr="005F2253">
        <w:rPr>
          <w:rFonts w:ascii="Times New Roman" w:hAnsi="Times New Roman"/>
          <w:sz w:val="24"/>
          <w:szCs w:val="24"/>
        </w:rPr>
        <w:t>, DB2</w:t>
      </w:r>
      <w:r w:rsidRPr="005F2253">
        <w:rPr>
          <w:rFonts w:ascii="Times New Roman" w:hAnsi="Times New Roman"/>
          <w:sz w:val="24"/>
          <w:szCs w:val="24"/>
        </w:rPr>
        <w:t xml:space="preserve">, and SQL Server and other DBMSs. </w:t>
      </w:r>
    </w:p>
    <w:p w14:paraId="66D85654" w14:textId="77777777" w:rsidR="00C05586" w:rsidRPr="005F2253" w:rsidRDefault="005D45F5" w:rsidP="000D6274">
      <w:pPr>
        <w:pStyle w:val="ListParagraph"/>
        <w:numPr>
          <w:ilvl w:val="0"/>
          <w:numId w:val="6"/>
        </w:numPr>
        <w:spacing w:after="0" w:line="360" w:lineRule="auto"/>
        <w:ind w:left="1134"/>
        <w:jc w:val="both"/>
        <w:rPr>
          <w:rFonts w:ascii="Times New Roman" w:hAnsi="Times New Roman"/>
          <w:sz w:val="24"/>
          <w:szCs w:val="24"/>
        </w:rPr>
      </w:pPr>
      <w:r w:rsidRPr="005F2253">
        <w:rPr>
          <w:rFonts w:ascii="Times New Roman" w:hAnsi="Times New Roman"/>
          <w:sz w:val="24"/>
          <w:szCs w:val="24"/>
        </w:rPr>
        <w:t>Standards included in SQL-99 and expected to be enhanced in future SQL standards.</w:t>
      </w:r>
    </w:p>
    <w:p w14:paraId="1474CCC7" w14:textId="77777777" w:rsidR="00487728" w:rsidRPr="005F2253" w:rsidRDefault="00487728" w:rsidP="000D6274">
      <w:pPr>
        <w:spacing w:after="0" w:line="360" w:lineRule="auto"/>
        <w:jc w:val="both"/>
        <w:rPr>
          <w:rFonts w:ascii="Times New Roman" w:hAnsi="Times New Roman"/>
          <w:b/>
          <w:sz w:val="24"/>
          <w:szCs w:val="24"/>
        </w:rPr>
      </w:pPr>
    </w:p>
    <w:p w14:paraId="5FE0B639" w14:textId="77777777" w:rsidR="005D45F5" w:rsidRPr="005F2253" w:rsidRDefault="0033610A" w:rsidP="000D6274">
      <w:pPr>
        <w:spacing w:after="0" w:line="360" w:lineRule="auto"/>
        <w:jc w:val="both"/>
        <w:rPr>
          <w:rFonts w:ascii="Times New Roman" w:hAnsi="Times New Roman"/>
          <w:b/>
          <w:sz w:val="24"/>
          <w:szCs w:val="24"/>
        </w:rPr>
      </w:pPr>
      <w:r w:rsidRPr="005F2253">
        <w:rPr>
          <w:rFonts w:ascii="Times New Roman" w:hAnsi="Times New Roman"/>
          <w:b/>
          <w:sz w:val="24"/>
          <w:szCs w:val="24"/>
        </w:rPr>
        <w:t>1.</w:t>
      </w:r>
      <w:r w:rsidR="001A2CD1" w:rsidRPr="005F2253">
        <w:rPr>
          <w:rFonts w:ascii="Times New Roman" w:hAnsi="Times New Roman"/>
          <w:b/>
          <w:sz w:val="24"/>
          <w:szCs w:val="24"/>
        </w:rPr>
        <w:t>3</w:t>
      </w:r>
      <w:r w:rsidR="0066156A" w:rsidRPr="005F2253">
        <w:rPr>
          <w:rFonts w:ascii="Times New Roman" w:hAnsi="Times New Roman"/>
          <w:b/>
          <w:sz w:val="24"/>
          <w:szCs w:val="24"/>
        </w:rPr>
        <w:t xml:space="preserve">.1.4 </w:t>
      </w:r>
      <w:r w:rsidR="00B76696" w:rsidRPr="005F2253">
        <w:rPr>
          <w:rFonts w:ascii="Times New Roman" w:hAnsi="Times New Roman"/>
          <w:b/>
          <w:sz w:val="24"/>
          <w:szCs w:val="24"/>
        </w:rPr>
        <w:t xml:space="preserve">Network Model </w:t>
      </w:r>
    </w:p>
    <w:p w14:paraId="4ABB90EF" w14:textId="77777777" w:rsidR="005D45F5" w:rsidRPr="005F2253" w:rsidRDefault="005D45F5" w:rsidP="000D6274">
      <w:pPr>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The data in the network model are represented by collection of records and relationships among data are represented by links, which can be viewed as pointers. </w:t>
      </w:r>
    </w:p>
    <w:p w14:paraId="18B3EDB4" w14:textId="77777777" w:rsidR="00201CAD" w:rsidRPr="005F2253" w:rsidRDefault="00201CAD" w:rsidP="000D6274">
      <w:pPr>
        <w:spacing w:after="0" w:line="360" w:lineRule="auto"/>
        <w:jc w:val="both"/>
        <w:rPr>
          <w:rFonts w:ascii="Times New Roman" w:hAnsi="Times New Roman"/>
          <w:sz w:val="24"/>
          <w:szCs w:val="24"/>
        </w:rPr>
      </w:pPr>
    </w:p>
    <w:tbl>
      <w:tblPr>
        <w:tblpPr w:leftFromText="180" w:rightFromText="180" w:vertAnchor="text" w:horzAnchor="margin" w:tblpY="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1"/>
        <w:gridCol w:w="2242"/>
        <w:gridCol w:w="2259"/>
        <w:gridCol w:w="2264"/>
      </w:tblGrid>
      <w:tr w:rsidR="00EB1ADB" w:rsidRPr="005F2253" w14:paraId="04838573" w14:textId="77777777" w:rsidTr="00EB1ADB">
        <w:tc>
          <w:tcPr>
            <w:tcW w:w="2310" w:type="dxa"/>
          </w:tcPr>
          <w:p w14:paraId="49B2D3CE" w14:textId="77777777" w:rsidR="0066156A" w:rsidRPr="005F2253" w:rsidRDefault="0066156A" w:rsidP="000D6274">
            <w:pPr>
              <w:spacing w:after="0" w:line="360" w:lineRule="auto"/>
              <w:jc w:val="both"/>
              <w:rPr>
                <w:rFonts w:ascii="Times New Roman" w:hAnsi="Times New Roman"/>
                <w:sz w:val="24"/>
                <w:szCs w:val="24"/>
              </w:rPr>
            </w:pPr>
            <w:r w:rsidRPr="005F2253">
              <w:rPr>
                <w:rFonts w:ascii="Times New Roman" w:hAnsi="Times New Roman"/>
                <w:sz w:val="24"/>
                <w:szCs w:val="24"/>
              </w:rPr>
              <w:t>Preethi</w:t>
            </w:r>
          </w:p>
        </w:tc>
        <w:tc>
          <w:tcPr>
            <w:tcW w:w="2310" w:type="dxa"/>
          </w:tcPr>
          <w:p w14:paraId="6C744F43" w14:textId="77777777" w:rsidR="0066156A" w:rsidRPr="005F2253" w:rsidRDefault="006A02D7" w:rsidP="000D6274">
            <w:pPr>
              <w:spacing w:after="0" w:line="360" w:lineRule="auto"/>
              <w:jc w:val="both"/>
              <w:rPr>
                <w:rFonts w:ascii="Times New Roman" w:hAnsi="Times New Roman"/>
                <w:sz w:val="24"/>
                <w:szCs w:val="24"/>
              </w:rPr>
            </w:pPr>
            <w:r w:rsidRPr="005F2253">
              <w:rPr>
                <w:rFonts w:ascii="Times New Roman" w:hAnsi="Times New Roman"/>
                <w:noProof/>
                <w:sz w:val="24"/>
                <w:szCs w:val="24"/>
                <w:lang w:eastAsia="en-IN"/>
              </w:rPr>
              <mc:AlternateContent>
                <mc:Choice Requires="wps">
                  <w:drawing>
                    <wp:anchor distT="0" distB="0" distL="114300" distR="114300" simplePos="0" relativeHeight="251657728" behindDoc="0" locked="0" layoutInCell="1" allowOverlap="1" wp14:anchorId="17EDE555" wp14:editId="1C83BF41">
                      <wp:simplePos x="0" y="0"/>
                      <wp:positionH relativeFrom="column">
                        <wp:posOffset>941705</wp:posOffset>
                      </wp:positionH>
                      <wp:positionV relativeFrom="paragraph">
                        <wp:posOffset>46355</wp:posOffset>
                      </wp:positionV>
                      <wp:extent cx="3375025" cy="1104265"/>
                      <wp:effectExtent l="38100" t="0" r="320675" b="76835"/>
                      <wp:wrapNone/>
                      <wp:docPr id="46" nam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800000" flipV="1">
                                <a:off x="0" y="0"/>
                                <a:ext cx="3375025" cy="1104265"/>
                              </a:xfrm>
                              <a:prstGeom prst="bentConnector3">
                                <a:avLst>
                                  <a:gd name="adj1" fmla="val -9486"/>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AFD1B6" id="_x0000_t34" coordsize="21600,21600" o:spt="34" o:oned="t" adj="10800" path="m,l@0,0@0,21600,21600,21600e" filled="f">
                      <v:stroke joinstyle="miter"/>
                      <v:formulas>
                        <v:f eqn="val #0"/>
                      </v:formulas>
                      <v:path arrowok="t" fillok="f" o:connecttype="none"/>
                      <v:handles>
                        <v:h position="#0,center"/>
                      </v:handles>
                      <o:lock v:ext="edit" shapetype="t"/>
                    </v:shapetype>
                    <v:shape id=" 98" o:spid="_x0000_s1026" type="#_x0000_t34" style="position:absolute;margin-left:74.15pt;margin-top:3.65pt;width:265.75pt;height:86.95pt;rotation:180;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" adj="-2049">
                      <v:stroke endarrow="block"/>
                      <o:lock v:ext="edit" shapetype="f"/>
                    </v:shape>
                  </w:pict>
                </mc:Fallback>
              </mc:AlternateContent>
            </w:r>
            <w:r w:rsidRPr="005F2253">
              <w:rPr>
                <w:rFonts w:ascii="Times New Roman" w:hAnsi="Times New Roman"/>
                <w:noProof/>
                <w:sz w:val="24"/>
                <w:szCs w:val="24"/>
                <w:lang w:eastAsia="en-IN"/>
              </w:rPr>
              <mc:AlternateContent>
                <mc:Choice Requires="wps">
                  <w:drawing>
                    <wp:anchor distT="0" distB="0" distL="114300" distR="114300" simplePos="0" relativeHeight="251656704" behindDoc="0" locked="0" layoutInCell="1" allowOverlap="1" wp14:anchorId="054CDE22" wp14:editId="70F276B2">
                      <wp:simplePos x="0" y="0"/>
                      <wp:positionH relativeFrom="column">
                        <wp:posOffset>872490</wp:posOffset>
                      </wp:positionH>
                      <wp:positionV relativeFrom="paragraph">
                        <wp:posOffset>46355</wp:posOffset>
                      </wp:positionV>
                      <wp:extent cx="3444240" cy="724535"/>
                      <wp:effectExtent l="38100" t="0" r="346710" b="75565"/>
                      <wp:wrapNone/>
                      <wp:docPr id="45" nam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rot="10800000" flipV="1">
                                <a:off x="0" y="0"/>
                                <a:ext cx="3444240" cy="724535"/>
                              </a:xfrm>
                              <a:prstGeom prst="bentConnector3">
                                <a:avLst>
                                  <a:gd name="adj1" fmla="val -9977"/>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53F663" id=" 97" o:spid="_x0000_s1026" type="#_x0000_t34" style="position:absolute;margin-left:68.7pt;margin-top:3.65pt;width:271.2pt;height:57.05pt;rotation:180;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" adj="-2155">
                      <v:stroke endarrow="block"/>
                      <o:lock v:ext="edit" shapetype="f"/>
                    </v:shape>
                  </w:pict>
                </mc:Fallback>
              </mc:AlternateContent>
            </w:r>
            <w:r w:rsidR="0066156A" w:rsidRPr="005F2253">
              <w:rPr>
                <w:rFonts w:ascii="Times New Roman" w:hAnsi="Times New Roman"/>
                <w:sz w:val="24"/>
                <w:szCs w:val="24"/>
              </w:rPr>
              <w:t>111-222-3456</w:t>
            </w:r>
          </w:p>
        </w:tc>
        <w:tc>
          <w:tcPr>
            <w:tcW w:w="2311" w:type="dxa"/>
          </w:tcPr>
          <w:p w14:paraId="4511BDD8" w14:textId="77777777" w:rsidR="0066156A" w:rsidRPr="005F2253" w:rsidRDefault="0066156A"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yelhanka</w:t>
            </w:r>
            <w:proofErr w:type="spellEnd"/>
          </w:p>
        </w:tc>
        <w:tc>
          <w:tcPr>
            <w:tcW w:w="2311" w:type="dxa"/>
          </w:tcPr>
          <w:p w14:paraId="54ACCEBA" w14:textId="77777777" w:rsidR="0066156A" w:rsidRPr="005F2253" w:rsidRDefault="0066156A" w:rsidP="000D6274">
            <w:pPr>
              <w:spacing w:after="0" w:line="360" w:lineRule="auto"/>
              <w:jc w:val="both"/>
              <w:rPr>
                <w:rFonts w:ascii="Times New Roman" w:hAnsi="Times New Roman"/>
                <w:sz w:val="24"/>
                <w:szCs w:val="24"/>
              </w:rPr>
            </w:pPr>
            <w:r w:rsidRPr="005F2253">
              <w:rPr>
                <w:rFonts w:ascii="Times New Roman" w:hAnsi="Times New Roman"/>
                <w:sz w:val="24"/>
                <w:szCs w:val="24"/>
              </w:rPr>
              <w:t>Bangalore</w:t>
            </w:r>
          </w:p>
        </w:tc>
      </w:tr>
    </w:tbl>
    <w:p w14:paraId="44A33204" w14:textId="77777777" w:rsidR="0066156A" w:rsidRPr="005F2253" w:rsidRDefault="0066156A" w:rsidP="000D6274">
      <w:pPr>
        <w:spacing w:after="0" w:line="360" w:lineRule="auto"/>
        <w:jc w:val="both"/>
        <w:rPr>
          <w:rFonts w:ascii="Times New Roman" w:hAnsi="Times New Roman"/>
          <w:sz w:val="24"/>
          <w:szCs w:val="24"/>
        </w:rPr>
      </w:pPr>
    </w:p>
    <w:p w14:paraId="43C2A7DB" w14:textId="77777777" w:rsidR="0066156A" w:rsidRPr="005F2253" w:rsidRDefault="0066156A" w:rsidP="000D6274">
      <w:pPr>
        <w:spacing w:after="0" w:line="360" w:lineRule="auto"/>
        <w:jc w:val="both"/>
        <w:rPr>
          <w:rFonts w:ascii="Times New Roman" w:hAnsi="Times New Roman"/>
          <w:sz w:val="24"/>
          <w:szCs w:val="24"/>
        </w:rPr>
      </w:pPr>
    </w:p>
    <w:p w14:paraId="1DAE65AF" w14:textId="77777777" w:rsidR="0066156A" w:rsidRPr="005F2253" w:rsidRDefault="0066156A" w:rsidP="000D6274">
      <w:pPr>
        <w:spacing w:after="0" w:line="360" w:lineRule="auto"/>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9"/>
        <w:gridCol w:w="1889"/>
      </w:tblGrid>
      <w:tr w:rsidR="0066156A" w:rsidRPr="005F2253" w14:paraId="3CF684F5" w14:textId="77777777" w:rsidTr="00EB1ADB">
        <w:trPr>
          <w:trHeight w:val="332"/>
        </w:trPr>
        <w:tc>
          <w:tcPr>
            <w:tcW w:w="1889" w:type="dxa"/>
          </w:tcPr>
          <w:p w14:paraId="467FBE58" w14:textId="77777777" w:rsidR="0066156A" w:rsidRPr="005F2253" w:rsidRDefault="0066156A" w:rsidP="000D6274">
            <w:pPr>
              <w:spacing w:after="0" w:line="360" w:lineRule="auto"/>
              <w:jc w:val="both"/>
              <w:rPr>
                <w:rFonts w:ascii="Times New Roman" w:hAnsi="Times New Roman"/>
                <w:sz w:val="24"/>
                <w:szCs w:val="24"/>
              </w:rPr>
            </w:pPr>
            <w:r w:rsidRPr="005F2253">
              <w:rPr>
                <w:rFonts w:ascii="Times New Roman" w:hAnsi="Times New Roman"/>
                <w:sz w:val="24"/>
                <w:szCs w:val="24"/>
              </w:rPr>
              <w:t>A-101</w:t>
            </w:r>
          </w:p>
        </w:tc>
        <w:tc>
          <w:tcPr>
            <w:tcW w:w="1889" w:type="dxa"/>
          </w:tcPr>
          <w:p w14:paraId="2DB612A8" w14:textId="77777777" w:rsidR="0066156A" w:rsidRPr="005F2253" w:rsidRDefault="0066156A" w:rsidP="000D6274">
            <w:pPr>
              <w:spacing w:after="0" w:line="360" w:lineRule="auto"/>
              <w:jc w:val="both"/>
              <w:rPr>
                <w:rFonts w:ascii="Times New Roman" w:hAnsi="Times New Roman"/>
                <w:sz w:val="24"/>
                <w:szCs w:val="24"/>
              </w:rPr>
            </w:pPr>
            <w:r w:rsidRPr="005F2253">
              <w:rPr>
                <w:rFonts w:ascii="Times New Roman" w:hAnsi="Times New Roman"/>
                <w:sz w:val="24"/>
                <w:szCs w:val="24"/>
              </w:rPr>
              <w:t>1000.00</w:t>
            </w:r>
          </w:p>
        </w:tc>
      </w:tr>
    </w:tbl>
    <w:p w14:paraId="5857813F" w14:textId="77777777" w:rsidR="0066156A" w:rsidRPr="005F2253" w:rsidRDefault="0066156A" w:rsidP="000D6274">
      <w:pPr>
        <w:spacing w:after="0" w:line="360" w:lineRule="auto"/>
        <w:jc w:val="both"/>
        <w:rPr>
          <w:rFonts w:ascii="Times New Roman" w:hAnsi="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8"/>
        <w:gridCol w:w="1918"/>
      </w:tblGrid>
      <w:tr w:rsidR="0066156A" w:rsidRPr="005F2253" w14:paraId="6F648A15" w14:textId="77777777" w:rsidTr="00EB1ADB">
        <w:trPr>
          <w:trHeight w:val="318"/>
        </w:trPr>
        <w:tc>
          <w:tcPr>
            <w:tcW w:w="1918" w:type="dxa"/>
          </w:tcPr>
          <w:p w14:paraId="30062A59" w14:textId="77777777" w:rsidR="0066156A" w:rsidRPr="005F2253" w:rsidRDefault="0066156A" w:rsidP="000D6274">
            <w:pPr>
              <w:spacing w:after="0" w:line="360" w:lineRule="auto"/>
              <w:jc w:val="both"/>
              <w:rPr>
                <w:rFonts w:ascii="Times New Roman" w:hAnsi="Times New Roman"/>
                <w:sz w:val="24"/>
                <w:szCs w:val="24"/>
              </w:rPr>
            </w:pPr>
            <w:r w:rsidRPr="005F2253">
              <w:rPr>
                <w:rFonts w:ascii="Times New Roman" w:hAnsi="Times New Roman"/>
                <w:sz w:val="24"/>
                <w:szCs w:val="24"/>
              </w:rPr>
              <w:t>A-111</w:t>
            </w:r>
          </w:p>
        </w:tc>
        <w:tc>
          <w:tcPr>
            <w:tcW w:w="1918" w:type="dxa"/>
          </w:tcPr>
          <w:p w14:paraId="779377B6" w14:textId="77777777" w:rsidR="0066156A" w:rsidRPr="005F2253" w:rsidRDefault="0066156A" w:rsidP="000D6274">
            <w:pPr>
              <w:spacing w:after="0" w:line="360" w:lineRule="auto"/>
              <w:jc w:val="both"/>
              <w:rPr>
                <w:rFonts w:ascii="Times New Roman" w:hAnsi="Times New Roman"/>
                <w:sz w:val="24"/>
                <w:szCs w:val="24"/>
              </w:rPr>
            </w:pPr>
            <w:r w:rsidRPr="005F2253">
              <w:rPr>
                <w:rFonts w:ascii="Times New Roman" w:hAnsi="Times New Roman"/>
                <w:sz w:val="24"/>
                <w:szCs w:val="24"/>
              </w:rPr>
              <w:t>3000.00</w:t>
            </w:r>
          </w:p>
        </w:tc>
      </w:tr>
    </w:tbl>
    <w:p w14:paraId="7F124954" w14:textId="77777777" w:rsidR="00E27AEE"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The records in the database are organized as collection of arbitrary groups. </w:t>
      </w:r>
    </w:p>
    <w:p w14:paraId="7B940589" w14:textId="77777777" w:rsidR="005D45F5" w:rsidRPr="005F2253" w:rsidRDefault="00B76696" w:rsidP="000D6274">
      <w:pPr>
        <w:spacing w:after="0" w:line="360" w:lineRule="auto"/>
        <w:jc w:val="both"/>
        <w:rPr>
          <w:rFonts w:ascii="Times New Roman" w:hAnsi="Times New Roman"/>
          <w:b/>
          <w:sz w:val="24"/>
          <w:szCs w:val="24"/>
        </w:rPr>
      </w:pPr>
      <w:r w:rsidRPr="005F2253">
        <w:rPr>
          <w:rFonts w:ascii="Times New Roman" w:hAnsi="Times New Roman"/>
          <w:b/>
          <w:sz w:val="24"/>
          <w:szCs w:val="24"/>
        </w:rPr>
        <w:t xml:space="preserve">Advantages: </w:t>
      </w:r>
    </w:p>
    <w:p w14:paraId="78A559DE" w14:textId="77777777" w:rsidR="005D45F5" w:rsidRPr="005F2253" w:rsidRDefault="005D45F5" w:rsidP="000D6274">
      <w:pPr>
        <w:spacing w:after="0" w:line="360" w:lineRule="auto"/>
        <w:ind w:left="567"/>
        <w:jc w:val="both"/>
        <w:rPr>
          <w:rFonts w:ascii="Times New Roman" w:hAnsi="Times New Roman"/>
          <w:sz w:val="24"/>
          <w:szCs w:val="24"/>
        </w:rPr>
      </w:pPr>
      <w:r w:rsidRPr="005F2253">
        <w:rPr>
          <w:rFonts w:ascii="Times New Roman" w:hAnsi="Times New Roman"/>
          <w:sz w:val="24"/>
          <w:szCs w:val="24"/>
        </w:rPr>
        <w:t xml:space="preserve">1. Representation of relationship between entities is implemented using pointers </w:t>
      </w:r>
      <w:r w:rsidR="0066156A" w:rsidRPr="005F2253">
        <w:rPr>
          <w:rFonts w:ascii="Times New Roman" w:hAnsi="Times New Roman"/>
          <w:sz w:val="24"/>
          <w:szCs w:val="24"/>
        </w:rPr>
        <w:t>which allows</w:t>
      </w:r>
      <w:r w:rsidRPr="005F2253">
        <w:rPr>
          <w:rFonts w:ascii="Times New Roman" w:hAnsi="Times New Roman"/>
          <w:sz w:val="24"/>
          <w:szCs w:val="24"/>
        </w:rPr>
        <w:t xml:space="preserve"> the representation of arbitrary relationship </w:t>
      </w:r>
    </w:p>
    <w:p w14:paraId="7A7598A6" w14:textId="77777777" w:rsidR="005D45F5" w:rsidRPr="005F2253" w:rsidRDefault="005D45F5" w:rsidP="000D6274">
      <w:pPr>
        <w:spacing w:after="0" w:line="360" w:lineRule="auto"/>
        <w:ind w:left="567"/>
        <w:jc w:val="both"/>
        <w:rPr>
          <w:rFonts w:ascii="Times New Roman" w:hAnsi="Times New Roman"/>
          <w:sz w:val="24"/>
          <w:szCs w:val="24"/>
        </w:rPr>
      </w:pPr>
      <w:r w:rsidRPr="005F2253">
        <w:rPr>
          <w:rFonts w:ascii="Times New Roman" w:hAnsi="Times New Roman"/>
          <w:sz w:val="24"/>
          <w:szCs w:val="24"/>
        </w:rPr>
        <w:t xml:space="preserve">2. Unlike the hierarchical model it is easy. </w:t>
      </w:r>
    </w:p>
    <w:p w14:paraId="0C6E1404" w14:textId="77777777" w:rsidR="00C05586" w:rsidRPr="005F2253" w:rsidRDefault="005D45F5" w:rsidP="000D6274">
      <w:pPr>
        <w:spacing w:after="0" w:line="360" w:lineRule="auto"/>
        <w:ind w:left="567"/>
        <w:jc w:val="both"/>
        <w:rPr>
          <w:rFonts w:ascii="Times New Roman" w:hAnsi="Times New Roman"/>
          <w:sz w:val="24"/>
          <w:szCs w:val="24"/>
        </w:rPr>
      </w:pPr>
      <w:r w:rsidRPr="005F2253">
        <w:rPr>
          <w:rFonts w:ascii="Times New Roman" w:hAnsi="Times New Roman"/>
          <w:sz w:val="24"/>
          <w:szCs w:val="24"/>
        </w:rPr>
        <w:t xml:space="preserve">3. </w:t>
      </w:r>
      <w:r w:rsidR="0066156A" w:rsidRPr="005F2253">
        <w:rPr>
          <w:rFonts w:ascii="Times New Roman" w:hAnsi="Times New Roman"/>
          <w:sz w:val="24"/>
          <w:szCs w:val="24"/>
        </w:rPr>
        <w:t>Data</w:t>
      </w:r>
      <w:r w:rsidRPr="005F2253">
        <w:rPr>
          <w:rFonts w:ascii="Times New Roman" w:hAnsi="Times New Roman"/>
          <w:sz w:val="24"/>
          <w:szCs w:val="24"/>
        </w:rPr>
        <w:t xml:space="preserve"> manipulation can be done easily with this model. </w:t>
      </w:r>
    </w:p>
    <w:p w14:paraId="76028CBB" w14:textId="77777777" w:rsidR="005D45F5" w:rsidRPr="005F2253" w:rsidRDefault="0033610A" w:rsidP="000D6274">
      <w:pPr>
        <w:spacing w:after="0" w:line="360" w:lineRule="auto"/>
        <w:jc w:val="both"/>
        <w:rPr>
          <w:rFonts w:ascii="Times New Roman" w:hAnsi="Times New Roman"/>
          <w:b/>
          <w:sz w:val="24"/>
          <w:szCs w:val="24"/>
        </w:rPr>
      </w:pPr>
      <w:r w:rsidRPr="005F2253">
        <w:rPr>
          <w:rFonts w:ascii="Times New Roman" w:hAnsi="Times New Roman"/>
          <w:b/>
          <w:sz w:val="24"/>
          <w:szCs w:val="24"/>
        </w:rPr>
        <w:t>1.</w:t>
      </w:r>
      <w:r w:rsidR="00E27AEE" w:rsidRPr="005F2253">
        <w:rPr>
          <w:rFonts w:ascii="Times New Roman" w:hAnsi="Times New Roman"/>
          <w:b/>
          <w:sz w:val="24"/>
          <w:szCs w:val="24"/>
        </w:rPr>
        <w:t>3</w:t>
      </w:r>
      <w:r w:rsidR="0066156A" w:rsidRPr="005F2253">
        <w:rPr>
          <w:rFonts w:ascii="Times New Roman" w:hAnsi="Times New Roman"/>
          <w:b/>
          <w:sz w:val="24"/>
          <w:szCs w:val="24"/>
        </w:rPr>
        <w:t xml:space="preserve">.1.5 </w:t>
      </w:r>
      <w:r w:rsidR="00B76696" w:rsidRPr="005F2253">
        <w:rPr>
          <w:rFonts w:ascii="Times New Roman" w:hAnsi="Times New Roman"/>
          <w:b/>
          <w:sz w:val="24"/>
          <w:szCs w:val="24"/>
        </w:rPr>
        <w:t xml:space="preserve">Hierarchical Model </w:t>
      </w:r>
    </w:p>
    <w:p w14:paraId="5ADDD360" w14:textId="77777777" w:rsidR="0066156A" w:rsidRDefault="00666A98" w:rsidP="000D6274">
      <w:pPr>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A hierarchical data model is a data model which the data is organized into a tree like structure. </w:t>
      </w:r>
      <w:r w:rsidR="005D45F5" w:rsidRPr="005F2253">
        <w:rPr>
          <w:rFonts w:ascii="Times New Roman" w:hAnsi="Times New Roman"/>
          <w:sz w:val="24"/>
          <w:szCs w:val="24"/>
        </w:rPr>
        <w:t>The structure allows repeating information using parent/child relationships:</w:t>
      </w:r>
      <w:r w:rsidR="0066156A" w:rsidRPr="005F2253">
        <w:rPr>
          <w:rFonts w:ascii="Times New Roman" w:hAnsi="Times New Roman"/>
          <w:sz w:val="24"/>
          <w:szCs w:val="24"/>
        </w:rPr>
        <w:t xml:space="preserve"> </w:t>
      </w:r>
      <w:r w:rsidR="005D45F5" w:rsidRPr="005F2253">
        <w:rPr>
          <w:rFonts w:ascii="Times New Roman" w:hAnsi="Times New Roman"/>
          <w:sz w:val="24"/>
          <w:szCs w:val="24"/>
        </w:rPr>
        <w:t xml:space="preserve">each parent can have many children but each child only has one </w:t>
      </w:r>
      <w:proofErr w:type="gramStart"/>
      <w:r w:rsidR="005D45F5" w:rsidRPr="005F2253">
        <w:rPr>
          <w:rFonts w:ascii="Times New Roman" w:hAnsi="Times New Roman"/>
          <w:sz w:val="24"/>
          <w:szCs w:val="24"/>
        </w:rPr>
        <w:t>parent</w:t>
      </w:r>
      <w:r w:rsidR="002654E5" w:rsidRPr="005F2253">
        <w:rPr>
          <w:rFonts w:ascii="Times New Roman" w:hAnsi="Times New Roman"/>
          <w:sz w:val="24"/>
          <w:szCs w:val="24"/>
        </w:rPr>
        <w:t>(</w:t>
      </w:r>
      <w:proofErr w:type="gramEnd"/>
      <w:r w:rsidR="002654E5" w:rsidRPr="005F2253">
        <w:rPr>
          <w:rFonts w:ascii="Times New Roman" w:hAnsi="Times New Roman"/>
          <w:sz w:val="24"/>
          <w:szCs w:val="24"/>
        </w:rPr>
        <w:t>Fig 1.2)</w:t>
      </w:r>
      <w:r w:rsidR="005D45F5" w:rsidRPr="005F2253">
        <w:rPr>
          <w:rFonts w:ascii="Times New Roman" w:hAnsi="Times New Roman"/>
          <w:sz w:val="24"/>
          <w:szCs w:val="24"/>
        </w:rPr>
        <w:t>. All attributes of a specific record are listed under an entity type.</w:t>
      </w:r>
    </w:p>
    <w:p w14:paraId="0B02E404" w14:textId="77777777" w:rsidR="000D6274" w:rsidRPr="005F2253" w:rsidRDefault="000D6274" w:rsidP="000D6274">
      <w:pPr>
        <w:spacing w:after="0" w:line="360" w:lineRule="auto"/>
        <w:ind w:firstLine="720"/>
        <w:jc w:val="both"/>
        <w:rPr>
          <w:rFonts w:ascii="Times New Roman" w:hAnsi="Times New Roman"/>
          <w:sz w:val="24"/>
          <w:szCs w:val="24"/>
        </w:rPr>
      </w:pPr>
    </w:p>
    <w:p w14:paraId="08F234A4" w14:textId="77777777" w:rsidR="0066156A" w:rsidRPr="005F2253" w:rsidRDefault="006A02D7" w:rsidP="000D6274">
      <w:pPr>
        <w:spacing w:after="0" w:line="360" w:lineRule="auto"/>
        <w:jc w:val="both"/>
        <w:rPr>
          <w:rFonts w:ascii="Times New Roman" w:hAnsi="Times New Roman"/>
          <w:sz w:val="24"/>
          <w:szCs w:val="24"/>
        </w:rPr>
      </w:pPr>
      <w:r w:rsidRPr="005F2253">
        <w:rPr>
          <w:rFonts w:ascii="Times New Roman" w:hAnsi="Times New Roman"/>
          <w:noProof/>
          <w:sz w:val="24"/>
          <w:szCs w:val="24"/>
          <w:lang w:eastAsia="en-IN"/>
        </w:rPr>
        <w:lastRenderedPageBreak/>
        <mc:AlternateContent>
          <mc:Choice Requires="wpg">
            <w:drawing>
              <wp:anchor distT="0" distB="0" distL="114300" distR="114300" simplePos="0" relativeHeight="251658752" behindDoc="0" locked="0" layoutInCell="1" allowOverlap="1" wp14:anchorId="20C07B49" wp14:editId="1346534C">
                <wp:simplePos x="0" y="0"/>
                <wp:positionH relativeFrom="column">
                  <wp:posOffset>-33020</wp:posOffset>
                </wp:positionH>
                <wp:positionV relativeFrom="paragraph">
                  <wp:posOffset>36195</wp:posOffset>
                </wp:positionV>
                <wp:extent cx="6082665" cy="2352675"/>
                <wp:effectExtent l="0" t="0" r="0" b="9525"/>
                <wp:wrapNone/>
                <wp:docPr id="27" name="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2665" cy="2352675"/>
                          <a:chOff x="1388" y="14008"/>
                          <a:chExt cx="9418" cy="1876"/>
                        </a:xfrm>
                      </wpg:grpSpPr>
                      <wps:wsp>
                        <wps:cNvPr id="28" name=" 99"/>
                        <wps:cNvSpPr>
                          <a:spLocks/>
                        </wps:cNvSpPr>
                        <wps:spPr bwMode="auto">
                          <a:xfrm>
                            <a:off x="5124" y="14008"/>
                            <a:ext cx="1309"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 name=" 100"/>
                        <wps:cNvSpPr>
                          <a:spLocks/>
                        </wps:cNvSpPr>
                        <wps:spPr bwMode="auto">
                          <a:xfrm>
                            <a:off x="3151" y="14677"/>
                            <a:ext cx="1309"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0" name=" 101"/>
                        <wps:cNvSpPr>
                          <a:spLocks/>
                        </wps:cNvSpPr>
                        <wps:spPr bwMode="auto">
                          <a:xfrm>
                            <a:off x="7462" y="14550"/>
                            <a:ext cx="1309"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1" name=" 102"/>
                        <wps:cNvSpPr>
                          <a:spLocks/>
                        </wps:cNvSpPr>
                        <wps:spPr bwMode="auto">
                          <a:xfrm>
                            <a:off x="4460" y="15510"/>
                            <a:ext cx="1309"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 name=" 103"/>
                        <wps:cNvSpPr>
                          <a:spLocks/>
                        </wps:cNvSpPr>
                        <wps:spPr bwMode="auto">
                          <a:xfrm>
                            <a:off x="2896" y="15510"/>
                            <a:ext cx="1309"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 name=" 104"/>
                        <wps:cNvSpPr>
                          <a:spLocks/>
                        </wps:cNvSpPr>
                        <wps:spPr bwMode="auto">
                          <a:xfrm>
                            <a:off x="6153" y="15510"/>
                            <a:ext cx="1309"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4" name=" 105"/>
                        <wps:cNvSpPr>
                          <a:spLocks/>
                        </wps:cNvSpPr>
                        <wps:spPr bwMode="auto">
                          <a:xfrm>
                            <a:off x="7727" y="15510"/>
                            <a:ext cx="1309"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5" name=" 106"/>
                        <wps:cNvSpPr>
                          <a:spLocks/>
                        </wps:cNvSpPr>
                        <wps:spPr bwMode="auto">
                          <a:xfrm>
                            <a:off x="9497" y="15510"/>
                            <a:ext cx="1309"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 name=" 107"/>
                        <wps:cNvSpPr>
                          <a:spLocks/>
                        </wps:cNvSpPr>
                        <wps:spPr bwMode="auto">
                          <a:xfrm>
                            <a:off x="1388" y="15510"/>
                            <a:ext cx="1309" cy="374"/>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7" name=" 108"/>
                        <wps:cNvCnPr>
                          <a:cxnSpLocks/>
                        </wps:cNvCnPr>
                        <wps:spPr bwMode="auto">
                          <a:xfrm flipH="1">
                            <a:off x="3909" y="14382"/>
                            <a:ext cx="1860" cy="2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 name=" 109"/>
                        <wps:cNvCnPr>
                          <a:cxnSpLocks/>
                        </wps:cNvCnPr>
                        <wps:spPr bwMode="auto">
                          <a:xfrm>
                            <a:off x="5769" y="14382"/>
                            <a:ext cx="2216"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 name=" 110"/>
                        <wps:cNvCnPr>
                          <a:cxnSpLocks/>
                        </wps:cNvCnPr>
                        <wps:spPr bwMode="auto">
                          <a:xfrm flipH="1">
                            <a:off x="2049" y="15051"/>
                            <a:ext cx="1860" cy="45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 111"/>
                        <wps:cNvCnPr>
                          <a:cxnSpLocks/>
                        </wps:cNvCnPr>
                        <wps:spPr bwMode="auto">
                          <a:xfrm flipH="1">
                            <a:off x="3591" y="15051"/>
                            <a:ext cx="318" cy="45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 name=" 112"/>
                        <wps:cNvCnPr>
                          <a:cxnSpLocks/>
                        </wps:cNvCnPr>
                        <wps:spPr bwMode="auto">
                          <a:xfrm flipH="1" flipV="1">
                            <a:off x="3909" y="15051"/>
                            <a:ext cx="1215" cy="45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 name=" 113"/>
                        <wps:cNvCnPr>
                          <a:cxnSpLocks/>
                        </wps:cNvCnPr>
                        <wps:spPr bwMode="auto">
                          <a:xfrm flipH="1">
                            <a:off x="6562" y="14924"/>
                            <a:ext cx="1760" cy="5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3" name=" 114"/>
                        <wps:cNvCnPr>
                          <a:cxnSpLocks/>
                        </wps:cNvCnPr>
                        <wps:spPr bwMode="auto">
                          <a:xfrm flipH="1" flipV="1">
                            <a:off x="8322" y="14924"/>
                            <a:ext cx="1745" cy="5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 115"/>
                        <wps:cNvCnPr>
                          <a:cxnSpLocks/>
                        </wps:cNvCnPr>
                        <wps:spPr bwMode="auto">
                          <a:xfrm flipH="1">
                            <a:off x="8135" y="14924"/>
                            <a:ext cx="187" cy="58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294BB9B" id=" 116" o:spid="_x0000_s1026" style="position:absolute;margin-left:-2.6pt;margin-top:2.85pt;width:478.95pt;height:185.25pt;z-index:251658752" coordorigin="1388,14008" coordsize="9418,1876"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">
                <v:rect id=" 99" o:spid="_x0000_s1027" style="position:absolute;left:5124;top:14008;width:1309;height:37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">
                  <v:path arrowok="t"/>
                </v:rect>
                <v:rect id=" 100" o:spid="_x0000_s1028" style="position:absolute;left:3151;top:14677;width:1309;height:37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">
                  <v:path arrowok="t"/>
                </v:rect>
                <v:rect id=" 101" o:spid="_x0000_s1029" style="position:absolute;left:7462;top:14550;width:1309;height:37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">
                  <v:path arrowok="t"/>
                </v:rect>
                <v:rect id=" 102" o:spid="_x0000_s1030" style="position:absolute;left:4460;top:15510;width:1309;height:37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">
                  <v:path arrowok="t"/>
                </v:rect>
                <v:rect id=" 103" o:spid="_x0000_s1031" style="position:absolute;left:2896;top:15510;width:1309;height:37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">
                  <v:path arrowok="t"/>
                </v:rect>
                <v:rect id=" 104" o:spid="_x0000_s1032" style="position:absolute;left:6153;top:15510;width:1309;height:37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">
                  <v:path arrowok="t"/>
                </v:rect>
                <v:rect id=" 105" o:spid="_x0000_s1033" style="position:absolute;left:7727;top:15510;width:1309;height:37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">
                  <v:path arrowok="t"/>
                </v:rect>
                <v:rect id=" 106" o:spid="_x0000_s1034" style="position:absolute;left:9497;top:15510;width:1309;height:37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">
                  <v:path arrowok="t"/>
                </v:rect>
                <v:rect id=" 107" o:spid="_x0000_s1035" style="position:absolute;left:1388;top:15510;width:1309;height:374;visibility:visible;mso-wrap-style:square;v-text-anchor:top"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">
                  <v:path arrowok="t"/>
                </v:rect>
                <v:shapetype id="_x0000_t32" coordsize="21600,21600" o:spt="32" o:oned="t" path="m,l21600,21600e" filled="f">
                  <v:path arrowok="t" fillok="f" o:connecttype="none"/>
                  <o:lock v:ext="edit" shapetype="t"/>
                </v:shapetype>
                <v:shape id=" 108" o:spid="_x0000_s1036" type="#_x0000_t32" style="position:absolute;left:3909;top:14382;width:1860;height:295;flip:x;visibility:visible;mso-wrap-style:square"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">
                  <o:lock v:ext="edit" shapetype="f"/>
                </v:shape>
                <v:shape id=" 109" o:spid="_x0000_s1037" type="#_x0000_t32" style="position:absolute;left:5769;top:14382;width:2216;height:168;visibility:visible;mso-wrap-style:square"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">
                  <o:lock v:ext="edit" shapetype="f"/>
                </v:shape>
                <v:shape id=" 110" o:spid="_x0000_s1038" type="#_x0000_t32" style="position:absolute;left:2049;top:15051;width:1860;height:459;flip:x;visibility:visible;mso-wrap-style:square"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">
                  <o:lock v:ext="edit" shapetype="f"/>
                </v:shape>
                <v:shape id=" 111" o:spid="_x0000_s1039" type="#_x0000_t32" style="position:absolute;left:3591;top:15051;width:318;height:459;flip:x;visibility:visible;mso-wrap-style:square"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">
                  <o:lock v:ext="edit" shapetype="f"/>
                </v:shape>
                <v:shape id=" 112" o:spid="_x0000_s1040" type="#_x0000_t32" style="position:absolute;left:3909;top:15051;width:1215;height:459;flip:x y;visibility:visible;mso-wrap-style:square"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">
                  <o:lock v:ext="edit" shapetype="f"/>
                </v:shape>
                <v:shape id=" 113" o:spid="_x0000_s1041" type="#_x0000_t32" style="position:absolute;left:6562;top:14924;width:1760;height:586;flip:x;visibility:visible;mso-wrap-style:square"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">
                  <o:lock v:ext="edit" shapetype="f"/>
                </v:shape>
                <v:shape id=" 114" o:spid="_x0000_s1042" type="#_x0000_t32" style="position:absolute;left:8322;top:14924;width:1745;height:586;flip:x y;visibility:visible;mso-wrap-style:square"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">
                  <o:lock v:ext="edit" shapetype="f"/>
                </v:shape>
                <v:shape id=" 115" o:spid="_x0000_s1043" type="#_x0000_t32" style="position:absolute;left:8135;top:14924;width:187;height:586;flip:x;visibility:visible;mso-wrap-style:square"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">
                  <o:lock v:ext="edit" shapetype="f"/>
                </v:shape>
              </v:group>
            </w:pict>
          </mc:Fallback>
        </mc:AlternateContent>
      </w:r>
    </w:p>
    <w:p w14:paraId="4EDA1A1F" w14:textId="77777777" w:rsidR="0066156A" w:rsidRPr="005F2253" w:rsidRDefault="0066156A" w:rsidP="000D6274">
      <w:pPr>
        <w:spacing w:after="0" w:line="360" w:lineRule="auto"/>
        <w:jc w:val="both"/>
        <w:rPr>
          <w:rFonts w:ascii="Times New Roman" w:hAnsi="Times New Roman"/>
          <w:sz w:val="24"/>
          <w:szCs w:val="24"/>
        </w:rPr>
      </w:pPr>
    </w:p>
    <w:p w14:paraId="2028E6FD" w14:textId="77777777" w:rsidR="0066156A" w:rsidRPr="005F2253" w:rsidRDefault="0066156A" w:rsidP="000D6274">
      <w:pPr>
        <w:spacing w:after="0" w:line="360" w:lineRule="auto"/>
        <w:jc w:val="both"/>
        <w:rPr>
          <w:rFonts w:ascii="Times New Roman" w:hAnsi="Times New Roman"/>
          <w:sz w:val="24"/>
          <w:szCs w:val="24"/>
        </w:rPr>
      </w:pPr>
    </w:p>
    <w:p w14:paraId="5C323593" w14:textId="77777777" w:rsidR="0066156A" w:rsidRPr="005F2253" w:rsidRDefault="0066156A" w:rsidP="000D6274">
      <w:pPr>
        <w:spacing w:after="0" w:line="360" w:lineRule="auto"/>
        <w:jc w:val="both"/>
        <w:rPr>
          <w:rFonts w:ascii="Times New Roman" w:hAnsi="Times New Roman"/>
          <w:sz w:val="24"/>
          <w:szCs w:val="24"/>
        </w:rPr>
      </w:pPr>
    </w:p>
    <w:p w14:paraId="0D3E350D" w14:textId="77777777" w:rsidR="005D45F5" w:rsidRPr="005F2253" w:rsidRDefault="005D45F5"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w:t>
      </w:r>
    </w:p>
    <w:p w14:paraId="2685F5BD" w14:textId="77777777" w:rsidR="008708E0" w:rsidRPr="005F2253" w:rsidRDefault="008708E0" w:rsidP="000D6274">
      <w:pPr>
        <w:spacing w:after="0" w:line="360" w:lineRule="auto"/>
        <w:jc w:val="both"/>
        <w:rPr>
          <w:rFonts w:ascii="Times New Roman" w:hAnsi="Times New Roman"/>
          <w:b/>
          <w:sz w:val="24"/>
          <w:szCs w:val="24"/>
        </w:rPr>
      </w:pPr>
    </w:p>
    <w:p w14:paraId="7C31081B" w14:textId="77777777" w:rsidR="008708E0" w:rsidRPr="005F2253" w:rsidRDefault="008708E0" w:rsidP="000D6274">
      <w:pPr>
        <w:spacing w:after="0" w:line="360" w:lineRule="auto"/>
        <w:jc w:val="both"/>
        <w:rPr>
          <w:rFonts w:ascii="Times New Roman" w:hAnsi="Times New Roman"/>
          <w:b/>
          <w:sz w:val="24"/>
          <w:szCs w:val="24"/>
        </w:rPr>
      </w:pPr>
    </w:p>
    <w:p w14:paraId="0010F9B6" w14:textId="77777777" w:rsidR="008708E0" w:rsidRPr="005F2253" w:rsidRDefault="008708E0" w:rsidP="000D6274">
      <w:pPr>
        <w:spacing w:after="0" w:line="360" w:lineRule="auto"/>
        <w:jc w:val="both"/>
        <w:rPr>
          <w:rFonts w:ascii="Times New Roman" w:hAnsi="Times New Roman"/>
          <w:b/>
          <w:sz w:val="24"/>
          <w:szCs w:val="24"/>
        </w:rPr>
      </w:pPr>
    </w:p>
    <w:p w14:paraId="26485F02" w14:textId="77777777" w:rsidR="00B54995" w:rsidRPr="005F2253" w:rsidRDefault="00B54995" w:rsidP="000D6274">
      <w:pPr>
        <w:spacing w:after="0" w:line="360" w:lineRule="auto"/>
        <w:jc w:val="both"/>
        <w:rPr>
          <w:rFonts w:ascii="Times New Roman" w:hAnsi="Times New Roman"/>
          <w:b/>
          <w:sz w:val="24"/>
          <w:szCs w:val="24"/>
        </w:rPr>
      </w:pPr>
    </w:p>
    <w:p w14:paraId="4171A9CB" w14:textId="77777777" w:rsidR="00B54995" w:rsidRPr="005F2253" w:rsidRDefault="00B54995" w:rsidP="000D6274">
      <w:pPr>
        <w:spacing w:after="0" w:line="360" w:lineRule="auto"/>
        <w:jc w:val="both"/>
        <w:rPr>
          <w:rFonts w:ascii="Times New Roman" w:hAnsi="Times New Roman"/>
          <w:b/>
          <w:sz w:val="24"/>
          <w:szCs w:val="24"/>
        </w:rPr>
      </w:pPr>
    </w:p>
    <w:p w14:paraId="408B9E99" w14:textId="77777777" w:rsidR="0032110A" w:rsidRPr="005F2253" w:rsidRDefault="00CE2BAA" w:rsidP="000D6274">
      <w:pPr>
        <w:spacing w:after="0" w:line="360" w:lineRule="auto"/>
        <w:jc w:val="center"/>
        <w:rPr>
          <w:rFonts w:ascii="Times New Roman" w:hAnsi="Times New Roman"/>
          <w:b/>
          <w:sz w:val="24"/>
          <w:szCs w:val="24"/>
        </w:rPr>
      </w:pPr>
      <w:r w:rsidRPr="005F2253">
        <w:rPr>
          <w:rFonts w:ascii="Times New Roman" w:hAnsi="Times New Roman"/>
          <w:b/>
          <w:sz w:val="24"/>
          <w:szCs w:val="24"/>
        </w:rPr>
        <w:t>Fig 1.</w:t>
      </w:r>
      <w:r w:rsidR="00F064DD" w:rsidRPr="005F2253">
        <w:rPr>
          <w:rFonts w:ascii="Times New Roman" w:hAnsi="Times New Roman"/>
          <w:b/>
          <w:sz w:val="24"/>
          <w:szCs w:val="24"/>
        </w:rPr>
        <w:t>2</w:t>
      </w:r>
      <w:r w:rsidRPr="005F2253">
        <w:rPr>
          <w:rFonts w:ascii="Times New Roman" w:hAnsi="Times New Roman"/>
          <w:b/>
          <w:sz w:val="24"/>
          <w:szCs w:val="24"/>
        </w:rPr>
        <w:t>: Hierarchical Model</w:t>
      </w:r>
    </w:p>
    <w:p w14:paraId="475022DB" w14:textId="77777777" w:rsidR="005D45F5" w:rsidRPr="005F2253" w:rsidRDefault="00B76696" w:rsidP="000D6274">
      <w:pPr>
        <w:spacing w:after="0" w:line="360" w:lineRule="auto"/>
        <w:jc w:val="both"/>
        <w:rPr>
          <w:rFonts w:ascii="Times New Roman" w:hAnsi="Times New Roman"/>
          <w:b/>
          <w:sz w:val="24"/>
          <w:szCs w:val="24"/>
        </w:rPr>
      </w:pPr>
      <w:r w:rsidRPr="005F2253">
        <w:rPr>
          <w:rFonts w:ascii="Times New Roman" w:hAnsi="Times New Roman"/>
          <w:b/>
          <w:sz w:val="24"/>
          <w:szCs w:val="24"/>
        </w:rPr>
        <w:t xml:space="preserve">Advantages: </w:t>
      </w:r>
    </w:p>
    <w:p w14:paraId="68560C24" w14:textId="77777777" w:rsidR="005D45F5" w:rsidRPr="005F2253" w:rsidRDefault="005D45F5" w:rsidP="000D6274">
      <w:pPr>
        <w:tabs>
          <w:tab w:val="left" w:pos="426"/>
        </w:tabs>
        <w:spacing w:after="0" w:line="360" w:lineRule="auto"/>
        <w:ind w:left="567"/>
        <w:jc w:val="both"/>
        <w:rPr>
          <w:rFonts w:ascii="Times New Roman" w:hAnsi="Times New Roman"/>
          <w:sz w:val="24"/>
          <w:szCs w:val="24"/>
        </w:rPr>
      </w:pPr>
      <w:r w:rsidRPr="005F2253">
        <w:rPr>
          <w:rFonts w:ascii="Times New Roman" w:hAnsi="Times New Roman"/>
          <w:sz w:val="24"/>
          <w:szCs w:val="24"/>
        </w:rPr>
        <w:t>1. The representation of records is done using an ordered tree, which is natural</w:t>
      </w:r>
      <w:r w:rsidR="0066156A" w:rsidRPr="005F2253">
        <w:rPr>
          <w:rFonts w:ascii="Times New Roman" w:hAnsi="Times New Roman"/>
          <w:sz w:val="24"/>
          <w:szCs w:val="24"/>
        </w:rPr>
        <w:t xml:space="preserve"> </w:t>
      </w:r>
      <w:r w:rsidRPr="005F2253">
        <w:rPr>
          <w:rFonts w:ascii="Times New Roman" w:hAnsi="Times New Roman"/>
          <w:sz w:val="24"/>
          <w:szCs w:val="24"/>
        </w:rPr>
        <w:t xml:space="preserve">method of implementation of one–to-many relationships. </w:t>
      </w:r>
    </w:p>
    <w:p w14:paraId="481CA016" w14:textId="77777777" w:rsidR="005D45F5" w:rsidRPr="005F2253" w:rsidRDefault="005D45F5" w:rsidP="000D6274">
      <w:pPr>
        <w:tabs>
          <w:tab w:val="left" w:pos="426"/>
        </w:tabs>
        <w:spacing w:after="0" w:line="360" w:lineRule="auto"/>
        <w:ind w:left="567"/>
        <w:jc w:val="both"/>
        <w:rPr>
          <w:rFonts w:ascii="Times New Roman" w:hAnsi="Times New Roman"/>
          <w:sz w:val="24"/>
          <w:szCs w:val="24"/>
        </w:rPr>
      </w:pPr>
      <w:r w:rsidRPr="005F2253">
        <w:rPr>
          <w:rFonts w:ascii="Times New Roman" w:hAnsi="Times New Roman"/>
          <w:sz w:val="24"/>
          <w:szCs w:val="24"/>
        </w:rPr>
        <w:t xml:space="preserve">2. Proper ordering of the tree results in easier and faster retrieval of records. </w:t>
      </w:r>
    </w:p>
    <w:p w14:paraId="0D36521F" w14:textId="77777777" w:rsidR="00ED49F5" w:rsidRPr="005F2253" w:rsidRDefault="005D45F5" w:rsidP="000D6274">
      <w:pPr>
        <w:tabs>
          <w:tab w:val="left" w:pos="426"/>
        </w:tabs>
        <w:spacing w:after="0" w:line="360" w:lineRule="auto"/>
        <w:ind w:left="567"/>
        <w:jc w:val="both"/>
        <w:rPr>
          <w:rFonts w:ascii="Times New Roman" w:hAnsi="Times New Roman"/>
          <w:sz w:val="24"/>
          <w:szCs w:val="24"/>
        </w:rPr>
      </w:pPr>
      <w:r w:rsidRPr="005F2253">
        <w:rPr>
          <w:rFonts w:ascii="Times New Roman" w:hAnsi="Times New Roman"/>
          <w:sz w:val="24"/>
          <w:szCs w:val="24"/>
        </w:rPr>
        <w:t xml:space="preserve">3. Allows the use of virtual records. </w:t>
      </w:r>
    </w:p>
    <w:p w14:paraId="77F938D7" w14:textId="77777777" w:rsidR="00EF103C" w:rsidRPr="005F2253" w:rsidRDefault="00EF103C" w:rsidP="000D6274">
      <w:pPr>
        <w:tabs>
          <w:tab w:val="left" w:pos="426"/>
        </w:tabs>
        <w:spacing w:after="0" w:line="360" w:lineRule="auto"/>
        <w:ind w:left="567"/>
        <w:jc w:val="both"/>
        <w:rPr>
          <w:rFonts w:ascii="Times New Roman" w:hAnsi="Times New Roman"/>
          <w:sz w:val="24"/>
          <w:szCs w:val="24"/>
        </w:rPr>
      </w:pPr>
    </w:p>
    <w:p w14:paraId="2F06782F" w14:textId="77777777" w:rsidR="0042667B" w:rsidRPr="005F2253" w:rsidRDefault="0033610A" w:rsidP="000D6274">
      <w:pPr>
        <w:widowControl w:val="0"/>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bCs/>
          <w:sz w:val="24"/>
          <w:szCs w:val="24"/>
        </w:rPr>
        <w:t>1.</w:t>
      </w:r>
      <w:r w:rsidR="00477F64" w:rsidRPr="005F2253">
        <w:rPr>
          <w:rFonts w:ascii="Times New Roman" w:hAnsi="Times New Roman"/>
          <w:b/>
          <w:bCs/>
          <w:sz w:val="24"/>
          <w:szCs w:val="24"/>
        </w:rPr>
        <w:t xml:space="preserve">4 </w:t>
      </w:r>
      <w:r w:rsidR="0042667B" w:rsidRPr="005F2253">
        <w:rPr>
          <w:rFonts w:ascii="Times New Roman" w:hAnsi="Times New Roman"/>
          <w:b/>
          <w:bCs/>
          <w:sz w:val="24"/>
          <w:szCs w:val="24"/>
        </w:rPr>
        <w:t>DATABASE SYSTEM ARCHITECTURE</w:t>
      </w:r>
    </w:p>
    <w:p w14:paraId="263D6217" w14:textId="77777777" w:rsidR="00477F64" w:rsidRPr="005F2253" w:rsidRDefault="0042667B" w:rsidP="000D6274">
      <w:pPr>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The functional components of a database system can be broadly divided into the storage manager and the query processor components. The storage manager is important because databases typically require a large amount of storage space.</w:t>
      </w:r>
    </w:p>
    <w:p w14:paraId="1BE8DCFB" w14:textId="77777777" w:rsidR="00C31D42" w:rsidRPr="005F2253" w:rsidRDefault="00477F64" w:rsidP="000D6274">
      <w:pPr>
        <w:autoSpaceDE w:val="0"/>
        <w:autoSpaceDN w:val="0"/>
        <w:adjustRightInd w:val="0"/>
        <w:spacing w:after="0" w:line="360" w:lineRule="auto"/>
        <w:jc w:val="both"/>
        <w:rPr>
          <w:rFonts w:ascii="Times New Roman" w:hAnsi="Times New Roman"/>
          <w:b/>
          <w:sz w:val="24"/>
          <w:szCs w:val="24"/>
        </w:rPr>
      </w:pPr>
      <w:bookmarkStart w:id="0" w:name="page10"/>
      <w:bookmarkEnd w:id="0"/>
      <w:r w:rsidRPr="005F2253">
        <w:rPr>
          <w:rFonts w:ascii="Times New Roman" w:hAnsi="Times New Roman"/>
          <w:b/>
          <w:sz w:val="24"/>
          <w:szCs w:val="24"/>
        </w:rPr>
        <w:t xml:space="preserve">1.4.1 </w:t>
      </w:r>
      <w:r w:rsidR="00B76696" w:rsidRPr="005F2253">
        <w:rPr>
          <w:rFonts w:ascii="Times New Roman" w:hAnsi="Times New Roman"/>
          <w:b/>
          <w:sz w:val="24"/>
          <w:szCs w:val="24"/>
        </w:rPr>
        <w:t>Storage Manager</w:t>
      </w:r>
    </w:p>
    <w:p w14:paraId="4F724DBE" w14:textId="77777777" w:rsidR="00477F64" w:rsidRPr="005F2253" w:rsidRDefault="0042667B" w:rsidP="000D6274">
      <w:pPr>
        <w:autoSpaceDE w:val="0"/>
        <w:autoSpaceDN w:val="0"/>
        <w:adjustRightInd w:val="0"/>
        <w:spacing w:after="0" w:line="360" w:lineRule="auto"/>
        <w:ind w:firstLine="360"/>
        <w:jc w:val="both"/>
        <w:rPr>
          <w:rFonts w:ascii="Times New Roman" w:hAnsi="Times New Roman"/>
          <w:sz w:val="24"/>
          <w:szCs w:val="24"/>
        </w:rPr>
      </w:pPr>
      <w:r w:rsidRPr="005F2253">
        <w:rPr>
          <w:rFonts w:ascii="Times New Roman" w:hAnsi="Times New Roman"/>
          <w:sz w:val="24"/>
          <w:szCs w:val="24"/>
        </w:rPr>
        <w:t>The storage manager translates the various DML statements into low-level file-system commands. The storage manager is responsible for storing, retrieving, and updating data in the database.</w:t>
      </w:r>
    </w:p>
    <w:p w14:paraId="6F1D5394" w14:textId="77777777" w:rsidR="00032B90" w:rsidRPr="005F2253" w:rsidRDefault="0042667B" w:rsidP="000D6274">
      <w:pPr>
        <w:pStyle w:val="ListParagraph"/>
        <w:numPr>
          <w:ilvl w:val="0"/>
          <w:numId w:val="1"/>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bCs/>
          <w:sz w:val="24"/>
          <w:szCs w:val="24"/>
        </w:rPr>
        <w:t>Authorization and integrity manager</w:t>
      </w:r>
      <w:r w:rsidRPr="005F2253">
        <w:rPr>
          <w:rFonts w:ascii="Times New Roman" w:hAnsi="Times New Roman"/>
          <w:sz w:val="24"/>
          <w:szCs w:val="24"/>
        </w:rPr>
        <w:t>, which tests for the satisfaction of integrity constraints and checks the authority of users to access data.</w:t>
      </w:r>
    </w:p>
    <w:p w14:paraId="531C41A3" w14:textId="77777777" w:rsidR="0042667B" w:rsidRPr="005F2253" w:rsidRDefault="0042667B" w:rsidP="000D6274">
      <w:pPr>
        <w:pStyle w:val="ListParagraph"/>
        <w:numPr>
          <w:ilvl w:val="0"/>
          <w:numId w:val="1"/>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bCs/>
          <w:sz w:val="24"/>
          <w:szCs w:val="24"/>
        </w:rPr>
        <w:t>Transaction manager</w:t>
      </w:r>
      <w:r w:rsidRPr="005F2253">
        <w:rPr>
          <w:rFonts w:ascii="Times New Roman" w:hAnsi="Times New Roman"/>
          <w:sz w:val="24"/>
          <w:szCs w:val="24"/>
        </w:rPr>
        <w:t>, which ensures that the database remains in a consistent (correct) state despite system failures, and that concurrent transaction executions proceed without conflicting.</w:t>
      </w:r>
    </w:p>
    <w:p w14:paraId="7E0EE134" w14:textId="77777777" w:rsidR="00B76696" w:rsidRPr="005F2253" w:rsidRDefault="00B76696" w:rsidP="000D6274">
      <w:pPr>
        <w:pStyle w:val="ListParagraph"/>
        <w:numPr>
          <w:ilvl w:val="0"/>
          <w:numId w:val="1"/>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bCs/>
          <w:sz w:val="24"/>
          <w:szCs w:val="24"/>
        </w:rPr>
        <w:t>File manager</w:t>
      </w:r>
      <w:r w:rsidRPr="005F2253">
        <w:rPr>
          <w:rFonts w:ascii="Times New Roman" w:hAnsi="Times New Roman"/>
          <w:sz w:val="24"/>
          <w:szCs w:val="24"/>
        </w:rPr>
        <w:t>, which manages the allocation of space on disk storage and the data structures used to represent information stored on disk.</w:t>
      </w:r>
    </w:p>
    <w:p w14:paraId="1BE283AD" w14:textId="77777777" w:rsidR="00B76696" w:rsidRPr="005F2253" w:rsidRDefault="00B76696" w:rsidP="000D6274">
      <w:pPr>
        <w:pStyle w:val="ListParagraph"/>
        <w:numPr>
          <w:ilvl w:val="0"/>
          <w:numId w:val="1"/>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bCs/>
          <w:sz w:val="24"/>
          <w:szCs w:val="24"/>
        </w:rPr>
        <w:lastRenderedPageBreak/>
        <w:t>Buffer manager</w:t>
      </w:r>
      <w:r w:rsidRPr="005F2253">
        <w:rPr>
          <w:rFonts w:ascii="Times New Roman" w:hAnsi="Times New Roman"/>
          <w:sz w:val="24"/>
          <w:szCs w:val="24"/>
        </w:rPr>
        <w:t xml:space="preserve">, which is responsible for fetching data from disk storage into main memory, and deciding what data to cache in main memory. </w:t>
      </w:r>
    </w:p>
    <w:p w14:paraId="5BE23A05" w14:textId="77777777" w:rsidR="00B76696" w:rsidRPr="005F2253" w:rsidRDefault="00B76696" w:rsidP="000D6274">
      <w:p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The storage manager implements several data structures as part of the physical system </w:t>
      </w:r>
      <w:proofErr w:type="gramStart"/>
      <w:r w:rsidRPr="005F2253">
        <w:rPr>
          <w:rFonts w:ascii="Times New Roman" w:hAnsi="Times New Roman"/>
          <w:sz w:val="24"/>
          <w:szCs w:val="24"/>
        </w:rPr>
        <w:t>implementation</w:t>
      </w:r>
      <w:r w:rsidR="00DD2156" w:rsidRPr="005F2253">
        <w:rPr>
          <w:rFonts w:ascii="Times New Roman" w:hAnsi="Times New Roman"/>
          <w:sz w:val="24"/>
          <w:szCs w:val="24"/>
        </w:rPr>
        <w:t>(</w:t>
      </w:r>
      <w:proofErr w:type="gramEnd"/>
      <w:r w:rsidR="00DD2156" w:rsidRPr="005F2253">
        <w:rPr>
          <w:rFonts w:ascii="Times New Roman" w:hAnsi="Times New Roman"/>
          <w:sz w:val="24"/>
          <w:szCs w:val="24"/>
        </w:rPr>
        <w:t>Fig 1.3</w:t>
      </w:r>
      <w:r w:rsidR="00487728" w:rsidRPr="005F2253">
        <w:rPr>
          <w:rFonts w:ascii="Times New Roman" w:hAnsi="Times New Roman"/>
          <w:sz w:val="24"/>
          <w:szCs w:val="24"/>
        </w:rPr>
        <w:t>a</w:t>
      </w:r>
      <w:r w:rsidR="00DD2156" w:rsidRPr="005F2253">
        <w:rPr>
          <w:rFonts w:ascii="Times New Roman" w:hAnsi="Times New Roman"/>
          <w:sz w:val="24"/>
          <w:szCs w:val="24"/>
        </w:rPr>
        <w:t>)</w:t>
      </w:r>
      <w:r w:rsidRPr="005F2253">
        <w:rPr>
          <w:rFonts w:ascii="Times New Roman" w:hAnsi="Times New Roman"/>
          <w:sz w:val="24"/>
          <w:szCs w:val="24"/>
        </w:rPr>
        <w:t>:</w:t>
      </w:r>
    </w:p>
    <w:p w14:paraId="10D8B82C" w14:textId="77777777" w:rsidR="00B76696" w:rsidRPr="005F2253" w:rsidRDefault="00B76696" w:rsidP="000D6274">
      <w:pPr>
        <w:pStyle w:val="ListParagraph"/>
        <w:autoSpaceDE w:val="0"/>
        <w:autoSpaceDN w:val="0"/>
        <w:adjustRightInd w:val="0"/>
        <w:spacing w:after="0" w:line="360" w:lineRule="auto"/>
        <w:jc w:val="both"/>
        <w:rPr>
          <w:rFonts w:ascii="Times New Roman" w:hAnsi="Times New Roman"/>
          <w:sz w:val="24"/>
          <w:szCs w:val="24"/>
        </w:rPr>
      </w:pPr>
    </w:p>
    <w:p w14:paraId="651E281B" w14:textId="77777777" w:rsidR="0042667B" w:rsidRPr="005F2253" w:rsidRDefault="006A02D7" w:rsidP="000D6274">
      <w:pPr>
        <w:spacing w:after="0" w:line="360" w:lineRule="auto"/>
        <w:jc w:val="both"/>
        <w:rPr>
          <w:rFonts w:ascii="Times New Roman" w:eastAsia="Times New Roman" w:hAnsi="Times New Roman"/>
          <w:color w:val="000000"/>
          <w:sz w:val="24"/>
          <w:szCs w:val="24"/>
          <w:lang w:eastAsia="en-IN"/>
        </w:rPr>
      </w:pPr>
      <w:r w:rsidRPr="005F2253">
        <w:rPr>
          <w:rFonts w:ascii="Times New Roman" w:eastAsia="Times New Roman" w:hAnsi="Times New Roman"/>
          <w:noProof/>
          <w:color w:val="000000"/>
          <w:sz w:val="24"/>
          <w:szCs w:val="24"/>
          <w:lang w:val="en-US"/>
        </w:rPr>
        <w:drawing>
          <wp:inline distT="0" distB="0" distL="0" distR="0" wp14:anchorId="0BF651CB" wp14:editId="03ACA1A8">
            <wp:extent cx="5711190" cy="4172585"/>
            <wp:effectExtent l="0" t="0" r="0" b="0"/>
            <wp:docPr id="3"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1190" cy="4172585"/>
                    </a:xfrm>
                    <a:prstGeom prst="rect">
                      <a:avLst/>
                    </a:prstGeom>
                    <a:noFill/>
                    <a:ln>
                      <a:noFill/>
                    </a:ln>
                  </pic:spPr>
                </pic:pic>
              </a:graphicData>
            </a:graphic>
          </wp:inline>
        </w:drawing>
      </w:r>
    </w:p>
    <w:p w14:paraId="50F56F85" w14:textId="77777777" w:rsidR="00483FCE" w:rsidRPr="005F2253" w:rsidRDefault="00483FCE" w:rsidP="000D6274">
      <w:pPr>
        <w:widowControl w:val="0"/>
        <w:autoSpaceDE w:val="0"/>
        <w:autoSpaceDN w:val="0"/>
        <w:adjustRightInd w:val="0"/>
        <w:spacing w:after="0" w:line="360" w:lineRule="auto"/>
        <w:jc w:val="center"/>
        <w:rPr>
          <w:rFonts w:ascii="Times New Roman" w:hAnsi="Times New Roman"/>
          <w:b/>
          <w:bCs/>
          <w:sz w:val="24"/>
          <w:szCs w:val="24"/>
        </w:rPr>
      </w:pPr>
      <w:r w:rsidRPr="005F2253">
        <w:rPr>
          <w:rFonts w:ascii="Times New Roman" w:eastAsia="Times New Roman" w:hAnsi="Times New Roman"/>
          <w:b/>
          <w:color w:val="000000"/>
          <w:sz w:val="24"/>
          <w:szCs w:val="24"/>
          <w:lang w:eastAsia="en-IN"/>
        </w:rPr>
        <w:t>Fig:1.</w:t>
      </w:r>
      <w:r w:rsidR="00F064DD" w:rsidRPr="005F2253">
        <w:rPr>
          <w:rFonts w:ascii="Times New Roman" w:eastAsia="Times New Roman" w:hAnsi="Times New Roman"/>
          <w:b/>
          <w:color w:val="000000"/>
          <w:sz w:val="24"/>
          <w:szCs w:val="24"/>
          <w:lang w:eastAsia="en-IN"/>
        </w:rPr>
        <w:t>3</w:t>
      </w:r>
      <w:r w:rsidRPr="005F2253">
        <w:rPr>
          <w:rFonts w:ascii="Times New Roman" w:eastAsia="Times New Roman" w:hAnsi="Times New Roman"/>
          <w:b/>
          <w:color w:val="000000"/>
          <w:sz w:val="24"/>
          <w:szCs w:val="24"/>
          <w:lang w:eastAsia="en-IN"/>
        </w:rPr>
        <w:t xml:space="preserve"> </w:t>
      </w:r>
      <w:r w:rsidR="00487728" w:rsidRPr="005F2253">
        <w:rPr>
          <w:rFonts w:ascii="Times New Roman" w:eastAsia="Times New Roman" w:hAnsi="Times New Roman"/>
          <w:b/>
          <w:color w:val="000000"/>
          <w:sz w:val="24"/>
          <w:szCs w:val="24"/>
          <w:lang w:eastAsia="en-IN"/>
        </w:rPr>
        <w:t xml:space="preserve">a </w:t>
      </w:r>
      <w:r w:rsidRPr="005F2253">
        <w:rPr>
          <w:rFonts w:ascii="Times New Roman" w:hAnsi="Times New Roman"/>
          <w:b/>
          <w:bCs/>
          <w:sz w:val="24"/>
          <w:szCs w:val="24"/>
        </w:rPr>
        <w:t>Database System Architecture</w:t>
      </w:r>
    </w:p>
    <w:p w14:paraId="72C427BE" w14:textId="77777777" w:rsidR="00EF103C" w:rsidRPr="005F2253" w:rsidRDefault="00EF103C" w:rsidP="000D6274">
      <w:pPr>
        <w:widowControl w:val="0"/>
        <w:autoSpaceDE w:val="0"/>
        <w:autoSpaceDN w:val="0"/>
        <w:adjustRightInd w:val="0"/>
        <w:spacing w:after="0" w:line="360" w:lineRule="auto"/>
        <w:jc w:val="both"/>
        <w:rPr>
          <w:rFonts w:ascii="Times New Roman" w:hAnsi="Times New Roman"/>
          <w:b/>
          <w:sz w:val="24"/>
          <w:szCs w:val="24"/>
        </w:rPr>
      </w:pPr>
    </w:p>
    <w:p w14:paraId="6A358979" w14:textId="77777777" w:rsidR="00180EB0" w:rsidRPr="005F2253" w:rsidRDefault="00180EB0" w:rsidP="000D6274">
      <w:pPr>
        <w:pStyle w:val="ListParagraph"/>
        <w:numPr>
          <w:ilvl w:val="0"/>
          <w:numId w:val="2"/>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bCs/>
          <w:sz w:val="24"/>
          <w:szCs w:val="24"/>
        </w:rPr>
        <w:t>Data files</w:t>
      </w:r>
      <w:r w:rsidRPr="005F2253">
        <w:rPr>
          <w:rFonts w:ascii="Times New Roman" w:hAnsi="Times New Roman"/>
          <w:sz w:val="24"/>
          <w:szCs w:val="24"/>
        </w:rPr>
        <w:t>, which store the database itself.</w:t>
      </w:r>
    </w:p>
    <w:p w14:paraId="22E7E510" w14:textId="77777777" w:rsidR="00180EB0" w:rsidRPr="005F2253" w:rsidRDefault="00180EB0" w:rsidP="000D6274">
      <w:pPr>
        <w:pStyle w:val="ListParagraph"/>
        <w:numPr>
          <w:ilvl w:val="0"/>
          <w:numId w:val="2"/>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bCs/>
          <w:sz w:val="24"/>
          <w:szCs w:val="24"/>
        </w:rPr>
        <w:t>Data dictionary</w:t>
      </w:r>
      <w:r w:rsidRPr="005F2253">
        <w:rPr>
          <w:rFonts w:ascii="Times New Roman" w:hAnsi="Times New Roman"/>
          <w:sz w:val="24"/>
          <w:szCs w:val="24"/>
        </w:rPr>
        <w:t>, which stores metadata about the structure of the database, in particular the schema of the database.</w:t>
      </w:r>
    </w:p>
    <w:p w14:paraId="354B6530" w14:textId="77777777" w:rsidR="002B49C0" w:rsidRPr="005F2253" w:rsidRDefault="00180EB0" w:rsidP="000D6274">
      <w:pPr>
        <w:pStyle w:val="ListParagraph"/>
        <w:numPr>
          <w:ilvl w:val="0"/>
          <w:numId w:val="2"/>
        </w:numPr>
        <w:spacing w:after="0" w:line="360" w:lineRule="auto"/>
        <w:jc w:val="both"/>
        <w:rPr>
          <w:rFonts w:ascii="Times New Roman" w:hAnsi="Times New Roman"/>
          <w:sz w:val="24"/>
          <w:szCs w:val="24"/>
        </w:rPr>
      </w:pPr>
      <w:r w:rsidRPr="005F2253">
        <w:rPr>
          <w:rFonts w:ascii="Times New Roman" w:hAnsi="Times New Roman"/>
          <w:b/>
          <w:bCs/>
          <w:sz w:val="24"/>
          <w:szCs w:val="24"/>
        </w:rPr>
        <w:t>Indices</w:t>
      </w:r>
      <w:r w:rsidRPr="005F2253">
        <w:rPr>
          <w:rFonts w:ascii="Times New Roman" w:hAnsi="Times New Roman"/>
          <w:sz w:val="24"/>
          <w:szCs w:val="24"/>
        </w:rPr>
        <w:t>, which provide fast access to data items that hold particular values.</w:t>
      </w:r>
    </w:p>
    <w:p w14:paraId="2875BC21" w14:textId="77777777" w:rsidR="00970A17" w:rsidRPr="005F2253" w:rsidRDefault="00970A17" w:rsidP="000D6274">
      <w:pPr>
        <w:pStyle w:val="ListParagraph"/>
        <w:spacing w:after="0" w:line="360" w:lineRule="auto"/>
        <w:ind w:left="360"/>
        <w:jc w:val="both"/>
        <w:rPr>
          <w:rFonts w:ascii="Times New Roman" w:hAnsi="Times New Roman"/>
          <w:sz w:val="24"/>
          <w:szCs w:val="24"/>
        </w:rPr>
      </w:pPr>
    </w:p>
    <w:p w14:paraId="47BF01B9" w14:textId="77777777" w:rsidR="00180EB0" w:rsidRPr="005F2253" w:rsidRDefault="002B49C0" w:rsidP="000D6274">
      <w:pPr>
        <w:spacing w:after="0" w:line="360" w:lineRule="auto"/>
        <w:jc w:val="both"/>
        <w:rPr>
          <w:rFonts w:ascii="Times New Roman" w:hAnsi="Times New Roman"/>
          <w:b/>
          <w:bCs/>
          <w:sz w:val="24"/>
          <w:szCs w:val="24"/>
        </w:rPr>
      </w:pPr>
      <w:r w:rsidRPr="005F2253">
        <w:rPr>
          <w:rFonts w:ascii="Times New Roman" w:hAnsi="Times New Roman"/>
          <w:b/>
          <w:bCs/>
          <w:sz w:val="24"/>
          <w:szCs w:val="24"/>
        </w:rPr>
        <w:t>1.4</w:t>
      </w:r>
      <w:r w:rsidR="00180EB0" w:rsidRPr="005F2253">
        <w:rPr>
          <w:rFonts w:ascii="Times New Roman" w:hAnsi="Times New Roman"/>
          <w:b/>
          <w:bCs/>
          <w:sz w:val="24"/>
          <w:szCs w:val="24"/>
        </w:rPr>
        <w:t xml:space="preserve">.2 </w:t>
      </w:r>
      <w:r w:rsidR="00970A17" w:rsidRPr="005F2253">
        <w:rPr>
          <w:rFonts w:ascii="Times New Roman" w:hAnsi="Times New Roman"/>
          <w:b/>
          <w:bCs/>
          <w:sz w:val="24"/>
          <w:szCs w:val="24"/>
        </w:rPr>
        <w:t>The Query Processor</w:t>
      </w:r>
    </w:p>
    <w:p w14:paraId="05B1F7D8" w14:textId="77777777" w:rsidR="00180EB0" w:rsidRPr="005F2253" w:rsidRDefault="00180EB0" w:rsidP="000D6274">
      <w:p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The query processor components include</w:t>
      </w:r>
    </w:p>
    <w:p w14:paraId="177DC096" w14:textId="77777777" w:rsidR="00180EB0" w:rsidRPr="005F2253" w:rsidRDefault="00180EB0" w:rsidP="000D6274">
      <w:pPr>
        <w:pStyle w:val="ListParagraph"/>
        <w:numPr>
          <w:ilvl w:val="0"/>
          <w:numId w:val="3"/>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bCs/>
          <w:sz w:val="24"/>
          <w:szCs w:val="24"/>
        </w:rPr>
        <w:t>DDL interpreter</w:t>
      </w:r>
      <w:r w:rsidRPr="005F2253">
        <w:rPr>
          <w:rFonts w:ascii="Times New Roman" w:hAnsi="Times New Roman"/>
          <w:sz w:val="24"/>
          <w:szCs w:val="24"/>
        </w:rPr>
        <w:t>, which interprets DDL statements and records the definitions in the data dictionary.</w:t>
      </w:r>
    </w:p>
    <w:p w14:paraId="4E51E6ED" w14:textId="77777777" w:rsidR="00180EB0" w:rsidRPr="005F2253" w:rsidRDefault="00180EB0" w:rsidP="000D6274">
      <w:pPr>
        <w:pStyle w:val="ListParagraph"/>
        <w:numPr>
          <w:ilvl w:val="0"/>
          <w:numId w:val="3"/>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bCs/>
          <w:sz w:val="24"/>
          <w:szCs w:val="24"/>
        </w:rPr>
        <w:lastRenderedPageBreak/>
        <w:t xml:space="preserve">DML </w:t>
      </w:r>
      <w:r w:rsidRPr="005F2253">
        <w:rPr>
          <w:rFonts w:ascii="Times New Roman" w:hAnsi="Times New Roman"/>
          <w:b/>
          <w:sz w:val="24"/>
          <w:szCs w:val="24"/>
        </w:rPr>
        <w:t>compiler</w:t>
      </w:r>
      <w:r w:rsidRPr="005F2253">
        <w:rPr>
          <w:rFonts w:ascii="Times New Roman" w:hAnsi="Times New Roman"/>
          <w:sz w:val="24"/>
          <w:szCs w:val="24"/>
        </w:rPr>
        <w:t>, which translates DML statements in a query language into an evaluation plan consisting of low-level instructions</w:t>
      </w:r>
    </w:p>
    <w:p w14:paraId="3714E0EC" w14:textId="77777777" w:rsidR="00180EB0" w:rsidRPr="005F2253" w:rsidRDefault="00180EB0" w:rsidP="000D6274">
      <w:pPr>
        <w:pStyle w:val="ListParagraph"/>
        <w:numPr>
          <w:ilvl w:val="0"/>
          <w:numId w:val="3"/>
        </w:numPr>
        <w:autoSpaceDE w:val="0"/>
        <w:autoSpaceDN w:val="0"/>
        <w:adjustRightInd w:val="0"/>
        <w:spacing w:after="0" w:line="360" w:lineRule="auto"/>
        <w:jc w:val="both"/>
        <w:rPr>
          <w:rFonts w:ascii="Times New Roman" w:eastAsia="CMSY10" w:hAnsi="Times New Roman"/>
          <w:sz w:val="24"/>
          <w:szCs w:val="24"/>
        </w:rPr>
      </w:pPr>
      <w:r w:rsidRPr="005F2253">
        <w:rPr>
          <w:rFonts w:ascii="Times New Roman" w:eastAsia="CMSY10" w:hAnsi="Times New Roman"/>
          <w:b/>
          <w:bCs/>
          <w:sz w:val="24"/>
          <w:szCs w:val="24"/>
        </w:rPr>
        <w:t>Query evaluation engine</w:t>
      </w:r>
      <w:r w:rsidRPr="005F2253">
        <w:rPr>
          <w:rFonts w:ascii="Times New Roman" w:eastAsia="CMSY10" w:hAnsi="Times New Roman"/>
          <w:sz w:val="24"/>
          <w:szCs w:val="24"/>
        </w:rPr>
        <w:t xml:space="preserve">, which executes low-level instructions </w:t>
      </w:r>
    </w:p>
    <w:p w14:paraId="37059ADF" w14:textId="77777777" w:rsidR="00180EB0" w:rsidRPr="005F2253" w:rsidRDefault="00180EB0" w:rsidP="000D6274">
      <w:pPr>
        <w:spacing w:after="0" w:line="360" w:lineRule="auto"/>
        <w:jc w:val="both"/>
        <w:rPr>
          <w:rFonts w:ascii="Times New Roman" w:eastAsia="Times New Roman" w:hAnsi="Times New Roman"/>
          <w:b/>
          <w:color w:val="000000"/>
          <w:sz w:val="24"/>
          <w:szCs w:val="24"/>
          <w:lang w:eastAsia="en-IN"/>
        </w:rPr>
      </w:pPr>
      <w:r w:rsidRPr="005F2253">
        <w:rPr>
          <w:rFonts w:ascii="Times New Roman" w:eastAsia="Times New Roman" w:hAnsi="Times New Roman"/>
          <w:b/>
          <w:color w:val="000000"/>
          <w:sz w:val="24"/>
          <w:szCs w:val="24"/>
          <w:lang w:eastAsia="en-IN"/>
        </w:rPr>
        <w:t>Database Users:</w:t>
      </w:r>
    </w:p>
    <w:p w14:paraId="6D132E62" w14:textId="77777777" w:rsidR="00180EB0" w:rsidRPr="005F2253" w:rsidRDefault="00180EB0" w:rsidP="000D6274">
      <w:pPr>
        <w:spacing w:after="0" w:line="360" w:lineRule="auto"/>
        <w:jc w:val="both"/>
        <w:rPr>
          <w:rFonts w:ascii="Times New Roman" w:eastAsia="Times New Roman" w:hAnsi="Times New Roman"/>
          <w:color w:val="000000"/>
          <w:sz w:val="24"/>
          <w:szCs w:val="24"/>
          <w:lang w:eastAsia="en-IN"/>
        </w:rPr>
      </w:pPr>
      <w:r w:rsidRPr="005F2253">
        <w:rPr>
          <w:rFonts w:ascii="Times New Roman" w:eastAsia="Times New Roman" w:hAnsi="Times New Roman"/>
          <w:color w:val="000000"/>
          <w:sz w:val="24"/>
          <w:szCs w:val="24"/>
          <w:lang w:eastAsia="en-IN"/>
        </w:rPr>
        <w:t>Users are differentiated by the way they expect to interact with the system</w:t>
      </w:r>
    </w:p>
    <w:p w14:paraId="13E7497C" w14:textId="77777777" w:rsidR="00180EB0" w:rsidRPr="005F2253" w:rsidRDefault="00180EB0" w:rsidP="000D6274">
      <w:pPr>
        <w:pStyle w:val="ListParagraph"/>
        <w:numPr>
          <w:ilvl w:val="0"/>
          <w:numId w:val="3"/>
        </w:numPr>
        <w:spacing w:after="0" w:line="360" w:lineRule="auto"/>
        <w:jc w:val="both"/>
        <w:rPr>
          <w:rFonts w:ascii="Times New Roman" w:eastAsia="Times New Roman" w:hAnsi="Times New Roman"/>
          <w:color w:val="000000"/>
          <w:sz w:val="24"/>
          <w:szCs w:val="24"/>
          <w:lang w:eastAsia="en-IN"/>
        </w:rPr>
      </w:pPr>
      <w:r w:rsidRPr="005F2253">
        <w:rPr>
          <w:rFonts w:ascii="Times New Roman" w:eastAsia="Times New Roman" w:hAnsi="Times New Roman"/>
          <w:b/>
          <w:color w:val="000000"/>
          <w:sz w:val="24"/>
          <w:szCs w:val="24"/>
          <w:lang w:eastAsia="en-IN"/>
        </w:rPr>
        <w:t>Application programmers</w:t>
      </w:r>
      <w:r w:rsidRPr="005F2253">
        <w:rPr>
          <w:rFonts w:ascii="Times New Roman" w:eastAsia="Times New Roman" w:hAnsi="Times New Roman"/>
          <w:color w:val="000000"/>
          <w:sz w:val="24"/>
          <w:szCs w:val="24"/>
          <w:lang w:eastAsia="en-IN"/>
        </w:rPr>
        <w:t xml:space="preserve"> – interact with the system through DML calls</w:t>
      </w:r>
    </w:p>
    <w:p w14:paraId="2AFAD278" w14:textId="77777777" w:rsidR="00180EB0" w:rsidRPr="005F2253" w:rsidRDefault="00180EB0" w:rsidP="000D6274">
      <w:pPr>
        <w:pStyle w:val="ListParagraph"/>
        <w:numPr>
          <w:ilvl w:val="0"/>
          <w:numId w:val="3"/>
        </w:numPr>
        <w:spacing w:after="0" w:line="360" w:lineRule="auto"/>
        <w:jc w:val="both"/>
        <w:rPr>
          <w:rFonts w:ascii="Times New Roman" w:eastAsia="Times New Roman" w:hAnsi="Times New Roman"/>
          <w:color w:val="000000"/>
          <w:sz w:val="24"/>
          <w:szCs w:val="24"/>
          <w:lang w:eastAsia="en-IN"/>
        </w:rPr>
      </w:pPr>
      <w:r w:rsidRPr="005F2253">
        <w:rPr>
          <w:rFonts w:ascii="Times New Roman" w:eastAsia="Times New Roman" w:hAnsi="Times New Roman"/>
          <w:b/>
          <w:color w:val="000000"/>
          <w:sz w:val="24"/>
          <w:szCs w:val="24"/>
          <w:lang w:eastAsia="en-IN"/>
        </w:rPr>
        <w:t>Sophisticated users</w:t>
      </w:r>
      <w:r w:rsidRPr="005F2253">
        <w:rPr>
          <w:rFonts w:ascii="Times New Roman" w:eastAsia="Times New Roman" w:hAnsi="Times New Roman"/>
          <w:color w:val="000000"/>
          <w:sz w:val="24"/>
          <w:szCs w:val="24"/>
          <w:lang w:eastAsia="en-IN"/>
        </w:rPr>
        <w:t xml:space="preserve"> – form requests in a database query language</w:t>
      </w:r>
    </w:p>
    <w:p w14:paraId="736916D0" w14:textId="77777777" w:rsidR="00180EB0" w:rsidRPr="005F2253" w:rsidRDefault="00180EB0" w:rsidP="000D6274">
      <w:pPr>
        <w:pStyle w:val="ListParagraph"/>
        <w:numPr>
          <w:ilvl w:val="0"/>
          <w:numId w:val="3"/>
        </w:numPr>
        <w:spacing w:after="0" w:line="360" w:lineRule="auto"/>
        <w:jc w:val="both"/>
        <w:rPr>
          <w:rFonts w:ascii="Times New Roman" w:eastAsia="Times New Roman" w:hAnsi="Times New Roman"/>
          <w:color w:val="000000"/>
          <w:sz w:val="24"/>
          <w:szCs w:val="24"/>
          <w:lang w:eastAsia="en-IN"/>
        </w:rPr>
      </w:pPr>
      <w:r w:rsidRPr="005F2253">
        <w:rPr>
          <w:rFonts w:ascii="Times New Roman" w:eastAsia="Times New Roman" w:hAnsi="Times New Roman"/>
          <w:b/>
          <w:color w:val="000000"/>
          <w:sz w:val="24"/>
          <w:szCs w:val="24"/>
          <w:lang w:eastAsia="en-IN"/>
        </w:rPr>
        <w:t>Specialized users</w:t>
      </w:r>
      <w:r w:rsidRPr="005F2253">
        <w:rPr>
          <w:rFonts w:ascii="Times New Roman" w:eastAsia="Times New Roman" w:hAnsi="Times New Roman"/>
          <w:color w:val="000000"/>
          <w:sz w:val="24"/>
          <w:szCs w:val="24"/>
          <w:lang w:eastAsia="en-IN"/>
        </w:rPr>
        <w:t xml:space="preserve"> – write specialized database applications that do not fit into the traditional data processing framework</w:t>
      </w:r>
    </w:p>
    <w:p w14:paraId="219D25DF" w14:textId="77777777" w:rsidR="004B344B" w:rsidRPr="005F2253" w:rsidRDefault="00180EB0" w:rsidP="000D6274">
      <w:pPr>
        <w:pStyle w:val="ListParagraph"/>
        <w:numPr>
          <w:ilvl w:val="0"/>
          <w:numId w:val="3"/>
        </w:numPr>
        <w:spacing w:after="0" w:line="360" w:lineRule="auto"/>
        <w:jc w:val="both"/>
        <w:rPr>
          <w:rFonts w:ascii="Times New Roman" w:eastAsia="Times New Roman" w:hAnsi="Times New Roman"/>
          <w:color w:val="000000"/>
          <w:sz w:val="24"/>
          <w:szCs w:val="24"/>
          <w:lang w:eastAsia="en-IN"/>
        </w:rPr>
      </w:pPr>
      <w:r w:rsidRPr="005F2253">
        <w:rPr>
          <w:rFonts w:ascii="Times New Roman" w:eastAsia="Times New Roman" w:hAnsi="Times New Roman"/>
          <w:b/>
          <w:color w:val="000000"/>
          <w:sz w:val="24"/>
          <w:szCs w:val="24"/>
          <w:lang w:eastAsia="en-IN"/>
        </w:rPr>
        <w:t>Naive users</w:t>
      </w:r>
      <w:r w:rsidRPr="005F2253">
        <w:rPr>
          <w:rFonts w:ascii="Times New Roman" w:eastAsia="Times New Roman" w:hAnsi="Times New Roman"/>
          <w:color w:val="000000"/>
          <w:sz w:val="24"/>
          <w:szCs w:val="24"/>
          <w:lang w:eastAsia="en-IN"/>
        </w:rPr>
        <w:t xml:space="preserve"> – invoke one of the permanent application programs that have been written previously</w:t>
      </w:r>
    </w:p>
    <w:p w14:paraId="24C29CAD" w14:textId="77777777" w:rsidR="004B344B" w:rsidRPr="005F2253" w:rsidRDefault="004B344B"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Database applications are usually partitioned into two or three parts, as in Fig 1.3.</w:t>
      </w:r>
      <w:r w:rsidR="00487728" w:rsidRPr="005F2253">
        <w:rPr>
          <w:rFonts w:ascii="Times New Roman" w:hAnsi="Times New Roman"/>
          <w:color w:val="000000"/>
          <w:sz w:val="24"/>
          <w:szCs w:val="24"/>
          <w:lang w:val="en-US"/>
        </w:rPr>
        <w:t>b</w:t>
      </w:r>
    </w:p>
    <w:p w14:paraId="59016952" w14:textId="77777777" w:rsidR="004B344B" w:rsidRPr="005F2253" w:rsidRDefault="004B344B" w:rsidP="000D6274">
      <w:pPr>
        <w:numPr>
          <w:ilvl w:val="0"/>
          <w:numId w:val="298"/>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In a </w:t>
      </w:r>
      <w:r w:rsidRPr="005F2253">
        <w:rPr>
          <w:rFonts w:ascii="Times New Roman" w:hAnsi="Times New Roman"/>
          <w:b/>
          <w:bCs/>
          <w:color w:val="000000"/>
          <w:sz w:val="24"/>
          <w:szCs w:val="24"/>
          <w:lang w:val="en-US"/>
        </w:rPr>
        <w:t>two-tier architecture</w:t>
      </w:r>
      <w:r w:rsidRPr="005F2253">
        <w:rPr>
          <w:rFonts w:ascii="Times New Roman" w:hAnsi="Times New Roman"/>
          <w:color w:val="000000"/>
          <w:sz w:val="24"/>
          <w:szCs w:val="24"/>
          <w:lang w:val="en-US"/>
        </w:rPr>
        <w:t>, the application resides at the client machine,</w:t>
      </w:r>
      <w:r w:rsidR="00ED49F5" w:rsidRPr="005F2253">
        <w:rPr>
          <w:rFonts w:ascii="Times New Roman" w:hAnsi="Times New Roman"/>
          <w:color w:val="000000"/>
          <w:sz w:val="24"/>
          <w:szCs w:val="24"/>
          <w:lang w:val="en-US"/>
        </w:rPr>
        <w:t xml:space="preserve"> </w:t>
      </w:r>
      <w:r w:rsidRPr="005F2253">
        <w:rPr>
          <w:rFonts w:ascii="Times New Roman" w:hAnsi="Times New Roman"/>
          <w:color w:val="000000"/>
          <w:sz w:val="24"/>
          <w:szCs w:val="24"/>
          <w:lang w:val="en-US"/>
        </w:rPr>
        <w:t>where it invokes database system functionality at the server machine through query language statements. Application program interface standards like ODBC</w:t>
      </w:r>
      <w:r w:rsidR="00ED49F5" w:rsidRPr="005F2253">
        <w:rPr>
          <w:rFonts w:ascii="Times New Roman" w:hAnsi="Times New Roman"/>
          <w:color w:val="000000"/>
          <w:sz w:val="24"/>
          <w:szCs w:val="24"/>
          <w:lang w:val="en-US"/>
        </w:rPr>
        <w:t xml:space="preserve"> </w:t>
      </w:r>
      <w:r w:rsidRPr="005F2253">
        <w:rPr>
          <w:rFonts w:ascii="Times New Roman" w:hAnsi="Times New Roman"/>
          <w:color w:val="000000"/>
          <w:sz w:val="24"/>
          <w:szCs w:val="24"/>
          <w:lang w:val="en-US"/>
        </w:rPr>
        <w:t>and JDBC are used for interaction between the client and the server.</w:t>
      </w:r>
    </w:p>
    <w:p w14:paraId="26324BC7" w14:textId="77777777" w:rsidR="004B344B" w:rsidRPr="005F2253" w:rsidRDefault="004B344B" w:rsidP="000D6274">
      <w:pPr>
        <w:numPr>
          <w:ilvl w:val="0"/>
          <w:numId w:val="297"/>
        </w:numPr>
        <w:autoSpaceDE w:val="0"/>
        <w:autoSpaceDN w:val="0"/>
        <w:adjustRightInd w:val="0"/>
        <w:spacing w:after="0" w:line="360" w:lineRule="auto"/>
        <w:jc w:val="both"/>
        <w:rPr>
          <w:rFonts w:ascii="Times New Roman" w:eastAsia="CMSY10" w:hAnsi="Times New Roman"/>
          <w:color w:val="000000"/>
          <w:sz w:val="24"/>
          <w:szCs w:val="24"/>
        </w:rPr>
      </w:pPr>
      <w:r w:rsidRPr="005F2253">
        <w:rPr>
          <w:rFonts w:ascii="Times New Roman" w:hAnsi="Times New Roman"/>
          <w:color w:val="000000"/>
          <w:sz w:val="24"/>
          <w:szCs w:val="24"/>
          <w:lang w:val="en-US"/>
        </w:rPr>
        <w:t xml:space="preserve">In contrast, in a </w:t>
      </w:r>
      <w:r w:rsidRPr="005F2253">
        <w:rPr>
          <w:rFonts w:ascii="Times New Roman" w:hAnsi="Times New Roman"/>
          <w:b/>
          <w:bCs/>
          <w:color w:val="000000"/>
          <w:sz w:val="24"/>
          <w:szCs w:val="24"/>
          <w:lang w:val="en-US"/>
        </w:rPr>
        <w:t>three-tier architecture</w:t>
      </w:r>
      <w:r w:rsidRPr="005F2253">
        <w:rPr>
          <w:rFonts w:ascii="Times New Roman" w:hAnsi="Times New Roman"/>
          <w:color w:val="000000"/>
          <w:sz w:val="24"/>
          <w:szCs w:val="24"/>
          <w:lang w:val="en-US"/>
        </w:rPr>
        <w:t>, the client machine acts as merely a</w:t>
      </w:r>
      <w:r w:rsidR="00ED49F5" w:rsidRPr="005F2253">
        <w:rPr>
          <w:rFonts w:ascii="Times New Roman" w:hAnsi="Times New Roman"/>
          <w:color w:val="000000"/>
          <w:sz w:val="24"/>
          <w:szCs w:val="24"/>
          <w:lang w:val="en-US"/>
        </w:rPr>
        <w:t xml:space="preserve"> </w:t>
      </w:r>
      <w:r w:rsidRPr="005F2253">
        <w:rPr>
          <w:rFonts w:ascii="Times New Roman" w:hAnsi="Times New Roman"/>
          <w:color w:val="000000"/>
          <w:sz w:val="24"/>
          <w:szCs w:val="24"/>
          <w:lang w:val="en-US"/>
        </w:rPr>
        <w:t>front end and does not contain any direct database calls. Instead, the client end</w:t>
      </w:r>
      <w:r w:rsidR="00ED49F5" w:rsidRPr="005F2253">
        <w:rPr>
          <w:rFonts w:ascii="Times New Roman" w:hAnsi="Times New Roman"/>
          <w:color w:val="000000"/>
          <w:sz w:val="24"/>
          <w:szCs w:val="24"/>
          <w:lang w:val="en-US"/>
        </w:rPr>
        <w:t xml:space="preserve"> </w:t>
      </w:r>
      <w:r w:rsidRPr="005F2253">
        <w:rPr>
          <w:rFonts w:ascii="Times New Roman" w:hAnsi="Times New Roman"/>
          <w:color w:val="000000"/>
          <w:sz w:val="24"/>
          <w:szCs w:val="24"/>
          <w:lang w:val="en-US"/>
        </w:rPr>
        <w:t xml:space="preserve">communicates with an </w:t>
      </w:r>
      <w:r w:rsidRPr="005F2253">
        <w:rPr>
          <w:rFonts w:ascii="Times New Roman" w:hAnsi="Times New Roman"/>
          <w:b/>
          <w:bCs/>
          <w:color w:val="000000"/>
          <w:sz w:val="24"/>
          <w:szCs w:val="24"/>
          <w:lang w:val="en-US"/>
        </w:rPr>
        <w:t>application server</w:t>
      </w:r>
      <w:r w:rsidRPr="005F2253">
        <w:rPr>
          <w:rFonts w:ascii="Times New Roman" w:hAnsi="Times New Roman"/>
          <w:color w:val="000000"/>
          <w:sz w:val="24"/>
          <w:szCs w:val="24"/>
          <w:lang w:val="en-US"/>
        </w:rPr>
        <w:t>, usually through a forms interface.</w:t>
      </w:r>
      <w:r w:rsidR="00ED49F5" w:rsidRPr="005F2253">
        <w:rPr>
          <w:rFonts w:ascii="Times New Roman" w:hAnsi="Times New Roman"/>
          <w:color w:val="000000"/>
          <w:sz w:val="24"/>
          <w:szCs w:val="24"/>
          <w:lang w:val="en-US"/>
        </w:rPr>
        <w:t xml:space="preserve"> </w:t>
      </w:r>
      <w:r w:rsidRPr="005F2253">
        <w:rPr>
          <w:rFonts w:ascii="Times New Roman" w:hAnsi="Times New Roman"/>
          <w:color w:val="000000"/>
          <w:sz w:val="24"/>
          <w:szCs w:val="24"/>
          <w:lang w:val="en-US"/>
        </w:rPr>
        <w:t>The application server in turn communicates with a database system to access</w:t>
      </w:r>
      <w:r w:rsidR="00ED49F5" w:rsidRPr="005F2253">
        <w:rPr>
          <w:rFonts w:ascii="Times New Roman" w:hAnsi="Times New Roman"/>
          <w:color w:val="000000"/>
          <w:sz w:val="24"/>
          <w:szCs w:val="24"/>
          <w:lang w:val="en-US"/>
        </w:rPr>
        <w:t xml:space="preserve"> </w:t>
      </w:r>
      <w:r w:rsidRPr="005F2253">
        <w:rPr>
          <w:rFonts w:ascii="Times New Roman" w:hAnsi="Times New Roman"/>
          <w:color w:val="000000"/>
          <w:sz w:val="24"/>
          <w:szCs w:val="24"/>
          <w:lang w:val="en-US"/>
        </w:rPr>
        <w:t>data.</w:t>
      </w:r>
    </w:p>
    <w:p w14:paraId="7291D4BA" w14:textId="77777777" w:rsidR="004B344B" w:rsidRPr="005F2253" w:rsidRDefault="006A02D7" w:rsidP="000D6274">
      <w:pPr>
        <w:pStyle w:val="ListParagraph"/>
        <w:autoSpaceDE w:val="0"/>
        <w:autoSpaceDN w:val="0"/>
        <w:adjustRightInd w:val="0"/>
        <w:spacing w:after="0" w:line="360" w:lineRule="auto"/>
        <w:jc w:val="both"/>
        <w:rPr>
          <w:rFonts w:ascii="Times New Roman" w:eastAsia="CMSY10" w:hAnsi="Times New Roman"/>
          <w:sz w:val="24"/>
          <w:szCs w:val="24"/>
        </w:rPr>
      </w:pPr>
      <w:r w:rsidRPr="005F2253">
        <w:rPr>
          <w:rFonts w:ascii="Times New Roman" w:eastAsia="CMSY10" w:hAnsi="Times New Roman"/>
          <w:noProof/>
          <w:sz w:val="24"/>
          <w:szCs w:val="24"/>
        </w:rPr>
        <w:drawing>
          <wp:inline distT="0" distB="0" distL="0" distR="0" wp14:anchorId="10C25365" wp14:editId="0A06075C">
            <wp:extent cx="5312410" cy="3244215"/>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2410" cy="3244215"/>
                    </a:xfrm>
                    <a:prstGeom prst="rect">
                      <a:avLst/>
                    </a:prstGeom>
                    <a:noFill/>
                    <a:ln>
                      <a:noFill/>
                    </a:ln>
                  </pic:spPr>
                </pic:pic>
              </a:graphicData>
            </a:graphic>
          </wp:inline>
        </w:drawing>
      </w:r>
    </w:p>
    <w:p w14:paraId="5F9ACFB1" w14:textId="77777777" w:rsidR="00970A17" w:rsidRPr="005F2253" w:rsidRDefault="004B344B" w:rsidP="000D6274">
      <w:pPr>
        <w:pStyle w:val="ListParagraph"/>
        <w:tabs>
          <w:tab w:val="left" w:pos="3416"/>
        </w:tabs>
        <w:autoSpaceDE w:val="0"/>
        <w:autoSpaceDN w:val="0"/>
        <w:adjustRightInd w:val="0"/>
        <w:spacing w:after="0" w:line="360" w:lineRule="auto"/>
        <w:ind w:left="0"/>
        <w:jc w:val="center"/>
        <w:rPr>
          <w:rFonts w:ascii="Times New Roman" w:eastAsia="CMSY10" w:hAnsi="Times New Roman"/>
          <w:b/>
          <w:sz w:val="24"/>
          <w:szCs w:val="24"/>
        </w:rPr>
      </w:pPr>
      <w:r w:rsidRPr="005F2253">
        <w:rPr>
          <w:rFonts w:ascii="Times New Roman" w:eastAsia="CMSY10" w:hAnsi="Times New Roman"/>
          <w:b/>
          <w:sz w:val="24"/>
          <w:szCs w:val="24"/>
        </w:rPr>
        <w:t>Fig 1.3</w:t>
      </w:r>
      <w:r w:rsidR="00487728" w:rsidRPr="005F2253">
        <w:rPr>
          <w:rFonts w:ascii="Times New Roman" w:eastAsia="CMSY10" w:hAnsi="Times New Roman"/>
          <w:b/>
          <w:sz w:val="24"/>
          <w:szCs w:val="24"/>
        </w:rPr>
        <w:t xml:space="preserve"> b</w:t>
      </w:r>
      <w:r w:rsidRPr="005F2253">
        <w:rPr>
          <w:rFonts w:ascii="Times New Roman" w:eastAsia="CMSY10" w:hAnsi="Times New Roman"/>
          <w:b/>
          <w:sz w:val="24"/>
          <w:szCs w:val="24"/>
        </w:rPr>
        <w:t xml:space="preserve"> One tier and </w:t>
      </w:r>
      <w:proofErr w:type="gramStart"/>
      <w:r w:rsidRPr="005F2253">
        <w:rPr>
          <w:rFonts w:ascii="Times New Roman" w:eastAsia="CMSY10" w:hAnsi="Times New Roman"/>
          <w:b/>
          <w:sz w:val="24"/>
          <w:szCs w:val="24"/>
        </w:rPr>
        <w:t>Two Tier</w:t>
      </w:r>
      <w:proofErr w:type="gramEnd"/>
      <w:r w:rsidRPr="005F2253">
        <w:rPr>
          <w:rFonts w:ascii="Times New Roman" w:eastAsia="CMSY10" w:hAnsi="Times New Roman"/>
          <w:b/>
          <w:sz w:val="24"/>
          <w:szCs w:val="24"/>
        </w:rPr>
        <w:t xml:space="preserve"> Architectures</w:t>
      </w:r>
    </w:p>
    <w:p w14:paraId="511E9756" w14:textId="77777777" w:rsidR="00F66F0B" w:rsidRPr="005F2253" w:rsidRDefault="00F064DD" w:rsidP="000D6274">
      <w:pPr>
        <w:widowControl w:val="0"/>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sz w:val="24"/>
          <w:szCs w:val="24"/>
        </w:rPr>
        <w:lastRenderedPageBreak/>
        <w:t>1.5</w:t>
      </w:r>
      <w:r w:rsidR="00F66F0B" w:rsidRPr="005F2253">
        <w:rPr>
          <w:rFonts w:ascii="Times New Roman" w:hAnsi="Times New Roman"/>
          <w:b/>
          <w:sz w:val="24"/>
          <w:szCs w:val="24"/>
        </w:rPr>
        <w:t xml:space="preserve"> </w:t>
      </w:r>
      <w:r w:rsidRPr="005F2253">
        <w:rPr>
          <w:rFonts w:ascii="Times New Roman" w:hAnsi="Times New Roman"/>
          <w:b/>
          <w:bCs/>
          <w:sz w:val="24"/>
          <w:szCs w:val="24"/>
        </w:rPr>
        <w:t>INTRODUCTION TO THE RELATIONAL MODEL</w:t>
      </w:r>
    </w:p>
    <w:p w14:paraId="1DA09683" w14:textId="77777777" w:rsidR="00F064DD" w:rsidRPr="005F2253" w:rsidRDefault="00970A17"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The R</w:t>
      </w:r>
      <w:r w:rsidR="00F064DD" w:rsidRPr="005F2253">
        <w:rPr>
          <w:rFonts w:ascii="Times New Roman" w:hAnsi="Times New Roman"/>
          <w:sz w:val="24"/>
          <w:szCs w:val="24"/>
          <w:lang w:val="en-US"/>
        </w:rPr>
        <w:t>elational model is today the primary data model for commercial data processing</w:t>
      </w:r>
      <w:r w:rsidRPr="005F2253">
        <w:rPr>
          <w:rFonts w:ascii="Times New Roman" w:hAnsi="Times New Roman"/>
          <w:sz w:val="24"/>
          <w:szCs w:val="24"/>
          <w:lang w:val="en-US"/>
        </w:rPr>
        <w:t xml:space="preserve"> </w:t>
      </w:r>
      <w:r w:rsidR="00F064DD" w:rsidRPr="005F2253">
        <w:rPr>
          <w:rFonts w:ascii="Times New Roman" w:hAnsi="Times New Roman"/>
          <w:sz w:val="24"/>
          <w:szCs w:val="24"/>
          <w:lang w:val="en-US"/>
        </w:rPr>
        <w:t>applications.</w:t>
      </w:r>
      <w:r w:rsidR="00F064DD" w:rsidRPr="005F2253">
        <w:rPr>
          <w:rFonts w:ascii="Times New Roman" w:hAnsi="Times New Roman"/>
          <w:b/>
          <w:bCs/>
          <w:sz w:val="24"/>
          <w:szCs w:val="24"/>
        </w:rPr>
        <w:t xml:space="preserve"> </w:t>
      </w:r>
    </w:p>
    <w:p w14:paraId="34BAD205" w14:textId="77777777" w:rsidR="00F064DD" w:rsidRPr="005F2253" w:rsidRDefault="00F064DD" w:rsidP="000D6274">
      <w:pPr>
        <w:widowControl w:val="0"/>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rPr>
        <w:t xml:space="preserve">1.5.1 </w:t>
      </w:r>
      <w:r w:rsidRPr="005F2253">
        <w:rPr>
          <w:rFonts w:ascii="Times New Roman" w:hAnsi="Times New Roman"/>
          <w:b/>
          <w:bCs/>
          <w:sz w:val="24"/>
          <w:szCs w:val="24"/>
          <w:lang w:val="en-US"/>
        </w:rPr>
        <w:t>Structure of Relational Databases</w:t>
      </w:r>
    </w:p>
    <w:p w14:paraId="7E17C6A8" w14:textId="77777777" w:rsidR="009D7F1C" w:rsidRPr="005F2253" w:rsidRDefault="00F064DD" w:rsidP="000D6274">
      <w:pPr>
        <w:numPr>
          <w:ilvl w:val="0"/>
          <w:numId w:val="73"/>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A relational database consists of a collection of </w:t>
      </w:r>
      <w:r w:rsidRPr="005F2253">
        <w:rPr>
          <w:rFonts w:ascii="Times New Roman" w:hAnsi="Times New Roman"/>
          <w:b/>
          <w:bCs/>
          <w:sz w:val="24"/>
          <w:szCs w:val="24"/>
          <w:lang w:val="en-US"/>
        </w:rPr>
        <w:t>tables</w:t>
      </w:r>
      <w:r w:rsidRPr="005F2253">
        <w:rPr>
          <w:rFonts w:ascii="Times New Roman" w:hAnsi="Times New Roman"/>
          <w:sz w:val="24"/>
          <w:szCs w:val="24"/>
          <w:lang w:val="en-US"/>
        </w:rPr>
        <w:t>, each of which is assigned a</w:t>
      </w:r>
      <w:r w:rsidR="009D7F1C" w:rsidRPr="005F2253">
        <w:rPr>
          <w:rFonts w:ascii="Times New Roman" w:hAnsi="Times New Roman"/>
          <w:sz w:val="24"/>
          <w:szCs w:val="24"/>
          <w:lang w:val="en-US"/>
        </w:rPr>
        <w:t xml:space="preserve"> </w:t>
      </w:r>
      <w:r w:rsidRPr="005F2253">
        <w:rPr>
          <w:rFonts w:ascii="Times New Roman" w:hAnsi="Times New Roman"/>
          <w:sz w:val="24"/>
          <w:szCs w:val="24"/>
          <w:lang w:val="en-US"/>
        </w:rPr>
        <w:t xml:space="preserve">unique name. For example, consider the </w:t>
      </w:r>
      <w:r w:rsidRPr="005F2253">
        <w:rPr>
          <w:rFonts w:ascii="Times New Roman" w:hAnsi="Times New Roman"/>
          <w:i/>
          <w:iCs/>
          <w:sz w:val="24"/>
          <w:szCs w:val="24"/>
          <w:lang w:val="en-US"/>
        </w:rPr>
        <w:t xml:space="preserve">instructor </w:t>
      </w:r>
      <w:r w:rsidRPr="005F2253">
        <w:rPr>
          <w:rFonts w:ascii="Times New Roman" w:hAnsi="Times New Roman"/>
          <w:sz w:val="24"/>
          <w:szCs w:val="24"/>
          <w:lang w:val="en-US"/>
        </w:rPr>
        <w:t>table of Fig 1.4, which stores</w:t>
      </w:r>
      <w:r w:rsidR="009D7F1C" w:rsidRPr="005F2253">
        <w:rPr>
          <w:rFonts w:ascii="Times New Roman" w:hAnsi="Times New Roman"/>
          <w:sz w:val="24"/>
          <w:szCs w:val="24"/>
          <w:lang w:val="en-US"/>
        </w:rPr>
        <w:t xml:space="preserve"> </w:t>
      </w:r>
      <w:r w:rsidRPr="005F2253">
        <w:rPr>
          <w:rFonts w:ascii="Times New Roman" w:hAnsi="Times New Roman"/>
          <w:sz w:val="24"/>
          <w:szCs w:val="24"/>
          <w:lang w:val="en-US"/>
        </w:rPr>
        <w:t xml:space="preserve">information about instructors. </w:t>
      </w:r>
    </w:p>
    <w:p w14:paraId="712D07C0" w14:textId="77777777" w:rsidR="00F064DD" w:rsidRPr="005F2253" w:rsidRDefault="00F064DD" w:rsidP="000D6274">
      <w:pPr>
        <w:numPr>
          <w:ilvl w:val="1"/>
          <w:numId w:val="73"/>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The table has four column headers: </w:t>
      </w:r>
      <w:r w:rsidRPr="005F2253">
        <w:rPr>
          <w:rFonts w:ascii="Times New Roman" w:hAnsi="Times New Roman"/>
          <w:i/>
          <w:iCs/>
          <w:sz w:val="24"/>
          <w:szCs w:val="24"/>
          <w:lang w:val="en-US"/>
        </w:rPr>
        <w:t>ID</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name</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dept</w:t>
      </w:r>
      <w:r w:rsidR="009D7F1C" w:rsidRPr="005F2253">
        <w:rPr>
          <w:rFonts w:ascii="Times New Roman" w:hAnsi="Times New Roman"/>
          <w:sz w:val="24"/>
          <w:szCs w:val="24"/>
          <w:lang w:val="en-US"/>
        </w:rPr>
        <w:t xml:space="preserve"> </w:t>
      </w:r>
      <w:r w:rsidRPr="005F2253">
        <w:rPr>
          <w:rFonts w:ascii="Times New Roman" w:hAnsi="Times New Roman"/>
          <w:i/>
          <w:iCs/>
          <w:sz w:val="24"/>
          <w:szCs w:val="24"/>
          <w:lang w:val="en-US"/>
        </w:rPr>
        <w:t>name</w:t>
      </w:r>
      <w:r w:rsidRPr="005F2253">
        <w:rPr>
          <w:rFonts w:ascii="Times New Roman" w:hAnsi="Times New Roman"/>
          <w:sz w:val="24"/>
          <w:szCs w:val="24"/>
          <w:lang w:val="en-US"/>
        </w:rPr>
        <w:t xml:space="preserve">, and </w:t>
      </w:r>
      <w:r w:rsidRPr="005F2253">
        <w:rPr>
          <w:rFonts w:ascii="Times New Roman" w:hAnsi="Times New Roman"/>
          <w:i/>
          <w:iCs/>
          <w:sz w:val="24"/>
          <w:szCs w:val="24"/>
          <w:lang w:val="en-US"/>
        </w:rPr>
        <w:t>salary</w:t>
      </w:r>
      <w:r w:rsidRPr="005F2253">
        <w:rPr>
          <w:rFonts w:ascii="Times New Roman" w:hAnsi="Times New Roman"/>
          <w:sz w:val="24"/>
          <w:szCs w:val="24"/>
          <w:lang w:val="en-US"/>
        </w:rPr>
        <w:t>. Each row of</w:t>
      </w:r>
      <w:r w:rsidR="009D7F1C" w:rsidRPr="005F2253">
        <w:rPr>
          <w:rFonts w:ascii="Times New Roman" w:hAnsi="Times New Roman"/>
          <w:sz w:val="24"/>
          <w:szCs w:val="24"/>
          <w:lang w:val="en-US"/>
        </w:rPr>
        <w:t xml:space="preserve"> this table records information </w:t>
      </w:r>
      <w:r w:rsidRPr="005F2253">
        <w:rPr>
          <w:rFonts w:ascii="Times New Roman" w:hAnsi="Times New Roman"/>
          <w:sz w:val="24"/>
          <w:szCs w:val="24"/>
          <w:lang w:val="en-US"/>
        </w:rPr>
        <w:t>about an instructor,</w:t>
      </w:r>
      <w:r w:rsidR="009D7F1C" w:rsidRPr="005F2253">
        <w:rPr>
          <w:rFonts w:ascii="Times New Roman" w:hAnsi="Times New Roman"/>
          <w:sz w:val="24"/>
          <w:szCs w:val="24"/>
          <w:lang w:val="en-US"/>
        </w:rPr>
        <w:t xml:space="preserve"> </w:t>
      </w:r>
      <w:r w:rsidRPr="005F2253">
        <w:rPr>
          <w:rFonts w:ascii="Times New Roman" w:hAnsi="Times New Roman"/>
          <w:sz w:val="24"/>
          <w:szCs w:val="24"/>
          <w:lang w:val="en-US"/>
        </w:rPr>
        <w:t xml:space="preserve">consisting of the instructor’s </w:t>
      </w:r>
      <w:r w:rsidRPr="005F2253">
        <w:rPr>
          <w:rFonts w:ascii="Times New Roman" w:hAnsi="Times New Roman"/>
          <w:i/>
          <w:iCs/>
          <w:sz w:val="24"/>
          <w:szCs w:val="24"/>
          <w:lang w:val="en-US"/>
        </w:rPr>
        <w:t>ID</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name</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dept name</w:t>
      </w:r>
      <w:r w:rsidRPr="005F2253">
        <w:rPr>
          <w:rFonts w:ascii="Times New Roman" w:hAnsi="Times New Roman"/>
          <w:sz w:val="24"/>
          <w:szCs w:val="24"/>
          <w:lang w:val="en-US"/>
        </w:rPr>
        <w:t xml:space="preserve">, and </w:t>
      </w:r>
      <w:r w:rsidRPr="005F2253">
        <w:rPr>
          <w:rFonts w:ascii="Times New Roman" w:hAnsi="Times New Roman"/>
          <w:i/>
          <w:iCs/>
          <w:sz w:val="24"/>
          <w:szCs w:val="24"/>
          <w:lang w:val="en-US"/>
        </w:rPr>
        <w:t>salary</w:t>
      </w:r>
      <w:r w:rsidRPr="005F2253">
        <w:rPr>
          <w:rFonts w:ascii="Times New Roman" w:hAnsi="Times New Roman"/>
          <w:sz w:val="24"/>
          <w:szCs w:val="24"/>
          <w:lang w:val="en-US"/>
        </w:rPr>
        <w:t>.</w:t>
      </w:r>
    </w:p>
    <w:p w14:paraId="678F402B" w14:textId="77777777" w:rsidR="00F064DD" w:rsidRPr="005F2253" w:rsidRDefault="006A02D7" w:rsidP="000D6274">
      <w:pPr>
        <w:widowControl w:val="0"/>
        <w:autoSpaceDE w:val="0"/>
        <w:autoSpaceDN w:val="0"/>
        <w:adjustRightInd w:val="0"/>
        <w:spacing w:after="0" w:line="360" w:lineRule="auto"/>
        <w:jc w:val="center"/>
        <w:rPr>
          <w:rFonts w:ascii="Times New Roman" w:hAnsi="Times New Roman"/>
          <w:b/>
          <w:bCs/>
          <w:sz w:val="24"/>
          <w:szCs w:val="24"/>
        </w:rPr>
      </w:pPr>
      <w:r w:rsidRPr="005F2253">
        <w:rPr>
          <w:rFonts w:ascii="Times New Roman" w:hAnsi="Times New Roman"/>
          <w:b/>
          <w:bCs/>
          <w:noProof/>
          <w:sz w:val="24"/>
          <w:szCs w:val="24"/>
        </w:rPr>
        <w:drawing>
          <wp:inline distT="0" distB="0" distL="0" distR="0" wp14:anchorId="24551AB5" wp14:editId="6FEE53C3">
            <wp:extent cx="4318000" cy="3403600"/>
            <wp:effectExtent l="0" t="0" r="0" b="0"/>
            <wp:docPr id="5"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5"/>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18000" cy="3403600"/>
                    </a:xfrm>
                    <a:prstGeom prst="rect">
                      <a:avLst/>
                    </a:prstGeom>
                    <a:noFill/>
                    <a:ln>
                      <a:noFill/>
                    </a:ln>
                  </pic:spPr>
                </pic:pic>
              </a:graphicData>
            </a:graphic>
          </wp:inline>
        </w:drawing>
      </w:r>
    </w:p>
    <w:p w14:paraId="7D9D8F5A" w14:textId="77777777" w:rsidR="009D7F1C" w:rsidRPr="005F2253" w:rsidRDefault="00317E98" w:rsidP="000D6274">
      <w:pPr>
        <w:widowControl w:val="0"/>
        <w:autoSpaceDE w:val="0"/>
        <w:autoSpaceDN w:val="0"/>
        <w:adjustRightInd w:val="0"/>
        <w:spacing w:after="0" w:line="360" w:lineRule="auto"/>
        <w:jc w:val="center"/>
        <w:rPr>
          <w:rFonts w:ascii="Times New Roman" w:hAnsi="Times New Roman"/>
          <w:b/>
          <w:bCs/>
          <w:sz w:val="24"/>
          <w:szCs w:val="24"/>
        </w:rPr>
      </w:pPr>
      <w:r w:rsidRPr="005F2253">
        <w:rPr>
          <w:rFonts w:ascii="Times New Roman" w:hAnsi="Times New Roman"/>
          <w:b/>
          <w:bCs/>
          <w:sz w:val="24"/>
          <w:szCs w:val="24"/>
        </w:rPr>
        <w:t>Fig</w:t>
      </w:r>
      <w:r w:rsidR="009D7F1C" w:rsidRPr="005F2253">
        <w:rPr>
          <w:rFonts w:ascii="Times New Roman" w:hAnsi="Times New Roman"/>
          <w:b/>
          <w:bCs/>
          <w:sz w:val="24"/>
          <w:szCs w:val="24"/>
        </w:rPr>
        <w:t xml:space="preserve"> 1.4 Instructor Relation</w:t>
      </w:r>
    </w:p>
    <w:p w14:paraId="209178D1" w14:textId="77777777" w:rsidR="00E7733A" w:rsidRPr="005F2253" w:rsidRDefault="009D7F1C" w:rsidP="000D6274">
      <w:pPr>
        <w:numPr>
          <w:ilvl w:val="0"/>
          <w:numId w:val="74"/>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Thus, in the relational model the term </w:t>
      </w:r>
      <w:r w:rsidRPr="005F2253">
        <w:rPr>
          <w:rFonts w:ascii="Times New Roman" w:hAnsi="Times New Roman"/>
          <w:b/>
          <w:bCs/>
          <w:sz w:val="24"/>
          <w:szCs w:val="24"/>
          <w:lang w:val="en-US"/>
        </w:rPr>
        <w:t xml:space="preserve">relation </w:t>
      </w:r>
      <w:r w:rsidRPr="005F2253">
        <w:rPr>
          <w:rFonts w:ascii="Times New Roman" w:hAnsi="Times New Roman"/>
          <w:sz w:val="24"/>
          <w:szCs w:val="24"/>
          <w:lang w:val="en-US"/>
        </w:rPr>
        <w:t xml:space="preserve">is used to refer to a table, while the term </w:t>
      </w:r>
      <w:r w:rsidRPr="005F2253">
        <w:rPr>
          <w:rFonts w:ascii="Times New Roman" w:hAnsi="Times New Roman"/>
          <w:b/>
          <w:bCs/>
          <w:sz w:val="24"/>
          <w:szCs w:val="24"/>
          <w:lang w:val="en-US"/>
        </w:rPr>
        <w:t xml:space="preserve">tuple </w:t>
      </w:r>
      <w:r w:rsidRPr="005F2253">
        <w:rPr>
          <w:rFonts w:ascii="Times New Roman" w:hAnsi="Times New Roman"/>
          <w:sz w:val="24"/>
          <w:szCs w:val="24"/>
          <w:lang w:val="en-US"/>
        </w:rPr>
        <w:t xml:space="preserve">is used to refer to a row. Similarly, the term </w:t>
      </w:r>
      <w:r w:rsidRPr="005F2253">
        <w:rPr>
          <w:rFonts w:ascii="Times New Roman" w:hAnsi="Times New Roman"/>
          <w:b/>
          <w:bCs/>
          <w:sz w:val="24"/>
          <w:szCs w:val="24"/>
          <w:lang w:val="en-US"/>
        </w:rPr>
        <w:t xml:space="preserve">attribute </w:t>
      </w:r>
      <w:r w:rsidRPr="005F2253">
        <w:rPr>
          <w:rFonts w:ascii="Times New Roman" w:hAnsi="Times New Roman"/>
          <w:sz w:val="24"/>
          <w:szCs w:val="24"/>
          <w:lang w:val="en-US"/>
        </w:rPr>
        <w:t>refers to a column of a table.</w:t>
      </w:r>
    </w:p>
    <w:p w14:paraId="07D4ACFE" w14:textId="77777777" w:rsidR="00E7733A" w:rsidRPr="005F2253" w:rsidRDefault="009D7F1C" w:rsidP="000D6274">
      <w:pPr>
        <w:widowControl w:val="0"/>
        <w:numPr>
          <w:ilvl w:val="0"/>
          <w:numId w:val="74"/>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For each attribute of a relation, there is a set of permitted values, called the domain of that attribute.</w:t>
      </w:r>
    </w:p>
    <w:p w14:paraId="04FD2F32" w14:textId="77777777" w:rsidR="00120953" w:rsidRPr="005F2253" w:rsidRDefault="009D7F1C" w:rsidP="000D6274">
      <w:pPr>
        <w:widowControl w:val="0"/>
        <w:numPr>
          <w:ilvl w:val="0"/>
          <w:numId w:val="74"/>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A domain is atomic if elements of the domain considered to be indivisible.</w:t>
      </w:r>
    </w:p>
    <w:p w14:paraId="00083702" w14:textId="77777777" w:rsidR="000D6274" w:rsidRDefault="000D6274" w:rsidP="000D6274">
      <w:pPr>
        <w:widowControl w:val="0"/>
        <w:autoSpaceDE w:val="0"/>
        <w:autoSpaceDN w:val="0"/>
        <w:adjustRightInd w:val="0"/>
        <w:spacing w:after="0" w:line="360" w:lineRule="auto"/>
        <w:jc w:val="both"/>
        <w:rPr>
          <w:rFonts w:ascii="Times New Roman" w:hAnsi="Times New Roman"/>
          <w:b/>
          <w:bCs/>
          <w:sz w:val="24"/>
          <w:szCs w:val="24"/>
          <w:lang w:val="en-US"/>
        </w:rPr>
      </w:pPr>
    </w:p>
    <w:p w14:paraId="5632F0C9" w14:textId="77777777" w:rsidR="000D6274" w:rsidRDefault="000D6274" w:rsidP="000D6274">
      <w:pPr>
        <w:widowControl w:val="0"/>
        <w:autoSpaceDE w:val="0"/>
        <w:autoSpaceDN w:val="0"/>
        <w:adjustRightInd w:val="0"/>
        <w:spacing w:after="0" w:line="360" w:lineRule="auto"/>
        <w:jc w:val="both"/>
        <w:rPr>
          <w:rFonts w:ascii="Times New Roman" w:hAnsi="Times New Roman"/>
          <w:b/>
          <w:bCs/>
          <w:sz w:val="24"/>
          <w:szCs w:val="24"/>
          <w:lang w:val="en-US"/>
        </w:rPr>
      </w:pPr>
    </w:p>
    <w:p w14:paraId="7B4C3D89" w14:textId="77777777" w:rsidR="000D6274" w:rsidRDefault="000D6274" w:rsidP="000D6274">
      <w:pPr>
        <w:widowControl w:val="0"/>
        <w:autoSpaceDE w:val="0"/>
        <w:autoSpaceDN w:val="0"/>
        <w:adjustRightInd w:val="0"/>
        <w:spacing w:after="0" w:line="360" w:lineRule="auto"/>
        <w:jc w:val="both"/>
        <w:rPr>
          <w:rFonts w:ascii="Times New Roman" w:hAnsi="Times New Roman"/>
          <w:b/>
          <w:bCs/>
          <w:sz w:val="24"/>
          <w:szCs w:val="24"/>
          <w:lang w:val="en-US"/>
        </w:rPr>
      </w:pPr>
    </w:p>
    <w:p w14:paraId="36E1BB8A" w14:textId="77777777" w:rsidR="00120953" w:rsidRPr="005F2253" w:rsidRDefault="00734910" w:rsidP="000D6274">
      <w:pPr>
        <w:widowControl w:val="0"/>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lastRenderedPageBreak/>
        <w:t xml:space="preserve">1.5.2 </w:t>
      </w:r>
      <w:r w:rsidR="007F1A67" w:rsidRPr="005F2253">
        <w:rPr>
          <w:rFonts w:ascii="Times New Roman" w:hAnsi="Times New Roman"/>
          <w:b/>
          <w:bCs/>
          <w:sz w:val="24"/>
          <w:szCs w:val="24"/>
          <w:lang w:val="en-US"/>
        </w:rPr>
        <w:t>Database Schema</w:t>
      </w:r>
    </w:p>
    <w:p w14:paraId="0CE45FE6" w14:textId="77777777" w:rsidR="007F1A67" w:rsidRPr="005F2253" w:rsidRDefault="007F1A67" w:rsidP="000D6274">
      <w:pPr>
        <w:numPr>
          <w:ilvl w:val="0"/>
          <w:numId w:val="75"/>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The concept of a relation corresponds to the programming-language notion of a variable, while the concept of a </w:t>
      </w:r>
      <w:r w:rsidRPr="005F2253">
        <w:rPr>
          <w:rFonts w:ascii="Times New Roman" w:hAnsi="Times New Roman"/>
          <w:b/>
          <w:bCs/>
          <w:sz w:val="24"/>
          <w:szCs w:val="24"/>
          <w:lang w:val="en-US"/>
        </w:rPr>
        <w:t xml:space="preserve">relation schema </w:t>
      </w:r>
      <w:r w:rsidRPr="005F2253">
        <w:rPr>
          <w:rFonts w:ascii="Times New Roman" w:hAnsi="Times New Roman"/>
          <w:sz w:val="24"/>
          <w:szCs w:val="24"/>
          <w:lang w:val="en-US"/>
        </w:rPr>
        <w:t>corresponds to the programming-language notion of type definition.</w:t>
      </w:r>
    </w:p>
    <w:p w14:paraId="303FA7F6" w14:textId="77777777" w:rsidR="007F1A67" w:rsidRPr="005F2253" w:rsidRDefault="007F1A67" w:rsidP="000D6274">
      <w:pPr>
        <w:numPr>
          <w:ilvl w:val="0"/>
          <w:numId w:val="75"/>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In general, a relation schema consists of a list of attributes and their corresponding domains.</w:t>
      </w:r>
    </w:p>
    <w:p w14:paraId="151B650E" w14:textId="77777777" w:rsidR="007F1A67" w:rsidRPr="005F2253" w:rsidRDefault="007F1A67" w:rsidP="000D6274">
      <w:pPr>
        <w:numPr>
          <w:ilvl w:val="0"/>
          <w:numId w:val="75"/>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The concept of a relation instance corresponds to the programming-language notion of a value of a variable. </w:t>
      </w:r>
    </w:p>
    <w:p w14:paraId="57009803" w14:textId="77777777" w:rsidR="007F1A67" w:rsidRPr="005F2253" w:rsidRDefault="007F1A67"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 xml:space="preserve">The value of a given variable may change with time; </w:t>
      </w:r>
      <w:proofErr w:type="gramStart"/>
      <w:r w:rsidRPr="005F2253">
        <w:rPr>
          <w:rFonts w:ascii="Times New Roman" w:hAnsi="Times New Roman"/>
          <w:sz w:val="24"/>
          <w:szCs w:val="24"/>
          <w:lang w:val="en-US"/>
        </w:rPr>
        <w:t>similarly</w:t>
      </w:r>
      <w:proofErr w:type="gramEnd"/>
      <w:r w:rsidRPr="005F2253">
        <w:rPr>
          <w:rFonts w:ascii="Times New Roman" w:hAnsi="Times New Roman"/>
          <w:sz w:val="24"/>
          <w:szCs w:val="24"/>
          <w:lang w:val="en-US"/>
        </w:rPr>
        <w:t xml:space="preserve"> the contents of a relation instance may change with time as the relation is updated. In contrast, the schema of a relation does not generally change.</w:t>
      </w:r>
    </w:p>
    <w:p w14:paraId="4CD48155" w14:textId="77777777" w:rsidR="007F1A67" w:rsidRPr="005F2253" w:rsidRDefault="006A02D7" w:rsidP="000D6274">
      <w:pPr>
        <w:autoSpaceDE w:val="0"/>
        <w:autoSpaceDN w:val="0"/>
        <w:adjustRightInd w:val="0"/>
        <w:spacing w:after="0" w:line="360" w:lineRule="auto"/>
        <w:jc w:val="center"/>
        <w:rPr>
          <w:rFonts w:ascii="Times New Roman" w:hAnsi="Times New Roman"/>
          <w:sz w:val="24"/>
          <w:szCs w:val="24"/>
          <w:lang w:val="en-US"/>
        </w:rPr>
      </w:pPr>
      <w:r w:rsidRPr="005F2253">
        <w:rPr>
          <w:rFonts w:ascii="Times New Roman" w:hAnsi="Times New Roman"/>
          <w:noProof/>
          <w:sz w:val="24"/>
          <w:szCs w:val="24"/>
          <w:lang w:val="en-US"/>
        </w:rPr>
        <w:drawing>
          <wp:inline distT="0" distB="0" distL="0" distR="0" wp14:anchorId="25106105" wp14:editId="0066B5FE">
            <wp:extent cx="3475990" cy="2431415"/>
            <wp:effectExtent l="0" t="0" r="0" b="0"/>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75990" cy="2431415"/>
                    </a:xfrm>
                    <a:prstGeom prst="rect">
                      <a:avLst/>
                    </a:prstGeom>
                    <a:noFill/>
                    <a:ln>
                      <a:noFill/>
                    </a:ln>
                  </pic:spPr>
                </pic:pic>
              </a:graphicData>
            </a:graphic>
          </wp:inline>
        </w:drawing>
      </w:r>
    </w:p>
    <w:p w14:paraId="0F727658" w14:textId="77777777" w:rsidR="00120953" w:rsidRPr="005F2253" w:rsidRDefault="007F1A67" w:rsidP="000D6274">
      <w:pPr>
        <w:widowControl w:val="0"/>
        <w:autoSpaceDE w:val="0"/>
        <w:autoSpaceDN w:val="0"/>
        <w:adjustRightInd w:val="0"/>
        <w:spacing w:after="0" w:line="360" w:lineRule="auto"/>
        <w:jc w:val="center"/>
        <w:rPr>
          <w:rFonts w:ascii="Times New Roman" w:hAnsi="Times New Roman"/>
          <w:b/>
          <w:bCs/>
          <w:sz w:val="24"/>
          <w:szCs w:val="24"/>
        </w:rPr>
      </w:pPr>
      <w:r w:rsidRPr="005F2253">
        <w:rPr>
          <w:rFonts w:ascii="Times New Roman" w:hAnsi="Times New Roman"/>
          <w:b/>
          <w:bCs/>
          <w:sz w:val="24"/>
          <w:szCs w:val="24"/>
        </w:rPr>
        <w:t>Fig 1.5 The Department Relation</w:t>
      </w:r>
    </w:p>
    <w:p w14:paraId="3532C6FD" w14:textId="77777777" w:rsidR="007F1A67" w:rsidRPr="005F2253" w:rsidRDefault="00120953"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bCs/>
          <w:sz w:val="24"/>
          <w:szCs w:val="24"/>
        </w:rPr>
        <w:tab/>
      </w:r>
      <w:r w:rsidRPr="005F2253">
        <w:rPr>
          <w:rFonts w:ascii="Times New Roman" w:hAnsi="Times New Roman"/>
          <w:sz w:val="24"/>
          <w:szCs w:val="24"/>
          <w:lang w:val="en-US"/>
        </w:rPr>
        <w:t xml:space="preserve">Consider the </w:t>
      </w:r>
      <w:r w:rsidRPr="005F2253">
        <w:rPr>
          <w:rFonts w:ascii="Times New Roman" w:hAnsi="Times New Roman"/>
          <w:i/>
          <w:iCs/>
          <w:sz w:val="24"/>
          <w:szCs w:val="24"/>
          <w:lang w:val="en-US"/>
        </w:rPr>
        <w:t xml:space="preserve">department </w:t>
      </w:r>
      <w:r w:rsidRPr="005F2253">
        <w:rPr>
          <w:rFonts w:ascii="Times New Roman" w:hAnsi="Times New Roman"/>
          <w:sz w:val="24"/>
          <w:szCs w:val="24"/>
          <w:lang w:val="en-US"/>
        </w:rPr>
        <w:t xml:space="preserve">relation of Figure 1.5. The schema for that relation is </w:t>
      </w:r>
      <w:r w:rsidRPr="005F2253">
        <w:rPr>
          <w:rFonts w:ascii="Times New Roman" w:hAnsi="Times New Roman"/>
          <w:i/>
          <w:iCs/>
          <w:sz w:val="24"/>
          <w:szCs w:val="24"/>
          <w:lang w:val="en-US"/>
        </w:rPr>
        <w:t xml:space="preserve">department </w:t>
      </w:r>
      <w:r w:rsidRPr="005F2253">
        <w:rPr>
          <w:rFonts w:ascii="Times New Roman" w:hAnsi="Times New Roman"/>
          <w:sz w:val="24"/>
          <w:szCs w:val="24"/>
          <w:lang w:val="en-US"/>
        </w:rPr>
        <w:t>(</w:t>
      </w:r>
      <w:r w:rsidRPr="005F2253">
        <w:rPr>
          <w:rFonts w:ascii="Times New Roman" w:hAnsi="Times New Roman"/>
          <w:i/>
          <w:iCs/>
          <w:sz w:val="24"/>
          <w:szCs w:val="24"/>
          <w:lang w:val="en-US"/>
        </w:rPr>
        <w:t>dept name</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building</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budget</w:t>
      </w:r>
      <w:r w:rsidRPr="005F2253">
        <w:rPr>
          <w:rFonts w:ascii="Times New Roman" w:hAnsi="Times New Roman"/>
          <w:sz w:val="24"/>
          <w:szCs w:val="24"/>
          <w:lang w:val="en-US"/>
        </w:rPr>
        <w:t xml:space="preserve">) Note that the attribute </w:t>
      </w:r>
      <w:r w:rsidRPr="005F2253">
        <w:rPr>
          <w:rFonts w:ascii="Times New Roman" w:hAnsi="Times New Roman"/>
          <w:i/>
          <w:iCs/>
          <w:sz w:val="24"/>
          <w:szCs w:val="24"/>
          <w:lang w:val="en-US"/>
        </w:rPr>
        <w:t xml:space="preserve">dept name </w:t>
      </w:r>
      <w:r w:rsidRPr="005F2253">
        <w:rPr>
          <w:rFonts w:ascii="Times New Roman" w:hAnsi="Times New Roman"/>
          <w:sz w:val="24"/>
          <w:szCs w:val="24"/>
          <w:lang w:val="en-US"/>
        </w:rPr>
        <w:t xml:space="preserve">appears in both the </w:t>
      </w:r>
      <w:r w:rsidRPr="005F2253">
        <w:rPr>
          <w:rFonts w:ascii="Times New Roman" w:hAnsi="Times New Roman"/>
          <w:i/>
          <w:iCs/>
          <w:sz w:val="24"/>
          <w:szCs w:val="24"/>
          <w:lang w:val="en-US"/>
        </w:rPr>
        <w:t xml:space="preserve">instructor </w:t>
      </w:r>
      <w:r w:rsidRPr="005F2253">
        <w:rPr>
          <w:rFonts w:ascii="Times New Roman" w:hAnsi="Times New Roman"/>
          <w:sz w:val="24"/>
          <w:szCs w:val="24"/>
          <w:lang w:val="en-US"/>
        </w:rPr>
        <w:t xml:space="preserve">schema and the </w:t>
      </w:r>
      <w:r w:rsidRPr="005F2253">
        <w:rPr>
          <w:rFonts w:ascii="Times New Roman" w:hAnsi="Times New Roman"/>
          <w:i/>
          <w:iCs/>
          <w:sz w:val="24"/>
          <w:szCs w:val="24"/>
          <w:lang w:val="en-US"/>
        </w:rPr>
        <w:t xml:space="preserve">department </w:t>
      </w:r>
      <w:r w:rsidRPr="005F2253">
        <w:rPr>
          <w:rFonts w:ascii="Times New Roman" w:hAnsi="Times New Roman"/>
          <w:sz w:val="24"/>
          <w:szCs w:val="24"/>
          <w:lang w:val="en-US"/>
        </w:rPr>
        <w:t>schema.</w:t>
      </w:r>
    </w:p>
    <w:p w14:paraId="7808BA83" w14:textId="77777777" w:rsidR="00120953" w:rsidRPr="005F2253" w:rsidRDefault="00120953"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Each course in a university may be offered multiple times, across different</w:t>
      </w:r>
      <w:r w:rsidR="004B344B" w:rsidRPr="005F2253">
        <w:rPr>
          <w:rFonts w:ascii="Times New Roman" w:hAnsi="Times New Roman"/>
          <w:sz w:val="24"/>
          <w:szCs w:val="24"/>
          <w:lang w:val="en-US"/>
        </w:rPr>
        <w:t xml:space="preserve"> </w:t>
      </w:r>
      <w:r w:rsidRPr="005F2253">
        <w:rPr>
          <w:rFonts w:ascii="Times New Roman" w:hAnsi="Times New Roman"/>
          <w:sz w:val="24"/>
          <w:szCs w:val="24"/>
          <w:lang w:val="en-US"/>
        </w:rPr>
        <w:t>semesters, or even within a semester.</w:t>
      </w:r>
      <w:r w:rsidR="004B344B" w:rsidRPr="005F2253">
        <w:rPr>
          <w:rFonts w:ascii="Times New Roman" w:hAnsi="Times New Roman"/>
          <w:sz w:val="24"/>
          <w:szCs w:val="24"/>
          <w:lang w:val="en-US"/>
        </w:rPr>
        <w:t xml:space="preserve"> </w:t>
      </w:r>
      <w:r w:rsidRPr="005F2253">
        <w:rPr>
          <w:rFonts w:ascii="Times New Roman" w:hAnsi="Times New Roman"/>
          <w:sz w:val="24"/>
          <w:szCs w:val="24"/>
          <w:lang w:val="en-US"/>
        </w:rPr>
        <w:t>We need a relation to describe each individual offering, or section, of the class.</w:t>
      </w:r>
    </w:p>
    <w:p w14:paraId="01E8354B" w14:textId="77777777" w:rsidR="00970A17" w:rsidRPr="005F2253" w:rsidRDefault="00120953"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 xml:space="preserve"> The schema is </w:t>
      </w:r>
      <w:r w:rsidRPr="005F2253">
        <w:rPr>
          <w:rFonts w:ascii="Times New Roman" w:hAnsi="Times New Roman"/>
          <w:i/>
          <w:iCs/>
          <w:sz w:val="24"/>
          <w:szCs w:val="24"/>
          <w:lang w:val="en-US"/>
        </w:rPr>
        <w:t xml:space="preserve">section </w:t>
      </w:r>
      <w:r w:rsidRPr="005F2253">
        <w:rPr>
          <w:rFonts w:ascii="Times New Roman" w:hAnsi="Times New Roman"/>
          <w:sz w:val="24"/>
          <w:szCs w:val="24"/>
          <w:lang w:val="en-US"/>
        </w:rPr>
        <w:t>(</w:t>
      </w:r>
      <w:r w:rsidRPr="005F2253">
        <w:rPr>
          <w:rFonts w:ascii="Times New Roman" w:hAnsi="Times New Roman"/>
          <w:i/>
          <w:iCs/>
          <w:sz w:val="24"/>
          <w:szCs w:val="24"/>
          <w:lang w:val="en-US"/>
        </w:rPr>
        <w:t>course id</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sec id</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semester</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year</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building</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room number</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time slot id</w:t>
      </w:r>
      <w:r w:rsidRPr="005F2253">
        <w:rPr>
          <w:rFonts w:ascii="Times New Roman" w:hAnsi="Times New Roman"/>
          <w:sz w:val="24"/>
          <w:szCs w:val="24"/>
          <w:lang w:val="en-US"/>
        </w:rPr>
        <w:t xml:space="preserve">) </w:t>
      </w:r>
    </w:p>
    <w:p w14:paraId="445141E8" w14:textId="77777777" w:rsidR="00970A17" w:rsidRPr="005F2253" w:rsidRDefault="00734910" w:rsidP="000D6274">
      <w:pPr>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1.5.3 Keys</w:t>
      </w:r>
    </w:p>
    <w:p w14:paraId="7C5A3BF2" w14:textId="77777777" w:rsidR="00734910" w:rsidRPr="005F2253" w:rsidRDefault="00734910" w:rsidP="000D6274">
      <w:pPr>
        <w:numPr>
          <w:ilvl w:val="0"/>
          <w:numId w:val="76"/>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We must have a way to specify how tuples within a given relation are distinguished. This is expressed in terms of their attributes.</w:t>
      </w:r>
    </w:p>
    <w:p w14:paraId="2CBA9B84" w14:textId="77777777" w:rsidR="00734910" w:rsidRPr="005F2253" w:rsidRDefault="00734910" w:rsidP="000D6274">
      <w:pPr>
        <w:numPr>
          <w:ilvl w:val="0"/>
          <w:numId w:val="76"/>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lastRenderedPageBreak/>
        <w:t>In other words, no two tuples in a relation are allowed to have exactly the same value for all attributes.</w:t>
      </w:r>
    </w:p>
    <w:p w14:paraId="0DECE050" w14:textId="77777777" w:rsidR="00120953" w:rsidRPr="005F2253" w:rsidRDefault="00734910" w:rsidP="000D6274">
      <w:pPr>
        <w:numPr>
          <w:ilvl w:val="0"/>
          <w:numId w:val="76"/>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A </w:t>
      </w:r>
      <w:proofErr w:type="spellStart"/>
      <w:r w:rsidRPr="005F2253">
        <w:rPr>
          <w:rFonts w:ascii="Times New Roman" w:hAnsi="Times New Roman"/>
          <w:b/>
          <w:bCs/>
          <w:sz w:val="24"/>
          <w:szCs w:val="24"/>
          <w:lang w:val="en-US"/>
        </w:rPr>
        <w:t>superkey</w:t>
      </w:r>
      <w:proofErr w:type="spellEnd"/>
      <w:r w:rsidRPr="005F2253">
        <w:rPr>
          <w:rFonts w:ascii="Times New Roman" w:hAnsi="Times New Roman"/>
          <w:b/>
          <w:bCs/>
          <w:sz w:val="24"/>
          <w:szCs w:val="24"/>
          <w:lang w:val="en-US"/>
        </w:rPr>
        <w:t xml:space="preserve"> </w:t>
      </w:r>
      <w:r w:rsidRPr="005F2253">
        <w:rPr>
          <w:rFonts w:ascii="Times New Roman" w:hAnsi="Times New Roman"/>
          <w:sz w:val="24"/>
          <w:szCs w:val="24"/>
          <w:lang w:val="en-US"/>
        </w:rPr>
        <w:t xml:space="preserve">is a set of one or more attributes that, taken collectively, allow us to identify uniquely a tuple in the relation. For example, the </w:t>
      </w:r>
      <w:r w:rsidRPr="005F2253">
        <w:rPr>
          <w:rFonts w:ascii="Times New Roman" w:hAnsi="Times New Roman"/>
          <w:i/>
          <w:iCs/>
          <w:sz w:val="24"/>
          <w:szCs w:val="24"/>
          <w:lang w:val="en-US"/>
        </w:rPr>
        <w:t xml:space="preserve">ID </w:t>
      </w:r>
      <w:r w:rsidRPr="005F2253">
        <w:rPr>
          <w:rFonts w:ascii="Times New Roman" w:hAnsi="Times New Roman"/>
          <w:sz w:val="24"/>
          <w:szCs w:val="24"/>
          <w:lang w:val="en-US"/>
        </w:rPr>
        <w:t xml:space="preserve">attribute of the relation </w:t>
      </w:r>
      <w:r w:rsidRPr="005F2253">
        <w:rPr>
          <w:rFonts w:ascii="Times New Roman" w:hAnsi="Times New Roman"/>
          <w:i/>
          <w:iCs/>
          <w:sz w:val="24"/>
          <w:szCs w:val="24"/>
          <w:lang w:val="en-US"/>
        </w:rPr>
        <w:t xml:space="preserve">instructor </w:t>
      </w:r>
      <w:r w:rsidRPr="005F2253">
        <w:rPr>
          <w:rFonts w:ascii="Times New Roman" w:hAnsi="Times New Roman"/>
          <w:sz w:val="24"/>
          <w:szCs w:val="24"/>
          <w:lang w:val="en-US"/>
        </w:rPr>
        <w:t xml:space="preserve">is sufficient to distinguish one instructor tuple from another. Thus, </w:t>
      </w:r>
      <w:r w:rsidRPr="005F2253">
        <w:rPr>
          <w:rFonts w:ascii="Times New Roman" w:hAnsi="Times New Roman"/>
          <w:i/>
          <w:iCs/>
          <w:sz w:val="24"/>
          <w:szCs w:val="24"/>
          <w:lang w:val="en-US"/>
        </w:rPr>
        <w:t xml:space="preserve">ID </w:t>
      </w:r>
      <w:r w:rsidRPr="005F2253">
        <w:rPr>
          <w:rFonts w:ascii="Times New Roman" w:hAnsi="Times New Roman"/>
          <w:sz w:val="24"/>
          <w:szCs w:val="24"/>
          <w:lang w:val="en-US"/>
        </w:rPr>
        <w:t xml:space="preserve">is a </w:t>
      </w:r>
      <w:proofErr w:type="spellStart"/>
      <w:r w:rsidRPr="005F2253">
        <w:rPr>
          <w:rFonts w:ascii="Times New Roman" w:hAnsi="Times New Roman"/>
          <w:sz w:val="24"/>
          <w:szCs w:val="24"/>
          <w:lang w:val="en-US"/>
        </w:rPr>
        <w:t>superkey</w:t>
      </w:r>
      <w:proofErr w:type="spellEnd"/>
      <w:r w:rsidRPr="005F2253">
        <w:rPr>
          <w:rFonts w:ascii="Times New Roman" w:hAnsi="Times New Roman"/>
          <w:sz w:val="24"/>
          <w:szCs w:val="24"/>
          <w:lang w:val="en-US"/>
        </w:rPr>
        <w:t>.</w:t>
      </w:r>
    </w:p>
    <w:p w14:paraId="536609DE" w14:textId="77777777" w:rsidR="00734910" w:rsidRPr="005F2253" w:rsidRDefault="008030CE" w:rsidP="000D6274">
      <w:pPr>
        <w:numPr>
          <w:ilvl w:val="0"/>
          <w:numId w:val="76"/>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We are often interested in </w:t>
      </w:r>
      <w:proofErr w:type="spellStart"/>
      <w:r w:rsidRPr="005F2253">
        <w:rPr>
          <w:rFonts w:ascii="Times New Roman" w:hAnsi="Times New Roman"/>
          <w:sz w:val="24"/>
          <w:szCs w:val="24"/>
          <w:lang w:val="en-US"/>
        </w:rPr>
        <w:t>superkeys</w:t>
      </w:r>
      <w:proofErr w:type="spellEnd"/>
      <w:r w:rsidRPr="005F2253">
        <w:rPr>
          <w:rFonts w:ascii="Times New Roman" w:hAnsi="Times New Roman"/>
          <w:sz w:val="24"/>
          <w:szCs w:val="24"/>
          <w:lang w:val="en-US"/>
        </w:rPr>
        <w:t xml:space="preserve"> for which no proper subset is a </w:t>
      </w:r>
      <w:proofErr w:type="spellStart"/>
      <w:r w:rsidRPr="005F2253">
        <w:rPr>
          <w:rFonts w:ascii="Times New Roman" w:hAnsi="Times New Roman"/>
          <w:sz w:val="24"/>
          <w:szCs w:val="24"/>
          <w:lang w:val="en-US"/>
        </w:rPr>
        <w:t>superkey</w:t>
      </w:r>
      <w:proofErr w:type="spellEnd"/>
      <w:r w:rsidRPr="005F2253">
        <w:rPr>
          <w:rFonts w:ascii="Times New Roman" w:hAnsi="Times New Roman"/>
          <w:sz w:val="24"/>
          <w:szCs w:val="24"/>
          <w:lang w:val="en-US"/>
        </w:rPr>
        <w:t xml:space="preserve">. Such minimal </w:t>
      </w:r>
      <w:proofErr w:type="spellStart"/>
      <w:r w:rsidRPr="005F2253">
        <w:rPr>
          <w:rFonts w:ascii="Times New Roman" w:hAnsi="Times New Roman"/>
          <w:sz w:val="24"/>
          <w:szCs w:val="24"/>
          <w:lang w:val="en-US"/>
        </w:rPr>
        <w:t>superkeys</w:t>
      </w:r>
      <w:proofErr w:type="spellEnd"/>
      <w:r w:rsidRPr="005F2253">
        <w:rPr>
          <w:rFonts w:ascii="Times New Roman" w:hAnsi="Times New Roman"/>
          <w:sz w:val="24"/>
          <w:szCs w:val="24"/>
          <w:lang w:val="en-US"/>
        </w:rPr>
        <w:t xml:space="preserve"> are called </w:t>
      </w:r>
      <w:r w:rsidRPr="005F2253">
        <w:rPr>
          <w:rFonts w:ascii="Times New Roman" w:hAnsi="Times New Roman"/>
          <w:b/>
          <w:bCs/>
          <w:sz w:val="24"/>
          <w:szCs w:val="24"/>
          <w:lang w:val="en-US"/>
        </w:rPr>
        <w:t>candidate keys</w:t>
      </w:r>
      <w:r w:rsidRPr="005F2253">
        <w:rPr>
          <w:rFonts w:ascii="Times New Roman" w:hAnsi="Times New Roman"/>
          <w:sz w:val="24"/>
          <w:szCs w:val="24"/>
          <w:lang w:val="en-US"/>
        </w:rPr>
        <w:t>.</w:t>
      </w:r>
    </w:p>
    <w:p w14:paraId="0C957B51" w14:textId="77777777" w:rsidR="004B344B" w:rsidRPr="005F2253" w:rsidRDefault="008030CE" w:rsidP="000D6274">
      <w:pPr>
        <w:numPr>
          <w:ilvl w:val="0"/>
          <w:numId w:val="76"/>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A relation, say </w:t>
      </w:r>
      <w:r w:rsidRPr="005F2253">
        <w:rPr>
          <w:rFonts w:ascii="Times New Roman" w:hAnsi="Times New Roman"/>
          <w:i/>
          <w:iCs/>
          <w:sz w:val="24"/>
          <w:szCs w:val="24"/>
          <w:lang w:val="en-US"/>
        </w:rPr>
        <w:t>r</w:t>
      </w:r>
      <w:r w:rsidRPr="005F2253">
        <w:rPr>
          <w:rFonts w:ascii="Times New Roman" w:hAnsi="Times New Roman"/>
          <w:sz w:val="24"/>
          <w:szCs w:val="24"/>
          <w:lang w:val="en-US"/>
        </w:rPr>
        <w:t xml:space="preserve">1, may include among its attributes the primary key of another relation, say </w:t>
      </w:r>
      <w:r w:rsidRPr="005F2253">
        <w:rPr>
          <w:rFonts w:ascii="Times New Roman" w:hAnsi="Times New Roman"/>
          <w:i/>
          <w:iCs/>
          <w:sz w:val="24"/>
          <w:szCs w:val="24"/>
          <w:lang w:val="en-US"/>
        </w:rPr>
        <w:t>r</w:t>
      </w:r>
      <w:r w:rsidRPr="005F2253">
        <w:rPr>
          <w:rFonts w:ascii="Times New Roman" w:hAnsi="Times New Roman"/>
          <w:sz w:val="24"/>
          <w:szCs w:val="24"/>
          <w:lang w:val="en-US"/>
        </w:rPr>
        <w:t xml:space="preserve">2. This attribute is called a </w:t>
      </w:r>
      <w:r w:rsidRPr="005F2253">
        <w:rPr>
          <w:rFonts w:ascii="Times New Roman" w:hAnsi="Times New Roman"/>
          <w:b/>
          <w:bCs/>
          <w:sz w:val="24"/>
          <w:szCs w:val="24"/>
          <w:lang w:val="en-US"/>
        </w:rPr>
        <w:t xml:space="preserve">foreign key </w:t>
      </w:r>
      <w:r w:rsidRPr="005F2253">
        <w:rPr>
          <w:rFonts w:ascii="Times New Roman" w:hAnsi="Times New Roman"/>
          <w:sz w:val="24"/>
          <w:szCs w:val="24"/>
          <w:lang w:val="en-US"/>
        </w:rPr>
        <w:t xml:space="preserve">from </w:t>
      </w:r>
      <w:r w:rsidRPr="005F2253">
        <w:rPr>
          <w:rFonts w:ascii="Times New Roman" w:hAnsi="Times New Roman"/>
          <w:i/>
          <w:iCs/>
          <w:sz w:val="24"/>
          <w:szCs w:val="24"/>
          <w:lang w:val="en-US"/>
        </w:rPr>
        <w:t>r</w:t>
      </w:r>
      <w:r w:rsidRPr="005F2253">
        <w:rPr>
          <w:rFonts w:ascii="Times New Roman" w:hAnsi="Times New Roman"/>
          <w:sz w:val="24"/>
          <w:szCs w:val="24"/>
          <w:lang w:val="en-US"/>
        </w:rPr>
        <w:t xml:space="preserve">1, referencing </w:t>
      </w:r>
      <w:r w:rsidRPr="005F2253">
        <w:rPr>
          <w:rFonts w:ascii="Times New Roman" w:hAnsi="Times New Roman"/>
          <w:i/>
          <w:iCs/>
          <w:sz w:val="24"/>
          <w:szCs w:val="24"/>
          <w:lang w:val="en-US"/>
        </w:rPr>
        <w:t>r</w:t>
      </w:r>
      <w:r w:rsidRPr="005F2253">
        <w:rPr>
          <w:rFonts w:ascii="Times New Roman" w:hAnsi="Times New Roman"/>
          <w:sz w:val="24"/>
          <w:szCs w:val="24"/>
          <w:lang w:val="en-US"/>
        </w:rPr>
        <w:t xml:space="preserve">2. The relation </w:t>
      </w:r>
      <w:r w:rsidRPr="005F2253">
        <w:rPr>
          <w:rFonts w:ascii="Times New Roman" w:hAnsi="Times New Roman"/>
          <w:i/>
          <w:iCs/>
          <w:sz w:val="24"/>
          <w:szCs w:val="24"/>
          <w:lang w:val="en-US"/>
        </w:rPr>
        <w:t>r</w:t>
      </w:r>
      <w:r w:rsidRPr="005F2253">
        <w:rPr>
          <w:rFonts w:ascii="Times New Roman" w:hAnsi="Times New Roman"/>
          <w:sz w:val="24"/>
          <w:szCs w:val="24"/>
          <w:lang w:val="en-US"/>
        </w:rPr>
        <w:t xml:space="preserve">1 is also called the </w:t>
      </w:r>
      <w:r w:rsidRPr="005F2253">
        <w:rPr>
          <w:rFonts w:ascii="Times New Roman" w:hAnsi="Times New Roman"/>
          <w:b/>
          <w:bCs/>
          <w:sz w:val="24"/>
          <w:szCs w:val="24"/>
          <w:lang w:val="en-US"/>
        </w:rPr>
        <w:t xml:space="preserve">referencing relation </w:t>
      </w:r>
      <w:r w:rsidRPr="005F2253">
        <w:rPr>
          <w:rFonts w:ascii="Times New Roman" w:hAnsi="Times New Roman"/>
          <w:sz w:val="24"/>
          <w:szCs w:val="24"/>
          <w:lang w:val="en-US"/>
        </w:rPr>
        <w:t xml:space="preserve">of the foreign key dependency, and </w:t>
      </w:r>
      <w:r w:rsidRPr="005F2253">
        <w:rPr>
          <w:rFonts w:ascii="Times New Roman" w:hAnsi="Times New Roman"/>
          <w:i/>
          <w:iCs/>
          <w:sz w:val="24"/>
          <w:szCs w:val="24"/>
          <w:lang w:val="en-US"/>
        </w:rPr>
        <w:t>r</w:t>
      </w:r>
      <w:r w:rsidRPr="005F2253">
        <w:rPr>
          <w:rFonts w:ascii="Times New Roman" w:hAnsi="Times New Roman"/>
          <w:sz w:val="24"/>
          <w:szCs w:val="24"/>
          <w:lang w:val="en-US"/>
        </w:rPr>
        <w:t xml:space="preserve">2 is called the </w:t>
      </w:r>
      <w:r w:rsidRPr="005F2253">
        <w:rPr>
          <w:rFonts w:ascii="Times New Roman" w:hAnsi="Times New Roman"/>
          <w:b/>
          <w:bCs/>
          <w:sz w:val="24"/>
          <w:szCs w:val="24"/>
          <w:lang w:val="en-US"/>
        </w:rPr>
        <w:t xml:space="preserve">referenced relation </w:t>
      </w:r>
      <w:r w:rsidRPr="005F2253">
        <w:rPr>
          <w:rFonts w:ascii="Times New Roman" w:hAnsi="Times New Roman"/>
          <w:sz w:val="24"/>
          <w:szCs w:val="24"/>
          <w:lang w:val="en-US"/>
        </w:rPr>
        <w:t>of the foreign key.</w:t>
      </w:r>
    </w:p>
    <w:p w14:paraId="5DA89AF4" w14:textId="77777777" w:rsidR="008030CE" w:rsidRPr="005F2253" w:rsidRDefault="008030CE"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1.5.4 Schema Diagrams</w:t>
      </w:r>
    </w:p>
    <w:p w14:paraId="284D7C40" w14:textId="77777777" w:rsidR="008030CE" w:rsidRPr="005F2253" w:rsidRDefault="008030CE" w:rsidP="000D6274">
      <w:pPr>
        <w:numPr>
          <w:ilvl w:val="0"/>
          <w:numId w:val="77"/>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A database schema, along with primary key and foreign key dependencies, can be depicted by </w:t>
      </w:r>
      <w:r w:rsidRPr="005F2253">
        <w:rPr>
          <w:rFonts w:ascii="Times New Roman" w:hAnsi="Times New Roman"/>
          <w:b/>
          <w:bCs/>
          <w:sz w:val="24"/>
          <w:szCs w:val="24"/>
          <w:lang w:val="en-US"/>
        </w:rPr>
        <w:t>schema diagrams</w:t>
      </w:r>
      <w:r w:rsidR="0063569C" w:rsidRPr="005F2253">
        <w:rPr>
          <w:rFonts w:ascii="Times New Roman" w:hAnsi="Times New Roman"/>
          <w:sz w:val="24"/>
          <w:szCs w:val="24"/>
          <w:lang w:val="en-US"/>
        </w:rPr>
        <w:t>. Figure 1.6</w:t>
      </w:r>
      <w:r w:rsidRPr="005F2253">
        <w:rPr>
          <w:rFonts w:ascii="Times New Roman" w:hAnsi="Times New Roman"/>
          <w:sz w:val="24"/>
          <w:szCs w:val="24"/>
          <w:lang w:val="en-US"/>
        </w:rPr>
        <w:t xml:space="preserve"> shows the schema diagram for our university organization. </w:t>
      </w:r>
    </w:p>
    <w:p w14:paraId="3FA47586" w14:textId="77777777" w:rsidR="008030CE" w:rsidRPr="005F2253" w:rsidRDefault="008030CE" w:rsidP="000D6274">
      <w:pPr>
        <w:numPr>
          <w:ilvl w:val="0"/>
          <w:numId w:val="77"/>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Each relation appears as a box, with the </w:t>
      </w:r>
      <w:proofErr w:type="gramStart"/>
      <w:r w:rsidRPr="005F2253">
        <w:rPr>
          <w:rFonts w:ascii="Times New Roman" w:hAnsi="Times New Roman"/>
          <w:sz w:val="24"/>
          <w:szCs w:val="24"/>
          <w:lang w:val="en-US"/>
        </w:rPr>
        <w:t>relation</w:t>
      </w:r>
      <w:proofErr w:type="gramEnd"/>
      <w:r w:rsidRPr="005F2253">
        <w:rPr>
          <w:rFonts w:ascii="Times New Roman" w:hAnsi="Times New Roman"/>
          <w:sz w:val="24"/>
          <w:szCs w:val="24"/>
          <w:lang w:val="en-US"/>
        </w:rPr>
        <w:t xml:space="preserve"> name at the top in blue, and the attributes listed inside the box. Primary key attributes are shown underlined. </w:t>
      </w:r>
    </w:p>
    <w:p w14:paraId="233D5A17" w14:textId="77777777" w:rsidR="008030CE" w:rsidRPr="005F2253" w:rsidRDefault="008030CE" w:rsidP="000D6274">
      <w:pPr>
        <w:numPr>
          <w:ilvl w:val="0"/>
          <w:numId w:val="77"/>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Foreign key dependencies appear as arrows from the foreign key attributes of the referencing relation to the primary key of the referenced relation.</w:t>
      </w:r>
    </w:p>
    <w:p w14:paraId="03B5F7FB" w14:textId="77777777" w:rsidR="008030CE" w:rsidRPr="005F2253" w:rsidRDefault="006A02D7" w:rsidP="000D6274">
      <w:pPr>
        <w:autoSpaceDE w:val="0"/>
        <w:autoSpaceDN w:val="0"/>
        <w:adjustRightInd w:val="0"/>
        <w:spacing w:after="0" w:line="360" w:lineRule="auto"/>
        <w:jc w:val="center"/>
        <w:rPr>
          <w:rFonts w:ascii="Times New Roman" w:hAnsi="Times New Roman"/>
          <w:sz w:val="24"/>
          <w:szCs w:val="24"/>
          <w:lang w:val="en-US"/>
        </w:rPr>
      </w:pPr>
      <w:r w:rsidRPr="005F2253">
        <w:rPr>
          <w:rFonts w:ascii="Times New Roman" w:hAnsi="Times New Roman"/>
          <w:noProof/>
          <w:sz w:val="24"/>
          <w:szCs w:val="24"/>
          <w:lang w:val="en-US"/>
        </w:rPr>
        <w:drawing>
          <wp:inline distT="0" distB="0" distL="0" distR="0" wp14:anchorId="7F607516" wp14:editId="3278C674">
            <wp:extent cx="4942205" cy="3011805"/>
            <wp:effectExtent l="0" t="0" r="0" b="0"/>
            <wp:docPr id="7"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42205" cy="3011805"/>
                    </a:xfrm>
                    <a:prstGeom prst="rect">
                      <a:avLst/>
                    </a:prstGeom>
                    <a:noFill/>
                    <a:ln>
                      <a:noFill/>
                    </a:ln>
                  </pic:spPr>
                </pic:pic>
              </a:graphicData>
            </a:graphic>
          </wp:inline>
        </w:drawing>
      </w:r>
    </w:p>
    <w:p w14:paraId="76F70091" w14:textId="77777777" w:rsidR="004F666A" w:rsidRPr="005F2253" w:rsidRDefault="0063569C" w:rsidP="000D6274">
      <w:pPr>
        <w:widowControl w:val="0"/>
        <w:autoSpaceDE w:val="0"/>
        <w:autoSpaceDN w:val="0"/>
        <w:adjustRightInd w:val="0"/>
        <w:spacing w:after="0" w:line="360" w:lineRule="auto"/>
        <w:jc w:val="center"/>
        <w:rPr>
          <w:rFonts w:ascii="Times New Roman" w:hAnsi="Times New Roman"/>
          <w:b/>
          <w:bCs/>
          <w:sz w:val="24"/>
          <w:szCs w:val="24"/>
        </w:rPr>
      </w:pPr>
      <w:r w:rsidRPr="005F2253">
        <w:rPr>
          <w:rFonts w:ascii="Times New Roman" w:hAnsi="Times New Roman"/>
          <w:b/>
          <w:bCs/>
          <w:sz w:val="24"/>
          <w:szCs w:val="24"/>
        </w:rPr>
        <w:t>Fig 1.6 Schema diagram for the university database</w:t>
      </w:r>
    </w:p>
    <w:p w14:paraId="7CDDB734" w14:textId="77777777" w:rsidR="004F666A" w:rsidRPr="005F2253" w:rsidRDefault="004F666A" w:rsidP="000D6274">
      <w:pPr>
        <w:widowControl w:val="0"/>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1.5.5 Relational Query Languages</w:t>
      </w:r>
    </w:p>
    <w:p w14:paraId="60CA41E5" w14:textId="77777777" w:rsidR="004F666A" w:rsidRPr="005F2253" w:rsidRDefault="004F666A" w:rsidP="000D6274">
      <w:pPr>
        <w:numPr>
          <w:ilvl w:val="0"/>
          <w:numId w:val="7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lastRenderedPageBreak/>
        <w:t xml:space="preserve">A </w:t>
      </w:r>
      <w:r w:rsidRPr="005F2253">
        <w:rPr>
          <w:rFonts w:ascii="Times New Roman" w:hAnsi="Times New Roman"/>
          <w:b/>
          <w:bCs/>
          <w:sz w:val="24"/>
          <w:szCs w:val="24"/>
          <w:lang w:val="en-US"/>
        </w:rPr>
        <w:t xml:space="preserve">query language </w:t>
      </w:r>
      <w:r w:rsidRPr="005F2253">
        <w:rPr>
          <w:rFonts w:ascii="Times New Roman" w:hAnsi="Times New Roman"/>
          <w:sz w:val="24"/>
          <w:szCs w:val="24"/>
          <w:lang w:val="en-US"/>
        </w:rPr>
        <w:t>is a language in which a user requests information from the database. These languages are usually on a level higher than that of a standard programming language.</w:t>
      </w:r>
    </w:p>
    <w:p w14:paraId="4A4EDFB5" w14:textId="77777777" w:rsidR="004F666A" w:rsidRPr="005F2253" w:rsidRDefault="004F666A" w:rsidP="000D6274">
      <w:pPr>
        <w:numPr>
          <w:ilvl w:val="0"/>
          <w:numId w:val="7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Query languages can be categorized as either procedural or nonprocedural.</w:t>
      </w:r>
    </w:p>
    <w:p w14:paraId="4EE903B6" w14:textId="77777777" w:rsidR="004F666A" w:rsidRPr="005F2253" w:rsidRDefault="004F666A" w:rsidP="000D6274">
      <w:pPr>
        <w:numPr>
          <w:ilvl w:val="0"/>
          <w:numId w:val="7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In a </w:t>
      </w:r>
      <w:r w:rsidRPr="005F2253">
        <w:rPr>
          <w:rFonts w:ascii="Times New Roman" w:hAnsi="Times New Roman"/>
          <w:b/>
          <w:bCs/>
          <w:sz w:val="24"/>
          <w:szCs w:val="24"/>
          <w:lang w:val="en-US"/>
        </w:rPr>
        <w:t>procedural language</w:t>
      </w:r>
      <w:r w:rsidRPr="005F2253">
        <w:rPr>
          <w:rFonts w:ascii="Times New Roman" w:hAnsi="Times New Roman"/>
          <w:sz w:val="24"/>
          <w:szCs w:val="24"/>
          <w:lang w:val="en-US"/>
        </w:rPr>
        <w:t>, the user instructs the system to perform a sequence of operations on the database to compute the desired result.</w:t>
      </w:r>
    </w:p>
    <w:p w14:paraId="5C40389A" w14:textId="77777777" w:rsidR="004F666A" w:rsidRPr="005F2253" w:rsidRDefault="004F666A" w:rsidP="000D6274">
      <w:pPr>
        <w:numPr>
          <w:ilvl w:val="0"/>
          <w:numId w:val="7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In a </w:t>
      </w:r>
      <w:r w:rsidRPr="005F2253">
        <w:rPr>
          <w:rFonts w:ascii="Times New Roman" w:hAnsi="Times New Roman"/>
          <w:b/>
          <w:bCs/>
          <w:sz w:val="24"/>
          <w:szCs w:val="24"/>
          <w:lang w:val="en-US"/>
        </w:rPr>
        <w:t>nonprocedural language</w:t>
      </w:r>
      <w:r w:rsidRPr="005F2253">
        <w:rPr>
          <w:rFonts w:ascii="Times New Roman" w:hAnsi="Times New Roman"/>
          <w:sz w:val="24"/>
          <w:szCs w:val="24"/>
          <w:lang w:val="en-US"/>
        </w:rPr>
        <w:t>, the user describes the desired information without giving a specific procedure for obtaining that information.</w:t>
      </w:r>
    </w:p>
    <w:p w14:paraId="26C863D5" w14:textId="77777777" w:rsidR="004F666A" w:rsidRPr="005F2253" w:rsidRDefault="004F666A" w:rsidP="000D6274">
      <w:pPr>
        <w:numPr>
          <w:ilvl w:val="0"/>
          <w:numId w:val="7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There are a number of “pure” query languages: The relational algebra is procedural, whereas the tuple relational calculus and domain relational calculus are nonprocedural.</w:t>
      </w:r>
    </w:p>
    <w:p w14:paraId="70AAADD4" w14:textId="77777777" w:rsidR="004F666A" w:rsidRPr="005F2253" w:rsidRDefault="00312A08"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 xml:space="preserve">1.5.6 </w:t>
      </w:r>
      <w:r w:rsidR="004F666A" w:rsidRPr="005F2253">
        <w:rPr>
          <w:rFonts w:ascii="Times New Roman" w:hAnsi="Times New Roman"/>
          <w:b/>
          <w:bCs/>
          <w:sz w:val="24"/>
          <w:szCs w:val="24"/>
          <w:lang w:val="en-US"/>
        </w:rPr>
        <w:t>Relational Operations</w:t>
      </w:r>
    </w:p>
    <w:p w14:paraId="5EDB9AD8" w14:textId="77777777" w:rsidR="004F666A" w:rsidRPr="005F2253" w:rsidRDefault="004F666A" w:rsidP="000D6274">
      <w:pPr>
        <w:numPr>
          <w:ilvl w:val="0"/>
          <w:numId w:val="7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All procedural relational query languages provide a set of operations that can be applied to either a single relation or a pair of relations.</w:t>
      </w:r>
    </w:p>
    <w:p w14:paraId="29D041FD" w14:textId="77777777" w:rsidR="004F666A" w:rsidRPr="005F2253" w:rsidRDefault="004F666A" w:rsidP="000D6274">
      <w:pPr>
        <w:numPr>
          <w:ilvl w:val="0"/>
          <w:numId w:val="7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The </w:t>
      </w:r>
      <w:r w:rsidRPr="005F2253">
        <w:rPr>
          <w:rFonts w:ascii="Times New Roman" w:hAnsi="Times New Roman"/>
          <w:i/>
          <w:iCs/>
          <w:sz w:val="24"/>
          <w:szCs w:val="24"/>
          <w:lang w:val="en-US"/>
        </w:rPr>
        <w:t xml:space="preserve">join </w:t>
      </w:r>
      <w:r w:rsidRPr="005F2253">
        <w:rPr>
          <w:rFonts w:ascii="Times New Roman" w:hAnsi="Times New Roman"/>
          <w:sz w:val="24"/>
          <w:szCs w:val="24"/>
          <w:lang w:val="en-US"/>
        </w:rPr>
        <w:t>operation allows the combining of two relations by merging pairs of</w:t>
      </w:r>
      <w:r w:rsidR="007530C0" w:rsidRPr="005F2253">
        <w:rPr>
          <w:rFonts w:ascii="Times New Roman" w:hAnsi="Times New Roman"/>
          <w:sz w:val="24"/>
          <w:szCs w:val="24"/>
          <w:lang w:val="en-US"/>
        </w:rPr>
        <w:t xml:space="preserve"> </w:t>
      </w:r>
      <w:r w:rsidRPr="005F2253">
        <w:rPr>
          <w:rFonts w:ascii="Times New Roman" w:hAnsi="Times New Roman"/>
          <w:sz w:val="24"/>
          <w:szCs w:val="24"/>
          <w:lang w:val="en-US"/>
        </w:rPr>
        <w:t>tuples, one from each relation, into a single tuple</w:t>
      </w:r>
      <w:r w:rsidR="007530C0" w:rsidRPr="005F2253">
        <w:rPr>
          <w:rFonts w:ascii="Times New Roman" w:hAnsi="Times New Roman"/>
          <w:sz w:val="24"/>
          <w:szCs w:val="24"/>
          <w:lang w:val="en-US"/>
        </w:rPr>
        <w:t>.</w:t>
      </w:r>
    </w:p>
    <w:p w14:paraId="35804181" w14:textId="77777777" w:rsidR="007530C0" w:rsidRPr="005F2253" w:rsidRDefault="007530C0" w:rsidP="000D6274">
      <w:pPr>
        <w:numPr>
          <w:ilvl w:val="0"/>
          <w:numId w:val="7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The </w:t>
      </w:r>
      <w:r w:rsidRPr="005F2253">
        <w:rPr>
          <w:rFonts w:ascii="Times New Roman" w:hAnsi="Times New Roman"/>
          <w:i/>
          <w:iCs/>
          <w:sz w:val="24"/>
          <w:szCs w:val="24"/>
          <w:lang w:val="en-US"/>
        </w:rPr>
        <w:t xml:space="preserve">Cartesian product </w:t>
      </w:r>
      <w:r w:rsidRPr="005F2253">
        <w:rPr>
          <w:rFonts w:ascii="Times New Roman" w:hAnsi="Times New Roman"/>
          <w:sz w:val="24"/>
          <w:szCs w:val="24"/>
          <w:lang w:val="en-US"/>
        </w:rPr>
        <w:t xml:space="preserve">operation combines tuples from two relations, but unlike the join operation, its result contains </w:t>
      </w:r>
      <w:r w:rsidRPr="005F2253">
        <w:rPr>
          <w:rFonts w:ascii="Times New Roman" w:hAnsi="Times New Roman"/>
          <w:i/>
          <w:iCs/>
          <w:sz w:val="24"/>
          <w:szCs w:val="24"/>
          <w:lang w:val="en-US"/>
        </w:rPr>
        <w:t xml:space="preserve">all </w:t>
      </w:r>
      <w:r w:rsidRPr="005F2253">
        <w:rPr>
          <w:rFonts w:ascii="Times New Roman" w:hAnsi="Times New Roman"/>
          <w:sz w:val="24"/>
          <w:szCs w:val="24"/>
          <w:lang w:val="en-US"/>
        </w:rPr>
        <w:t>pairs of tuples from the two relations, regardless of whether their attribute values match.</w:t>
      </w:r>
    </w:p>
    <w:p w14:paraId="145DCD5B" w14:textId="77777777" w:rsidR="008030CE" w:rsidRPr="005F2253" w:rsidRDefault="007530C0" w:rsidP="000D6274">
      <w:pPr>
        <w:numPr>
          <w:ilvl w:val="0"/>
          <w:numId w:val="7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The </w:t>
      </w:r>
      <w:r w:rsidRPr="005F2253">
        <w:rPr>
          <w:rFonts w:ascii="Times New Roman" w:hAnsi="Times New Roman"/>
          <w:i/>
          <w:iCs/>
          <w:sz w:val="24"/>
          <w:szCs w:val="24"/>
          <w:lang w:val="en-US"/>
        </w:rPr>
        <w:t xml:space="preserve">union </w:t>
      </w:r>
      <w:r w:rsidRPr="005F2253">
        <w:rPr>
          <w:rFonts w:ascii="Times New Roman" w:hAnsi="Times New Roman"/>
          <w:sz w:val="24"/>
          <w:szCs w:val="24"/>
          <w:lang w:val="en-US"/>
        </w:rPr>
        <w:t xml:space="preserve">operation performs a set union of two “similarly structured” tables (say a table of all graduate students and a table of all undergraduate students). For example, one can obtain the set of all students in a department. Other set operations, such as </w:t>
      </w:r>
      <w:r w:rsidRPr="005F2253">
        <w:rPr>
          <w:rFonts w:ascii="Times New Roman" w:hAnsi="Times New Roman"/>
          <w:i/>
          <w:iCs/>
          <w:sz w:val="24"/>
          <w:szCs w:val="24"/>
          <w:lang w:val="en-US"/>
        </w:rPr>
        <w:t xml:space="preserve">intersection </w:t>
      </w:r>
      <w:r w:rsidRPr="005F2253">
        <w:rPr>
          <w:rFonts w:ascii="Times New Roman" w:hAnsi="Times New Roman"/>
          <w:sz w:val="24"/>
          <w:szCs w:val="24"/>
          <w:lang w:val="en-US"/>
        </w:rPr>
        <w:t xml:space="preserve">and </w:t>
      </w:r>
      <w:r w:rsidRPr="005F2253">
        <w:rPr>
          <w:rFonts w:ascii="Times New Roman" w:hAnsi="Times New Roman"/>
          <w:i/>
          <w:iCs/>
          <w:sz w:val="24"/>
          <w:szCs w:val="24"/>
          <w:lang w:val="en-US"/>
        </w:rPr>
        <w:t xml:space="preserve">set difference </w:t>
      </w:r>
      <w:r w:rsidRPr="005F2253">
        <w:rPr>
          <w:rFonts w:ascii="Times New Roman" w:hAnsi="Times New Roman"/>
          <w:sz w:val="24"/>
          <w:szCs w:val="24"/>
          <w:lang w:val="en-US"/>
        </w:rPr>
        <w:t>can be performed as well.</w:t>
      </w:r>
    </w:p>
    <w:p w14:paraId="6D9BC737" w14:textId="77777777" w:rsidR="00824F84" w:rsidRPr="005F2253" w:rsidRDefault="00824F84" w:rsidP="000D6274">
      <w:pPr>
        <w:widowControl w:val="0"/>
        <w:autoSpaceDE w:val="0"/>
        <w:autoSpaceDN w:val="0"/>
        <w:adjustRightInd w:val="0"/>
        <w:spacing w:after="0" w:line="360" w:lineRule="auto"/>
        <w:jc w:val="both"/>
        <w:rPr>
          <w:rFonts w:ascii="Times New Roman" w:hAnsi="Times New Roman"/>
          <w:b/>
          <w:bCs/>
          <w:sz w:val="24"/>
          <w:szCs w:val="24"/>
          <w:u w:val="single"/>
        </w:rPr>
      </w:pPr>
      <w:bookmarkStart w:id="1" w:name="page1"/>
      <w:bookmarkEnd w:id="1"/>
    </w:p>
    <w:p w14:paraId="0C367ACD" w14:textId="77777777" w:rsidR="009206BD" w:rsidRPr="005F2253" w:rsidRDefault="002539E3" w:rsidP="000D6274">
      <w:pPr>
        <w:spacing w:after="0" w:line="360" w:lineRule="auto"/>
        <w:jc w:val="both"/>
        <w:rPr>
          <w:rFonts w:ascii="Times New Roman" w:hAnsi="Times New Roman"/>
          <w:b/>
          <w:sz w:val="24"/>
          <w:szCs w:val="24"/>
        </w:rPr>
      </w:pPr>
      <w:r w:rsidRPr="005F2253">
        <w:rPr>
          <w:rFonts w:ascii="Times New Roman" w:hAnsi="Times New Roman"/>
          <w:b/>
          <w:sz w:val="24"/>
          <w:szCs w:val="24"/>
        </w:rPr>
        <w:t>1.6</w:t>
      </w:r>
      <w:r w:rsidR="00666A98" w:rsidRPr="005F2253">
        <w:rPr>
          <w:rFonts w:ascii="Times New Roman" w:hAnsi="Times New Roman"/>
          <w:b/>
          <w:sz w:val="24"/>
          <w:szCs w:val="24"/>
        </w:rPr>
        <w:t xml:space="preserve"> RELATIONAL</w:t>
      </w:r>
      <w:r w:rsidR="009206BD" w:rsidRPr="005F2253">
        <w:rPr>
          <w:rFonts w:ascii="Times New Roman" w:hAnsi="Times New Roman"/>
          <w:b/>
          <w:sz w:val="24"/>
          <w:szCs w:val="24"/>
        </w:rPr>
        <w:t xml:space="preserve"> ALGEBRA:</w:t>
      </w:r>
    </w:p>
    <w:p w14:paraId="2111BAA7" w14:textId="77777777" w:rsidR="009206BD" w:rsidRPr="005F2253" w:rsidRDefault="009206BD" w:rsidP="000D6274">
      <w:pPr>
        <w:spacing w:after="0" w:line="360" w:lineRule="auto"/>
        <w:ind w:firstLine="720"/>
        <w:jc w:val="both"/>
        <w:rPr>
          <w:rFonts w:ascii="Times New Roman" w:hAnsi="Times New Roman"/>
          <w:b/>
          <w:sz w:val="24"/>
          <w:szCs w:val="24"/>
          <w:u w:val="single"/>
        </w:rPr>
      </w:pPr>
      <w:r w:rsidRPr="005F2253">
        <w:rPr>
          <w:rFonts w:ascii="Times New Roman" w:hAnsi="Times New Roman"/>
          <w:b/>
          <w:sz w:val="24"/>
          <w:szCs w:val="24"/>
          <w:u w:val="single"/>
        </w:rPr>
        <w:t>Basic operations:</w:t>
      </w:r>
    </w:p>
    <w:p w14:paraId="40326AA4" w14:textId="77777777" w:rsidR="009206BD" w:rsidRPr="005F2253" w:rsidRDefault="009206BD" w:rsidP="000D6274">
      <w:pPr>
        <w:pStyle w:val="ListParagraph"/>
        <w:numPr>
          <w:ilvl w:val="0"/>
          <w:numId w:val="9"/>
        </w:numPr>
        <w:tabs>
          <w:tab w:val="left" w:pos="990"/>
        </w:tabs>
        <w:spacing w:after="0" w:line="360" w:lineRule="auto"/>
        <w:ind w:left="1350" w:hanging="270"/>
        <w:jc w:val="both"/>
        <w:rPr>
          <w:rFonts w:ascii="Times New Roman" w:hAnsi="Times New Roman"/>
          <w:sz w:val="24"/>
          <w:szCs w:val="24"/>
        </w:rPr>
      </w:pPr>
      <w:r w:rsidRPr="005F2253">
        <w:rPr>
          <w:rFonts w:ascii="Times New Roman" w:hAnsi="Times New Roman"/>
          <w:sz w:val="24"/>
          <w:szCs w:val="24"/>
        </w:rPr>
        <w:t>Selection (</w:t>
      </w:r>
      <w:proofErr w:type="gramStart"/>
      <w:r w:rsidRPr="005F2253">
        <w:rPr>
          <w:rFonts w:ascii="Times New Roman" w:hAnsi="Times New Roman"/>
          <w:sz w:val="24"/>
          <w:szCs w:val="24"/>
        </w:rPr>
        <w:t xml:space="preserve">σ)   </w:t>
      </w:r>
      <w:proofErr w:type="gramEnd"/>
      <w:r w:rsidRPr="005F2253">
        <w:rPr>
          <w:rFonts w:ascii="Times New Roman" w:hAnsi="Times New Roman"/>
          <w:sz w:val="24"/>
          <w:szCs w:val="24"/>
        </w:rPr>
        <w:t xml:space="preserve"> Selects a subset of rows from relation.</w:t>
      </w:r>
    </w:p>
    <w:p w14:paraId="6931E47A" w14:textId="77777777" w:rsidR="009206BD" w:rsidRPr="005F2253" w:rsidRDefault="009206BD" w:rsidP="000D6274">
      <w:pPr>
        <w:pStyle w:val="ListParagraph"/>
        <w:numPr>
          <w:ilvl w:val="0"/>
          <w:numId w:val="9"/>
        </w:numPr>
        <w:tabs>
          <w:tab w:val="left" w:pos="990"/>
        </w:tabs>
        <w:spacing w:after="0" w:line="360" w:lineRule="auto"/>
        <w:ind w:left="1350" w:hanging="270"/>
        <w:jc w:val="both"/>
        <w:rPr>
          <w:rFonts w:ascii="Times New Roman" w:hAnsi="Times New Roman"/>
          <w:sz w:val="24"/>
          <w:szCs w:val="24"/>
        </w:rPr>
      </w:pPr>
      <w:r w:rsidRPr="005F2253">
        <w:rPr>
          <w:rFonts w:ascii="Times New Roman" w:hAnsi="Times New Roman"/>
          <w:sz w:val="24"/>
          <w:szCs w:val="24"/>
        </w:rPr>
        <w:t>Projection (</w:t>
      </w:r>
      <w:proofErr w:type="gramStart"/>
      <w:r w:rsidRPr="005F2253">
        <w:rPr>
          <w:rFonts w:ascii="Times New Roman" w:hAnsi="Times New Roman"/>
          <w:sz w:val="24"/>
          <w:szCs w:val="24"/>
        </w:rPr>
        <w:t xml:space="preserve">π)   </w:t>
      </w:r>
      <w:proofErr w:type="gramEnd"/>
      <w:r w:rsidRPr="005F2253">
        <w:rPr>
          <w:rFonts w:ascii="Times New Roman" w:hAnsi="Times New Roman"/>
          <w:sz w:val="24"/>
          <w:szCs w:val="24"/>
        </w:rPr>
        <w:t>Selects a subset of columns from relation.</w:t>
      </w:r>
    </w:p>
    <w:p w14:paraId="3A17006D" w14:textId="77777777" w:rsidR="009206BD" w:rsidRPr="005F2253" w:rsidRDefault="009206BD" w:rsidP="000D6274">
      <w:pPr>
        <w:pStyle w:val="ListParagraph"/>
        <w:numPr>
          <w:ilvl w:val="0"/>
          <w:numId w:val="9"/>
        </w:numPr>
        <w:tabs>
          <w:tab w:val="left" w:pos="990"/>
        </w:tabs>
        <w:spacing w:after="0" w:line="360" w:lineRule="auto"/>
        <w:ind w:left="1350" w:hanging="270"/>
        <w:jc w:val="both"/>
        <w:rPr>
          <w:rFonts w:ascii="Times New Roman" w:hAnsi="Times New Roman"/>
          <w:sz w:val="24"/>
          <w:szCs w:val="24"/>
        </w:rPr>
      </w:pPr>
      <w:r w:rsidRPr="005F2253">
        <w:rPr>
          <w:rFonts w:ascii="Times New Roman" w:hAnsi="Times New Roman"/>
          <w:sz w:val="24"/>
          <w:szCs w:val="24"/>
        </w:rPr>
        <w:t xml:space="preserve">Cross-product (×) </w:t>
      </w:r>
      <w:r w:rsidR="00666A98" w:rsidRPr="005F2253">
        <w:rPr>
          <w:rFonts w:ascii="Times New Roman" w:hAnsi="Times New Roman"/>
          <w:sz w:val="24"/>
          <w:szCs w:val="24"/>
        </w:rPr>
        <w:t>allows</w:t>
      </w:r>
      <w:r w:rsidRPr="005F2253">
        <w:rPr>
          <w:rFonts w:ascii="Times New Roman" w:hAnsi="Times New Roman"/>
          <w:sz w:val="24"/>
          <w:szCs w:val="24"/>
        </w:rPr>
        <w:t xml:space="preserve"> us to combine two relations.</w:t>
      </w:r>
    </w:p>
    <w:p w14:paraId="1F7822DA" w14:textId="77777777" w:rsidR="009206BD" w:rsidRPr="005F2253" w:rsidRDefault="009206BD" w:rsidP="000D6274">
      <w:pPr>
        <w:pStyle w:val="ListParagraph"/>
        <w:numPr>
          <w:ilvl w:val="0"/>
          <w:numId w:val="9"/>
        </w:numPr>
        <w:tabs>
          <w:tab w:val="left" w:pos="990"/>
        </w:tabs>
        <w:spacing w:after="0" w:line="360" w:lineRule="auto"/>
        <w:ind w:left="1350" w:hanging="270"/>
        <w:jc w:val="both"/>
        <w:rPr>
          <w:rFonts w:ascii="Times New Roman" w:hAnsi="Times New Roman"/>
          <w:sz w:val="24"/>
          <w:szCs w:val="24"/>
        </w:rPr>
      </w:pPr>
      <w:r w:rsidRPr="005F2253">
        <w:rPr>
          <w:rFonts w:ascii="Times New Roman" w:hAnsi="Times New Roman"/>
          <w:sz w:val="24"/>
          <w:szCs w:val="24"/>
        </w:rPr>
        <w:t>Set-difference (</w:t>
      </w:r>
      <w:r w:rsidRPr="005F2253">
        <w:rPr>
          <w:rFonts w:ascii="Times New Roman" w:hAnsi="Times New Roman"/>
          <w:sz w:val="24"/>
          <w:szCs w:val="24"/>
        </w:rPr>
        <w:sym w:font="Symbol" w:char="F02D"/>
      </w:r>
      <w:r w:rsidRPr="005F2253">
        <w:rPr>
          <w:rFonts w:ascii="Times New Roman" w:hAnsi="Times New Roman"/>
          <w:sz w:val="24"/>
          <w:szCs w:val="24"/>
        </w:rPr>
        <w:t>) Tuples in relation1, but not in relation2.</w:t>
      </w:r>
    </w:p>
    <w:p w14:paraId="5EDDC316" w14:textId="77777777" w:rsidR="009206BD" w:rsidRPr="005F2253" w:rsidRDefault="009206BD" w:rsidP="000D6274">
      <w:pPr>
        <w:pStyle w:val="ListParagraph"/>
        <w:numPr>
          <w:ilvl w:val="0"/>
          <w:numId w:val="9"/>
        </w:numPr>
        <w:tabs>
          <w:tab w:val="left" w:pos="990"/>
        </w:tabs>
        <w:spacing w:after="0" w:line="360" w:lineRule="auto"/>
        <w:ind w:left="1350" w:hanging="270"/>
        <w:jc w:val="both"/>
        <w:rPr>
          <w:rFonts w:ascii="Times New Roman" w:hAnsi="Times New Roman"/>
          <w:sz w:val="24"/>
          <w:szCs w:val="24"/>
        </w:rPr>
      </w:pPr>
      <w:r w:rsidRPr="005F2253">
        <w:rPr>
          <w:rFonts w:ascii="Times New Roman" w:hAnsi="Times New Roman"/>
          <w:sz w:val="24"/>
          <w:szCs w:val="24"/>
        </w:rPr>
        <w:t>Union (U) Tuples in relation1 and in relation2.</w:t>
      </w:r>
    </w:p>
    <w:p w14:paraId="7C91FE2D" w14:textId="77777777" w:rsidR="009206BD" w:rsidRPr="005F2253" w:rsidRDefault="00666A98" w:rsidP="000D6274">
      <w:pPr>
        <w:pStyle w:val="ListParagraph"/>
        <w:numPr>
          <w:ilvl w:val="0"/>
          <w:numId w:val="9"/>
        </w:numPr>
        <w:tabs>
          <w:tab w:val="left" w:pos="990"/>
        </w:tabs>
        <w:spacing w:after="0" w:line="360" w:lineRule="auto"/>
        <w:ind w:left="1350" w:hanging="270"/>
        <w:jc w:val="both"/>
        <w:rPr>
          <w:rFonts w:ascii="Times New Roman" w:hAnsi="Times New Roman"/>
          <w:sz w:val="24"/>
          <w:szCs w:val="24"/>
        </w:rPr>
      </w:pPr>
      <w:r w:rsidRPr="005F2253">
        <w:rPr>
          <w:rFonts w:ascii="Times New Roman" w:hAnsi="Times New Roman"/>
          <w:sz w:val="24"/>
          <w:szCs w:val="24"/>
        </w:rPr>
        <w:t xml:space="preserve">Rename </w:t>
      </w:r>
      <w:proofErr w:type="gramStart"/>
      <w:r w:rsidRPr="005F2253">
        <w:rPr>
          <w:rFonts w:ascii="Times New Roman" w:hAnsi="Times New Roman"/>
          <w:sz w:val="24"/>
          <w:szCs w:val="24"/>
        </w:rPr>
        <w:t>(</w:t>
      </w:r>
      <w:r w:rsidR="009206BD" w:rsidRPr="005F2253">
        <w:rPr>
          <w:rFonts w:ascii="Times New Roman" w:hAnsi="Times New Roman"/>
          <w:sz w:val="24"/>
          <w:szCs w:val="24"/>
        </w:rPr>
        <w:t xml:space="preserve"> ρ</w:t>
      </w:r>
      <w:proofErr w:type="gramEnd"/>
      <w:r w:rsidR="009206BD" w:rsidRPr="005F2253">
        <w:rPr>
          <w:rFonts w:ascii="Times New Roman" w:hAnsi="Times New Roman"/>
          <w:sz w:val="24"/>
          <w:szCs w:val="24"/>
        </w:rPr>
        <w:t>) Use new name for the Tables or fields.</w:t>
      </w:r>
    </w:p>
    <w:p w14:paraId="07D106BA" w14:textId="77777777" w:rsidR="009206BD" w:rsidRPr="005F2253" w:rsidRDefault="009206BD" w:rsidP="000D6274">
      <w:pPr>
        <w:spacing w:after="0" w:line="360" w:lineRule="auto"/>
        <w:ind w:firstLine="720"/>
        <w:jc w:val="both"/>
        <w:rPr>
          <w:rFonts w:ascii="Times New Roman" w:hAnsi="Times New Roman"/>
          <w:b/>
          <w:sz w:val="24"/>
          <w:szCs w:val="24"/>
          <w:u w:val="single"/>
        </w:rPr>
      </w:pPr>
      <w:r w:rsidRPr="005F2253">
        <w:rPr>
          <w:rFonts w:ascii="Times New Roman" w:hAnsi="Times New Roman"/>
          <w:b/>
          <w:sz w:val="24"/>
          <w:szCs w:val="24"/>
          <w:u w:val="single"/>
        </w:rPr>
        <w:t xml:space="preserve">Additional </w:t>
      </w:r>
      <w:r w:rsidR="00666A98" w:rsidRPr="005F2253">
        <w:rPr>
          <w:rFonts w:ascii="Times New Roman" w:hAnsi="Times New Roman"/>
          <w:b/>
          <w:sz w:val="24"/>
          <w:szCs w:val="24"/>
          <w:u w:val="single"/>
        </w:rPr>
        <w:t>operations:</w:t>
      </w:r>
      <w:r w:rsidR="00666A98" w:rsidRPr="005F2253">
        <w:rPr>
          <w:rFonts w:ascii="Times New Roman" w:hAnsi="Times New Roman"/>
          <w:sz w:val="24"/>
          <w:szCs w:val="24"/>
        </w:rPr>
        <w:t xml:space="preserve"> Intersection</w:t>
      </w:r>
      <w:r w:rsidRPr="005F2253">
        <w:rPr>
          <w:rFonts w:ascii="Times New Roman" w:hAnsi="Times New Roman"/>
          <w:sz w:val="24"/>
          <w:szCs w:val="24"/>
        </w:rPr>
        <w:t xml:space="preserve"> (∩), join (</w:t>
      </w:r>
      <w:r w:rsidR="00EB549E">
        <w:rPr>
          <w:rFonts w:ascii="Times New Roman" w:hAnsi="Times New Roman"/>
          <w:noProof/>
          <w:sz w:val="24"/>
          <w:szCs w:val="24"/>
        </w:rPr>
        <w:pict w14:anchorId="5E6222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7.4pt" equationxml="&lt;">
            <v:imagedata r:id="rId15" o:title="" chromakey="white"/>
          </v:shape>
        </w:pict>
      </w:r>
      <w:r w:rsidRPr="005F2253">
        <w:rPr>
          <w:rFonts w:ascii="Times New Roman" w:hAnsi="Times New Roman"/>
          <w:sz w:val="24"/>
          <w:szCs w:val="24"/>
        </w:rPr>
        <w:t>), division (÷):  Not essential, but (very!) useful.</w:t>
      </w:r>
    </w:p>
    <w:p w14:paraId="78FBC32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lastRenderedPageBreak/>
        <w:t>Since each operation returns a relation, operations can be composed! (Algebra is “closed”.)</w:t>
      </w:r>
    </w:p>
    <w:p w14:paraId="6D7A3768" w14:textId="77777777" w:rsidR="003A0E77" w:rsidRPr="005F2253" w:rsidRDefault="00666A98" w:rsidP="000D6274">
      <w:pPr>
        <w:spacing w:after="0" w:line="360" w:lineRule="auto"/>
        <w:ind w:firstLine="720"/>
        <w:jc w:val="both"/>
        <w:rPr>
          <w:rFonts w:ascii="Times New Roman" w:hAnsi="Times New Roman"/>
          <w:sz w:val="24"/>
          <w:szCs w:val="24"/>
        </w:rPr>
      </w:pPr>
      <w:r w:rsidRPr="005F2253">
        <w:rPr>
          <w:rFonts w:ascii="Times New Roman" w:hAnsi="Times New Roman"/>
          <w:b/>
          <w:sz w:val="24"/>
          <w:szCs w:val="24"/>
          <w:u w:val="single"/>
        </w:rPr>
        <w:t>Projection:</w:t>
      </w:r>
      <w:r w:rsidRPr="005F2253">
        <w:rPr>
          <w:rFonts w:ascii="Times New Roman" w:hAnsi="Times New Roman"/>
          <w:sz w:val="24"/>
          <w:szCs w:val="24"/>
        </w:rPr>
        <w:t xml:space="preserve"> Deletes</w:t>
      </w:r>
      <w:r w:rsidR="009206BD" w:rsidRPr="005F2253">
        <w:rPr>
          <w:rFonts w:ascii="Times New Roman" w:hAnsi="Times New Roman"/>
          <w:sz w:val="24"/>
          <w:szCs w:val="24"/>
        </w:rPr>
        <w:t xml:space="preserve"> attributes that are not in projection list.</w:t>
      </w:r>
      <w:r w:rsidR="003A0E77" w:rsidRPr="005F2253">
        <w:rPr>
          <w:rFonts w:ascii="Times New Roman" w:hAnsi="Times New Roman"/>
          <w:sz w:val="24"/>
          <w:szCs w:val="24"/>
        </w:rPr>
        <w:t xml:space="preserve"> </w:t>
      </w:r>
    </w:p>
    <w:p w14:paraId="04AC9063" w14:textId="77777777" w:rsidR="009206BD" w:rsidRPr="005F2253" w:rsidRDefault="009206BD" w:rsidP="000D6274">
      <w:pPr>
        <w:spacing w:after="0" w:line="360" w:lineRule="auto"/>
        <w:ind w:firstLine="720"/>
        <w:jc w:val="both"/>
        <w:rPr>
          <w:rFonts w:ascii="Times New Roman" w:hAnsi="Times New Roman"/>
          <w:sz w:val="24"/>
          <w:szCs w:val="24"/>
        </w:rPr>
      </w:pPr>
      <w:r w:rsidRPr="005F2253">
        <w:rPr>
          <w:rFonts w:ascii="Times New Roman" w:hAnsi="Times New Roman"/>
          <w:sz w:val="24"/>
          <w:szCs w:val="24"/>
        </w:rPr>
        <w:t>Schema of result contains exactly the fields in the projection list, with the same names that they had in the (only) input relation. (Unary Operation)</w:t>
      </w:r>
    </w:p>
    <w:p w14:paraId="6B2BE653"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Projection operator has to eliminate duplicates!  (</w:t>
      </w:r>
      <w:proofErr w:type="gramStart"/>
      <w:r w:rsidRPr="005F2253">
        <w:rPr>
          <w:rFonts w:ascii="Times New Roman" w:hAnsi="Times New Roman"/>
          <w:sz w:val="24"/>
          <w:szCs w:val="24"/>
        </w:rPr>
        <w:t>as</w:t>
      </w:r>
      <w:proofErr w:type="gramEnd"/>
      <w:r w:rsidRPr="005F2253">
        <w:rPr>
          <w:rFonts w:ascii="Times New Roman" w:hAnsi="Times New Roman"/>
          <w:sz w:val="24"/>
          <w:szCs w:val="24"/>
        </w:rPr>
        <w:t xml:space="preserve"> it returns a relation which is a set)</w:t>
      </w:r>
    </w:p>
    <w:p w14:paraId="0E2FFF7B"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Note: real systems typically don’t do duplicate elimination unless the user explicitly asks for it.  (Duplicate values may be representing different </w:t>
      </w:r>
      <w:proofErr w:type="gramStart"/>
      <w:r w:rsidRPr="005F2253">
        <w:rPr>
          <w:rFonts w:ascii="Times New Roman" w:hAnsi="Times New Roman"/>
          <w:sz w:val="24"/>
          <w:szCs w:val="24"/>
        </w:rPr>
        <w:t>real world</w:t>
      </w:r>
      <w:proofErr w:type="gramEnd"/>
      <w:r w:rsidRPr="005F2253">
        <w:rPr>
          <w:rFonts w:ascii="Times New Roman" w:hAnsi="Times New Roman"/>
          <w:sz w:val="24"/>
          <w:szCs w:val="24"/>
        </w:rPr>
        <w:t xml:space="preserve"> entity or relationship)</w:t>
      </w:r>
    </w:p>
    <w:p w14:paraId="6268D8F0"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Consider the BOOK table:</w:t>
      </w:r>
    </w:p>
    <w:p w14:paraId="6B57656C" w14:textId="77777777" w:rsidR="009206BD" w:rsidRPr="005F2253" w:rsidRDefault="009206BD" w:rsidP="000D6274">
      <w:pPr>
        <w:spacing w:after="0" w:line="360" w:lineRule="auto"/>
        <w:jc w:val="both"/>
        <w:rPr>
          <w:rFonts w:ascii="Times New Roman" w:hAnsi="Times New Roman"/>
          <w:sz w:val="24"/>
          <w:szCs w:val="24"/>
        </w:rPr>
      </w:pPr>
    </w:p>
    <w:tbl>
      <w:tblPr>
        <w:tblpPr w:leftFromText="180" w:rightFromText="180" w:vertAnchor="text" w:horzAnchor="margin" w:tblpY="-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8"/>
        <w:gridCol w:w="1800"/>
        <w:gridCol w:w="1530"/>
      </w:tblGrid>
      <w:tr w:rsidR="003A0E77" w:rsidRPr="005F2253" w14:paraId="6BBE0126" w14:textId="77777777" w:rsidTr="003A0E77">
        <w:trPr>
          <w:trHeight w:val="250"/>
        </w:trPr>
        <w:tc>
          <w:tcPr>
            <w:tcW w:w="1008" w:type="dxa"/>
          </w:tcPr>
          <w:p w14:paraId="12DAD234"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Acc-No</w:t>
            </w:r>
          </w:p>
        </w:tc>
        <w:tc>
          <w:tcPr>
            <w:tcW w:w="1800" w:type="dxa"/>
          </w:tcPr>
          <w:p w14:paraId="6FBED301"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Title</w:t>
            </w:r>
          </w:p>
        </w:tc>
        <w:tc>
          <w:tcPr>
            <w:tcW w:w="1530" w:type="dxa"/>
          </w:tcPr>
          <w:p w14:paraId="06B1BD76"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Author</w:t>
            </w:r>
          </w:p>
        </w:tc>
      </w:tr>
      <w:tr w:rsidR="003A0E77" w:rsidRPr="005F2253" w14:paraId="3B294303" w14:textId="77777777" w:rsidTr="003A0E77">
        <w:trPr>
          <w:trHeight w:val="250"/>
        </w:trPr>
        <w:tc>
          <w:tcPr>
            <w:tcW w:w="1008" w:type="dxa"/>
          </w:tcPr>
          <w:p w14:paraId="733F123A"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100</w:t>
            </w:r>
          </w:p>
        </w:tc>
        <w:tc>
          <w:tcPr>
            <w:tcW w:w="1800" w:type="dxa"/>
          </w:tcPr>
          <w:p w14:paraId="55AB2BFC"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“DBMS”</w:t>
            </w:r>
          </w:p>
        </w:tc>
        <w:tc>
          <w:tcPr>
            <w:tcW w:w="1530" w:type="dxa"/>
          </w:tcPr>
          <w:p w14:paraId="22C35890"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w:t>
            </w:r>
            <w:proofErr w:type="spellStart"/>
            <w:r w:rsidRPr="005F2253">
              <w:rPr>
                <w:rFonts w:ascii="Times New Roman" w:hAnsi="Times New Roman"/>
                <w:sz w:val="24"/>
                <w:szCs w:val="24"/>
              </w:rPr>
              <w:t>Silbershatz</w:t>
            </w:r>
            <w:proofErr w:type="spellEnd"/>
            <w:r w:rsidRPr="005F2253">
              <w:rPr>
                <w:rFonts w:ascii="Times New Roman" w:hAnsi="Times New Roman"/>
                <w:sz w:val="24"/>
                <w:szCs w:val="24"/>
              </w:rPr>
              <w:t>”</w:t>
            </w:r>
          </w:p>
        </w:tc>
      </w:tr>
      <w:tr w:rsidR="003A0E77" w:rsidRPr="005F2253" w14:paraId="70EFD57A" w14:textId="77777777" w:rsidTr="003A0E77">
        <w:trPr>
          <w:trHeight w:val="250"/>
        </w:trPr>
        <w:tc>
          <w:tcPr>
            <w:tcW w:w="1008" w:type="dxa"/>
          </w:tcPr>
          <w:p w14:paraId="38FC947F"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200</w:t>
            </w:r>
          </w:p>
        </w:tc>
        <w:tc>
          <w:tcPr>
            <w:tcW w:w="1800" w:type="dxa"/>
          </w:tcPr>
          <w:p w14:paraId="4CD98DC6"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“DBMS”</w:t>
            </w:r>
          </w:p>
        </w:tc>
        <w:tc>
          <w:tcPr>
            <w:tcW w:w="1530" w:type="dxa"/>
          </w:tcPr>
          <w:p w14:paraId="5120C344"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w:t>
            </w:r>
            <w:proofErr w:type="spellStart"/>
            <w:r w:rsidRPr="005F2253">
              <w:rPr>
                <w:rFonts w:ascii="Times New Roman" w:hAnsi="Times New Roman"/>
                <w:sz w:val="24"/>
                <w:szCs w:val="24"/>
              </w:rPr>
              <w:t>Ramanuj</w:t>
            </w:r>
            <w:proofErr w:type="spellEnd"/>
            <w:r w:rsidRPr="005F2253">
              <w:rPr>
                <w:rFonts w:ascii="Times New Roman" w:hAnsi="Times New Roman"/>
                <w:sz w:val="24"/>
                <w:szCs w:val="24"/>
              </w:rPr>
              <w:t>”</w:t>
            </w:r>
          </w:p>
        </w:tc>
      </w:tr>
      <w:tr w:rsidR="003A0E77" w:rsidRPr="005F2253" w14:paraId="19E955AA" w14:textId="77777777" w:rsidTr="003A0E77">
        <w:trPr>
          <w:trHeight w:val="250"/>
        </w:trPr>
        <w:tc>
          <w:tcPr>
            <w:tcW w:w="1008" w:type="dxa"/>
          </w:tcPr>
          <w:p w14:paraId="3BDD97FD"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300</w:t>
            </w:r>
          </w:p>
        </w:tc>
        <w:tc>
          <w:tcPr>
            <w:tcW w:w="1800" w:type="dxa"/>
          </w:tcPr>
          <w:p w14:paraId="3F1CA9B0"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“COMPILER”</w:t>
            </w:r>
          </w:p>
        </w:tc>
        <w:tc>
          <w:tcPr>
            <w:tcW w:w="1530" w:type="dxa"/>
          </w:tcPr>
          <w:p w14:paraId="49A6AA8A"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w:t>
            </w:r>
            <w:proofErr w:type="spellStart"/>
            <w:r w:rsidRPr="005F2253">
              <w:rPr>
                <w:rFonts w:ascii="Times New Roman" w:hAnsi="Times New Roman"/>
                <w:sz w:val="24"/>
                <w:szCs w:val="24"/>
              </w:rPr>
              <w:t>Silbershatz</w:t>
            </w:r>
            <w:proofErr w:type="spellEnd"/>
            <w:r w:rsidRPr="005F2253">
              <w:rPr>
                <w:rFonts w:ascii="Times New Roman" w:hAnsi="Times New Roman"/>
                <w:sz w:val="24"/>
                <w:szCs w:val="24"/>
              </w:rPr>
              <w:t>”</w:t>
            </w:r>
          </w:p>
        </w:tc>
      </w:tr>
      <w:tr w:rsidR="003A0E77" w:rsidRPr="005F2253" w14:paraId="42301F8C" w14:textId="77777777" w:rsidTr="003A0E77">
        <w:trPr>
          <w:trHeight w:val="250"/>
        </w:trPr>
        <w:tc>
          <w:tcPr>
            <w:tcW w:w="1008" w:type="dxa"/>
          </w:tcPr>
          <w:p w14:paraId="278812F5"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400</w:t>
            </w:r>
          </w:p>
        </w:tc>
        <w:tc>
          <w:tcPr>
            <w:tcW w:w="1800" w:type="dxa"/>
          </w:tcPr>
          <w:p w14:paraId="2A4BFD53"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“COMPILER”</w:t>
            </w:r>
          </w:p>
        </w:tc>
        <w:tc>
          <w:tcPr>
            <w:tcW w:w="1530" w:type="dxa"/>
          </w:tcPr>
          <w:p w14:paraId="40421518"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“Ullman”</w:t>
            </w:r>
          </w:p>
        </w:tc>
      </w:tr>
      <w:tr w:rsidR="003A0E77" w:rsidRPr="005F2253" w14:paraId="47596A7C" w14:textId="77777777" w:rsidTr="003A0E77">
        <w:trPr>
          <w:trHeight w:val="250"/>
        </w:trPr>
        <w:tc>
          <w:tcPr>
            <w:tcW w:w="1008" w:type="dxa"/>
          </w:tcPr>
          <w:p w14:paraId="4B3711EE"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500</w:t>
            </w:r>
          </w:p>
        </w:tc>
        <w:tc>
          <w:tcPr>
            <w:tcW w:w="1800" w:type="dxa"/>
          </w:tcPr>
          <w:p w14:paraId="1AB7A9A9"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“OS”</w:t>
            </w:r>
          </w:p>
        </w:tc>
        <w:tc>
          <w:tcPr>
            <w:tcW w:w="1530" w:type="dxa"/>
          </w:tcPr>
          <w:p w14:paraId="12F475D7"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“Sudarshan”</w:t>
            </w:r>
          </w:p>
        </w:tc>
      </w:tr>
      <w:tr w:rsidR="003A0E77" w:rsidRPr="005F2253" w14:paraId="768E5902" w14:textId="77777777" w:rsidTr="003A0E77">
        <w:trPr>
          <w:trHeight w:val="250"/>
        </w:trPr>
        <w:tc>
          <w:tcPr>
            <w:tcW w:w="1008" w:type="dxa"/>
          </w:tcPr>
          <w:p w14:paraId="4C56E56C"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600</w:t>
            </w:r>
          </w:p>
        </w:tc>
        <w:tc>
          <w:tcPr>
            <w:tcW w:w="1800" w:type="dxa"/>
          </w:tcPr>
          <w:p w14:paraId="3CAC39ED"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“DBMS”</w:t>
            </w:r>
          </w:p>
        </w:tc>
        <w:tc>
          <w:tcPr>
            <w:tcW w:w="1530" w:type="dxa"/>
          </w:tcPr>
          <w:p w14:paraId="3636FCD5"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w:t>
            </w:r>
            <w:proofErr w:type="spellStart"/>
            <w:r w:rsidRPr="005F2253">
              <w:rPr>
                <w:rFonts w:ascii="Times New Roman" w:hAnsi="Times New Roman"/>
                <w:sz w:val="24"/>
                <w:szCs w:val="24"/>
              </w:rPr>
              <w:t>Silbershatz</w:t>
            </w:r>
            <w:proofErr w:type="spellEnd"/>
            <w:r w:rsidRPr="005F2253">
              <w:rPr>
                <w:rFonts w:ascii="Times New Roman" w:hAnsi="Times New Roman"/>
                <w:sz w:val="24"/>
                <w:szCs w:val="24"/>
              </w:rPr>
              <w:t>”</w:t>
            </w:r>
          </w:p>
        </w:tc>
      </w:tr>
    </w:tbl>
    <w:p w14:paraId="4DF99591" w14:textId="77777777" w:rsidR="00EF2C76" w:rsidRPr="005F2253" w:rsidRDefault="00EF2C76" w:rsidP="000D6274">
      <w:pPr>
        <w:spacing w:after="0" w:line="360" w:lineRule="auto"/>
        <w:jc w:val="both"/>
        <w:rPr>
          <w:rFonts w:ascii="Times New Roman" w:hAnsi="Times New Roman"/>
          <w:vanish/>
          <w:sz w:val="24"/>
          <w:szCs w:val="24"/>
        </w:rPr>
      </w:pPr>
    </w:p>
    <w:tbl>
      <w:tblPr>
        <w:tblpPr w:leftFromText="180" w:rightFromText="180" w:vertAnchor="text" w:horzAnchor="page" w:tblpX="7769" w:tblpY="2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43"/>
      </w:tblGrid>
      <w:tr w:rsidR="003A0E77" w:rsidRPr="005F2253" w14:paraId="3E96E686" w14:textId="77777777" w:rsidTr="003A0E77">
        <w:trPr>
          <w:trHeight w:val="251"/>
        </w:trPr>
        <w:tc>
          <w:tcPr>
            <w:tcW w:w="1512" w:type="dxa"/>
          </w:tcPr>
          <w:p w14:paraId="7AEBAE9E"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Title</w:t>
            </w:r>
          </w:p>
        </w:tc>
      </w:tr>
      <w:tr w:rsidR="003A0E77" w:rsidRPr="005F2253" w14:paraId="7EFBD443" w14:textId="77777777" w:rsidTr="003A0E77">
        <w:trPr>
          <w:trHeight w:val="251"/>
        </w:trPr>
        <w:tc>
          <w:tcPr>
            <w:tcW w:w="1512" w:type="dxa"/>
          </w:tcPr>
          <w:p w14:paraId="3E1677B9"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“DBMS”</w:t>
            </w:r>
          </w:p>
        </w:tc>
      </w:tr>
      <w:tr w:rsidR="003A0E77" w:rsidRPr="005F2253" w14:paraId="2870854C" w14:textId="77777777" w:rsidTr="003A0E77">
        <w:trPr>
          <w:trHeight w:val="251"/>
        </w:trPr>
        <w:tc>
          <w:tcPr>
            <w:tcW w:w="1512" w:type="dxa"/>
          </w:tcPr>
          <w:p w14:paraId="1E0B094D"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“COMPILER”</w:t>
            </w:r>
          </w:p>
        </w:tc>
      </w:tr>
      <w:tr w:rsidR="003A0E77" w:rsidRPr="005F2253" w14:paraId="17BA9804" w14:textId="77777777" w:rsidTr="003A0E77">
        <w:trPr>
          <w:trHeight w:val="268"/>
        </w:trPr>
        <w:tc>
          <w:tcPr>
            <w:tcW w:w="1512" w:type="dxa"/>
          </w:tcPr>
          <w:p w14:paraId="7FB68288"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“OS”</w:t>
            </w:r>
          </w:p>
        </w:tc>
      </w:tr>
    </w:tbl>
    <w:p w14:paraId="6C6687A0" w14:textId="77777777" w:rsidR="003A0E77" w:rsidRPr="005F2253" w:rsidRDefault="003A0E77" w:rsidP="000D6274">
      <w:pPr>
        <w:spacing w:after="0" w:line="360" w:lineRule="auto"/>
        <w:jc w:val="both"/>
        <w:rPr>
          <w:rFonts w:ascii="Times New Roman" w:hAnsi="Times New Roman"/>
          <w:sz w:val="24"/>
          <w:szCs w:val="24"/>
          <w:u w:val="single"/>
        </w:rPr>
      </w:pPr>
      <w:r w:rsidRPr="005F2253">
        <w:rPr>
          <w:rFonts w:ascii="Times New Roman" w:hAnsi="Times New Roman"/>
          <w:sz w:val="24"/>
          <w:szCs w:val="24"/>
          <w:u w:val="single"/>
        </w:rPr>
        <w:t>π</w:t>
      </w:r>
      <w:proofErr w:type="gramStart"/>
      <w:r w:rsidRPr="005F2253">
        <w:rPr>
          <w:rFonts w:ascii="Times New Roman" w:hAnsi="Times New Roman"/>
          <w:sz w:val="24"/>
          <w:szCs w:val="24"/>
          <w:u w:val="single"/>
        </w:rPr>
        <w:t>Title(</w:t>
      </w:r>
      <w:proofErr w:type="gramEnd"/>
      <w:r w:rsidRPr="005F2253">
        <w:rPr>
          <w:rFonts w:ascii="Times New Roman" w:hAnsi="Times New Roman"/>
          <w:sz w:val="24"/>
          <w:szCs w:val="24"/>
          <w:u w:val="single"/>
        </w:rPr>
        <w:t xml:space="preserve">BOOK) = </w:t>
      </w:r>
    </w:p>
    <w:p w14:paraId="346DEB7A" w14:textId="77777777" w:rsidR="009206BD" w:rsidRPr="005F2253" w:rsidRDefault="009206BD" w:rsidP="000D6274">
      <w:pPr>
        <w:spacing w:after="0" w:line="360" w:lineRule="auto"/>
        <w:jc w:val="both"/>
        <w:rPr>
          <w:rFonts w:ascii="Times New Roman" w:hAnsi="Times New Roman"/>
          <w:sz w:val="24"/>
          <w:szCs w:val="24"/>
        </w:rPr>
      </w:pPr>
    </w:p>
    <w:p w14:paraId="77EF85F4" w14:textId="77777777" w:rsidR="009206BD" w:rsidRPr="005F2253" w:rsidRDefault="009206BD" w:rsidP="000D6274">
      <w:pPr>
        <w:spacing w:after="0" w:line="360" w:lineRule="auto"/>
        <w:jc w:val="both"/>
        <w:rPr>
          <w:rFonts w:ascii="Times New Roman" w:hAnsi="Times New Roman"/>
          <w:sz w:val="24"/>
          <w:szCs w:val="24"/>
        </w:rPr>
      </w:pPr>
    </w:p>
    <w:p w14:paraId="3AF2CB4A" w14:textId="77777777" w:rsidR="009206BD" w:rsidRPr="005F2253" w:rsidRDefault="009206BD" w:rsidP="000D6274">
      <w:pPr>
        <w:spacing w:after="0" w:line="360" w:lineRule="auto"/>
        <w:jc w:val="both"/>
        <w:rPr>
          <w:rFonts w:ascii="Times New Roman" w:hAnsi="Times New Roman"/>
          <w:sz w:val="24"/>
          <w:szCs w:val="24"/>
        </w:rPr>
      </w:pPr>
    </w:p>
    <w:p w14:paraId="0F6DB439" w14:textId="77777777" w:rsidR="009206BD" w:rsidRPr="005F2253" w:rsidRDefault="009206BD" w:rsidP="000D6274">
      <w:pPr>
        <w:spacing w:after="0" w:line="360" w:lineRule="auto"/>
        <w:jc w:val="both"/>
        <w:rPr>
          <w:rFonts w:ascii="Times New Roman" w:hAnsi="Times New Roman"/>
          <w:sz w:val="24"/>
          <w:szCs w:val="24"/>
        </w:rPr>
      </w:pPr>
    </w:p>
    <w:p w14:paraId="7EA7961E" w14:textId="77777777" w:rsidR="009206BD" w:rsidRPr="005F2253" w:rsidRDefault="009206BD" w:rsidP="000D6274">
      <w:pPr>
        <w:spacing w:after="0" w:line="360" w:lineRule="auto"/>
        <w:jc w:val="both"/>
        <w:rPr>
          <w:rFonts w:ascii="Times New Roman" w:hAnsi="Times New Roman"/>
          <w:sz w:val="24"/>
          <w:szCs w:val="24"/>
        </w:rPr>
      </w:pPr>
    </w:p>
    <w:p w14:paraId="7E36EB90" w14:textId="77777777" w:rsidR="009206BD" w:rsidRPr="005F2253" w:rsidRDefault="009206BD" w:rsidP="000D6274">
      <w:pPr>
        <w:spacing w:after="0" w:line="360" w:lineRule="auto"/>
        <w:jc w:val="both"/>
        <w:rPr>
          <w:rFonts w:ascii="Times New Roman" w:hAnsi="Times New Roman"/>
          <w:sz w:val="24"/>
          <w:szCs w:val="24"/>
          <w:u w:val="single"/>
        </w:rPr>
      </w:pPr>
    </w:p>
    <w:p w14:paraId="1BF7FE75" w14:textId="77777777" w:rsidR="003A0E77" w:rsidRPr="005F2253" w:rsidRDefault="003A0E77" w:rsidP="000D6274">
      <w:pPr>
        <w:spacing w:after="0" w:line="360" w:lineRule="auto"/>
        <w:jc w:val="both"/>
        <w:rPr>
          <w:rFonts w:ascii="Times New Roman" w:hAnsi="Times New Roman"/>
          <w:sz w:val="24"/>
          <w:szCs w:val="24"/>
        </w:rPr>
      </w:pPr>
    </w:p>
    <w:p w14:paraId="13E98DD2" w14:textId="77777777" w:rsidR="00A66F1F" w:rsidRPr="005F2253" w:rsidRDefault="00A66F1F" w:rsidP="000D6274">
      <w:pPr>
        <w:spacing w:after="0" w:line="360" w:lineRule="auto"/>
        <w:jc w:val="both"/>
        <w:rPr>
          <w:rFonts w:ascii="Times New Roman" w:hAnsi="Times New Roman"/>
          <w:sz w:val="24"/>
          <w:szCs w:val="24"/>
        </w:rPr>
      </w:pPr>
    </w:p>
    <w:p w14:paraId="01F2776D" w14:textId="77777777" w:rsidR="009206BD" w:rsidRPr="005F2253" w:rsidRDefault="009206BD" w:rsidP="000D6274">
      <w:pPr>
        <w:spacing w:after="0" w:line="360" w:lineRule="auto"/>
        <w:jc w:val="both"/>
        <w:rPr>
          <w:rFonts w:ascii="Times New Roman" w:hAnsi="Times New Roman"/>
          <w:b/>
          <w:sz w:val="24"/>
          <w:szCs w:val="24"/>
          <w:u w:val="single"/>
        </w:rPr>
      </w:pPr>
      <w:r w:rsidRPr="005F2253">
        <w:rPr>
          <w:rFonts w:ascii="Times New Roman" w:hAnsi="Times New Roman"/>
          <w:b/>
          <w:sz w:val="24"/>
          <w:szCs w:val="24"/>
          <w:u w:val="single"/>
        </w:rPr>
        <w:t xml:space="preserve">Selection: </w:t>
      </w:r>
    </w:p>
    <w:p w14:paraId="4DDC44A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Selects rows that satisfy selection condition.</w:t>
      </w:r>
    </w:p>
    <w:p w14:paraId="16435D8B"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No duplicates in result.</w:t>
      </w:r>
    </w:p>
    <w:p w14:paraId="31686CE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Schema of result identical to schema of (only) input relation.</w:t>
      </w:r>
    </w:p>
    <w:p w14:paraId="0E2761E5"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Result relation can be the input for another relational algebra operation!  (Operator composition.)</w:t>
      </w:r>
    </w:p>
    <w:p w14:paraId="17E33E9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w:t>
      </w:r>
      <w:proofErr w:type="spellStart"/>
      <w:r w:rsidRPr="005F2253">
        <w:rPr>
          <w:rFonts w:ascii="Times New Roman" w:hAnsi="Times New Roman"/>
          <w:sz w:val="24"/>
          <w:szCs w:val="24"/>
        </w:rPr>
        <w:t>σAcc</w:t>
      </w:r>
      <w:proofErr w:type="spellEnd"/>
      <w:r w:rsidRPr="005F2253">
        <w:rPr>
          <w:rFonts w:ascii="Times New Roman" w:hAnsi="Times New Roman"/>
          <w:sz w:val="24"/>
          <w:szCs w:val="24"/>
        </w:rPr>
        <w:t xml:space="preserve">-no&gt;300(BOOK) = </w:t>
      </w:r>
    </w:p>
    <w:tbl>
      <w:tblPr>
        <w:tblpPr w:leftFromText="180" w:rightFromText="180" w:vertAnchor="text" w:horzAnchor="margin" w:tblpY="11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1620"/>
        <w:gridCol w:w="1530"/>
      </w:tblGrid>
      <w:tr w:rsidR="003A0E77" w:rsidRPr="005F2253" w14:paraId="13663A2D" w14:textId="77777777" w:rsidTr="003A0E77">
        <w:trPr>
          <w:trHeight w:val="293"/>
        </w:trPr>
        <w:tc>
          <w:tcPr>
            <w:tcW w:w="1008" w:type="dxa"/>
          </w:tcPr>
          <w:p w14:paraId="03E53419"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Acc-No</w:t>
            </w:r>
          </w:p>
        </w:tc>
        <w:tc>
          <w:tcPr>
            <w:tcW w:w="1620" w:type="dxa"/>
          </w:tcPr>
          <w:p w14:paraId="0B0C659F"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Title</w:t>
            </w:r>
          </w:p>
        </w:tc>
        <w:tc>
          <w:tcPr>
            <w:tcW w:w="1530" w:type="dxa"/>
          </w:tcPr>
          <w:p w14:paraId="75A343A0"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Author</w:t>
            </w:r>
          </w:p>
        </w:tc>
      </w:tr>
      <w:tr w:rsidR="003A0E77" w:rsidRPr="005F2253" w14:paraId="5C8A2BA9" w14:textId="77777777" w:rsidTr="003A0E77">
        <w:trPr>
          <w:trHeight w:val="293"/>
        </w:trPr>
        <w:tc>
          <w:tcPr>
            <w:tcW w:w="1008" w:type="dxa"/>
          </w:tcPr>
          <w:p w14:paraId="53D29D4C"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400</w:t>
            </w:r>
          </w:p>
        </w:tc>
        <w:tc>
          <w:tcPr>
            <w:tcW w:w="1620" w:type="dxa"/>
          </w:tcPr>
          <w:p w14:paraId="51E95B5A"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“COMPILER”</w:t>
            </w:r>
          </w:p>
        </w:tc>
        <w:tc>
          <w:tcPr>
            <w:tcW w:w="1530" w:type="dxa"/>
          </w:tcPr>
          <w:p w14:paraId="0062775F"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“Ullman”</w:t>
            </w:r>
          </w:p>
        </w:tc>
      </w:tr>
      <w:tr w:rsidR="003A0E77" w:rsidRPr="005F2253" w14:paraId="4B042F94" w14:textId="77777777" w:rsidTr="003A0E77">
        <w:trPr>
          <w:trHeight w:val="293"/>
        </w:trPr>
        <w:tc>
          <w:tcPr>
            <w:tcW w:w="1008" w:type="dxa"/>
          </w:tcPr>
          <w:p w14:paraId="3BB9DC6C"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500</w:t>
            </w:r>
          </w:p>
        </w:tc>
        <w:tc>
          <w:tcPr>
            <w:tcW w:w="1620" w:type="dxa"/>
          </w:tcPr>
          <w:p w14:paraId="6449DDEB"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“OS”</w:t>
            </w:r>
          </w:p>
        </w:tc>
        <w:tc>
          <w:tcPr>
            <w:tcW w:w="1530" w:type="dxa"/>
          </w:tcPr>
          <w:p w14:paraId="00D3738A"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“Sudarshan”</w:t>
            </w:r>
          </w:p>
        </w:tc>
      </w:tr>
      <w:tr w:rsidR="003A0E77" w:rsidRPr="005F2253" w14:paraId="5D16A084" w14:textId="77777777" w:rsidTr="003A0E77">
        <w:trPr>
          <w:trHeight w:val="293"/>
        </w:trPr>
        <w:tc>
          <w:tcPr>
            <w:tcW w:w="1008" w:type="dxa"/>
          </w:tcPr>
          <w:p w14:paraId="7AA20E50"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600</w:t>
            </w:r>
          </w:p>
        </w:tc>
        <w:tc>
          <w:tcPr>
            <w:tcW w:w="1620" w:type="dxa"/>
          </w:tcPr>
          <w:p w14:paraId="360C1EA8"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“DBMS”</w:t>
            </w:r>
          </w:p>
        </w:tc>
        <w:tc>
          <w:tcPr>
            <w:tcW w:w="1530" w:type="dxa"/>
          </w:tcPr>
          <w:p w14:paraId="0A00D5CC"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w:t>
            </w:r>
            <w:proofErr w:type="spellStart"/>
            <w:r w:rsidRPr="005F2253">
              <w:rPr>
                <w:rFonts w:ascii="Times New Roman" w:hAnsi="Times New Roman"/>
                <w:sz w:val="24"/>
                <w:szCs w:val="24"/>
              </w:rPr>
              <w:t>Silbershatz</w:t>
            </w:r>
            <w:proofErr w:type="spellEnd"/>
            <w:r w:rsidRPr="005F2253">
              <w:rPr>
                <w:rFonts w:ascii="Times New Roman" w:hAnsi="Times New Roman"/>
                <w:sz w:val="24"/>
                <w:szCs w:val="24"/>
              </w:rPr>
              <w:t>”</w:t>
            </w:r>
          </w:p>
        </w:tc>
      </w:tr>
    </w:tbl>
    <w:p w14:paraId="4818C4A4" w14:textId="77777777" w:rsidR="009206BD" w:rsidRPr="005F2253" w:rsidRDefault="009206BD" w:rsidP="000D6274">
      <w:pPr>
        <w:spacing w:after="0" w:line="360" w:lineRule="auto"/>
        <w:jc w:val="both"/>
        <w:rPr>
          <w:rFonts w:ascii="Times New Roman" w:hAnsi="Times New Roman"/>
          <w:sz w:val="24"/>
          <w:szCs w:val="24"/>
        </w:rPr>
      </w:pPr>
    </w:p>
    <w:p w14:paraId="793C9580" w14:textId="77777777" w:rsidR="009206BD" w:rsidRPr="005F2253" w:rsidRDefault="009206BD" w:rsidP="000D6274">
      <w:pPr>
        <w:spacing w:after="0" w:line="360" w:lineRule="auto"/>
        <w:jc w:val="both"/>
        <w:rPr>
          <w:rFonts w:ascii="Times New Roman" w:hAnsi="Times New Roman"/>
          <w:sz w:val="24"/>
          <w:szCs w:val="24"/>
        </w:rPr>
      </w:pPr>
    </w:p>
    <w:p w14:paraId="24404C1C" w14:textId="77777777" w:rsidR="009206BD" w:rsidRPr="005F2253" w:rsidRDefault="009206BD" w:rsidP="000D6274">
      <w:pPr>
        <w:spacing w:after="0" w:line="360" w:lineRule="auto"/>
        <w:jc w:val="both"/>
        <w:rPr>
          <w:rFonts w:ascii="Times New Roman" w:hAnsi="Times New Roman"/>
          <w:sz w:val="24"/>
          <w:szCs w:val="24"/>
        </w:rPr>
      </w:pPr>
    </w:p>
    <w:p w14:paraId="51B48458" w14:textId="77777777" w:rsidR="009206BD" w:rsidRPr="005F2253" w:rsidRDefault="009206BD" w:rsidP="000D6274">
      <w:pPr>
        <w:spacing w:after="0" w:line="360" w:lineRule="auto"/>
        <w:jc w:val="both"/>
        <w:rPr>
          <w:rFonts w:ascii="Times New Roman" w:hAnsi="Times New Roman"/>
          <w:sz w:val="24"/>
          <w:szCs w:val="24"/>
        </w:rPr>
      </w:pPr>
    </w:p>
    <w:p w14:paraId="15460A53" w14:textId="77777777" w:rsidR="009206BD" w:rsidRPr="005F2253" w:rsidRDefault="009206BD" w:rsidP="000D6274">
      <w:pPr>
        <w:spacing w:after="0" w:line="360" w:lineRule="auto"/>
        <w:jc w:val="both"/>
        <w:rPr>
          <w:rFonts w:ascii="Times New Roman" w:hAnsi="Times New Roman"/>
          <w:sz w:val="24"/>
          <w:szCs w:val="24"/>
        </w:rPr>
      </w:pPr>
    </w:p>
    <w:p w14:paraId="3B06CA46" w14:textId="77777777" w:rsidR="00CE2BAA" w:rsidRPr="005F2253" w:rsidRDefault="00CE2BAA" w:rsidP="000D6274">
      <w:pPr>
        <w:spacing w:after="0" w:line="360" w:lineRule="auto"/>
        <w:jc w:val="both"/>
        <w:rPr>
          <w:rFonts w:ascii="Times New Roman" w:hAnsi="Times New Roman"/>
          <w:sz w:val="24"/>
          <w:szCs w:val="24"/>
        </w:rPr>
      </w:pPr>
    </w:p>
    <w:p w14:paraId="0E8ABB25" w14:textId="77777777" w:rsidR="003A0E77"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σTitle</w:t>
      </w:r>
      <w:proofErr w:type="spellEnd"/>
      <w:proofErr w:type="gramStart"/>
      <w:r w:rsidRPr="005F2253">
        <w:rPr>
          <w:rFonts w:ascii="Times New Roman" w:hAnsi="Times New Roman"/>
          <w:sz w:val="24"/>
          <w:szCs w:val="24"/>
        </w:rPr>
        <w:t>=”DBMS</w:t>
      </w:r>
      <w:proofErr w:type="gramEnd"/>
      <w:r w:rsidRPr="005F2253">
        <w:rPr>
          <w:rFonts w:ascii="Times New Roman" w:hAnsi="Times New Roman"/>
          <w:sz w:val="24"/>
          <w:szCs w:val="24"/>
        </w:rPr>
        <w:t>”(BOOK)=</w:t>
      </w:r>
      <w:r w:rsidR="003A0E77" w:rsidRPr="005F2253">
        <w:rPr>
          <w:rFonts w:ascii="Times New Roman" w:hAnsi="Times New Roman"/>
          <w:sz w:val="24"/>
          <w:szCs w:val="24"/>
        </w:rPr>
        <w:t xml:space="preserve"> </w:t>
      </w:r>
      <w:r w:rsidR="003A0E77" w:rsidRPr="005F2253">
        <w:rPr>
          <w:rFonts w:ascii="Times New Roman" w:hAnsi="Times New Roman"/>
          <w:sz w:val="24"/>
          <w:szCs w:val="24"/>
        </w:rPr>
        <w:tab/>
      </w:r>
      <w:r w:rsidR="003A0E77" w:rsidRPr="005F2253">
        <w:rPr>
          <w:rFonts w:ascii="Times New Roman" w:hAnsi="Times New Roman"/>
          <w:sz w:val="24"/>
          <w:szCs w:val="24"/>
        </w:rPr>
        <w:tab/>
      </w:r>
      <w:r w:rsidR="003A0E77" w:rsidRPr="005F2253">
        <w:rPr>
          <w:rFonts w:ascii="Times New Roman" w:hAnsi="Times New Roman"/>
          <w:sz w:val="24"/>
          <w:szCs w:val="24"/>
        </w:rPr>
        <w:tab/>
      </w:r>
      <w:r w:rsidR="003A0E77" w:rsidRPr="005F2253">
        <w:rPr>
          <w:rFonts w:ascii="Times New Roman" w:hAnsi="Times New Roman"/>
          <w:sz w:val="24"/>
          <w:szCs w:val="24"/>
        </w:rPr>
        <w:tab/>
        <w:t>π</w:t>
      </w:r>
      <w:proofErr w:type="spellStart"/>
      <w:r w:rsidR="003A0E77" w:rsidRPr="005F2253">
        <w:rPr>
          <w:rFonts w:ascii="Times New Roman" w:hAnsi="Times New Roman"/>
          <w:sz w:val="24"/>
          <w:szCs w:val="24"/>
        </w:rPr>
        <w:t>Acc</w:t>
      </w:r>
      <w:proofErr w:type="spellEnd"/>
      <w:r w:rsidR="003A0E77" w:rsidRPr="005F2253">
        <w:rPr>
          <w:rFonts w:ascii="Times New Roman" w:hAnsi="Times New Roman"/>
          <w:sz w:val="24"/>
          <w:szCs w:val="24"/>
        </w:rPr>
        <w:t>-no (</w:t>
      </w:r>
      <w:proofErr w:type="spellStart"/>
      <w:r w:rsidR="003A0E77" w:rsidRPr="005F2253">
        <w:rPr>
          <w:rFonts w:ascii="Times New Roman" w:hAnsi="Times New Roman"/>
          <w:sz w:val="24"/>
          <w:szCs w:val="24"/>
        </w:rPr>
        <w:t>σTitle</w:t>
      </w:r>
      <w:proofErr w:type="spellEnd"/>
      <w:r w:rsidR="003A0E77" w:rsidRPr="005F2253">
        <w:rPr>
          <w:rFonts w:ascii="Times New Roman" w:hAnsi="Times New Roman"/>
          <w:sz w:val="24"/>
          <w:szCs w:val="24"/>
        </w:rPr>
        <w:t>=”DBMS” (BOOK))=</w:t>
      </w:r>
    </w:p>
    <w:tbl>
      <w:tblPr>
        <w:tblpPr w:leftFromText="180" w:rightFromText="180" w:vertAnchor="text" w:horzAnchor="page" w:tblpX="7203" w:tblpY="98"/>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1"/>
      </w:tblGrid>
      <w:tr w:rsidR="003A0E77" w:rsidRPr="005F2253" w14:paraId="03E34C52" w14:textId="77777777" w:rsidTr="003A0E77">
        <w:trPr>
          <w:trHeight w:val="20"/>
        </w:trPr>
        <w:tc>
          <w:tcPr>
            <w:tcW w:w="1021" w:type="dxa"/>
          </w:tcPr>
          <w:p w14:paraId="7B3A3A80"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Acc-No</w:t>
            </w:r>
          </w:p>
        </w:tc>
      </w:tr>
      <w:tr w:rsidR="003A0E77" w:rsidRPr="005F2253" w14:paraId="38FB1AFF" w14:textId="77777777" w:rsidTr="003A0E77">
        <w:trPr>
          <w:trHeight w:val="20"/>
        </w:trPr>
        <w:tc>
          <w:tcPr>
            <w:tcW w:w="1021" w:type="dxa"/>
          </w:tcPr>
          <w:p w14:paraId="41F3972B"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lastRenderedPageBreak/>
              <w:t>100</w:t>
            </w:r>
          </w:p>
        </w:tc>
      </w:tr>
      <w:tr w:rsidR="003A0E77" w:rsidRPr="005F2253" w14:paraId="165F9441" w14:textId="77777777" w:rsidTr="003A0E77">
        <w:trPr>
          <w:trHeight w:val="20"/>
        </w:trPr>
        <w:tc>
          <w:tcPr>
            <w:tcW w:w="1021" w:type="dxa"/>
          </w:tcPr>
          <w:p w14:paraId="14478254"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200</w:t>
            </w:r>
          </w:p>
        </w:tc>
      </w:tr>
      <w:tr w:rsidR="003A0E77" w:rsidRPr="005F2253" w14:paraId="55777794" w14:textId="77777777" w:rsidTr="003A0E77">
        <w:trPr>
          <w:trHeight w:val="20"/>
        </w:trPr>
        <w:tc>
          <w:tcPr>
            <w:tcW w:w="1021" w:type="dxa"/>
          </w:tcPr>
          <w:p w14:paraId="6BC73CE1"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600</w:t>
            </w:r>
          </w:p>
        </w:tc>
      </w:tr>
    </w:tbl>
    <w:p w14:paraId="63333BB6" w14:textId="77777777" w:rsidR="009206BD" w:rsidRPr="005F2253" w:rsidRDefault="009206BD" w:rsidP="000D6274">
      <w:pPr>
        <w:spacing w:after="0" w:line="360" w:lineRule="auto"/>
        <w:jc w:val="both"/>
        <w:rPr>
          <w:rFonts w:ascii="Times New Roman" w:hAnsi="Times New Roman"/>
          <w:sz w:val="24"/>
          <w:szCs w:val="24"/>
        </w:rPr>
      </w:pPr>
    </w:p>
    <w:p w14:paraId="3F8691E1" w14:textId="77777777" w:rsidR="009206BD" w:rsidRPr="005F2253" w:rsidRDefault="009206BD" w:rsidP="000D6274">
      <w:pPr>
        <w:spacing w:after="0" w:line="360" w:lineRule="auto"/>
        <w:jc w:val="both"/>
        <w:rPr>
          <w:rFonts w:ascii="Times New Roman" w:hAnsi="Times New Roman"/>
          <w:sz w:val="24"/>
          <w:szCs w:val="24"/>
        </w:rPr>
      </w:pPr>
    </w:p>
    <w:tbl>
      <w:tblPr>
        <w:tblpPr w:leftFromText="180" w:rightFromText="180" w:vertAnchor="text" w:horzAnchor="margin" w:tblpY="-9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
        <w:gridCol w:w="1080"/>
        <w:gridCol w:w="1890"/>
      </w:tblGrid>
      <w:tr w:rsidR="003A0E77" w:rsidRPr="005F2253" w14:paraId="7454671B" w14:textId="77777777" w:rsidTr="003A0E77">
        <w:tc>
          <w:tcPr>
            <w:tcW w:w="1008" w:type="dxa"/>
          </w:tcPr>
          <w:p w14:paraId="289739A2"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Acc-No</w:t>
            </w:r>
          </w:p>
        </w:tc>
        <w:tc>
          <w:tcPr>
            <w:tcW w:w="1080" w:type="dxa"/>
          </w:tcPr>
          <w:p w14:paraId="4C8ACDF9"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Title</w:t>
            </w:r>
          </w:p>
        </w:tc>
        <w:tc>
          <w:tcPr>
            <w:tcW w:w="1890" w:type="dxa"/>
          </w:tcPr>
          <w:p w14:paraId="040CA64C"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Author</w:t>
            </w:r>
          </w:p>
        </w:tc>
      </w:tr>
      <w:tr w:rsidR="003A0E77" w:rsidRPr="005F2253" w14:paraId="6CE3D083" w14:textId="77777777" w:rsidTr="003A0E77">
        <w:tc>
          <w:tcPr>
            <w:tcW w:w="1008" w:type="dxa"/>
          </w:tcPr>
          <w:p w14:paraId="65046B2C"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100</w:t>
            </w:r>
          </w:p>
        </w:tc>
        <w:tc>
          <w:tcPr>
            <w:tcW w:w="1080" w:type="dxa"/>
          </w:tcPr>
          <w:p w14:paraId="75905444"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“DBMS”</w:t>
            </w:r>
          </w:p>
        </w:tc>
        <w:tc>
          <w:tcPr>
            <w:tcW w:w="1890" w:type="dxa"/>
          </w:tcPr>
          <w:p w14:paraId="3CFDBA60"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w:t>
            </w:r>
            <w:proofErr w:type="spellStart"/>
            <w:r w:rsidRPr="005F2253">
              <w:rPr>
                <w:rFonts w:ascii="Times New Roman" w:hAnsi="Times New Roman"/>
                <w:sz w:val="24"/>
                <w:szCs w:val="24"/>
              </w:rPr>
              <w:t>Silbershatz</w:t>
            </w:r>
            <w:proofErr w:type="spellEnd"/>
            <w:r w:rsidRPr="005F2253">
              <w:rPr>
                <w:rFonts w:ascii="Times New Roman" w:hAnsi="Times New Roman"/>
                <w:sz w:val="24"/>
                <w:szCs w:val="24"/>
              </w:rPr>
              <w:t>”</w:t>
            </w:r>
          </w:p>
        </w:tc>
      </w:tr>
      <w:tr w:rsidR="003A0E77" w:rsidRPr="005F2253" w14:paraId="047F979D" w14:textId="77777777" w:rsidTr="003A0E77">
        <w:tc>
          <w:tcPr>
            <w:tcW w:w="1008" w:type="dxa"/>
          </w:tcPr>
          <w:p w14:paraId="7AC3110C"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200</w:t>
            </w:r>
          </w:p>
        </w:tc>
        <w:tc>
          <w:tcPr>
            <w:tcW w:w="1080" w:type="dxa"/>
          </w:tcPr>
          <w:p w14:paraId="2871E316"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“DBMS”</w:t>
            </w:r>
          </w:p>
        </w:tc>
        <w:tc>
          <w:tcPr>
            <w:tcW w:w="1890" w:type="dxa"/>
          </w:tcPr>
          <w:p w14:paraId="342181DC"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w:t>
            </w:r>
            <w:proofErr w:type="spellStart"/>
            <w:r w:rsidRPr="005F2253">
              <w:rPr>
                <w:rFonts w:ascii="Times New Roman" w:hAnsi="Times New Roman"/>
                <w:sz w:val="24"/>
                <w:szCs w:val="24"/>
              </w:rPr>
              <w:t>Ramanuj</w:t>
            </w:r>
            <w:proofErr w:type="spellEnd"/>
            <w:r w:rsidRPr="005F2253">
              <w:rPr>
                <w:rFonts w:ascii="Times New Roman" w:hAnsi="Times New Roman"/>
                <w:sz w:val="24"/>
                <w:szCs w:val="24"/>
              </w:rPr>
              <w:t>”</w:t>
            </w:r>
          </w:p>
        </w:tc>
      </w:tr>
      <w:tr w:rsidR="003A0E77" w:rsidRPr="005F2253" w14:paraId="2D9E7BE1" w14:textId="77777777" w:rsidTr="003A0E77">
        <w:tc>
          <w:tcPr>
            <w:tcW w:w="1008" w:type="dxa"/>
          </w:tcPr>
          <w:p w14:paraId="2DE8087A"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600</w:t>
            </w:r>
          </w:p>
        </w:tc>
        <w:tc>
          <w:tcPr>
            <w:tcW w:w="1080" w:type="dxa"/>
          </w:tcPr>
          <w:p w14:paraId="3999EAC4"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“DBMS”</w:t>
            </w:r>
          </w:p>
        </w:tc>
        <w:tc>
          <w:tcPr>
            <w:tcW w:w="1890" w:type="dxa"/>
          </w:tcPr>
          <w:p w14:paraId="60D02EC1" w14:textId="77777777" w:rsidR="003A0E77" w:rsidRPr="005F2253" w:rsidRDefault="003A0E77" w:rsidP="000D6274">
            <w:pPr>
              <w:spacing w:after="0" w:line="360" w:lineRule="auto"/>
              <w:jc w:val="both"/>
              <w:rPr>
                <w:rFonts w:ascii="Times New Roman" w:hAnsi="Times New Roman"/>
                <w:sz w:val="24"/>
                <w:szCs w:val="24"/>
              </w:rPr>
            </w:pPr>
            <w:r w:rsidRPr="005F2253">
              <w:rPr>
                <w:rFonts w:ascii="Times New Roman" w:hAnsi="Times New Roman"/>
                <w:sz w:val="24"/>
                <w:szCs w:val="24"/>
              </w:rPr>
              <w:t>“</w:t>
            </w:r>
            <w:proofErr w:type="spellStart"/>
            <w:r w:rsidRPr="005F2253">
              <w:rPr>
                <w:rFonts w:ascii="Times New Roman" w:hAnsi="Times New Roman"/>
                <w:sz w:val="24"/>
                <w:szCs w:val="24"/>
              </w:rPr>
              <w:t>Silbershatz</w:t>
            </w:r>
            <w:proofErr w:type="spellEnd"/>
            <w:r w:rsidRPr="005F2253">
              <w:rPr>
                <w:rFonts w:ascii="Times New Roman" w:hAnsi="Times New Roman"/>
                <w:sz w:val="24"/>
                <w:szCs w:val="24"/>
              </w:rPr>
              <w:t>”</w:t>
            </w:r>
          </w:p>
        </w:tc>
      </w:tr>
    </w:tbl>
    <w:p w14:paraId="34033171" w14:textId="77777777" w:rsidR="009206BD" w:rsidRPr="005F2253" w:rsidRDefault="009206BD" w:rsidP="000D6274">
      <w:pPr>
        <w:spacing w:after="0" w:line="360" w:lineRule="auto"/>
        <w:jc w:val="both"/>
        <w:rPr>
          <w:rFonts w:ascii="Times New Roman" w:hAnsi="Times New Roman"/>
          <w:sz w:val="24"/>
          <w:szCs w:val="24"/>
        </w:rPr>
      </w:pPr>
    </w:p>
    <w:p w14:paraId="798C998F" w14:textId="77777777" w:rsidR="009206BD" w:rsidRPr="005F2253" w:rsidRDefault="009206BD" w:rsidP="000D6274">
      <w:pPr>
        <w:spacing w:after="0" w:line="360" w:lineRule="auto"/>
        <w:jc w:val="both"/>
        <w:rPr>
          <w:rFonts w:ascii="Times New Roman" w:hAnsi="Times New Roman"/>
          <w:sz w:val="24"/>
          <w:szCs w:val="24"/>
        </w:rPr>
      </w:pPr>
    </w:p>
    <w:p w14:paraId="21EBF72A" w14:textId="77777777" w:rsidR="009206BD" w:rsidRPr="005F2253" w:rsidRDefault="009206BD" w:rsidP="000D6274">
      <w:pPr>
        <w:spacing w:after="0" w:line="360" w:lineRule="auto"/>
        <w:jc w:val="both"/>
        <w:rPr>
          <w:rFonts w:ascii="Times New Roman" w:hAnsi="Times New Roman"/>
          <w:sz w:val="24"/>
          <w:szCs w:val="24"/>
        </w:rPr>
      </w:pPr>
    </w:p>
    <w:p w14:paraId="7475D59B" w14:textId="77777777" w:rsidR="003A0E77" w:rsidRPr="005F2253" w:rsidRDefault="003A0E77" w:rsidP="000D6274">
      <w:pPr>
        <w:spacing w:after="0" w:line="360" w:lineRule="auto"/>
        <w:jc w:val="both"/>
        <w:rPr>
          <w:rFonts w:ascii="Times New Roman" w:hAnsi="Times New Roman"/>
          <w:sz w:val="24"/>
          <w:szCs w:val="24"/>
        </w:rPr>
      </w:pPr>
    </w:p>
    <w:p w14:paraId="679082DB" w14:textId="77777777" w:rsidR="00CE2BAA" w:rsidRPr="005F2253" w:rsidRDefault="00CE2BAA" w:rsidP="000D6274">
      <w:pPr>
        <w:spacing w:after="0" w:line="360" w:lineRule="auto"/>
        <w:jc w:val="both"/>
        <w:rPr>
          <w:rFonts w:ascii="Times New Roman" w:hAnsi="Times New Roman"/>
          <w:b/>
          <w:sz w:val="24"/>
          <w:szCs w:val="24"/>
          <w:u w:val="single"/>
        </w:rPr>
      </w:pPr>
    </w:p>
    <w:p w14:paraId="2DF90CF6" w14:textId="77777777" w:rsidR="009206BD" w:rsidRPr="005F2253" w:rsidRDefault="009206BD" w:rsidP="000D6274">
      <w:pPr>
        <w:spacing w:after="0" w:line="360" w:lineRule="auto"/>
        <w:jc w:val="both"/>
        <w:rPr>
          <w:rFonts w:ascii="Times New Roman" w:hAnsi="Times New Roman"/>
          <w:b/>
          <w:sz w:val="24"/>
          <w:szCs w:val="24"/>
          <w:u w:val="single"/>
        </w:rPr>
      </w:pPr>
      <w:r w:rsidRPr="005F2253">
        <w:rPr>
          <w:rFonts w:ascii="Times New Roman" w:hAnsi="Times New Roman"/>
          <w:b/>
          <w:sz w:val="24"/>
          <w:szCs w:val="24"/>
          <w:u w:val="single"/>
        </w:rPr>
        <w:t xml:space="preserve">Union, Intersection, Set-Difference </w:t>
      </w:r>
    </w:p>
    <w:p w14:paraId="46730771" w14:textId="77777777" w:rsidR="009206BD" w:rsidRPr="005F2253" w:rsidRDefault="009206BD" w:rsidP="000D6274">
      <w:pPr>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 All of these operations take two input relations, which must be union-compatible:</w:t>
      </w:r>
    </w:p>
    <w:p w14:paraId="45F15E3B"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Same number of fields.</w:t>
      </w:r>
    </w:p>
    <w:p w14:paraId="57B8D1A7"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`Corresponding’ fields have the same type.</w:t>
      </w:r>
    </w:p>
    <w:p w14:paraId="684FD3CD"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What is the schema of result?</w:t>
      </w:r>
    </w:p>
    <w:p w14:paraId="597D3B0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Consider:</w:t>
      </w:r>
      <w:r w:rsidR="002D6578" w:rsidRPr="005F2253">
        <w:rPr>
          <w:rFonts w:ascii="Times New Roman" w:hAnsi="Times New Roman"/>
          <w:sz w:val="24"/>
          <w:szCs w:val="24"/>
        </w:rPr>
        <w:t xml:space="preserve">     </w:t>
      </w:r>
      <w:r w:rsidRPr="005F2253">
        <w:rPr>
          <w:rFonts w:ascii="Times New Roman" w:hAnsi="Times New Roman"/>
          <w:sz w:val="24"/>
          <w:szCs w:val="24"/>
        </w:rPr>
        <w:t xml:space="preserve">        </w:t>
      </w:r>
    </w:p>
    <w:p w14:paraId="344EA0C3"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Borrower                                              </w:t>
      </w:r>
      <w:r w:rsidR="00CE2BAA" w:rsidRPr="005F2253">
        <w:rPr>
          <w:rFonts w:ascii="Times New Roman" w:hAnsi="Times New Roman"/>
          <w:sz w:val="24"/>
          <w:szCs w:val="24"/>
        </w:rPr>
        <w:tab/>
      </w:r>
      <w:r w:rsidR="00CE2BAA" w:rsidRPr="005F2253">
        <w:rPr>
          <w:rFonts w:ascii="Times New Roman" w:hAnsi="Times New Roman"/>
          <w:sz w:val="24"/>
          <w:szCs w:val="24"/>
        </w:rPr>
        <w:tab/>
      </w:r>
      <w:r w:rsidRPr="005F2253">
        <w:rPr>
          <w:rFonts w:ascii="Times New Roman" w:hAnsi="Times New Roman"/>
          <w:sz w:val="24"/>
          <w:szCs w:val="24"/>
        </w:rPr>
        <w:t xml:space="preserve">Depositor   </w:t>
      </w:r>
    </w:p>
    <w:p w14:paraId="477A202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w:t>
      </w:r>
    </w:p>
    <w:tbl>
      <w:tblPr>
        <w:tblpPr w:leftFromText="180" w:rightFromText="180" w:vertAnchor="text" w:horzAnchor="page" w:tblpX="2539" w:tblpY="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1191"/>
      </w:tblGrid>
      <w:tr w:rsidR="009206BD" w:rsidRPr="005F2253" w14:paraId="71F0C6EA" w14:textId="77777777" w:rsidTr="009206BD">
        <w:trPr>
          <w:trHeight w:val="224"/>
        </w:trPr>
        <w:tc>
          <w:tcPr>
            <w:tcW w:w="1008" w:type="dxa"/>
          </w:tcPr>
          <w:p w14:paraId="33310ED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Cust-name</w:t>
            </w:r>
          </w:p>
        </w:tc>
        <w:tc>
          <w:tcPr>
            <w:tcW w:w="1191" w:type="dxa"/>
          </w:tcPr>
          <w:p w14:paraId="7C12A27E"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Loan-no</w:t>
            </w:r>
          </w:p>
        </w:tc>
      </w:tr>
      <w:tr w:rsidR="009206BD" w:rsidRPr="005F2253" w14:paraId="19993EDA" w14:textId="77777777" w:rsidTr="009206BD">
        <w:trPr>
          <w:trHeight w:val="224"/>
        </w:trPr>
        <w:tc>
          <w:tcPr>
            <w:tcW w:w="1008" w:type="dxa"/>
          </w:tcPr>
          <w:p w14:paraId="3D0BE4B0"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c>
          <w:tcPr>
            <w:tcW w:w="1191" w:type="dxa"/>
          </w:tcPr>
          <w:p w14:paraId="0C50FA2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r>
      <w:tr w:rsidR="009206BD" w:rsidRPr="005F2253" w14:paraId="46CF347C" w14:textId="77777777" w:rsidTr="009206BD">
        <w:trPr>
          <w:trHeight w:val="224"/>
        </w:trPr>
        <w:tc>
          <w:tcPr>
            <w:tcW w:w="1008" w:type="dxa"/>
          </w:tcPr>
          <w:p w14:paraId="270CE9C5"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c>
          <w:tcPr>
            <w:tcW w:w="1191" w:type="dxa"/>
          </w:tcPr>
          <w:p w14:paraId="3570E35D"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r>
      <w:tr w:rsidR="009206BD" w:rsidRPr="005F2253" w14:paraId="504BBDE0" w14:textId="77777777" w:rsidTr="009206BD">
        <w:trPr>
          <w:trHeight w:val="238"/>
        </w:trPr>
        <w:tc>
          <w:tcPr>
            <w:tcW w:w="1008" w:type="dxa"/>
          </w:tcPr>
          <w:p w14:paraId="161D60C0"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191" w:type="dxa"/>
          </w:tcPr>
          <w:p w14:paraId="00156837"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r>
    </w:tbl>
    <w:p w14:paraId="04C0278D" w14:textId="77777777" w:rsidR="00EF2C76" w:rsidRPr="005F2253" w:rsidRDefault="00EF2C76" w:rsidP="000D6274">
      <w:pPr>
        <w:spacing w:after="0" w:line="360" w:lineRule="auto"/>
        <w:jc w:val="both"/>
        <w:rPr>
          <w:rFonts w:ascii="Times New Roman" w:hAnsi="Times New Roman"/>
          <w:vanish/>
          <w:sz w:val="24"/>
          <w:szCs w:val="24"/>
        </w:rPr>
      </w:pPr>
    </w:p>
    <w:tbl>
      <w:tblPr>
        <w:tblpPr w:leftFromText="180" w:rightFromText="180" w:vertAnchor="text" w:horzAnchor="page" w:tblpX="6669" w:tblpY="1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8"/>
        <w:gridCol w:w="1260"/>
      </w:tblGrid>
      <w:tr w:rsidR="009206BD" w:rsidRPr="005F2253" w14:paraId="7405B516" w14:textId="77777777" w:rsidTr="009206BD">
        <w:trPr>
          <w:trHeight w:val="255"/>
        </w:trPr>
        <w:tc>
          <w:tcPr>
            <w:tcW w:w="1818" w:type="dxa"/>
          </w:tcPr>
          <w:p w14:paraId="5AB9FFE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Cust-name</w:t>
            </w:r>
          </w:p>
        </w:tc>
        <w:tc>
          <w:tcPr>
            <w:tcW w:w="1260" w:type="dxa"/>
          </w:tcPr>
          <w:p w14:paraId="2C9BE750"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Acc-no</w:t>
            </w:r>
          </w:p>
        </w:tc>
      </w:tr>
      <w:tr w:rsidR="009206BD" w:rsidRPr="005F2253" w14:paraId="0B34CA50" w14:textId="77777777" w:rsidTr="009206BD">
        <w:trPr>
          <w:trHeight w:val="255"/>
        </w:trPr>
        <w:tc>
          <w:tcPr>
            <w:tcW w:w="1818" w:type="dxa"/>
          </w:tcPr>
          <w:p w14:paraId="1A0102B5"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260" w:type="dxa"/>
          </w:tcPr>
          <w:p w14:paraId="33D19B0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A-100</w:t>
            </w:r>
          </w:p>
        </w:tc>
      </w:tr>
      <w:tr w:rsidR="009206BD" w:rsidRPr="005F2253" w14:paraId="4EB624C3" w14:textId="77777777" w:rsidTr="009206BD">
        <w:trPr>
          <w:trHeight w:val="255"/>
        </w:trPr>
        <w:tc>
          <w:tcPr>
            <w:tcW w:w="1818" w:type="dxa"/>
          </w:tcPr>
          <w:p w14:paraId="03421B16"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Radheshyam</w:t>
            </w:r>
            <w:proofErr w:type="spellEnd"/>
          </w:p>
        </w:tc>
        <w:tc>
          <w:tcPr>
            <w:tcW w:w="1260" w:type="dxa"/>
          </w:tcPr>
          <w:p w14:paraId="1A15BB10"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A-300</w:t>
            </w:r>
          </w:p>
        </w:tc>
      </w:tr>
      <w:tr w:rsidR="009206BD" w:rsidRPr="005F2253" w14:paraId="06EB3E89" w14:textId="77777777" w:rsidTr="009206BD">
        <w:trPr>
          <w:trHeight w:val="272"/>
        </w:trPr>
        <w:tc>
          <w:tcPr>
            <w:tcW w:w="1818" w:type="dxa"/>
          </w:tcPr>
          <w:p w14:paraId="3CAD366A"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c>
          <w:tcPr>
            <w:tcW w:w="1260" w:type="dxa"/>
          </w:tcPr>
          <w:p w14:paraId="5C0D57B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A-401</w:t>
            </w:r>
          </w:p>
        </w:tc>
      </w:tr>
    </w:tbl>
    <w:p w14:paraId="09CAB795" w14:textId="77777777" w:rsidR="009206BD" w:rsidRPr="005F2253" w:rsidRDefault="009206BD" w:rsidP="000D6274">
      <w:pPr>
        <w:spacing w:after="0" w:line="360" w:lineRule="auto"/>
        <w:jc w:val="both"/>
        <w:rPr>
          <w:rFonts w:ascii="Times New Roman" w:hAnsi="Times New Roman"/>
          <w:sz w:val="24"/>
          <w:szCs w:val="24"/>
        </w:rPr>
      </w:pPr>
    </w:p>
    <w:p w14:paraId="40F1903E" w14:textId="77777777" w:rsidR="009206BD" w:rsidRPr="005F2253" w:rsidRDefault="009206BD" w:rsidP="000D6274">
      <w:pPr>
        <w:spacing w:after="0" w:line="360" w:lineRule="auto"/>
        <w:jc w:val="both"/>
        <w:rPr>
          <w:rFonts w:ascii="Times New Roman" w:hAnsi="Times New Roman"/>
          <w:sz w:val="24"/>
          <w:szCs w:val="24"/>
        </w:rPr>
      </w:pPr>
    </w:p>
    <w:p w14:paraId="0E376E72" w14:textId="77777777" w:rsidR="009206BD" w:rsidRPr="005F2253" w:rsidRDefault="009206BD" w:rsidP="000D6274">
      <w:pPr>
        <w:spacing w:after="0" w:line="360" w:lineRule="auto"/>
        <w:jc w:val="both"/>
        <w:rPr>
          <w:rFonts w:ascii="Times New Roman" w:hAnsi="Times New Roman"/>
          <w:sz w:val="24"/>
          <w:szCs w:val="24"/>
        </w:rPr>
      </w:pPr>
    </w:p>
    <w:p w14:paraId="7F94CFAC" w14:textId="77777777" w:rsidR="009206BD" w:rsidRPr="005F2253" w:rsidRDefault="009206BD" w:rsidP="000D6274">
      <w:pPr>
        <w:spacing w:after="0" w:line="360" w:lineRule="auto"/>
        <w:jc w:val="both"/>
        <w:rPr>
          <w:rFonts w:ascii="Times New Roman" w:hAnsi="Times New Roman"/>
          <w:sz w:val="24"/>
          <w:szCs w:val="24"/>
        </w:rPr>
      </w:pPr>
    </w:p>
    <w:p w14:paraId="0AEFE589" w14:textId="77777777" w:rsidR="009206BD" w:rsidRPr="005F2253" w:rsidRDefault="009206BD" w:rsidP="000D6274">
      <w:pPr>
        <w:spacing w:after="0" w:line="360" w:lineRule="auto"/>
        <w:jc w:val="both"/>
        <w:rPr>
          <w:rFonts w:ascii="Times New Roman" w:hAnsi="Times New Roman"/>
          <w:sz w:val="24"/>
          <w:szCs w:val="24"/>
        </w:rPr>
      </w:pPr>
    </w:p>
    <w:p w14:paraId="3045698D" w14:textId="77777777" w:rsidR="002D6578" w:rsidRPr="005F2253" w:rsidRDefault="002D6578" w:rsidP="000D6274">
      <w:pPr>
        <w:spacing w:after="0" w:line="360" w:lineRule="auto"/>
        <w:jc w:val="both"/>
        <w:rPr>
          <w:rFonts w:ascii="Times New Roman" w:hAnsi="Times New Roman"/>
          <w:sz w:val="24"/>
          <w:szCs w:val="24"/>
        </w:rPr>
      </w:pPr>
    </w:p>
    <w:p w14:paraId="71EF0336" w14:textId="77777777" w:rsidR="002D6578"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List of customers who are either borrower or depositor at bank= πCust-name (Borrower) U </w:t>
      </w:r>
    </w:p>
    <w:p w14:paraId="795B294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πCust-name (Depositor) =</w:t>
      </w:r>
    </w:p>
    <w:p w14:paraId="394B499B" w14:textId="77777777" w:rsidR="009206BD" w:rsidRPr="005F2253" w:rsidRDefault="009206BD" w:rsidP="000D6274">
      <w:pPr>
        <w:spacing w:after="0" w:line="360" w:lineRule="auto"/>
        <w:jc w:val="both"/>
        <w:rPr>
          <w:rFonts w:ascii="Times New Roman" w:hAnsi="Times New Roman"/>
          <w:sz w:val="24"/>
          <w:szCs w:val="24"/>
        </w:rPr>
      </w:pPr>
    </w:p>
    <w:p w14:paraId="18539DCC" w14:textId="77777777" w:rsidR="00A66F1F" w:rsidRPr="005F2253" w:rsidRDefault="00A66F1F" w:rsidP="000D6274">
      <w:pPr>
        <w:spacing w:after="0" w:line="360" w:lineRule="auto"/>
        <w:jc w:val="both"/>
        <w:rPr>
          <w:rFonts w:ascii="Times New Roman" w:hAnsi="Times New Roman"/>
          <w:sz w:val="24"/>
          <w:szCs w:val="24"/>
        </w:rPr>
      </w:pPr>
    </w:p>
    <w:tbl>
      <w:tblPr>
        <w:tblpPr w:leftFromText="180" w:rightFromText="180" w:vertAnchor="text" w:horzAnchor="page" w:tblpX="2565" w:tblpY="2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3"/>
      </w:tblGrid>
      <w:tr w:rsidR="009206BD" w:rsidRPr="005F2253" w14:paraId="5DF07EEE" w14:textId="77777777" w:rsidTr="009206BD">
        <w:tc>
          <w:tcPr>
            <w:tcW w:w="1523" w:type="dxa"/>
          </w:tcPr>
          <w:p w14:paraId="5AD95075"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Cust-name</w:t>
            </w:r>
          </w:p>
        </w:tc>
      </w:tr>
      <w:tr w:rsidR="009206BD" w:rsidRPr="005F2253" w14:paraId="01E6C99A" w14:textId="77777777" w:rsidTr="009206BD">
        <w:tc>
          <w:tcPr>
            <w:tcW w:w="1523" w:type="dxa"/>
          </w:tcPr>
          <w:p w14:paraId="6E4255E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r>
      <w:tr w:rsidR="009206BD" w:rsidRPr="005F2253" w14:paraId="20334668" w14:textId="77777777" w:rsidTr="009206BD">
        <w:tc>
          <w:tcPr>
            <w:tcW w:w="1523" w:type="dxa"/>
          </w:tcPr>
          <w:p w14:paraId="0DD0D976"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r>
      <w:tr w:rsidR="009206BD" w:rsidRPr="005F2253" w14:paraId="094A954B" w14:textId="77777777" w:rsidTr="009206BD">
        <w:tc>
          <w:tcPr>
            <w:tcW w:w="1523" w:type="dxa"/>
          </w:tcPr>
          <w:p w14:paraId="6A20D9A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r>
      <w:tr w:rsidR="009206BD" w:rsidRPr="005F2253" w14:paraId="05362CF7" w14:textId="77777777" w:rsidTr="009206BD">
        <w:tc>
          <w:tcPr>
            <w:tcW w:w="1523" w:type="dxa"/>
          </w:tcPr>
          <w:p w14:paraId="0D4E0583"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Radeshyam</w:t>
            </w:r>
            <w:proofErr w:type="spellEnd"/>
          </w:p>
        </w:tc>
      </w:tr>
    </w:tbl>
    <w:p w14:paraId="0A679FF4" w14:textId="77777777" w:rsidR="009206BD" w:rsidRPr="005F2253" w:rsidRDefault="009206BD" w:rsidP="000D6274">
      <w:pPr>
        <w:spacing w:after="0" w:line="360" w:lineRule="auto"/>
        <w:jc w:val="both"/>
        <w:rPr>
          <w:rFonts w:ascii="Times New Roman" w:hAnsi="Times New Roman"/>
          <w:sz w:val="24"/>
          <w:szCs w:val="24"/>
        </w:rPr>
      </w:pPr>
    </w:p>
    <w:p w14:paraId="44700B2A" w14:textId="77777777" w:rsidR="009206BD" w:rsidRPr="005F2253" w:rsidRDefault="009206BD" w:rsidP="000D6274">
      <w:pPr>
        <w:spacing w:after="0" w:line="360" w:lineRule="auto"/>
        <w:jc w:val="both"/>
        <w:rPr>
          <w:rFonts w:ascii="Times New Roman" w:hAnsi="Times New Roman"/>
          <w:sz w:val="24"/>
          <w:szCs w:val="24"/>
        </w:rPr>
      </w:pPr>
    </w:p>
    <w:p w14:paraId="19691497"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w:t>
      </w:r>
    </w:p>
    <w:p w14:paraId="6F479F86" w14:textId="77777777" w:rsidR="009206BD" w:rsidRPr="005F2253" w:rsidRDefault="009206BD" w:rsidP="000D6274">
      <w:pPr>
        <w:spacing w:after="0" w:line="360" w:lineRule="auto"/>
        <w:jc w:val="both"/>
        <w:rPr>
          <w:rFonts w:ascii="Times New Roman" w:hAnsi="Times New Roman"/>
          <w:sz w:val="24"/>
          <w:szCs w:val="24"/>
        </w:rPr>
      </w:pPr>
    </w:p>
    <w:p w14:paraId="29BFBA23" w14:textId="77777777" w:rsidR="009206BD" w:rsidRPr="005F2253" w:rsidRDefault="009206BD" w:rsidP="000D6274">
      <w:pPr>
        <w:spacing w:after="0" w:line="360" w:lineRule="auto"/>
        <w:jc w:val="both"/>
        <w:rPr>
          <w:rFonts w:ascii="Times New Roman" w:hAnsi="Times New Roman"/>
          <w:sz w:val="24"/>
          <w:szCs w:val="24"/>
        </w:rPr>
      </w:pPr>
    </w:p>
    <w:p w14:paraId="3B549E44" w14:textId="77777777" w:rsidR="00A66F1F" w:rsidRPr="005F2253" w:rsidRDefault="00A66F1F" w:rsidP="000D6274">
      <w:pPr>
        <w:spacing w:after="0" w:line="360" w:lineRule="auto"/>
        <w:jc w:val="both"/>
        <w:rPr>
          <w:rFonts w:ascii="Times New Roman" w:hAnsi="Times New Roman"/>
          <w:sz w:val="24"/>
          <w:szCs w:val="24"/>
        </w:rPr>
      </w:pPr>
    </w:p>
    <w:p w14:paraId="38487078" w14:textId="77777777" w:rsidR="009206BD" w:rsidRPr="005F2253" w:rsidRDefault="009206BD" w:rsidP="000D6274">
      <w:pPr>
        <w:spacing w:after="0" w:line="360" w:lineRule="auto"/>
        <w:jc w:val="both"/>
        <w:rPr>
          <w:rFonts w:ascii="Times New Roman" w:hAnsi="Times New Roman"/>
          <w:sz w:val="24"/>
          <w:szCs w:val="24"/>
        </w:rPr>
      </w:pPr>
    </w:p>
    <w:p w14:paraId="4E0F764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lastRenderedPageBreak/>
        <w:t>Customers who are both borrowers and depositors = πCust-name (Borrower) ∩ πCust-name (Depositor) =</w:t>
      </w:r>
    </w:p>
    <w:p w14:paraId="423A1F1F" w14:textId="77777777" w:rsidR="009206BD" w:rsidRPr="005F2253" w:rsidRDefault="009206BD" w:rsidP="000D6274">
      <w:pPr>
        <w:spacing w:after="0" w:line="360" w:lineRule="auto"/>
        <w:jc w:val="both"/>
        <w:rPr>
          <w:rFonts w:ascii="Times New Roman" w:hAnsi="Times New Roman"/>
          <w:sz w:val="24"/>
          <w:szCs w:val="24"/>
        </w:rPr>
      </w:pPr>
    </w:p>
    <w:tbl>
      <w:tblPr>
        <w:tblpPr w:leftFromText="180" w:rightFromText="180" w:vertAnchor="text" w:horzAnchor="page" w:tblpX="2539" w:tblpY="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22"/>
      </w:tblGrid>
      <w:tr w:rsidR="009206BD" w:rsidRPr="005F2253" w14:paraId="10FF45D0" w14:textId="77777777" w:rsidTr="009206BD">
        <w:trPr>
          <w:trHeight w:val="247"/>
        </w:trPr>
        <w:tc>
          <w:tcPr>
            <w:tcW w:w="1422" w:type="dxa"/>
          </w:tcPr>
          <w:p w14:paraId="4AC8B61D"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Cust-name</w:t>
            </w:r>
          </w:p>
        </w:tc>
      </w:tr>
      <w:tr w:rsidR="009206BD" w:rsidRPr="005F2253" w14:paraId="477935AA" w14:textId="77777777" w:rsidTr="009206BD">
        <w:trPr>
          <w:trHeight w:val="231"/>
        </w:trPr>
        <w:tc>
          <w:tcPr>
            <w:tcW w:w="1422" w:type="dxa"/>
          </w:tcPr>
          <w:p w14:paraId="2C25F6C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r>
      <w:tr w:rsidR="009206BD" w:rsidRPr="005F2253" w14:paraId="4F84EE0B" w14:textId="77777777" w:rsidTr="009206BD">
        <w:trPr>
          <w:trHeight w:val="263"/>
        </w:trPr>
        <w:tc>
          <w:tcPr>
            <w:tcW w:w="1422" w:type="dxa"/>
          </w:tcPr>
          <w:p w14:paraId="100CA0E3"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r>
    </w:tbl>
    <w:p w14:paraId="39AD0412" w14:textId="77777777" w:rsidR="009206BD" w:rsidRPr="005F2253" w:rsidRDefault="009206BD" w:rsidP="000D6274">
      <w:pPr>
        <w:spacing w:after="0" w:line="360" w:lineRule="auto"/>
        <w:jc w:val="both"/>
        <w:rPr>
          <w:rFonts w:ascii="Times New Roman" w:hAnsi="Times New Roman"/>
          <w:sz w:val="24"/>
          <w:szCs w:val="24"/>
        </w:rPr>
      </w:pPr>
    </w:p>
    <w:p w14:paraId="3D820BD8" w14:textId="77777777" w:rsidR="009206BD" w:rsidRPr="005F2253" w:rsidRDefault="009206BD" w:rsidP="000D6274">
      <w:pPr>
        <w:spacing w:after="0" w:line="360" w:lineRule="auto"/>
        <w:jc w:val="both"/>
        <w:rPr>
          <w:rFonts w:ascii="Times New Roman" w:hAnsi="Times New Roman"/>
          <w:sz w:val="24"/>
          <w:szCs w:val="24"/>
        </w:rPr>
      </w:pPr>
    </w:p>
    <w:p w14:paraId="410D2720" w14:textId="77777777" w:rsidR="009206BD" w:rsidRPr="005F2253" w:rsidRDefault="009206BD" w:rsidP="000D6274">
      <w:pPr>
        <w:spacing w:after="0" w:line="360" w:lineRule="auto"/>
        <w:jc w:val="both"/>
        <w:rPr>
          <w:rFonts w:ascii="Times New Roman" w:hAnsi="Times New Roman"/>
          <w:sz w:val="24"/>
          <w:szCs w:val="24"/>
        </w:rPr>
      </w:pPr>
    </w:p>
    <w:p w14:paraId="30A2BF4F" w14:textId="77777777" w:rsidR="003A0E77" w:rsidRPr="005F2253" w:rsidRDefault="003A0E77" w:rsidP="000D6274">
      <w:pPr>
        <w:spacing w:after="0" w:line="360" w:lineRule="auto"/>
        <w:jc w:val="both"/>
        <w:rPr>
          <w:rFonts w:ascii="Times New Roman" w:hAnsi="Times New Roman"/>
          <w:sz w:val="24"/>
          <w:szCs w:val="24"/>
        </w:rPr>
      </w:pPr>
    </w:p>
    <w:p w14:paraId="6E91F48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Customers who are borrowers but not depositors = πCust-name (Borrower) </w:t>
      </w:r>
      <w:r w:rsidRPr="005F2253">
        <w:rPr>
          <w:rFonts w:ascii="Times New Roman" w:hAnsi="Times New Roman"/>
          <w:sz w:val="24"/>
          <w:szCs w:val="24"/>
        </w:rPr>
        <w:sym w:font="Symbol" w:char="F02D"/>
      </w:r>
      <w:r w:rsidRPr="005F2253">
        <w:rPr>
          <w:rFonts w:ascii="Times New Roman" w:hAnsi="Times New Roman"/>
          <w:sz w:val="24"/>
          <w:szCs w:val="24"/>
        </w:rPr>
        <w:t xml:space="preserve"> πCust-name (Depositor) =</w:t>
      </w:r>
    </w:p>
    <w:p w14:paraId="705E5C58" w14:textId="77777777" w:rsidR="009206BD" w:rsidRPr="005F2253" w:rsidRDefault="009206BD" w:rsidP="000D6274">
      <w:pPr>
        <w:spacing w:after="0" w:line="360" w:lineRule="auto"/>
        <w:jc w:val="both"/>
        <w:rPr>
          <w:rFonts w:ascii="Times New Roman" w:hAnsi="Times New Roman"/>
          <w:sz w:val="24"/>
          <w:szCs w:val="24"/>
        </w:rPr>
      </w:pPr>
    </w:p>
    <w:tbl>
      <w:tblPr>
        <w:tblpPr w:leftFromText="180" w:rightFromText="180" w:vertAnchor="text" w:horzAnchor="page" w:tblpX="2539" w:tblpY="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0"/>
      </w:tblGrid>
      <w:tr w:rsidR="009206BD" w:rsidRPr="005F2253" w14:paraId="5B9FB96C" w14:textId="77777777" w:rsidTr="009206BD">
        <w:trPr>
          <w:trHeight w:val="269"/>
        </w:trPr>
        <w:tc>
          <w:tcPr>
            <w:tcW w:w="1360" w:type="dxa"/>
          </w:tcPr>
          <w:p w14:paraId="6F09877D"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Cust-name</w:t>
            </w:r>
          </w:p>
        </w:tc>
      </w:tr>
      <w:tr w:rsidR="009206BD" w:rsidRPr="005F2253" w14:paraId="2BA67A42" w14:textId="77777777" w:rsidTr="009206BD">
        <w:trPr>
          <w:trHeight w:val="286"/>
        </w:trPr>
        <w:tc>
          <w:tcPr>
            <w:tcW w:w="1360" w:type="dxa"/>
          </w:tcPr>
          <w:p w14:paraId="19995D8C"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r>
    </w:tbl>
    <w:p w14:paraId="2CAD0ADF" w14:textId="77777777" w:rsidR="009206BD" w:rsidRPr="005F2253" w:rsidRDefault="009206BD" w:rsidP="000D6274">
      <w:pPr>
        <w:spacing w:after="0" w:line="360" w:lineRule="auto"/>
        <w:jc w:val="both"/>
        <w:rPr>
          <w:rFonts w:ascii="Times New Roman" w:hAnsi="Times New Roman"/>
          <w:sz w:val="24"/>
          <w:szCs w:val="24"/>
        </w:rPr>
      </w:pPr>
    </w:p>
    <w:p w14:paraId="0586DF23"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w:t>
      </w:r>
    </w:p>
    <w:p w14:paraId="222AF831"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w:t>
      </w:r>
    </w:p>
    <w:p w14:paraId="6580254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Cartesian-Product or Cross-Product (S1 × R1)</w:t>
      </w:r>
    </w:p>
    <w:p w14:paraId="0023C8FA"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Each row of S1 is paired with each row of R1.</w:t>
      </w:r>
    </w:p>
    <w:p w14:paraId="77E1D5AA"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Result schema has one field per field of S1 and R1, with field names `inherited’ if possible.</w:t>
      </w:r>
    </w:p>
    <w:p w14:paraId="2DCED977"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Consider the borrower and loan tables as follows:</w:t>
      </w:r>
    </w:p>
    <w:p w14:paraId="73797215" w14:textId="77777777" w:rsidR="00F648EE" w:rsidRPr="005F2253" w:rsidRDefault="00F648EE" w:rsidP="000D6274">
      <w:pPr>
        <w:pStyle w:val="ListParagraph"/>
        <w:spacing w:after="0" w:line="360" w:lineRule="auto"/>
        <w:jc w:val="both"/>
        <w:rPr>
          <w:rFonts w:ascii="Times New Roman" w:hAnsi="Times New Roman"/>
          <w:sz w:val="24"/>
          <w:szCs w:val="24"/>
        </w:rPr>
      </w:pPr>
    </w:p>
    <w:p w14:paraId="151A9741" w14:textId="77777777" w:rsidR="009206BD" w:rsidRPr="005F2253" w:rsidRDefault="009206BD"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t xml:space="preserve">Borrower:                                  Loan:    </w:t>
      </w:r>
    </w:p>
    <w:tbl>
      <w:tblPr>
        <w:tblpPr w:leftFromText="180" w:rightFromText="180" w:vertAnchor="text" w:horzAnchor="page" w:tblpX="2539" w:tblpY="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8"/>
        <w:gridCol w:w="1080"/>
      </w:tblGrid>
      <w:tr w:rsidR="009206BD" w:rsidRPr="005F2253" w14:paraId="2BAF4A9E" w14:textId="77777777" w:rsidTr="009206BD">
        <w:trPr>
          <w:trHeight w:val="235"/>
        </w:trPr>
        <w:tc>
          <w:tcPr>
            <w:tcW w:w="1368" w:type="dxa"/>
          </w:tcPr>
          <w:p w14:paraId="3829436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Cust-name</w:t>
            </w:r>
          </w:p>
        </w:tc>
        <w:tc>
          <w:tcPr>
            <w:tcW w:w="1080" w:type="dxa"/>
          </w:tcPr>
          <w:p w14:paraId="220B6F08"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Loan-no</w:t>
            </w:r>
          </w:p>
        </w:tc>
      </w:tr>
      <w:tr w:rsidR="009206BD" w:rsidRPr="005F2253" w14:paraId="6FC3F939" w14:textId="77777777" w:rsidTr="009206BD">
        <w:trPr>
          <w:trHeight w:val="251"/>
        </w:trPr>
        <w:tc>
          <w:tcPr>
            <w:tcW w:w="1368" w:type="dxa"/>
          </w:tcPr>
          <w:p w14:paraId="7ECE588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c>
          <w:tcPr>
            <w:tcW w:w="1080" w:type="dxa"/>
          </w:tcPr>
          <w:p w14:paraId="4D2717A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r>
      <w:tr w:rsidR="009206BD" w:rsidRPr="005F2253" w14:paraId="4E6FF649" w14:textId="77777777" w:rsidTr="009206BD">
        <w:trPr>
          <w:trHeight w:val="251"/>
        </w:trPr>
        <w:tc>
          <w:tcPr>
            <w:tcW w:w="1368" w:type="dxa"/>
          </w:tcPr>
          <w:p w14:paraId="4C3CF472"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c>
          <w:tcPr>
            <w:tcW w:w="1080" w:type="dxa"/>
          </w:tcPr>
          <w:p w14:paraId="597A9340"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r>
      <w:tr w:rsidR="009206BD" w:rsidRPr="005F2253" w14:paraId="1F45ADC4" w14:textId="77777777" w:rsidTr="009206BD">
        <w:trPr>
          <w:trHeight w:val="267"/>
        </w:trPr>
        <w:tc>
          <w:tcPr>
            <w:tcW w:w="1368" w:type="dxa"/>
          </w:tcPr>
          <w:p w14:paraId="384827E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080" w:type="dxa"/>
          </w:tcPr>
          <w:p w14:paraId="432FE3D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r>
    </w:tbl>
    <w:p w14:paraId="4F28042E" w14:textId="77777777" w:rsidR="00EF2C76" w:rsidRPr="005F2253" w:rsidRDefault="00EF2C76" w:rsidP="000D6274">
      <w:pPr>
        <w:spacing w:after="0" w:line="360" w:lineRule="auto"/>
        <w:jc w:val="both"/>
        <w:rPr>
          <w:rFonts w:ascii="Times New Roman" w:hAnsi="Times New Roman"/>
          <w:vanish/>
          <w:sz w:val="24"/>
          <w:szCs w:val="24"/>
        </w:rPr>
      </w:pPr>
    </w:p>
    <w:tbl>
      <w:tblPr>
        <w:tblpPr w:leftFromText="180" w:rightFromText="180" w:vertAnchor="text" w:horzAnchor="page" w:tblpX="6154" w:tblpY="4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9"/>
        <w:gridCol w:w="1149"/>
      </w:tblGrid>
      <w:tr w:rsidR="009206BD" w:rsidRPr="005F2253" w14:paraId="30F9384E" w14:textId="77777777" w:rsidTr="009206BD">
        <w:trPr>
          <w:trHeight w:val="264"/>
        </w:trPr>
        <w:tc>
          <w:tcPr>
            <w:tcW w:w="1149" w:type="dxa"/>
          </w:tcPr>
          <w:p w14:paraId="4D353998"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Loan-no</w:t>
            </w:r>
          </w:p>
        </w:tc>
        <w:tc>
          <w:tcPr>
            <w:tcW w:w="1149" w:type="dxa"/>
          </w:tcPr>
          <w:p w14:paraId="0DEF50BE"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Amount</w:t>
            </w:r>
          </w:p>
        </w:tc>
      </w:tr>
      <w:tr w:rsidR="009206BD" w:rsidRPr="005F2253" w14:paraId="271DDEBF" w14:textId="77777777" w:rsidTr="009206BD">
        <w:trPr>
          <w:trHeight w:val="264"/>
        </w:trPr>
        <w:tc>
          <w:tcPr>
            <w:tcW w:w="1149" w:type="dxa"/>
          </w:tcPr>
          <w:p w14:paraId="63F1D36A"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149" w:type="dxa"/>
          </w:tcPr>
          <w:p w14:paraId="4F48637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1000</w:t>
            </w:r>
          </w:p>
        </w:tc>
      </w:tr>
      <w:tr w:rsidR="009206BD" w:rsidRPr="005F2253" w14:paraId="7747E818" w14:textId="77777777" w:rsidTr="009206BD">
        <w:trPr>
          <w:trHeight w:val="264"/>
        </w:trPr>
        <w:tc>
          <w:tcPr>
            <w:tcW w:w="1149" w:type="dxa"/>
          </w:tcPr>
          <w:p w14:paraId="3FF7168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149" w:type="dxa"/>
          </w:tcPr>
          <w:p w14:paraId="052854B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20000</w:t>
            </w:r>
          </w:p>
        </w:tc>
      </w:tr>
      <w:tr w:rsidR="009206BD" w:rsidRPr="005F2253" w14:paraId="3528248E" w14:textId="77777777" w:rsidTr="009206BD">
        <w:trPr>
          <w:trHeight w:val="282"/>
        </w:trPr>
        <w:tc>
          <w:tcPr>
            <w:tcW w:w="1149" w:type="dxa"/>
          </w:tcPr>
          <w:p w14:paraId="1C9FD037"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149" w:type="dxa"/>
          </w:tcPr>
          <w:p w14:paraId="3A038C3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40000</w:t>
            </w:r>
          </w:p>
        </w:tc>
      </w:tr>
    </w:tbl>
    <w:p w14:paraId="600F22FE" w14:textId="77777777" w:rsidR="009206BD" w:rsidRPr="005F2253" w:rsidRDefault="009206BD" w:rsidP="000D6274">
      <w:pPr>
        <w:pStyle w:val="ListParagraph"/>
        <w:spacing w:after="0" w:line="360" w:lineRule="auto"/>
        <w:jc w:val="both"/>
        <w:rPr>
          <w:rFonts w:ascii="Times New Roman" w:hAnsi="Times New Roman"/>
          <w:sz w:val="24"/>
          <w:szCs w:val="24"/>
        </w:rPr>
      </w:pPr>
    </w:p>
    <w:p w14:paraId="3FBE4816" w14:textId="77777777" w:rsidR="009206BD" w:rsidRPr="005F2253" w:rsidRDefault="009206BD" w:rsidP="000D6274">
      <w:pPr>
        <w:pStyle w:val="ListParagraph"/>
        <w:spacing w:after="0" w:line="360" w:lineRule="auto"/>
        <w:jc w:val="both"/>
        <w:rPr>
          <w:rFonts w:ascii="Times New Roman" w:hAnsi="Times New Roman"/>
          <w:sz w:val="24"/>
          <w:szCs w:val="24"/>
        </w:rPr>
      </w:pPr>
    </w:p>
    <w:p w14:paraId="01E0375B" w14:textId="77777777" w:rsidR="009206BD" w:rsidRPr="005F2253" w:rsidRDefault="009206BD" w:rsidP="000D6274">
      <w:pPr>
        <w:pStyle w:val="ListParagraph"/>
        <w:spacing w:after="0" w:line="360" w:lineRule="auto"/>
        <w:jc w:val="both"/>
        <w:rPr>
          <w:rFonts w:ascii="Times New Roman" w:hAnsi="Times New Roman"/>
          <w:sz w:val="24"/>
          <w:szCs w:val="24"/>
        </w:rPr>
      </w:pPr>
    </w:p>
    <w:p w14:paraId="11B85CDA" w14:textId="77777777" w:rsidR="00A66F1F" w:rsidRPr="005F2253" w:rsidRDefault="00A66F1F" w:rsidP="000D6274">
      <w:pPr>
        <w:pStyle w:val="ListParagraph"/>
        <w:spacing w:after="0" w:line="360" w:lineRule="auto"/>
        <w:jc w:val="both"/>
        <w:rPr>
          <w:rFonts w:ascii="Times New Roman" w:hAnsi="Times New Roman"/>
          <w:sz w:val="24"/>
          <w:szCs w:val="24"/>
        </w:rPr>
      </w:pPr>
    </w:p>
    <w:p w14:paraId="68CED2EA" w14:textId="77777777" w:rsidR="00A66F1F" w:rsidRPr="005F2253" w:rsidRDefault="00A66F1F" w:rsidP="000D6274">
      <w:pPr>
        <w:pStyle w:val="ListParagraph"/>
        <w:spacing w:after="0" w:line="360" w:lineRule="auto"/>
        <w:jc w:val="both"/>
        <w:rPr>
          <w:rFonts w:ascii="Times New Roman" w:hAnsi="Times New Roman"/>
          <w:sz w:val="24"/>
          <w:szCs w:val="24"/>
        </w:rPr>
      </w:pPr>
    </w:p>
    <w:p w14:paraId="617E42EE" w14:textId="77777777" w:rsidR="009206BD" w:rsidRPr="005F2253" w:rsidRDefault="009206BD" w:rsidP="000D6274">
      <w:pPr>
        <w:pStyle w:val="ListParagraph"/>
        <w:spacing w:after="0" w:line="360" w:lineRule="auto"/>
        <w:jc w:val="both"/>
        <w:rPr>
          <w:rFonts w:ascii="Times New Roman" w:hAnsi="Times New Roman"/>
          <w:sz w:val="24"/>
          <w:szCs w:val="24"/>
        </w:rPr>
      </w:pPr>
    </w:p>
    <w:p w14:paraId="43DAA231"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Cross product of Borrower and Loan, Borrower × Loan =</w:t>
      </w:r>
    </w:p>
    <w:p w14:paraId="358D03B3" w14:textId="77777777" w:rsidR="009206BD" w:rsidRPr="005F2253" w:rsidRDefault="009206BD" w:rsidP="000D6274">
      <w:pPr>
        <w:pStyle w:val="ListParagraph"/>
        <w:spacing w:after="0" w:line="360" w:lineRule="auto"/>
        <w:jc w:val="both"/>
        <w:rPr>
          <w:rFonts w:ascii="Times New Roman" w:hAnsi="Times New Roman"/>
          <w:sz w:val="24"/>
          <w:szCs w:val="24"/>
        </w:rPr>
      </w:pPr>
    </w:p>
    <w:tbl>
      <w:tblPr>
        <w:tblpPr w:leftFromText="180" w:rightFromText="180" w:vertAnchor="text" w:horzAnchor="page" w:tblpX="2539" w:tblpY="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28"/>
        <w:gridCol w:w="1710"/>
        <w:gridCol w:w="1620"/>
        <w:gridCol w:w="1800"/>
      </w:tblGrid>
      <w:tr w:rsidR="009206BD" w:rsidRPr="005F2253" w14:paraId="06E2E1CB" w14:textId="77777777" w:rsidTr="009206BD">
        <w:trPr>
          <w:trHeight w:val="499"/>
        </w:trPr>
        <w:tc>
          <w:tcPr>
            <w:tcW w:w="1728" w:type="dxa"/>
          </w:tcPr>
          <w:p w14:paraId="7DD3B1F4"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Borrower.Cust</w:t>
            </w:r>
            <w:proofErr w:type="spellEnd"/>
            <w:r w:rsidRPr="005F2253">
              <w:rPr>
                <w:rFonts w:ascii="Times New Roman" w:hAnsi="Times New Roman"/>
                <w:sz w:val="24"/>
                <w:szCs w:val="24"/>
              </w:rPr>
              <w:t>-name</w:t>
            </w:r>
          </w:p>
        </w:tc>
        <w:tc>
          <w:tcPr>
            <w:tcW w:w="1710" w:type="dxa"/>
          </w:tcPr>
          <w:p w14:paraId="3D5EEC3B"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Borrower.Loan</w:t>
            </w:r>
            <w:proofErr w:type="spellEnd"/>
            <w:r w:rsidRPr="005F2253">
              <w:rPr>
                <w:rFonts w:ascii="Times New Roman" w:hAnsi="Times New Roman"/>
                <w:sz w:val="24"/>
                <w:szCs w:val="24"/>
              </w:rPr>
              <w:t>-no</w:t>
            </w:r>
          </w:p>
        </w:tc>
        <w:tc>
          <w:tcPr>
            <w:tcW w:w="1620" w:type="dxa"/>
          </w:tcPr>
          <w:p w14:paraId="7D996062" w14:textId="77777777" w:rsidR="009206BD" w:rsidRPr="005F2253" w:rsidRDefault="00E17ABD" w:rsidP="000D6274">
            <w:pPr>
              <w:spacing w:after="0" w:line="360" w:lineRule="auto"/>
              <w:jc w:val="both"/>
              <w:rPr>
                <w:rFonts w:ascii="Times New Roman" w:hAnsi="Times New Roman"/>
                <w:sz w:val="24"/>
                <w:szCs w:val="24"/>
              </w:rPr>
            </w:pPr>
            <w:r w:rsidRPr="005F2253">
              <w:rPr>
                <w:rFonts w:ascii="Times New Roman" w:hAnsi="Times New Roman"/>
                <w:sz w:val="24"/>
                <w:szCs w:val="24"/>
              </w:rPr>
              <w:t>Loan. Loan</w:t>
            </w:r>
            <w:r w:rsidR="009206BD" w:rsidRPr="005F2253">
              <w:rPr>
                <w:rFonts w:ascii="Times New Roman" w:hAnsi="Times New Roman"/>
                <w:sz w:val="24"/>
                <w:szCs w:val="24"/>
              </w:rPr>
              <w:t>-no</w:t>
            </w:r>
          </w:p>
        </w:tc>
        <w:tc>
          <w:tcPr>
            <w:tcW w:w="1800" w:type="dxa"/>
          </w:tcPr>
          <w:p w14:paraId="00137E5A" w14:textId="77777777" w:rsidR="009206BD" w:rsidRPr="005F2253" w:rsidRDefault="00E17ABD" w:rsidP="000D6274">
            <w:pPr>
              <w:spacing w:after="0" w:line="360" w:lineRule="auto"/>
              <w:jc w:val="both"/>
              <w:rPr>
                <w:rFonts w:ascii="Times New Roman" w:hAnsi="Times New Roman"/>
                <w:sz w:val="24"/>
                <w:szCs w:val="24"/>
              </w:rPr>
            </w:pPr>
            <w:r w:rsidRPr="005F2253">
              <w:rPr>
                <w:rFonts w:ascii="Times New Roman" w:hAnsi="Times New Roman"/>
                <w:sz w:val="24"/>
                <w:szCs w:val="24"/>
              </w:rPr>
              <w:t>Loan. Amount</w:t>
            </w:r>
          </w:p>
        </w:tc>
      </w:tr>
      <w:tr w:rsidR="009206BD" w:rsidRPr="005F2253" w14:paraId="590593AB" w14:textId="77777777" w:rsidTr="009206BD">
        <w:trPr>
          <w:trHeight w:val="249"/>
        </w:trPr>
        <w:tc>
          <w:tcPr>
            <w:tcW w:w="1728" w:type="dxa"/>
          </w:tcPr>
          <w:p w14:paraId="48FCEAD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c>
          <w:tcPr>
            <w:tcW w:w="1710" w:type="dxa"/>
          </w:tcPr>
          <w:p w14:paraId="29C9DCD1"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620" w:type="dxa"/>
          </w:tcPr>
          <w:p w14:paraId="402913B8"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800" w:type="dxa"/>
          </w:tcPr>
          <w:p w14:paraId="02E652DD"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1000</w:t>
            </w:r>
          </w:p>
        </w:tc>
      </w:tr>
      <w:tr w:rsidR="009206BD" w:rsidRPr="005F2253" w14:paraId="30DA50E3" w14:textId="77777777" w:rsidTr="009206BD">
        <w:trPr>
          <w:trHeight w:val="249"/>
        </w:trPr>
        <w:tc>
          <w:tcPr>
            <w:tcW w:w="1728" w:type="dxa"/>
          </w:tcPr>
          <w:p w14:paraId="45FEE77B"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c>
          <w:tcPr>
            <w:tcW w:w="1710" w:type="dxa"/>
          </w:tcPr>
          <w:p w14:paraId="5F033ACA"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620" w:type="dxa"/>
          </w:tcPr>
          <w:p w14:paraId="19F340C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800" w:type="dxa"/>
          </w:tcPr>
          <w:p w14:paraId="240A0E7B"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20000</w:t>
            </w:r>
          </w:p>
        </w:tc>
      </w:tr>
      <w:tr w:rsidR="009206BD" w:rsidRPr="005F2253" w14:paraId="41504E16" w14:textId="77777777" w:rsidTr="009206BD">
        <w:trPr>
          <w:trHeight w:val="249"/>
        </w:trPr>
        <w:tc>
          <w:tcPr>
            <w:tcW w:w="1728" w:type="dxa"/>
          </w:tcPr>
          <w:p w14:paraId="425DE3E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c>
          <w:tcPr>
            <w:tcW w:w="1710" w:type="dxa"/>
          </w:tcPr>
          <w:p w14:paraId="26FC69F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620" w:type="dxa"/>
          </w:tcPr>
          <w:p w14:paraId="3C7ABF50"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800" w:type="dxa"/>
          </w:tcPr>
          <w:p w14:paraId="4C0A46F0"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40000</w:t>
            </w:r>
          </w:p>
        </w:tc>
      </w:tr>
      <w:tr w:rsidR="009206BD" w:rsidRPr="005F2253" w14:paraId="38FBFAAE" w14:textId="77777777" w:rsidTr="009206BD">
        <w:trPr>
          <w:trHeight w:val="249"/>
        </w:trPr>
        <w:tc>
          <w:tcPr>
            <w:tcW w:w="1728" w:type="dxa"/>
          </w:tcPr>
          <w:p w14:paraId="40D08738"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c>
          <w:tcPr>
            <w:tcW w:w="1710" w:type="dxa"/>
          </w:tcPr>
          <w:p w14:paraId="1AE05865"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620" w:type="dxa"/>
          </w:tcPr>
          <w:p w14:paraId="2BABE77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800" w:type="dxa"/>
          </w:tcPr>
          <w:p w14:paraId="7CDCAD9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1000</w:t>
            </w:r>
          </w:p>
        </w:tc>
      </w:tr>
      <w:tr w:rsidR="009206BD" w:rsidRPr="005F2253" w14:paraId="0D7A8351" w14:textId="77777777" w:rsidTr="009206BD">
        <w:trPr>
          <w:trHeight w:val="249"/>
        </w:trPr>
        <w:tc>
          <w:tcPr>
            <w:tcW w:w="1728" w:type="dxa"/>
          </w:tcPr>
          <w:p w14:paraId="35CCBF0D"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lastRenderedPageBreak/>
              <w:t>Shyam</w:t>
            </w:r>
            <w:proofErr w:type="spellEnd"/>
          </w:p>
        </w:tc>
        <w:tc>
          <w:tcPr>
            <w:tcW w:w="1710" w:type="dxa"/>
          </w:tcPr>
          <w:p w14:paraId="0ACA276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620" w:type="dxa"/>
          </w:tcPr>
          <w:p w14:paraId="0856271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800" w:type="dxa"/>
          </w:tcPr>
          <w:p w14:paraId="6C261EDA"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20000</w:t>
            </w:r>
          </w:p>
        </w:tc>
      </w:tr>
      <w:tr w:rsidR="009206BD" w:rsidRPr="005F2253" w14:paraId="6F772D64" w14:textId="77777777" w:rsidTr="009206BD">
        <w:trPr>
          <w:trHeight w:val="249"/>
        </w:trPr>
        <w:tc>
          <w:tcPr>
            <w:tcW w:w="1728" w:type="dxa"/>
          </w:tcPr>
          <w:p w14:paraId="300C601E"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c>
          <w:tcPr>
            <w:tcW w:w="1710" w:type="dxa"/>
          </w:tcPr>
          <w:p w14:paraId="65D02062"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620" w:type="dxa"/>
          </w:tcPr>
          <w:p w14:paraId="7C77465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800" w:type="dxa"/>
          </w:tcPr>
          <w:p w14:paraId="06D333C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40000</w:t>
            </w:r>
          </w:p>
        </w:tc>
      </w:tr>
      <w:tr w:rsidR="009206BD" w:rsidRPr="005F2253" w14:paraId="5B3BCF66" w14:textId="77777777" w:rsidTr="009206BD">
        <w:trPr>
          <w:trHeight w:val="249"/>
        </w:trPr>
        <w:tc>
          <w:tcPr>
            <w:tcW w:w="1728" w:type="dxa"/>
          </w:tcPr>
          <w:p w14:paraId="4A154113"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710" w:type="dxa"/>
          </w:tcPr>
          <w:p w14:paraId="2C6E578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620" w:type="dxa"/>
          </w:tcPr>
          <w:p w14:paraId="2020F03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800" w:type="dxa"/>
          </w:tcPr>
          <w:p w14:paraId="2AAD73A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1000</w:t>
            </w:r>
          </w:p>
        </w:tc>
      </w:tr>
      <w:tr w:rsidR="009206BD" w:rsidRPr="005F2253" w14:paraId="137E95E5" w14:textId="77777777" w:rsidTr="009206BD">
        <w:trPr>
          <w:trHeight w:val="249"/>
        </w:trPr>
        <w:tc>
          <w:tcPr>
            <w:tcW w:w="1728" w:type="dxa"/>
          </w:tcPr>
          <w:p w14:paraId="20905931"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710" w:type="dxa"/>
          </w:tcPr>
          <w:p w14:paraId="5CBA7E2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620" w:type="dxa"/>
          </w:tcPr>
          <w:p w14:paraId="798741D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800" w:type="dxa"/>
          </w:tcPr>
          <w:p w14:paraId="54F699FE"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20000</w:t>
            </w:r>
          </w:p>
        </w:tc>
      </w:tr>
      <w:tr w:rsidR="009206BD" w:rsidRPr="005F2253" w14:paraId="793CCC4C" w14:textId="77777777" w:rsidTr="009206BD">
        <w:trPr>
          <w:trHeight w:val="266"/>
        </w:trPr>
        <w:tc>
          <w:tcPr>
            <w:tcW w:w="1728" w:type="dxa"/>
          </w:tcPr>
          <w:p w14:paraId="7A4925E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710" w:type="dxa"/>
          </w:tcPr>
          <w:p w14:paraId="633F8267"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620" w:type="dxa"/>
          </w:tcPr>
          <w:p w14:paraId="167A9CE3"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800" w:type="dxa"/>
          </w:tcPr>
          <w:p w14:paraId="78E1606A"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40000</w:t>
            </w:r>
          </w:p>
        </w:tc>
      </w:tr>
    </w:tbl>
    <w:p w14:paraId="2C768150" w14:textId="77777777" w:rsidR="009206BD" w:rsidRPr="005F2253" w:rsidRDefault="009206BD" w:rsidP="000D6274">
      <w:pPr>
        <w:pStyle w:val="ListParagraph"/>
        <w:spacing w:after="0" w:line="360" w:lineRule="auto"/>
        <w:jc w:val="both"/>
        <w:rPr>
          <w:rFonts w:ascii="Times New Roman" w:hAnsi="Times New Roman"/>
          <w:sz w:val="24"/>
          <w:szCs w:val="24"/>
        </w:rPr>
      </w:pPr>
    </w:p>
    <w:p w14:paraId="594B9DB9" w14:textId="77777777" w:rsidR="009206BD" w:rsidRPr="005F2253" w:rsidRDefault="009206BD" w:rsidP="000D6274">
      <w:pPr>
        <w:pStyle w:val="ListParagraph"/>
        <w:spacing w:after="0" w:line="360" w:lineRule="auto"/>
        <w:jc w:val="both"/>
        <w:rPr>
          <w:rFonts w:ascii="Times New Roman" w:hAnsi="Times New Roman"/>
          <w:sz w:val="24"/>
          <w:szCs w:val="24"/>
        </w:rPr>
      </w:pPr>
    </w:p>
    <w:p w14:paraId="44EE9CDF" w14:textId="77777777" w:rsidR="009206BD" w:rsidRPr="005F2253" w:rsidRDefault="009206BD" w:rsidP="000D6274">
      <w:pPr>
        <w:pStyle w:val="ListParagraph"/>
        <w:spacing w:after="0" w:line="360" w:lineRule="auto"/>
        <w:jc w:val="both"/>
        <w:rPr>
          <w:rFonts w:ascii="Times New Roman" w:hAnsi="Times New Roman"/>
          <w:sz w:val="24"/>
          <w:szCs w:val="24"/>
        </w:rPr>
      </w:pPr>
    </w:p>
    <w:p w14:paraId="1104E89D" w14:textId="77777777" w:rsidR="009206BD" w:rsidRPr="005F2253" w:rsidRDefault="009206BD" w:rsidP="000D6274">
      <w:pPr>
        <w:pStyle w:val="ListParagraph"/>
        <w:spacing w:after="0" w:line="360" w:lineRule="auto"/>
        <w:jc w:val="both"/>
        <w:rPr>
          <w:rFonts w:ascii="Times New Roman" w:hAnsi="Times New Roman"/>
          <w:sz w:val="24"/>
          <w:szCs w:val="24"/>
        </w:rPr>
      </w:pPr>
    </w:p>
    <w:p w14:paraId="045C7B19" w14:textId="77777777" w:rsidR="009206BD" w:rsidRPr="005F2253" w:rsidRDefault="009206BD" w:rsidP="000D6274">
      <w:pPr>
        <w:pStyle w:val="ListParagraph"/>
        <w:spacing w:after="0" w:line="360" w:lineRule="auto"/>
        <w:jc w:val="both"/>
        <w:rPr>
          <w:rFonts w:ascii="Times New Roman" w:hAnsi="Times New Roman"/>
          <w:sz w:val="24"/>
          <w:szCs w:val="24"/>
        </w:rPr>
      </w:pPr>
    </w:p>
    <w:p w14:paraId="6AEB1A10" w14:textId="77777777" w:rsidR="009206BD" w:rsidRPr="005F2253" w:rsidRDefault="009206BD" w:rsidP="000D6274">
      <w:pPr>
        <w:pStyle w:val="ListParagraph"/>
        <w:spacing w:after="0" w:line="360" w:lineRule="auto"/>
        <w:jc w:val="both"/>
        <w:rPr>
          <w:rFonts w:ascii="Times New Roman" w:hAnsi="Times New Roman"/>
          <w:sz w:val="24"/>
          <w:szCs w:val="24"/>
        </w:rPr>
      </w:pPr>
    </w:p>
    <w:p w14:paraId="5853C98D" w14:textId="77777777" w:rsidR="009206BD" w:rsidRPr="005F2253" w:rsidRDefault="009206BD" w:rsidP="000D6274">
      <w:pPr>
        <w:spacing w:after="0" w:line="360" w:lineRule="auto"/>
        <w:ind w:firstLine="720"/>
        <w:jc w:val="both"/>
        <w:rPr>
          <w:rFonts w:ascii="Times New Roman" w:hAnsi="Times New Roman"/>
          <w:sz w:val="24"/>
          <w:szCs w:val="24"/>
        </w:rPr>
      </w:pPr>
      <w:r w:rsidRPr="005F2253">
        <w:rPr>
          <w:rFonts w:ascii="Times New Roman" w:hAnsi="Times New Roman"/>
          <w:sz w:val="24"/>
          <w:szCs w:val="24"/>
        </w:rPr>
        <w:t>The rename operation can be used to rename the fields to avoid confusion when two field names are same in two participating tables:</w:t>
      </w:r>
    </w:p>
    <w:p w14:paraId="21681C3D" w14:textId="77777777" w:rsidR="009206BD" w:rsidRPr="005F2253" w:rsidRDefault="009206BD" w:rsidP="000D6274">
      <w:pPr>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For example the statement, </w:t>
      </w:r>
      <w:proofErr w:type="spellStart"/>
      <w:r w:rsidRPr="005F2253">
        <w:rPr>
          <w:rFonts w:ascii="Times New Roman" w:hAnsi="Times New Roman"/>
          <w:sz w:val="24"/>
          <w:szCs w:val="24"/>
        </w:rPr>
        <w:t>ρLoan</w:t>
      </w:r>
      <w:proofErr w:type="spellEnd"/>
      <w:r w:rsidRPr="005F2253">
        <w:rPr>
          <w:rFonts w:ascii="Times New Roman" w:hAnsi="Times New Roman"/>
          <w:sz w:val="24"/>
          <w:szCs w:val="24"/>
        </w:rPr>
        <w:t>-</w:t>
      </w:r>
      <w:proofErr w:type="gramStart"/>
      <w:r w:rsidRPr="005F2253">
        <w:rPr>
          <w:rFonts w:ascii="Times New Roman" w:hAnsi="Times New Roman"/>
          <w:sz w:val="24"/>
          <w:szCs w:val="24"/>
        </w:rPr>
        <w:t>borrower(</w:t>
      </w:r>
      <w:proofErr w:type="gramEnd"/>
      <w:r w:rsidRPr="005F2253">
        <w:rPr>
          <w:rFonts w:ascii="Times New Roman" w:hAnsi="Times New Roman"/>
          <w:sz w:val="24"/>
          <w:szCs w:val="24"/>
        </w:rPr>
        <w:t>Cust-name,Loan-No-1, Loan-No-2,Amount)( Borrower × Loan) results into- A new Table named Loan-borrower is created where it has four fields which are renamed as Cust-name, Loan-No-1, Loan-No-2 and Amount and the rows contains the same data as the cross product of Borrower and Loan.</w:t>
      </w:r>
    </w:p>
    <w:p w14:paraId="321006DC" w14:textId="77777777" w:rsidR="009206BD" w:rsidRPr="005F2253" w:rsidRDefault="009206BD" w:rsidP="000D6274">
      <w:pPr>
        <w:pStyle w:val="ListParagraph"/>
        <w:spacing w:after="0" w:line="360" w:lineRule="auto"/>
        <w:jc w:val="both"/>
        <w:rPr>
          <w:rFonts w:ascii="Times New Roman" w:hAnsi="Times New Roman"/>
          <w:b/>
          <w:sz w:val="24"/>
          <w:szCs w:val="24"/>
        </w:rPr>
      </w:pPr>
      <w:r w:rsidRPr="005F2253">
        <w:rPr>
          <w:rFonts w:ascii="Times New Roman" w:hAnsi="Times New Roman"/>
          <w:b/>
          <w:sz w:val="24"/>
          <w:szCs w:val="24"/>
        </w:rPr>
        <w:t>Loan-borrower:</w:t>
      </w:r>
    </w:p>
    <w:p w14:paraId="2BE3F054" w14:textId="77777777" w:rsidR="009206BD" w:rsidRPr="005F2253" w:rsidRDefault="009206BD" w:rsidP="000D6274">
      <w:pPr>
        <w:pStyle w:val="ListParagraph"/>
        <w:spacing w:after="0" w:line="360" w:lineRule="auto"/>
        <w:jc w:val="both"/>
        <w:rPr>
          <w:rFonts w:ascii="Times New Roman" w:hAnsi="Times New Roman"/>
          <w:sz w:val="24"/>
          <w:szCs w:val="24"/>
        </w:rPr>
      </w:pPr>
    </w:p>
    <w:tbl>
      <w:tblPr>
        <w:tblpPr w:leftFromText="180" w:rightFromText="180" w:vertAnchor="text" w:horzAnchor="page" w:tblpX="2539" w:tblpY="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4"/>
        <w:gridCol w:w="1587"/>
        <w:gridCol w:w="1394"/>
        <w:gridCol w:w="1397"/>
      </w:tblGrid>
      <w:tr w:rsidR="009206BD" w:rsidRPr="005F2253" w14:paraId="6E81D278" w14:textId="77777777" w:rsidTr="009206BD">
        <w:trPr>
          <w:trHeight w:val="249"/>
        </w:trPr>
        <w:tc>
          <w:tcPr>
            <w:tcW w:w="1544" w:type="dxa"/>
          </w:tcPr>
          <w:p w14:paraId="62878827"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Cust-name</w:t>
            </w:r>
          </w:p>
        </w:tc>
        <w:tc>
          <w:tcPr>
            <w:tcW w:w="1587" w:type="dxa"/>
          </w:tcPr>
          <w:p w14:paraId="047F1E82"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Loan-No-1</w:t>
            </w:r>
          </w:p>
        </w:tc>
        <w:tc>
          <w:tcPr>
            <w:tcW w:w="1394" w:type="dxa"/>
          </w:tcPr>
          <w:p w14:paraId="1BC208A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Loan-No-2</w:t>
            </w:r>
          </w:p>
        </w:tc>
        <w:tc>
          <w:tcPr>
            <w:tcW w:w="1397" w:type="dxa"/>
          </w:tcPr>
          <w:p w14:paraId="7DD243E1"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Amount</w:t>
            </w:r>
          </w:p>
          <w:p w14:paraId="068319CF" w14:textId="77777777" w:rsidR="009206BD" w:rsidRPr="005F2253" w:rsidRDefault="009206BD" w:rsidP="000D6274">
            <w:pPr>
              <w:spacing w:after="0" w:line="360" w:lineRule="auto"/>
              <w:jc w:val="both"/>
              <w:rPr>
                <w:rFonts w:ascii="Times New Roman" w:hAnsi="Times New Roman"/>
                <w:sz w:val="24"/>
                <w:szCs w:val="24"/>
              </w:rPr>
            </w:pPr>
          </w:p>
        </w:tc>
      </w:tr>
      <w:tr w:rsidR="009206BD" w:rsidRPr="005F2253" w14:paraId="5751C495" w14:textId="77777777" w:rsidTr="009206BD">
        <w:trPr>
          <w:trHeight w:val="233"/>
        </w:trPr>
        <w:tc>
          <w:tcPr>
            <w:tcW w:w="1544" w:type="dxa"/>
          </w:tcPr>
          <w:p w14:paraId="05742F3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c>
          <w:tcPr>
            <w:tcW w:w="1587" w:type="dxa"/>
          </w:tcPr>
          <w:p w14:paraId="55453BDB"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394" w:type="dxa"/>
          </w:tcPr>
          <w:p w14:paraId="5C1634B2"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397" w:type="dxa"/>
          </w:tcPr>
          <w:p w14:paraId="5AF07F55"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1000</w:t>
            </w:r>
          </w:p>
        </w:tc>
      </w:tr>
      <w:tr w:rsidR="009206BD" w:rsidRPr="005F2253" w14:paraId="09F0BDB8" w14:textId="77777777" w:rsidTr="009206BD">
        <w:trPr>
          <w:trHeight w:val="233"/>
        </w:trPr>
        <w:tc>
          <w:tcPr>
            <w:tcW w:w="1544" w:type="dxa"/>
          </w:tcPr>
          <w:p w14:paraId="76EF66C3"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c>
          <w:tcPr>
            <w:tcW w:w="1587" w:type="dxa"/>
          </w:tcPr>
          <w:p w14:paraId="5946307D"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394" w:type="dxa"/>
          </w:tcPr>
          <w:p w14:paraId="74BF09BE"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397" w:type="dxa"/>
          </w:tcPr>
          <w:p w14:paraId="5FE5B22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20000</w:t>
            </w:r>
          </w:p>
        </w:tc>
      </w:tr>
      <w:tr w:rsidR="009206BD" w:rsidRPr="005F2253" w14:paraId="56FCB29D" w14:textId="77777777" w:rsidTr="009206BD">
        <w:trPr>
          <w:trHeight w:val="249"/>
        </w:trPr>
        <w:tc>
          <w:tcPr>
            <w:tcW w:w="1544" w:type="dxa"/>
          </w:tcPr>
          <w:p w14:paraId="73AAE1C1"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c>
          <w:tcPr>
            <w:tcW w:w="1587" w:type="dxa"/>
          </w:tcPr>
          <w:p w14:paraId="7DA3A5DE"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394" w:type="dxa"/>
          </w:tcPr>
          <w:p w14:paraId="0A1F2020"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397" w:type="dxa"/>
          </w:tcPr>
          <w:p w14:paraId="67202372"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40000</w:t>
            </w:r>
          </w:p>
        </w:tc>
      </w:tr>
      <w:tr w:rsidR="009206BD" w:rsidRPr="005F2253" w14:paraId="1A70BABF" w14:textId="77777777" w:rsidTr="009206BD">
        <w:trPr>
          <w:trHeight w:val="249"/>
        </w:trPr>
        <w:tc>
          <w:tcPr>
            <w:tcW w:w="1544" w:type="dxa"/>
          </w:tcPr>
          <w:p w14:paraId="375D27F2"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c>
          <w:tcPr>
            <w:tcW w:w="1587" w:type="dxa"/>
          </w:tcPr>
          <w:p w14:paraId="0BD252D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394" w:type="dxa"/>
          </w:tcPr>
          <w:p w14:paraId="1EC1F45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397" w:type="dxa"/>
          </w:tcPr>
          <w:p w14:paraId="11C700A7"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1000</w:t>
            </w:r>
          </w:p>
        </w:tc>
      </w:tr>
      <w:tr w:rsidR="009206BD" w:rsidRPr="005F2253" w14:paraId="3C09F667" w14:textId="77777777" w:rsidTr="009206BD">
        <w:trPr>
          <w:trHeight w:val="249"/>
        </w:trPr>
        <w:tc>
          <w:tcPr>
            <w:tcW w:w="1544" w:type="dxa"/>
          </w:tcPr>
          <w:p w14:paraId="71B8EE13"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c>
          <w:tcPr>
            <w:tcW w:w="1587" w:type="dxa"/>
          </w:tcPr>
          <w:p w14:paraId="5E92540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394" w:type="dxa"/>
          </w:tcPr>
          <w:p w14:paraId="2EAF4805"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397" w:type="dxa"/>
          </w:tcPr>
          <w:p w14:paraId="156AC4BB"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20000</w:t>
            </w:r>
          </w:p>
        </w:tc>
      </w:tr>
      <w:tr w:rsidR="009206BD" w:rsidRPr="005F2253" w14:paraId="333337FC" w14:textId="77777777" w:rsidTr="009206BD">
        <w:trPr>
          <w:trHeight w:val="249"/>
        </w:trPr>
        <w:tc>
          <w:tcPr>
            <w:tcW w:w="1544" w:type="dxa"/>
          </w:tcPr>
          <w:p w14:paraId="653E974C"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c>
          <w:tcPr>
            <w:tcW w:w="1587" w:type="dxa"/>
          </w:tcPr>
          <w:p w14:paraId="2D3F1C32"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394" w:type="dxa"/>
          </w:tcPr>
          <w:p w14:paraId="69297EFB"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397" w:type="dxa"/>
          </w:tcPr>
          <w:p w14:paraId="77F954B2"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40000</w:t>
            </w:r>
          </w:p>
        </w:tc>
      </w:tr>
      <w:tr w:rsidR="009206BD" w:rsidRPr="005F2253" w14:paraId="5BBBBD60" w14:textId="77777777" w:rsidTr="009206BD">
        <w:trPr>
          <w:trHeight w:val="249"/>
        </w:trPr>
        <w:tc>
          <w:tcPr>
            <w:tcW w:w="1544" w:type="dxa"/>
          </w:tcPr>
          <w:p w14:paraId="4EF79A2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587" w:type="dxa"/>
          </w:tcPr>
          <w:p w14:paraId="0BE2DC8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394" w:type="dxa"/>
          </w:tcPr>
          <w:p w14:paraId="193336F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397" w:type="dxa"/>
          </w:tcPr>
          <w:p w14:paraId="5CD1126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1000</w:t>
            </w:r>
          </w:p>
        </w:tc>
      </w:tr>
      <w:tr w:rsidR="009206BD" w:rsidRPr="005F2253" w14:paraId="7D9AB06C" w14:textId="77777777" w:rsidTr="009206BD">
        <w:trPr>
          <w:trHeight w:val="233"/>
        </w:trPr>
        <w:tc>
          <w:tcPr>
            <w:tcW w:w="1544" w:type="dxa"/>
          </w:tcPr>
          <w:p w14:paraId="4C5D026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587" w:type="dxa"/>
          </w:tcPr>
          <w:p w14:paraId="27325D9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394" w:type="dxa"/>
          </w:tcPr>
          <w:p w14:paraId="523E70AE"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397" w:type="dxa"/>
          </w:tcPr>
          <w:p w14:paraId="4075ADD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20000</w:t>
            </w:r>
          </w:p>
        </w:tc>
      </w:tr>
      <w:tr w:rsidR="009206BD" w:rsidRPr="005F2253" w14:paraId="301F6151" w14:textId="77777777" w:rsidTr="009206BD">
        <w:trPr>
          <w:trHeight w:val="265"/>
        </w:trPr>
        <w:tc>
          <w:tcPr>
            <w:tcW w:w="1544" w:type="dxa"/>
          </w:tcPr>
          <w:p w14:paraId="326F1C97"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587" w:type="dxa"/>
          </w:tcPr>
          <w:p w14:paraId="6BA8A25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394" w:type="dxa"/>
          </w:tcPr>
          <w:p w14:paraId="3F6913D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397" w:type="dxa"/>
          </w:tcPr>
          <w:p w14:paraId="3D2ADAF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40000</w:t>
            </w:r>
          </w:p>
        </w:tc>
      </w:tr>
    </w:tbl>
    <w:p w14:paraId="3EE5389E" w14:textId="77777777" w:rsidR="009206BD" w:rsidRPr="005F2253" w:rsidRDefault="009206BD" w:rsidP="000D6274">
      <w:pPr>
        <w:pStyle w:val="ListParagraph"/>
        <w:spacing w:after="0" w:line="360" w:lineRule="auto"/>
        <w:jc w:val="both"/>
        <w:rPr>
          <w:rFonts w:ascii="Times New Roman" w:hAnsi="Times New Roman"/>
          <w:sz w:val="24"/>
          <w:szCs w:val="24"/>
        </w:rPr>
      </w:pPr>
    </w:p>
    <w:p w14:paraId="7AB9D738" w14:textId="77777777" w:rsidR="009206BD" w:rsidRPr="005F2253" w:rsidRDefault="009206BD" w:rsidP="000D6274">
      <w:pPr>
        <w:pStyle w:val="ListParagraph"/>
        <w:spacing w:after="0" w:line="360" w:lineRule="auto"/>
        <w:jc w:val="both"/>
        <w:rPr>
          <w:rFonts w:ascii="Times New Roman" w:hAnsi="Times New Roman"/>
          <w:sz w:val="24"/>
          <w:szCs w:val="24"/>
        </w:rPr>
      </w:pPr>
    </w:p>
    <w:p w14:paraId="468266AB" w14:textId="77777777" w:rsidR="009206BD" w:rsidRPr="005F2253" w:rsidRDefault="009206BD" w:rsidP="000D6274">
      <w:pPr>
        <w:pStyle w:val="ListParagraph"/>
        <w:spacing w:after="0" w:line="360" w:lineRule="auto"/>
        <w:jc w:val="both"/>
        <w:rPr>
          <w:rFonts w:ascii="Times New Roman" w:hAnsi="Times New Roman"/>
          <w:sz w:val="24"/>
          <w:szCs w:val="24"/>
        </w:rPr>
      </w:pPr>
    </w:p>
    <w:p w14:paraId="13A99A8C" w14:textId="77777777" w:rsidR="009206BD" w:rsidRPr="005F2253" w:rsidRDefault="009206BD" w:rsidP="000D6274">
      <w:pPr>
        <w:pStyle w:val="ListParagraph"/>
        <w:spacing w:after="0" w:line="360" w:lineRule="auto"/>
        <w:jc w:val="both"/>
        <w:rPr>
          <w:rFonts w:ascii="Times New Roman" w:hAnsi="Times New Roman"/>
          <w:sz w:val="24"/>
          <w:szCs w:val="24"/>
        </w:rPr>
      </w:pPr>
    </w:p>
    <w:p w14:paraId="6C9A99F7" w14:textId="77777777" w:rsidR="009206BD" w:rsidRPr="005F2253" w:rsidRDefault="009206BD" w:rsidP="000D6274">
      <w:pPr>
        <w:pStyle w:val="ListParagraph"/>
        <w:spacing w:after="0" w:line="360" w:lineRule="auto"/>
        <w:jc w:val="both"/>
        <w:rPr>
          <w:rFonts w:ascii="Times New Roman" w:hAnsi="Times New Roman"/>
          <w:sz w:val="24"/>
          <w:szCs w:val="24"/>
        </w:rPr>
      </w:pPr>
    </w:p>
    <w:p w14:paraId="02117FE9" w14:textId="77777777" w:rsidR="009206BD" w:rsidRPr="005F2253" w:rsidRDefault="009206BD" w:rsidP="000D6274">
      <w:pPr>
        <w:pStyle w:val="ListParagraph"/>
        <w:spacing w:after="0" w:line="360" w:lineRule="auto"/>
        <w:jc w:val="both"/>
        <w:rPr>
          <w:rFonts w:ascii="Times New Roman" w:hAnsi="Times New Roman"/>
          <w:sz w:val="24"/>
          <w:szCs w:val="24"/>
        </w:rPr>
      </w:pPr>
    </w:p>
    <w:p w14:paraId="7464C5C3" w14:textId="77777777" w:rsidR="009206BD" w:rsidRPr="005F2253" w:rsidRDefault="009206BD" w:rsidP="000D6274">
      <w:pPr>
        <w:pStyle w:val="ListParagraph"/>
        <w:spacing w:after="0" w:line="360" w:lineRule="auto"/>
        <w:jc w:val="both"/>
        <w:rPr>
          <w:rFonts w:ascii="Times New Roman" w:hAnsi="Times New Roman"/>
          <w:sz w:val="24"/>
          <w:szCs w:val="24"/>
        </w:rPr>
      </w:pPr>
    </w:p>
    <w:p w14:paraId="5903CBEB" w14:textId="77777777" w:rsidR="009206BD" w:rsidRPr="005F2253" w:rsidRDefault="009206BD" w:rsidP="000D6274">
      <w:pPr>
        <w:pStyle w:val="ListParagraph"/>
        <w:spacing w:after="0" w:line="360" w:lineRule="auto"/>
        <w:jc w:val="both"/>
        <w:rPr>
          <w:rFonts w:ascii="Times New Roman" w:hAnsi="Times New Roman"/>
          <w:sz w:val="24"/>
          <w:szCs w:val="24"/>
        </w:rPr>
      </w:pPr>
    </w:p>
    <w:p w14:paraId="01B2CD84" w14:textId="77777777" w:rsidR="009206BD" w:rsidRPr="005F2253" w:rsidRDefault="009206BD" w:rsidP="000D6274">
      <w:pPr>
        <w:pStyle w:val="ListParagraph"/>
        <w:spacing w:after="0" w:line="360" w:lineRule="auto"/>
        <w:jc w:val="both"/>
        <w:rPr>
          <w:rFonts w:ascii="Times New Roman" w:hAnsi="Times New Roman"/>
          <w:sz w:val="24"/>
          <w:szCs w:val="24"/>
        </w:rPr>
      </w:pPr>
    </w:p>
    <w:p w14:paraId="4382FDF2" w14:textId="77777777" w:rsidR="002D6578" w:rsidRPr="005F2253" w:rsidRDefault="002D6578" w:rsidP="000D6274">
      <w:pPr>
        <w:spacing w:after="0" w:line="360" w:lineRule="auto"/>
        <w:jc w:val="both"/>
        <w:rPr>
          <w:rFonts w:ascii="Times New Roman" w:hAnsi="Times New Roman"/>
          <w:b/>
          <w:sz w:val="24"/>
          <w:szCs w:val="24"/>
          <w:u w:val="single"/>
        </w:rPr>
      </w:pPr>
    </w:p>
    <w:p w14:paraId="13550137" w14:textId="77777777" w:rsidR="002D6578" w:rsidRPr="005F2253" w:rsidRDefault="002D6578" w:rsidP="000D6274">
      <w:pPr>
        <w:spacing w:after="0" w:line="360" w:lineRule="auto"/>
        <w:jc w:val="both"/>
        <w:rPr>
          <w:rFonts w:ascii="Times New Roman" w:hAnsi="Times New Roman"/>
          <w:b/>
          <w:sz w:val="24"/>
          <w:szCs w:val="24"/>
          <w:u w:val="single"/>
        </w:rPr>
      </w:pPr>
    </w:p>
    <w:p w14:paraId="3F1C4C5C" w14:textId="77777777" w:rsidR="00A66F1F" w:rsidRPr="005F2253" w:rsidRDefault="00A66F1F" w:rsidP="000D6274">
      <w:pPr>
        <w:spacing w:after="0" w:line="360" w:lineRule="auto"/>
        <w:jc w:val="both"/>
        <w:rPr>
          <w:rFonts w:ascii="Times New Roman" w:hAnsi="Times New Roman"/>
          <w:b/>
          <w:sz w:val="24"/>
          <w:szCs w:val="24"/>
          <w:u w:val="single"/>
        </w:rPr>
      </w:pPr>
    </w:p>
    <w:p w14:paraId="3BAA33CC" w14:textId="77777777" w:rsidR="009206BD" w:rsidRPr="005F2253" w:rsidRDefault="009206BD" w:rsidP="000D6274">
      <w:pPr>
        <w:spacing w:after="0" w:line="360" w:lineRule="auto"/>
        <w:jc w:val="both"/>
        <w:rPr>
          <w:rFonts w:ascii="Times New Roman" w:hAnsi="Times New Roman"/>
          <w:b/>
          <w:sz w:val="24"/>
          <w:szCs w:val="24"/>
          <w:u w:val="single"/>
        </w:rPr>
      </w:pPr>
      <w:r w:rsidRPr="005F2253">
        <w:rPr>
          <w:rFonts w:ascii="Times New Roman" w:hAnsi="Times New Roman"/>
          <w:b/>
          <w:sz w:val="24"/>
          <w:szCs w:val="24"/>
          <w:u w:val="single"/>
        </w:rPr>
        <w:t>Rename Operation:</w:t>
      </w:r>
    </w:p>
    <w:p w14:paraId="0B91F2CD" w14:textId="77777777" w:rsidR="009206BD" w:rsidRPr="005F2253" w:rsidRDefault="002D6578"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w:t>
      </w:r>
      <w:r w:rsidR="009206BD" w:rsidRPr="005F2253">
        <w:rPr>
          <w:rFonts w:ascii="Times New Roman" w:hAnsi="Times New Roman"/>
          <w:sz w:val="24"/>
          <w:szCs w:val="24"/>
        </w:rPr>
        <w:t>It can be used in two ways:</w:t>
      </w:r>
    </w:p>
    <w:p w14:paraId="791C6634" w14:textId="77777777" w:rsidR="009206BD" w:rsidRPr="005F2253" w:rsidRDefault="00EB1ADB"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fldChar w:fldCharType="begin"/>
      </w:r>
      <w:r w:rsidRPr="005F2253">
        <w:rPr>
          <w:rFonts w:ascii="Times New Roman" w:hAnsi="Times New Roman"/>
          <w:sz w:val="24"/>
          <w:szCs w:val="24"/>
        </w:rPr>
        <w:instrText xml:space="preserve"> QUOTE </w:instrText>
      </w:r>
      <w:r w:rsidR="00EB549E">
        <w:rPr>
          <w:rFonts w:ascii="Times New Roman" w:hAnsi="Times New Roman"/>
          <w:noProof/>
          <w:position w:val="-11"/>
          <w:sz w:val="24"/>
          <w:szCs w:val="24"/>
        </w:rPr>
        <w:pict w14:anchorId="75E32002">
          <v:shape id="_x0000_i1026" type="#_x0000_t75" style="width:30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A7A35&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0A7A35&quot;&gt;&lt;m:oMathPara&gt;&lt;m:oMath&gt;&lt;m:sSub&gt;&lt;m:sSubPr&gt;&lt;m:ctrlPr&gt;&lt;w:rPr&gt;&lt;w:rFonts w:ascii=&quot;Cambria Math&quot; w:h-ansi=&quot;Arial&quot; w:cs=&quot;Arial&quot;/&gt;&lt;wx:font wx:val=&quot;Cambria Math&quot;/&gt;&lt;w:i/&gt;&lt;w:i-cs/&gt;&lt;/w:rPr&gt;&lt;/m:ctrlPr&gt;&lt;/m:sSubPr&gt;&lt;m:e&gt;&lt;m:r&gt;&lt;w:rPr&gt;&lt;w:rFonts w:ascii=&quot;Cambria Math&quot; w:h-ansi=&quot;Cambria Math&quot; w:cs=&quot;Arial&quot;/&gt;&lt;wx:font wx:val=&quot;Cambria Math&quot;/&gt;&lt;w:i/&gt;&lt;/w:rPr&gt;&lt;m:t&gt;Ï&lt;/m:t&gt;&lt;/m:r&gt;&lt;/m:e&gt;&lt;m:sub&gt;&lt;m:r&gt;&lt;w:rPr&gt;&lt;w:rFonts w:ascii=&quot;Cambria Math&quot; w:h-ansi=&quot;Cambria Math&quot; w:cs=&quot;Arial&quot;/&gt;&lt;wx:font wx:val=&quot;Cambria Math&quot;/&gt;&lt;w:i/&gt;&lt;/w:rPr&gt;&lt;m:t&gt;x&lt;/m:t&gt;&lt;/m:r&gt;&lt;/m:sub&gt;&lt;/m:sSub&gt;&lt;m:d&gt;&lt;m:dPr&gt;&lt;m:ctrlPr&gt;&lt;w:rPr&gt;&lt;w:rFonts w:ascii=&quot;Cambria Math&quot; w:h-ansi=&quot;Arial&quot; w:cs=&quot;Arial&quot;/&gt;&lt;wx:font wx:val=&quot;Cambria Math&quot;/&gt;&lt;w:i/&gt;&lt;w:i-cs/&gt;&lt;/w:rPr&gt;&lt;/m:ctrlPr&gt;&lt;/m:dPr&gt;&lt;m:e&gt;&lt;m:r&gt;&lt;w:rPr&gt;&lt;w:rFonts w:ascii=&quot;Cambria Math&quot; w:h-ansi=&quot;Cambria Math&quot; w:cs=&quot;Arial&quot;/&gt;&lt;wx:font wx:val=&quot;Cambria Math&quot;/&gt;&lt;w:i/&gt;&lt;/w:rPr&gt;&lt;m:t&gt;E&lt;/m:t&gt;&lt;/m:r&gt;&lt;/m:e&gt;&lt;/m:d&gt;&lt;m:r&gt;&lt;w:rPr&gt;&lt;w:rFonts w:ascii=&quot;Cambria Math&quot; w:h-ansi=&quot;Arial&quot; w:cs=&quot;Arial&quot;/&gt;&lt;wx:font wx:val=&quot;Cambria Math&quot;/&gt;&lt;w:i/&gt;&lt;/w:rPr&gt;&lt;m:t&gt; &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6" o:title="" chromakey="white"/>
          </v:shape>
        </w:pict>
      </w:r>
      <w:r w:rsidRPr="005F2253">
        <w:rPr>
          <w:rFonts w:ascii="Times New Roman" w:hAnsi="Times New Roman"/>
          <w:sz w:val="24"/>
          <w:szCs w:val="24"/>
        </w:rPr>
        <w:instrText xml:space="preserve"> </w:instrText>
      </w:r>
      <w:r w:rsidRPr="005F2253">
        <w:rPr>
          <w:rFonts w:ascii="Times New Roman" w:hAnsi="Times New Roman"/>
          <w:sz w:val="24"/>
          <w:szCs w:val="24"/>
        </w:rPr>
        <w:fldChar w:fldCharType="separate"/>
      </w:r>
      <w:r w:rsidR="00EB549E">
        <w:rPr>
          <w:rFonts w:ascii="Times New Roman" w:hAnsi="Times New Roman"/>
          <w:noProof/>
          <w:position w:val="-11"/>
          <w:sz w:val="24"/>
          <w:szCs w:val="24"/>
        </w:rPr>
        <w:pict w14:anchorId="254FF03A">
          <v:shape id="_x0000_i1027" type="#_x0000_t75" style="width:30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A7A35&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0A7A35&quot;&gt;&lt;m:oMathPara&gt;&lt;m:oMath&gt;&lt;m:sSub&gt;&lt;m:sSubPr&gt;&lt;m:ctrlPr&gt;&lt;w:rPr&gt;&lt;w:rFonts w:ascii=&quot;Cambria Math&quot; w:h-ansi=&quot;Arial&quot; w:cs=&quot;Arial&quot;/&gt;&lt;wx:font wx:val=&quot;Cambria Math&quot;/&gt;&lt;w:i/&gt;&lt;w:i-cs/&gt;&lt;/w:rPr&gt;&lt;/m:ctrlPr&gt;&lt;/m:sSubPr&gt;&lt;m:e&gt;&lt;m:r&gt;&lt;w:rPr&gt;&lt;w:rFonts w:ascii=&quot;Cambria Math&quot; w:h-ansi=&quot;Cambria Math&quot; w:cs=&quot;Arial&quot;/&gt;&lt;wx:font wx:val=&quot;Cambria Math&quot;/&gt;&lt;w:i/&gt;&lt;/w:rPr&gt;&lt;m:t&gt;Ï&lt;/m:t&gt;&lt;/m:r&gt;&lt;/m:e&gt;&lt;m:sub&gt;&lt;m:r&gt;&lt;w:rPr&gt;&lt;w:rFonts w:ascii=&quot;Cambria Math&quot; w:h-ansi=&quot;Cambria Math&quot; w:cs=&quot;Arial&quot;/&gt;&lt;wx:font wx:val=&quot;Cambria Math&quot;/&gt;&lt;w:i/&gt;&lt;/w:rPr&gt;&lt;m:t&gt;x&lt;/m:t&gt;&lt;/m:r&gt;&lt;/m:sub&gt;&lt;/m:sSub&gt;&lt;m:d&gt;&lt;m:dPr&gt;&lt;m:ctrlPr&gt;&lt;w:rPr&gt;&lt;w:rFonts w:ascii=&quot;Cambria Math&quot; w:h-ansi=&quot;Arial&quot; w:cs=&quot;Arial&quot;/&gt;&lt;wx:font wx:val=&quot;Cambria Math&quot;/&gt;&lt;w:i/&gt;&lt;w:i-cs/&gt;&lt;/w:rPr&gt;&lt;/m:ctrlPr&gt;&lt;/m:dPr&gt;&lt;m:e&gt;&lt;m:r&gt;&lt;w:rPr&gt;&lt;w:rFonts w:ascii=&quot;Cambria Math&quot; w:h-ansi=&quot;Cambria Math&quot; w:cs=&quot;Arial&quot;/&gt;&lt;wx:font wx:val=&quot;Cambria Math&quot;/&gt;&lt;w:i/&gt;&lt;/w:rPr&gt;&lt;m:t&gt;E&lt;/m:t&gt;&lt;/m:r&gt;&lt;/m:e&gt;&lt;/m:d&gt;&lt;m:r&gt;&lt;w:rPr&gt;&lt;w:rFonts w:ascii=&quot;Cambria Math&quot; w:h-ansi=&quot;Arial&quot; w:cs=&quot;Arial&quot;/&gt;&lt;wx:font wx:val=&quot;Cambria Math&quot;/&gt;&lt;w:i/&gt;&lt;/w:rPr&gt;&lt;m:t&gt; &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6" o:title="" chromakey="white"/>
          </v:shape>
        </w:pict>
      </w:r>
      <w:r w:rsidRPr="005F2253">
        <w:rPr>
          <w:rFonts w:ascii="Times New Roman" w:hAnsi="Times New Roman"/>
          <w:sz w:val="24"/>
          <w:szCs w:val="24"/>
        </w:rPr>
        <w:fldChar w:fldCharType="end"/>
      </w:r>
      <w:r w:rsidR="009206BD" w:rsidRPr="005F2253">
        <w:rPr>
          <w:rFonts w:ascii="Times New Roman" w:hAnsi="Times New Roman"/>
          <w:sz w:val="24"/>
          <w:szCs w:val="24"/>
        </w:rPr>
        <w:t>return the result of expression E in the table named x.</w:t>
      </w:r>
    </w:p>
    <w:p w14:paraId="5189E0E2" w14:textId="77777777" w:rsidR="009206BD" w:rsidRPr="005F2253" w:rsidRDefault="00EB1ADB"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fldChar w:fldCharType="begin"/>
      </w:r>
      <w:r w:rsidRPr="005F2253">
        <w:rPr>
          <w:rFonts w:ascii="Times New Roman" w:hAnsi="Times New Roman"/>
          <w:sz w:val="24"/>
          <w:szCs w:val="24"/>
        </w:rPr>
        <w:instrText xml:space="preserve"> QUOTE </w:instrText>
      </w:r>
      <w:r w:rsidR="00EB549E">
        <w:rPr>
          <w:rFonts w:ascii="Times New Roman" w:hAnsi="Times New Roman"/>
          <w:noProof/>
          <w:position w:val="-14"/>
          <w:sz w:val="24"/>
          <w:szCs w:val="24"/>
        </w:rPr>
        <w:pict w14:anchorId="06BFB285">
          <v:shape id="_x0000_i1028" type="#_x0000_t75" style="width:75pt;height:16.2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48C8&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D048C8&quot;&gt;&lt;m:oMathPara&gt;&lt;m:oMath&gt;&lt;m:sSub&gt;&lt;m:sSubPr&gt;&lt;m:ctrlPr&gt;&lt;w:rPr&gt;&lt;w:rFonts w:ascii=&quot;Cambria Math&quot; w:h-ansi=&quot;Arial&quot; w:cs=&quot;Arial&quot;/&gt;&lt;wx:font wx:val=&quot;Cambria Math&quot;/&gt;&lt;w:i/&gt;&lt;w:i-cs/&gt;&lt;/w:rPr&gt;&lt;/m:ctrlPr&gt;&lt;/m:sSubPr&gt;&lt;m:e&gt;&lt;m:r&gt;&lt;w:rPr&gt;&lt;w:rFonts w:ascii=&quot;Cambria Math&quot; w:h-ansi=&quot;Cambria Math&quot; w:cs=&quot;Arial&quot;/&gt;&lt;wx:font wx:val=&quot;Cambria Math&quot;/&gt;&lt;w:i/&gt;&lt;/w:rPr&gt;&lt;m:t&gt;Ï&lt;/m:t&gt;&lt;/m:r&gt;&lt;/m:e&gt;&lt;m:sub&gt;&lt;m:r&gt;&lt;w:rPr&gt;&lt;w:rFonts w:ascii=&quot;Cambria Math&quot; w:h-ansi=&quot;Cambria Math&quot; w:cs=&quot;Arial&quot;/&gt;&lt;wx:font wx:val=&quot;Cambria Math&quot;/&gt;&lt;w:i/&gt;&lt;/w:rPr&gt;&lt;m:t&gt;x&lt;/m:t&gt;&lt;/m:r&gt;&lt;m:d&gt;&lt;m:dPr&gt;&lt;m:ctrlPr&gt;&lt;w:rPr&gt;&lt;w:rFonts w:ascii=&quot;Cambria Math&quot; w:h-ansi=&quot;Arial&quot; w:cs=&quot;Arial&quot;/&gt;&lt;wx:font wx:val=&quot;Cambria Math&quot;/&gt;&lt;w:i/&gt;&lt;w:i-cs/&gt;&lt;/w:rPr&gt;&lt;/m:ctrlPr&gt;&lt;/m:dPr&gt;&lt;m:e&gt;&lt;m:sSub&gt;&lt;m:sSubPr&gt;&lt;m:ctrlPr&gt;&lt;w:rPr&gt;&lt;w:rFonts w:ascii=&quot;Cambria Math&quot; w:h-ansi=&quot;Arial&quot; w:cs=&quot;Arial&quot;/&gt;&lt;wx:font wx:val=&quot;Cambria Math&quot;/&gt;&lt;w:i/&gt;&lt;w:i-cs/&gt;&lt;/w:rPr&gt;&lt;/m:ctrlPr&gt;&lt;/m:sSubPr&gt;&lt;m:e&gt;&lt;m:r&gt;&lt;w:rPr&gt;&lt;w:rFonts w:ascii=&quot;Cambria Math&quot; w:h-ansi=&quot;Cambria Math&quot; w:cs=&quot;Arial&quot;/&gt;&lt;wx:font wx:val=&quot;Cambria Math&quot;/&gt;&lt;w:i/&gt;&lt;/w:rPr&gt;&lt;m:t&gt;A&lt;/m:t&gt;&lt;/m:r&gt;&lt;/m:e&gt;&lt;m:sub&gt;&lt;m:r&gt;&lt;w:rPr&gt;&lt;w:rFonts w:ascii=&quot;Cambria Math&quot; w:h-ansi=&quot;Arial&quot; w:cs=&quot;Arial&quot;/&gt;&lt;wx:font wx:val=&quot;Cambria Math&quot;/&gt;&lt;w:i/&gt;&lt;/w:rPr&gt;&lt;m:t&gt;1&lt;/m:t&gt;&lt;/m:r&gt;&lt;/m:sub&gt;&lt;/m:sSub&gt;&lt;m:r&gt;&lt;w:rPr&gt;&lt;w:rFonts w:ascii=&quot;Cambria Math&quot; w:h-ansi=&quot;Arial&quot; w:cs=&quot;Arial&quot;/&gt;&lt;wx:font wx:val=&quot;Cambria Math&quot;/&gt;&lt;w:i/&gt;&lt;/w:rPr&gt;&lt;m:t&gt;,&lt;/m:t&gt;&lt;/m:r&gt;&lt;m:sSub&gt;&lt;m:sSubPr&gt;&lt;m:ctrlPr&gt;&lt;w:rPr&gt;&lt;w:rFonts w:ascii=&quot;Cambria Math&quot; w:h-ansi=&quot;Arial&quot; w:cs=&quot;Arial&quot;/&gt;&lt;wx:font wx:val=&quot;Cambria Math&quot;/&gt;&lt;w:i/&gt;&lt;w:i-cs/&gt;&lt;/w:rPr&gt;&lt;/m:ctrlPr&gt;&lt;/m:sSubPr&gt;&lt;m:e&gt;&lt;m:r&gt;&lt;w:rPr&gt;&lt;w:rFonts w:ascii=&quot;Cambria Math&quot; w:h-ansi=&quot;Cambria Math&quot; w:cs=&quot;Arial&quot;/&gt;&lt;wx:font wx:val=&quot;Cambria Math&quot;/&gt;&lt;w:i/&gt;&lt;/w:rPr&gt;&lt;m:t&gt;A&lt;/m:t&gt;&lt;/m:r&gt;&lt;/m:e&gt;&lt;m:sub&gt;&lt;m:r&gt;&lt;w:rPr&gt;&lt;w:rFonts w:ascii=&quot;Cambria Math&quot; w:h-ansi=&quot;Arial&quot; w:cs=&quot;Arial&quot;/&gt;&lt;wx:font wx:val=&quot;Cambria Math&quot;/&gt;&lt;w:i/&gt;&lt;/w:rPr&gt;&lt;m:t&gt;2&lt;/m:t&gt;&lt;/m:r&gt;&lt;/m:sub&gt;&lt;/m:sSub&gt;&lt;m:r&gt;&lt;w:rPr&gt;&lt;w:rFonts w:ascii=&quot;Cambria Math&quot; w:h-ansi=&quot;Arial&quot; w:cs=&quot;Arial&quot;/&gt;&lt;wx:font wx:val=&quot;Cambria Math&quot;/&gt;&lt;w:i/&gt;&lt;/w:rPr&gt;&lt;m:t&gt;,&lt;/m:t&gt;&lt;/m:r&gt;&lt;m:r&gt;&lt;w:rPr&gt;&lt;w:rFonts w:ascii=&quot;Cambria Math&quot; w:h-ansi=&quot;Cambria Math&quot; w:cs=&quot;Arial&quot;/&gt;&lt;wx:font wx:val=&quot;Cambria Math&quot;/&gt;&lt;w:i/&gt;&lt;/w:rPr&gt;&lt;m:t&gt;â€¦&lt;/m:t&gt;&lt;/m:r&gt;&lt;m:r&gt;&lt;w:rPr&gt;&lt;w:rFonts w:ascii=&quot;Cambria Math&quot; w:h-ansi=&quot;Arial&quot; w:cs=&quot;Arial&quot;/&gt;&lt;wx:font wx:val=&quot;Cambria Math&quot;/&gt;&lt;w:i/&gt;&lt;/w:rPr&gt;&lt;m:t&gt;,&lt;/m:t&gt;&lt;/m:r&gt;&lt;m:sSub&gt;&lt;m:sSubPr&gt;&lt;m:ctrlPr&gt;&lt;w:rPr&gt;&lt;w:rFonts w:ascii=&quot;Cambria Math&quot; w:h-ansi=&quot;Arial&quot; w:cs=&quot;Arial&quot;/&gt;&lt;wx:font wx:val=&quot;Cambria Math&quot;/&gt;&lt;w:i/&gt;&lt;w:i-cs/&gt;&lt;/w:rPr&gt;&lt;/m:ctrlPr&gt;&lt;/m:sSubPr&gt;&lt;m:e&gt;&lt;m:r&gt;&lt;w:rPr&gt;&lt;w:rFonts w:ascii=&quot;Cambria Math&quot; w:h-ansi=&quot;Cambria Math&quot; w:cs=&quot;Arial&quot;/&gt;&lt;wx:font wx:val=&quot;Cambria Math&quot;/&gt;&lt;w:i/&gt;&lt;/w:rPr&gt;&lt;m:t&gt;A&lt;/m:t&gt;&lt;/m:r&gt;&lt;/m:e&gt;&lt;m:sub&gt;&lt;m:r&gt;&lt;w:rPr&gt;&lt;w:rFonts w:ascii=&quot;Cambria Math&quot; w:h-ansi=&quot;Cambria Math&quot; w:cs=&quot;Arial&quot;/&gt;&lt;wx:font wx:val=&quot;Cambria Math&quot;/&gt;&lt;w:i/&gt;&lt;/w:rPr&gt;&lt;m:t&gt;n&lt;/m:t&gt;&lt;/m:r&gt;&lt;/m:sub&gt;&lt;/m:sSub&gt;&lt;/m:e&gt;&lt;/m:d&gt;&lt;/m:sub&gt;&lt;/m:sSub&gt;&lt;m:r&gt;&lt;w:rPr&gt;&lt;w:rFonts w:ascii=&quot;Cambria Math&quot; w:h-ansi=&quot;Arial&quot; w:cs=&quot;Arial&quot;/&gt;&lt;wx:font wx:val=&quot;Cambria Math&quot;/&gt;&lt;w:i/&gt;&lt;/w:rPr&gt;&lt;m:t&gt;(&lt;/m:t&gt;&lt;/m:r&gt;&lt;m:r&gt;&lt;w:rPr&gt;&lt;w:rFonts w:ascii=&quot;Cambria Math&quot; w:h-ansi=&quot;Cambria Math&quot; w:cs=&quot;Arial&quot;/&gt;&lt;wx:font wx:val=&quot;Cambria Math&quot;/&gt;&lt;w:i/&gt;&lt;/w:rPr&gt;&lt;m:t&gt;E&lt;/m:t&gt;&lt;/m:r&gt;&lt;m:r&gt;&lt;w:rPr&gt;&lt;w:rFonts w:ascii=&quot;Cambria Math&quot; w:h-ansi=&quot;Arial&quot; w:cs=&quot;Arial&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7" o:title="" chromakey="white"/>
          </v:shape>
        </w:pict>
      </w:r>
      <w:r w:rsidRPr="005F2253">
        <w:rPr>
          <w:rFonts w:ascii="Times New Roman" w:hAnsi="Times New Roman"/>
          <w:sz w:val="24"/>
          <w:szCs w:val="24"/>
        </w:rPr>
        <w:instrText xml:space="preserve"> </w:instrText>
      </w:r>
      <w:r w:rsidRPr="005F2253">
        <w:rPr>
          <w:rFonts w:ascii="Times New Roman" w:hAnsi="Times New Roman"/>
          <w:sz w:val="24"/>
          <w:szCs w:val="24"/>
        </w:rPr>
        <w:fldChar w:fldCharType="separate"/>
      </w:r>
      <w:r w:rsidR="00EB549E">
        <w:rPr>
          <w:rFonts w:ascii="Times New Roman" w:hAnsi="Times New Roman"/>
          <w:noProof/>
          <w:position w:val="-14"/>
          <w:sz w:val="24"/>
          <w:szCs w:val="24"/>
        </w:rPr>
        <w:pict w14:anchorId="03305CCE">
          <v:shape id="_x0000_i1029" type="#_x0000_t75" style="width:75pt;height:16.2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48C8&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D048C8&quot;&gt;&lt;m:oMathPara&gt;&lt;m:oMath&gt;&lt;m:sSub&gt;&lt;m:sSubPr&gt;&lt;m:ctrlPr&gt;&lt;w:rPr&gt;&lt;w:rFonts w:ascii=&quot;Cambria Math&quot; w:h-ansi=&quot;Arial&quot; w:cs=&quot;Arial&quot;/&gt;&lt;wx:font wx:val=&quot;Cambria Math&quot;/&gt;&lt;w:i/&gt;&lt;w:i-cs/&gt;&lt;/w:rPr&gt;&lt;/m:ctrlPr&gt;&lt;/m:sSubPr&gt;&lt;m:e&gt;&lt;m:r&gt;&lt;w:rPr&gt;&lt;w:rFonts w:ascii=&quot;Cambria Math&quot; w:h-ansi=&quot;Cambria Math&quot; w:cs=&quot;Arial&quot;/&gt;&lt;wx:font wx:val=&quot;Cambria Math&quot;/&gt;&lt;w:i/&gt;&lt;/w:rPr&gt;&lt;m:t&gt;Ï&lt;/m:t&gt;&lt;/m:r&gt;&lt;/m:e&gt;&lt;m:sub&gt;&lt;m:r&gt;&lt;w:rPr&gt;&lt;w:rFonts w:ascii=&quot;Cambria Math&quot; w:h-ansi=&quot;Cambria Math&quot; w:cs=&quot;Arial&quot;/&gt;&lt;wx:font wx:val=&quot;Cambria Math&quot;/&gt;&lt;w:i/&gt;&lt;/w:rPr&gt;&lt;m:t&gt;x&lt;/m:t&gt;&lt;/m:r&gt;&lt;m:d&gt;&lt;m:dPr&gt;&lt;m:ctrlPr&gt;&lt;w:rPr&gt;&lt;w:rFonts w:ascii=&quot;Cambria Math&quot; w:h-ansi=&quot;Arial&quot; w:cs=&quot;Arial&quot;/&gt;&lt;wx:font wx:val=&quot;Cambria Math&quot;/&gt;&lt;w:i/&gt;&lt;w:i-cs/&gt;&lt;/w:rPr&gt;&lt;/m:ctrlPr&gt;&lt;/m:dPr&gt;&lt;m:e&gt;&lt;m:sSub&gt;&lt;m:sSubPr&gt;&lt;m:ctrlPr&gt;&lt;w:rPr&gt;&lt;w:rFonts w:ascii=&quot;Cambria Math&quot; w:h-ansi=&quot;Arial&quot; w:cs=&quot;Arial&quot;/&gt;&lt;wx:font wx:val=&quot;Cambria Math&quot;/&gt;&lt;w:i/&gt;&lt;w:i-cs/&gt;&lt;/w:rPr&gt;&lt;/m:ctrlPr&gt;&lt;/m:sSubPr&gt;&lt;m:e&gt;&lt;m:r&gt;&lt;w:rPr&gt;&lt;w:rFonts w:ascii=&quot;Cambria Math&quot; w:h-ansi=&quot;Cambria Math&quot; w:cs=&quot;Arial&quot;/&gt;&lt;wx:font wx:val=&quot;Cambria Math&quot;/&gt;&lt;w:i/&gt;&lt;/w:rPr&gt;&lt;m:t&gt;A&lt;/m:t&gt;&lt;/m:r&gt;&lt;/m:e&gt;&lt;m:sub&gt;&lt;m:r&gt;&lt;w:rPr&gt;&lt;w:rFonts w:ascii=&quot;Cambria Math&quot; w:h-ansi=&quot;Arial&quot; w:cs=&quot;Arial&quot;/&gt;&lt;wx:font wx:val=&quot;Cambria Math&quot;/&gt;&lt;w:i/&gt;&lt;/w:rPr&gt;&lt;m:t&gt;1&lt;/m:t&gt;&lt;/m:r&gt;&lt;/m:sub&gt;&lt;/m:sSub&gt;&lt;m:r&gt;&lt;w:rPr&gt;&lt;w:rFonts w:ascii=&quot;Cambria Math&quot; w:h-ansi=&quot;Arial&quot; w:cs=&quot;Arial&quot;/&gt;&lt;wx:font wx:val=&quot;Cambria Math&quot;/&gt;&lt;w:i/&gt;&lt;/w:rPr&gt;&lt;m:t&gt;,&lt;/m:t&gt;&lt;/m:r&gt;&lt;m:sSub&gt;&lt;m:sSubPr&gt;&lt;m:ctrlPr&gt;&lt;w:rPr&gt;&lt;w:rFonts w:ascii=&quot;Cambria Math&quot; w:h-ansi=&quot;Arial&quot; w:cs=&quot;Arial&quot;/&gt;&lt;wx:font wx:val=&quot;Cambria Math&quot;/&gt;&lt;w:i/&gt;&lt;w:i-cs/&gt;&lt;/w:rPr&gt;&lt;/m:ctrlPr&gt;&lt;/m:sSubPr&gt;&lt;m:e&gt;&lt;m:r&gt;&lt;w:rPr&gt;&lt;w:rFonts w:ascii=&quot;Cambria Math&quot; w:h-ansi=&quot;Cambria Math&quot; w:cs=&quot;Arial&quot;/&gt;&lt;wx:font wx:val=&quot;Cambria Math&quot;/&gt;&lt;w:i/&gt;&lt;/w:rPr&gt;&lt;m:t&gt;A&lt;/m:t&gt;&lt;/m:r&gt;&lt;/m:e&gt;&lt;m:sub&gt;&lt;m:r&gt;&lt;w:rPr&gt;&lt;w:rFonts w:ascii=&quot;Cambria Math&quot; w:h-ansi=&quot;Arial&quot; w:cs=&quot;Arial&quot;/&gt;&lt;wx:font wx:val=&quot;Cambria Math&quot;/&gt;&lt;w:i/&gt;&lt;/w:rPr&gt;&lt;m:t&gt;2&lt;/m:t&gt;&lt;/m:r&gt;&lt;/m:sub&gt;&lt;/m:sSub&gt;&lt;m:r&gt;&lt;w:rPr&gt;&lt;w:rFonts w:ascii=&quot;Cambria Math&quot; w:h-ansi=&quot;Arial&quot; w:cs=&quot;Arial&quot;/&gt;&lt;wx:font wx:val=&quot;Cambria Math&quot;/&gt;&lt;w:i/&gt;&lt;/w:rPr&gt;&lt;m:t&gt;,&lt;/m:t&gt;&lt;/m:r&gt;&lt;m:r&gt;&lt;w:rPr&gt;&lt;w:rFonts w:ascii=&quot;Cambria Math&quot; w:h-ansi=&quot;Cambria Math&quot; w:cs=&quot;Arial&quot;/&gt;&lt;wx:font wx:val=&quot;Cambria Math&quot;/&gt;&lt;w:i/&gt;&lt;/w:rPr&gt;&lt;m:t&gt;â€¦&lt;/m:t&gt;&lt;/m:r&gt;&lt;m:r&gt;&lt;w:rPr&gt;&lt;w:rFonts w:ascii=&quot;Cambria Math&quot; w:h-ansi=&quot;Arial&quot; w:cs=&quot;Arial&quot;/&gt;&lt;wx:font wx:val=&quot;Cambria Math&quot;/&gt;&lt;w:i/&gt;&lt;/w:rPr&gt;&lt;m:t&gt;,&lt;/m:t&gt;&lt;/m:r&gt;&lt;m:sSub&gt;&lt;m:sSubPr&gt;&lt;m:ctrlPr&gt;&lt;w:rPr&gt;&lt;w:rFonts w:ascii=&quot;Cambria Math&quot; w:h-ansi=&quot;Arial&quot; w:cs=&quot;Arial&quot;/&gt;&lt;wx:font wx:val=&quot;Cambria Math&quot;/&gt;&lt;w:i/&gt;&lt;w:i-cs/&gt;&lt;/w:rPr&gt;&lt;/m:ctrlPr&gt;&lt;/m:sSubPr&gt;&lt;m:e&gt;&lt;m:r&gt;&lt;w:rPr&gt;&lt;w:rFonts w:ascii=&quot;Cambria Math&quot; w:h-ansi=&quot;Cambria Math&quot; w:cs=&quot;Arial&quot;/&gt;&lt;wx:font wx:val=&quot;Cambria Math&quot;/&gt;&lt;w:i/&gt;&lt;/w:rPr&gt;&lt;m:t&gt;A&lt;/m:t&gt;&lt;/m:r&gt;&lt;/m:e&gt;&lt;m:sub&gt;&lt;m:r&gt;&lt;w:rPr&gt;&lt;w:rFonts w:ascii=&quot;Cambria Math&quot; w:h-ansi=&quot;Cambria Math&quot; w:cs=&quot;Arial&quot;/&gt;&lt;wx:font wx:val=&quot;Cambria Math&quot;/&gt;&lt;w:i/&gt;&lt;/w:rPr&gt;&lt;m:t&gt;n&lt;/m:t&gt;&lt;/m:r&gt;&lt;/m:sub&gt;&lt;/m:sSub&gt;&lt;/m:e&gt;&lt;/m:d&gt;&lt;/m:sub&gt;&lt;/m:sSub&gt;&lt;m:r&gt;&lt;w:rPr&gt;&lt;w:rFonts w:ascii=&quot;Cambria Math&quot; w:h-ansi=&quot;Arial&quot; w:cs=&quot;Arial&quot;/&gt;&lt;wx:font wx:val=&quot;Cambria Math&quot;/&gt;&lt;w:i/&gt;&lt;/w:rPr&gt;&lt;m:t&gt;(&lt;/m:t&gt;&lt;/m:r&gt;&lt;m:r&gt;&lt;w:rPr&gt;&lt;w:rFonts w:ascii=&quot;Cambria Math&quot; w:h-ansi=&quot;Cambria Math&quot; w:cs=&quot;Arial&quot;/&gt;&lt;wx:font wx:val=&quot;Cambria Math&quot;/&gt;&lt;w:i/&gt;&lt;/w:rPr&gt;&lt;m:t&gt;E&lt;/m:t&gt;&lt;/m:r&gt;&lt;m:r&gt;&lt;w:rPr&gt;&lt;w:rFonts w:ascii=&quot;Cambria Math&quot; w:h-ansi=&quot;Arial&quot; w:cs=&quot;Arial&quot;/&gt;&lt;wx:font wx:val=&quot;Cambria Math&quot;/&gt;&lt;w:i/&gt;&lt;/w:rPr&gt;&lt;m:t&g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7" o:title="" chromakey="white"/>
          </v:shape>
        </w:pict>
      </w:r>
      <w:r w:rsidRPr="005F2253">
        <w:rPr>
          <w:rFonts w:ascii="Times New Roman" w:hAnsi="Times New Roman"/>
          <w:sz w:val="24"/>
          <w:szCs w:val="24"/>
        </w:rPr>
        <w:fldChar w:fldCharType="end"/>
      </w:r>
      <w:r w:rsidR="009206BD" w:rsidRPr="005F2253">
        <w:rPr>
          <w:rFonts w:ascii="Times New Roman" w:hAnsi="Times New Roman"/>
          <w:sz w:val="24"/>
          <w:szCs w:val="24"/>
        </w:rPr>
        <w:t xml:space="preserve"> return the result of expression E in the table named x with the attributes renamed to A1, A</w:t>
      </w:r>
      <w:proofErr w:type="gramStart"/>
      <w:r w:rsidR="009206BD" w:rsidRPr="005F2253">
        <w:rPr>
          <w:rFonts w:ascii="Times New Roman" w:hAnsi="Times New Roman"/>
          <w:sz w:val="24"/>
          <w:szCs w:val="24"/>
        </w:rPr>
        <w:t>2,…</w:t>
      </w:r>
      <w:proofErr w:type="gramEnd"/>
      <w:r w:rsidR="009206BD" w:rsidRPr="005F2253">
        <w:rPr>
          <w:rFonts w:ascii="Times New Roman" w:hAnsi="Times New Roman"/>
          <w:sz w:val="24"/>
          <w:szCs w:val="24"/>
        </w:rPr>
        <w:t>, An.</w:t>
      </w:r>
    </w:p>
    <w:p w14:paraId="31853204" w14:textId="77777777" w:rsidR="009206BD" w:rsidRPr="005F2253" w:rsidRDefault="00E17ABD"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t>Its</w:t>
      </w:r>
      <w:r w:rsidR="009206BD" w:rsidRPr="005F2253">
        <w:rPr>
          <w:rFonts w:ascii="Times New Roman" w:hAnsi="Times New Roman"/>
          <w:sz w:val="24"/>
          <w:szCs w:val="24"/>
        </w:rPr>
        <w:t xml:space="preserve"> benefit can be understood by the solution of the query “Find the largest account balance in the bank”</w:t>
      </w:r>
    </w:p>
    <w:p w14:paraId="5DDC9D37" w14:textId="77777777" w:rsidR="009206BD" w:rsidRPr="005F2253" w:rsidRDefault="009206BD"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lastRenderedPageBreak/>
        <w:t>It can be solved by following steps:</w:t>
      </w:r>
    </w:p>
    <w:p w14:paraId="7388380B" w14:textId="77777777" w:rsidR="009206BD" w:rsidRPr="005F2253" w:rsidRDefault="009206BD"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t>Find out the relation of those balances which are not largest.</w:t>
      </w:r>
    </w:p>
    <w:p w14:paraId="4BDB01DF" w14:textId="77777777" w:rsidR="009206BD" w:rsidRPr="005F2253" w:rsidRDefault="009206BD"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t xml:space="preserve">Consider Cartesian product of Account with itself </w:t>
      </w:r>
      <w:proofErr w:type="gramStart"/>
      <w:r w:rsidRPr="005F2253">
        <w:rPr>
          <w:rFonts w:ascii="Times New Roman" w:hAnsi="Times New Roman"/>
          <w:sz w:val="24"/>
          <w:szCs w:val="24"/>
        </w:rPr>
        <w:t>i.e.</w:t>
      </w:r>
      <w:proofErr w:type="gramEnd"/>
      <w:r w:rsidRPr="005F2253">
        <w:rPr>
          <w:rFonts w:ascii="Times New Roman" w:hAnsi="Times New Roman"/>
          <w:sz w:val="24"/>
          <w:szCs w:val="24"/>
        </w:rPr>
        <w:t xml:space="preserve"> Account × Account</w:t>
      </w:r>
    </w:p>
    <w:p w14:paraId="2BE395DD" w14:textId="77777777" w:rsidR="009206BD" w:rsidRPr="005F2253" w:rsidRDefault="009206BD"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t>Compare the balances of first Account table with balances of second Account table in the product.</w:t>
      </w:r>
    </w:p>
    <w:p w14:paraId="54F90E8F" w14:textId="77777777" w:rsidR="009206BD" w:rsidRPr="005F2253" w:rsidRDefault="009206BD"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t>For that we should rename one of the account tables by some other name to avoid the confusion</w:t>
      </w:r>
    </w:p>
    <w:p w14:paraId="71B06487" w14:textId="77777777" w:rsidR="009206BD" w:rsidRPr="005F2253" w:rsidRDefault="009206BD"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t>It can be done by following operation</w:t>
      </w:r>
    </w:p>
    <w:p w14:paraId="170D946B"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w:t>
      </w:r>
      <w:proofErr w:type="spellStart"/>
      <w:r w:rsidRPr="005F2253">
        <w:rPr>
          <w:rFonts w:ascii="Times New Roman" w:hAnsi="Times New Roman"/>
          <w:sz w:val="24"/>
          <w:szCs w:val="24"/>
        </w:rPr>
        <w:t>ΠAccount.balance</w:t>
      </w:r>
      <w:proofErr w:type="spellEnd"/>
      <w:r w:rsidRPr="005F2253">
        <w:rPr>
          <w:rFonts w:ascii="Times New Roman" w:hAnsi="Times New Roman"/>
          <w:sz w:val="24"/>
          <w:szCs w:val="24"/>
        </w:rPr>
        <w:t xml:space="preserve"> (</w:t>
      </w:r>
      <w:proofErr w:type="spellStart"/>
      <w:r w:rsidRPr="005F2253">
        <w:rPr>
          <w:rFonts w:ascii="Times New Roman" w:hAnsi="Times New Roman"/>
          <w:sz w:val="24"/>
          <w:szCs w:val="24"/>
        </w:rPr>
        <w:t>σAccount.balance</w:t>
      </w:r>
      <w:proofErr w:type="spellEnd"/>
      <w:r w:rsidRPr="005F2253">
        <w:rPr>
          <w:rFonts w:ascii="Times New Roman" w:hAnsi="Times New Roman"/>
          <w:sz w:val="24"/>
          <w:szCs w:val="24"/>
        </w:rPr>
        <w:t xml:space="preserve"> &lt; </w:t>
      </w:r>
      <w:proofErr w:type="spellStart"/>
      <w:proofErr w:type="gramStart"/>
      <w:r w:rsidRPr="005F2253">
        <w:rPr>
          <w:rFonts w:ascii="Times New Roman" w:hAnsi="Times New Roman"/>
          <w:sz w:val="24"/>
          <w:szCs w:val="24"/>
        </w:rPr>
        <w:t>d.balance</w:t>
      </w:r>
      <w:proofErr w:type="spellEnd"/>
      <w:proofErr w:type="gramEnd"/>
      <w:r w:rsidRPr="005F2253">
        <w:rPr>
          <w:rFonts w:ascii="Times New Roman" w:hAnsi="Times New Roman"/>
          <w:sz w:val="24"/>
          <w:szCs w:val="24"/>
        </w:rPr>
        <w:t xml:space="preserve">(Account× </w:t>
      </w:r>
      <w:proofErr w:type="spellStart"/>
      <w:r w:rsidRPr="005F2253">
        <w:rPr>
          <w:rFonts w:ascii="Times New Roman" w:hAnsi="Times New Roman"/>
          <w:sz w:val="24"/>
          <w:szCs w:val="24"/>
        </w:rPr>
        <w:t>ρd</w:t>
      </w:r>
      <w:proofErr w:type="spellEnd"/>
      <w:r w:rsidRPr="005F2253">
        <w:rPr>
          <w:rFonts w:ascii="Times New Roman" w:hAnsi="Times New Roman"/>
          <w:sz w:val="24"/>
          <w:szCs w:val="24"/>
        </w:rPr>
        <w:t>(Account))</w:t>
      </w:r>
    </w:p>
    <w:p w14:paraId="7F038CA2" w14:textId="77777777" w:rsidR="009206BD" w:rsidRPr="005F2253" w:rsidRDefault="009206BD" w:rsidP="000D6274">
      <w:pPr>
        <w:pStyle w:val="ListParagraph"/>
        <w:spacing w:after="0" w:line="360" w:lineRule="auto"/>
        <w:ind w:firstLine="720"/>
        <w:jc w:val="both"/>
        <w:rPr>
          <w:rFonts w:ascii="Times New Roman" w:hAnsi="Times New Roman"/>
          <w:sz w:val="24"/>
          <w:szCs w:val="24"/>
        </w:rPr>
      </w:pPr>
      <w:proofErr w:type="gramStart"/>
      <w:r w:rsidRPr="005F2253">
        <w:rPr>
          <w:rFonts w:ascii="Times New Roman" w:hAnsi="Times New Roman"/>
          <w:sz w:val="24"/>
          <w:szCs w:val="24"/>
        </w:rPr>
        <w:t>So</w:t>
      </w:r>
      <w:proofErr w:type="gramEnd"/>
      <w:r w:rsidRPr="005F2253">
        <w:rPr>
          <w:rFonts w:ascii="Times New Roman" w:hAnsi="Times New Roman"/>
          <w:sz w:val="24"/>
          <w:szCs w:val="24"/>
        </w:rPr>
        <w:t xml:space="preserve"> the above relation contains the balances which are not largest.</w:t>
      </w:r>
    </w:p>
    <w:p w14:paraId="463712CB" w14:textId="77777777" w:rsidR="009206BD" w:rsidRPr="005F2253" w:rsidRDefault="009206BD"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t xml:space="preserve">Subtract this relation from the relation containing all the balances </w:t>
      </w:r>
      <w:proofErr w:type="spellStart"/>
      <w:proofErr w:type="gramStart"/>
      <w:r w:rsidRPr="005F2253">
        <w:rPr>
          <w:rFonts w:ascii="Times New Roman" w:hAnsi="Times New Roman"/>
          <w:sz w:val="24"/>
          <w:szCs w:val="24"/>
        </w:rPr>
        <w:t>i.e</w:t>
      </w:r>
      <w:proofErr w:type="spellEnd"/>
      <w:r w:rsidRPr="005F2253">
        <w:rPr>
          <w:rFonts w:ascii="Times New Roman" w:hAnsi="Times New Roman"/>
          <w:sz w:val="24"/>
          <w:szCs w:val="24"/>
        </w:rPr>
        <w:t xml:space="preserve"> .</w:t>
      </w:r>
      <w:proofErr w:type="gramEnd"/>
      <w:r w:rsidRPr="005F2253">
        <w:rPr>
          <w:rFonts w:ascii="Times New Roman" w:hAnsi="Times New Roman"/>
          <w:sz w:val="24"/>
          <w:szCs w:val="24"/>
        </w:rPr>
        <w:t xml:space="preserve"> </w:t>
      </w:r>
      <w:proofErr w:type="spellStart"/>
      <w:r w:rsidRPr="005F2253">
        <w:rPr>
          <w:rFonts w:ascii="Times New Roman" w:hAnsi="Times New Roman"/>
          <w:sz w:val="24"/>
          <w:szCs w:val="24"/>
        </w:rPr>
        <w:t>Πbalance</w:t>
      </w:r>
      <w:proofErr w:type="spellEnd"/>
      <w:r w:rsidRPr="005F2253">
        <w:rPr>
          <w:rFonts w:ascii="Times New Roman" w:hAnsi="Times New Roman"/>
          <w:sz w:val="24"/>
          <w:szCs w:val="24"/>
        </w:rPr>
        <w:t xml:space="preserve"> (Account).</w:t>
      </w:r>
    </w:p>
    <w:p w14:paraId="49D8DDF9" w14:textId="77777777" w:rsidR="009206BD" w:rsidRPr="005F2253" w:rsidRDefault="009206BD" w:rsidP="000D6274">
      <w:pPr>
        <w:pStyle w:val="ListParagraph"/>
        <w:spacing w:after="0" w:line="360" w:lineRule="auto"/>
        <w:jc w:val="both"/>
        <w:rPr>
          <w:rFonts w:ascii="Times New Roman" w:hAnsi="Times New Roman"/>
          <w:sz w:val="24"/>
          <w:szCs w:val="24"/>
        </w:rPr>
      </w:pPr>
      <w:proofErr w:type="gramStart"/>
      <w:r w:rsidRPr="005F2253">
        <w:rPr>
          <w:rFonts w:ascii="Times New Roman" w:hAnsi="Times New Roman"/>
          <w:sz w:val="24"/>
          <w:szCs w:val="24"/>
        </w:rPr>
        <w:t>So</w:t>
      </w:r>
      <w:proofErr w:type="gramEnd"/>
      <w:r w:rsidRPr="005F2253">
        <w:rPr>
          <w:rFonts w:ascii="Times New Roman" w:hAnsi="Times New Roman"/>
          <w:sz w:val="24"/>
          <w:szCs w:val="24"/>
        </w:rPr>
        <w:t xml:space="preserve"> the final statement for solving above query is</w:t>
      </w:r>
    </w:p>
    <w:p w14:paraId="1FC8665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w:t>
      </w:r>
      <w:proofErr w:type="spellStart"/>
      <w:r w:rsidRPr="005F2253">
        <w:rPr>
          <w:rFonts w:ascii="Times New Roman" w:hAnsi="Times New Roman"/>
          <w:sz w:val="24"/>
          <w:szCs w:val="24"/>
        </w:rPr>
        <w:t>Πbalance</w:t>
      </w:r>
      <w:proofErr w:type="spellEnd"/>
      <w:r w:rsidRPr="005F2253">
        <w:rPr>
          <w:rFonts w:ascii="Times New Roman" w:hAnsi="Times New Roman"/>
          <w:sz w:val="24"/>
          <w:szCs w:val="24"/>
        </w:rPr>
        <w:t xml:space="preserve"> (Account) - </w:t>
      </w:r>
      <w:proofErr w:type="spellStart"/>
      <w:r w:rsidRPr="005F2253">
        <w:rPr>
          <w:rFonts w:ascii="Times New Roman" w:hAnsi="Times New Roman"/>
          <w:sz w:val="24"/>
          <w:szCs w:val="24"/>
        </w:rPr>
        <w:t>ΠAccount.balance</w:t>
      </w:r>
      <w:proofErr w:type="spellEnd"/>
      <w:r w:rsidRPr="005F2253">
        <w:rPr>
          <w:rFonts w:ascii="Times New Roman" w:hAnsi="Times New Roman"/>
          <w:sz w:val="24"/>
          <w:szCs w:val="24"/>
        </w:rPr>
        <w:t xml:space="preserve"> (</w:t>
      </w:r>
      <w:proofErr w:type="spellStart"/>
      <w:r w:rsidRPr="005F2253">
        <w:rPr>
          <w:rFonts w:ascii="Times New Roman" w:hAnsi="Times New Roman"/>
          <w:sz w:val="24"/>
          <w:szCs w:val="24"/>
        </w:rPr>
        <w:t>σAccount.balance</w:t>
      </w:r>
      <w:proofErr w:type="spellEnd"/>
      <w:r w:rsidRPr="005F2253">
        <w:rPr>
          <w:rFonts w:ascii="Times New Roman" w:hAnsi="Times New Roman"/>
          <w:sz w:val="24"/>
          <w:szCs w:val="24"/>
        </w:rPr>
        <w:t xml:space="preserve"> &lt;                            </w:t>
      </w:r>
      <w:proofErr w:type="spellStart"/>
      <w:proofErr w:type="gramStart"/>
      <w:r w:rsidRPr="005F2253">
        <w:rPr>
          <w:rFonts w:ascii="Times New Roman" w:hAnsi="Times New Roman"/>
          <w:sz w:val="24"/>
          <w:szCs w:val="24"/>
        </w:rPr>
        <w:t>d.balance</w:t>
      </w:r>
      <w:proofErr w:type="spellEnd"/>
      <w:proofErr w:type="gramEnd"/>
      <w:r w:rsidRPr="005F2253">
        <w:rPr>
          <w:rFonts w:ascii="Times New Roman" w:hAnsi="Times New Roman"/>
          <w:sz w:val="24"/>
          <w:szCs w:val="24"/>
        </w:rPr>
        <w:t xml:space="preserve">(Account× </w:t>
      </w:r>
      <w:proofErr w:type="spellStart"/>
      <w:r w:rsidRPr="005F2253">
        <w:rPr>
          <w:rFonts w:ascii="Times New Roman" w:hAnsi="Times New Roman"/>
          <w:sz w:val="24"/>
          <w:szCs w:val="24"/>
        </w:rPr>
        <w:t>ρd</w:t>
      </w:r>
      <w:proofErr w:type="spellEnd"/>
      <w:r w:rsidRPr="005F2253">
        <w:rPr>
          <w:rFonts w:ascii="Times New Roman" w:hAnsi="Times New Roman"/>
          <w:sz w:val="24"/>
          <w:szCs w:val="24"/>
        </w:rPr>
        <w:t>(Account))</w:t>
      </w:r>
    </w:p>
    <w:p w14:paraId="660AB2A7" w14:textId="77777777" w:rsidR="009206BD" w:rsidRPr="005F2253" w:rsidRDefault="009206BD" w:rsidP="000D6274">
      <w:pPr>
        <w:spacing w:after="0" w:line="360" w:lineRule="auto"/>
        <w:jc w:val="both"/>
        <w:rPr>
          <w:rFonts w:ascii="Times New Roman" w:hAnsi="Times New Roman"/>
          <w:b/>
          <w:sz w:val="24"/>
          <w:szCs w:val="24"/>
          <w:u w:val="single"/>
        </w:rPr>
      </w:pPr>
      <w:r w:rsidRPr="005F2253">
        <w:rPr>
          <w:rFonts w:ascii="Times New Roman" w:hAnsi="Times New Roman"/>
          <w:b/>
          <w:sz w:val="24"/>
          <w:szCs w:val="24"/>
          <w:u w:val="single"/>
        </w:rPr>
        <w:t>Additional Operations</w:t>
      </w:r>
    </w:p>
    <w:p w14:paraId="4374A076" w14:textId="77777777" w:rsidR="009206BD" w:rsidRPr="005F2253" w:rsidRDefault="009206BD" w:rsidP="000D6274">
      <w:pPr>
        <w:spacing w:after="0" w:line="360" w:lineRule="auto"/>
        <w:jc w:val="both"/>
        <w:rPr>
          <w:rFonts w:ascii="Times New Roman" w:hAnsi="Times New Roman"/>
          <w:b/>
          <w:sz w:val="24"/>
          <w:szCs w:val="24"/>
        </w:rPr>
      </w:pPr>
      <w:r w:rsidRPr="005F2253">
        <w:rPr>
          <w:rFonts w:ascii="Times New Roman" w:hAnsi="Times New Roman"/>
          <w:b/>
          <w:sz w:val="24"/>
          <w:szCs w:val="24"/>
        </w:rPr>
        <w:t xml:space="preserve">        Natural Join (</w:t>
      </w:r>
      <w:r w:rsidR="00EB1ADB" w:rsidRPr="005F2253">
        <w:rPr>
          <w:rFonts w:ascii="Times New Roman" w:hAnsi="Times New Roman"/>
          <w:b/>
          <w:sz w:val="24"/>
          <w:szCs w:val="24"/>
        </w:rPr>
        <w:fldChar w:fldCharType="begin"/>
      </w:r>
      <w:r w:rsidR="00EB1ADB" w:rsidRPr="005F2253">
        <w:rPr>
          <w:rFonts w:ascii="Times New Roman" w:hAnsi="Times New Roman"/>
          <w:b/>
          <w:sz w:val="24"/>
          <w:szCs w:val="24"/>
        </w:rPr>
        <w:instrText xml:space="preserve"> QUOTE </w:instrText>
      </w:r>
      <w:r w:rsidR="00EB549E">
        <w:rPr>
          <w:rFonts w:ascii="Times New Roman" w:hAnsi="Times New Roman"/>
          <w:noProof/>
          <w:position w:val="-9"/>
          <w:sz w:val="24"/>
          <w:szCs w:val="24"/>
        </w:rPr>
        <w:pict w14:anchorId="7164FF0F">
          <v:shape id="_x0000_i1030" type="#_x0000_t75" style="width:42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52F2&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9952F2&quot;&gt;&lt;m:oMathPara&gt;&lt;m:oMath&gt;&lt;m:sSub&gt;&lt;m:sSubPr&gt;&lt;m:ctrlPr&gt;&lt;w:rPr&gt;&lt;w:rFonts w:ascii=&quot;Cambria Math&quot; w:h-ansi=&quot;Arial&quot; w:cs=&quot;Arial&quot;/&gt;&lt;wx:font wx:val=&quot;Cambria Math&quot;/&gt;&lt;w:b/&gt;&lt;w:i/&gt;&lt;w:i-cs/&gt;&lt;/w:rPr&gt;&lt;/m:ctrlPr&gt;&lt;/m:sSubPr&gt;&lt;m:e&gt;&lt;m:r&gt;&lt;m:rPr&gt;&lt;m:sty m:val=&quot;bi&quot;/&gt;&lt;/m:rPr&gt;&lt;w:rPr&gt;&lt;w:rFonts w:ascii=&quot;Cambria Math&quot; w:h-ansi=&quot;Cambria Math&quot; w:cs=&quot;Arial&quot;/&gt;&lt;wx:font wx:val=&quot;Cambria Math&quot;/&gt;&lt;w:b/&gt;&lt;w:i/&gt;&lt;/w:rPr&gt;&lt;m:t&gt;S&lt;/m:t&gt;&lt;/m:r&gt;&lt;/m:e&gt;&lt;m:sub&gt;&lt;m:r&gt;&lt;m:rPr&gt;&lt;m:sty m:val=&quot;bi&quot;/&gt;&lt;/m:rPr&gt;&lt;w:rPr&gt;&lt;w:rFonts w:ascii=&quot;Cambria Math&quot; w:h-ansi=&quot;Arial&quot; w:cs=&quot;Arial&quot;/&gt;&lt;wx:font wx:val=&quot;Cambria Math&quot;/&gt;&lt;w:b/&gt;&lt;w:i/&gt;&lt;/w:rPr&gt;&lt;m:t&gt;1&lt;/m:t&gt;&lt;/m:r&gt;&lt;/m:sub&gt;&lt;/m:sSub&gt;&lt;m:r&gt;&lt;m:rPr&gt;&lt;m:sty m:val=&quot;bi&quot;/&gt;&lt;/m:rPr&gt;&lt;w:rPr&gt;&lt;w:rFonts w:ascii=&quot;Cambria Math&quot; w:h-ansi=&quot;Cambria Math&quot; w:cs=&quot;Arial&quot;/&gt;&lt;wx:font wx:val=&quot;Cambria Math&quot;/&gt;&lt;w:b/&gt;&lt;w:i/&gt;&lt;/w:rPr&gt;&lt;m:t&gt;â‹ˆ&lt;/m:t&gt;&lt;/m:r&gt;&lt;m:r&gt;&lt;m:rPr&gt;&lt;m:sty m:val=&quot;bi&quot;/&gt;&lt;/m:rPr&gt;&lt;w:rPr&gt;&lt;w:rFonts w:ascii=&quot;Cambria Math&quot; w:h-ansi=&quot;Arial&quot; w:cs=&quot;Arial&quot;/&gt;&lt;wx:font wx:val=&quot;Cambria Math&quot;/&gt;&lt;w:b/&gt;&lt;w:i/&gt;&lt;/w:rPr&gt;&lt;m:t&gt; &lt;/m:t&gt;&lt;/m:r&gt;&lt;m:sSub&gt;&lt;m:sSubPr&gt;&lt;m:ctrlPr&gt;&lt;w:rPr&gt;&lt;w:rFonts w:ascii=&quot;Cambria Math&quot; w:h-ansi=&quot;Arial&quot; w:cs=&quot;Arial&quot;/&gt;&lt;wx:font wx:val=&quot;Cambria Math&quot;/&gt;&lt;w:b/&gt;&lt;w:i/&gt;&lt;/w:rPr&gt;&lt;/m:ctrlPr&gt;&lt;/m:sSubPr&gt;&lt;m:e&gt;&lt;m:r&gt;&lt;m:rPr&gt;&lt;m:sty m:val=&quot;bi&quot;/&gt;&lt;/m:rPr&gt;&lt;w:rPr&gt;&lt;w:rFonts w:ascii=&quot;Cambria Math&quot; w:h-ansi=&quot;Cambria Math&quot; w:cs=&quot;Arial&quot;/&gt;&lt;wx:font wx:val=&quot;Cambria Math&quot;/&gt;&lt;w:b/&gt;&lt;w:i/&gt;&lt;/w:rPr&gt;&lt;m:t&gt;R&lt;/m:t&gt;&lt;/m:r&gt;&lt;/m:e&gt;&lt;m:sub&gt;&lt;m:r&gt;&lt;m:rPr&gt;&lt;m:sty m:val=&quot;bi&quot;/&gt;&lt;/m:rPr&gt;&lt;w:rPr&gt;&lt;w:rFonts w:ascii=&quot;Cambria Math&quot; w:h-ansi=&quot;Arial&quot; w:cs=&quot;Arial&quot;/&gt;&lt;wx:font wx:val=&quot;Cambria Math&quot;/&gt;&lt;w:b/&gt;&lt;w:i/&gt;&lt;/w:rPr&gt;&lt;m:t&gt;1&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8" o:title="" chromakey="white"/>
          </v:shape>
        </w:pict>
      </w:r>
      <w:r w:rsidR="00EB1ADB" w:rsidRPr="005F2253">
        <w:rPr>
          <w:rFonts w:ascii="Times New Roman" w:hAnsi="Times New Roman"/>
          <w:b/>
          <w:sz w:val="24"/>
          <w:szCs w:val="24"/>
        </w:rPr>
        <w:instrText xml:space="preserve"> </w:instrText>
      </w:r>
      <w:r w:rsidR="00EB1ADB" w:rsidRPr="005F2253">
        <w:rPr>
          <w:rFonts w:ascii="Times New Roman" w:hAnsi="Times New Roman"/>
          <w:b/>
          <w:sz w:val="24"/>
          <w:szCs w:val="24"/>
        </w:rPr>
        <w:fldChar w:fldCharType="separate"/>
      </w:r>
      <w:r w:rsidR="00EB549E">
        <w:rPr>
          <w:rFonts w:ascii="Times New Roman" w:hAnsi="Times New Roman"/>
          <w:noProof/>
          <w:position w:val="-9"/>
          <w:sz w:val="24"/>
          <w:szCs w:val="24"/>
        </w:rPr>
        <w:pict w14:anchorId="4A99D371">
          <v:shape id="_x0000_i1031" type="#_x0000_t75" style="width:42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52F2&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9952F2&quot;&gt;&lt;m:oMathPara&gt;&lt;m:oMath&gt;&lt;m:sSub&gt;&lt;m:sSubPr&gt;&lt;m:ctrlPr&gt;&lt;w:rPr&gt;&lt;w:rFonts w:ascii=&quot;Cambria Math&quot; w:h-ansi=&quot;Arial&quot; w:cs=&quot;Arial&quot;/&gt;&lt;wx:font wx:val=&quot;Cambria Math&quot;/&gt;&lt;w:b/&gt;&lt;w:i/&gt;&lt;w:i-cs/&gt;&lt;/w:rPr&gt;&lt;/m:ctrlPr&gt;&lt;/m:sSubPr&gt;&lt;m:e&gt;&lt;m:r&gt;&lt;m:rPr&gt;&lt;m:sty m:val=&quot;bi&quot;/&gt;&lt;/m:rPr&gt;&lt;w:rPr&gt;&lt;w:rFonts w:ascii=&quot;Cambria Math&quot; w:h-ansi=&quot;Cambria Math&quot; w:cs=&quot;Arial&quot;/&gt;&lt;wx:font wx:val=&quot;Cambria Math&quot;/&gt;&lt;w:b/&gt;&lt;w:i/&gt;&lt;/w:rPr&gt;&lt;m:t&gt;S&lt;/m:t&gt;&lt;/m:r&gt;&lt;/m:e&gt;&lt;m:sub&gt;&lt;m:r&gt;&lt;m:rPr&gt;&lt;m:sty m:val=&quot;bi&quot;/&gt;&lt;/m:rPr&gt;&lt;w:rPr&gt;&lt;w:rFonts w:ascii=&quot;Cambria Math&quot; w:h-ansi=&quot;Arial&quot; w:cs=&quot;Arial&quot;/&gt;&lt;wx:font wx:val=&quot;Cambria Math&quot;/&gt;&lt;w:b/&gt;&lt;w:i/&gt;&lt;/w:rPr&gt;&lt;m:t&gt;1&lt;/m:t&gt;&lt;/m:r&gt;&lt;/m:sub&gt;&lt;/m:sSub&gt;&lt;m:r&gt;&lt;m:rPr&gt;&lt;m:sty m:val=&quot;bi&quot;/&gt;&lt;/m:rPr&gt;&lt;w:rPr&gt;&lt;w:rFonts w:ascii=&quot;Cambria Math&quot; w:h-ansi=&quot;Cambria Math&quot; w:cs=&quot;Arial&quot;/&gt;&lt;wx:font wx:val=&quot;Cambria Math&quot;/&gt;&lt;w:b/&gt;&lt;w:i/&gt;&lt;/w:rPr&gt;&lt;m:t&gt;â‹ˆ&lt;/m:t&gt;&lt;/m:r&gt;&lt;m:r&gt;&lt;m:rPr&gt;&lt;m:sty m:val=&quot;bi&quot;/&gt;&lt;/m:rPr&gt;&lt;w:rPr&gt;&lt;w:rFonts w:ascii=&quot;Cambria Math&quot; w:h-ansi=&quot;Arial&quot; w:cs=&quot;Arial&quot;/&gt;&lt;wx:font wx:val=&quot;Cambria Math&quot;/&gt;&lt;w:b/&gt;&lt;w:i/&gt;&lt;/w:rPr&gt;&lt;m:t&gt; &lt;/m:t&gt;&lt;/m:r&gt;&lt;m:sSub&gt;&lt;m:sSubPr&gt;&lt;m:ctrlPr&gt;&lt;w:rPr&gt;&lt;w:rFonts w:ascii=&quot;Cambria Math&quot; w:h-ansi=&quot;Arial&quot; w:cs=&quot;Arial&quot;/&gt;&lt;wx:font wx:val=&quot;Cambria Math&quot;/&gt;&lt;w:b/&gt;&lt;w:i/&gt;&lt;/w:rPr&gt;&lt;/m:ctrlPr&gt;&lt;/m:sSubPr&gt;&lt;m:e&gt;&lt;m:r&gt;&lt;m:rPr&gt;&lt;m:sty m:val=&quot;bi&quot;/&gt;&lt;/m:rPr&gt;&lt;w:rPr&gt;&lt;w:rFonts w:ascii=&quot;Cambria Math&quot; w:h-ansi=&quot;Cambria Math&quot; w:cs=&quot;Arial&quot;/&gt;&lt;wx:font wx:val=&quot;Cambria Math&quot;/&gt;&lt;w:b/&gt;&lt;w:i/&gt;&lt;/w:rPr&gt;&lt;m:t&gt;R&lt;/m:t&gt;&lt;/m:r&gt;&lt;/m:e&gt;&lt;m:sub&gt;&lt;m:r&gt;&lt;m:rPr&gt;&lt;m:sty m:val=&quot;bi&quot;/&gt;&lt;/m:rPr&gt;&lt;w:rPr&gt;&lt;w:rFonts w:ascii=&quot;Cambria Math&quot; w:h-ansi=&quot;Arial&quot; w:cs=&quot;Arial&quot;/&gt;&lt;wx:font wx:val=&quot;Cambria Math&quot;/&gt;&lt;w:b/&gt;&lt;w:i/&gt;&lt;/w:rPr&gt;&lt;m:t&gt;1&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8" o:title="" chromakey="white"/>
          </v:shape>
        </w:pict>
      </w:r>
      <w:r w:rsidR="00EB1ADB" w:rsidRPr="005F2253">
        <w:rPr>
          <w:rFonts w:ascii="Times New Roman" w:hAnsi="Times New Roman"/>
          <w:b/>
          <w:sz w:val="24"/>
          <w:szCs w:val="24"/>
        </w:rPr>
        <w:fldChar w:fldCharType="end"/>
      </w:r>
      <w:r w:rsidRPr="005F2253">
        <w:rPr>
          <w:rFonts w:ascii="Times New Roman" w:hAnsi="Times New Roman"/>
          <w:b/>
          <w:sz w:val="24"/>
          <w:szCs w:val="24"/>
        </w:rPr>
        <w:t>)</w:t>
      </w:r>
    </w:p>
    <w:p w14:paraId="6C3CA901" w14:textId="77777777" w:rsidR="009206BD" w:rsidRPr="005F2253" w:rsidRDefault="009206BD" w:rsidP="000D6274">
      <w:pPr>
        <w:pStyle w:val="ListParagraph"/>
        <w:spacing w:after="0" w:line="360" w:lineRule="auto"/>
        <w:ind w:left="0" w:firstLine="810"/>
        <w:jc w:val="both"/>
        <w:rPr>
          <w:rFonts w:ascii="Times New Roman" w:hAnsi="Times New Roman"/>
          <w:sz w:val="24"/>
          <w:szCs w:val="24"/>
        </w:rPr>
      </w:pPr>
      <w:r w:rsidRPr="005F2253">
        <w:rPr>
          <w:rFonts w:ascii="Times New Roman" w:hAnsi="Times New Roman"/>
          <w:sz w:val="24"/>
          <w:szCs w:val="24"/>
        </w:rPr>
        <w:t>Forms Cartesian product of its two arguments, performs selection forcing equality on those attributes that appear in both relations</w:t>
      </w:r>
    </w:p>
    <w:p w14:paraId="6E2C78E8" w14:textId="77777777" w:rsidR="002D6578" w:rsidRPr="005F2253" w:rsidRDefault="009206BD" w:rsidP="000D6274">
      <w:pPr>
        <w:pStyle w:val="ListParagraph"/>
        <w:spacing w:after="0" w:line="360" w:lineRule="auto"/>
        <w:ind w:left="0" w:firstLine="720"/>
        <w:jc w:val="both"/>
        <w:rPr>
          <w:rFonts w:ascii="Times New Roman" w:hAnsi="Times New Roman"/>
          <w:sz w:val="24"/>
          <w:szCs w:val="24"/>
        </w:rPr>
      </w:pPr>
      <w:r w:rsidRPr="005F2253">
        <w:rPr>
          <w:rFonts w:ascii="Times New Roman" w:hAnsi="Times New Roman"/>
          <w:sz w:val="24"/>
          <w:szCs w:val="24"/>
        </w:rPr>
        <w:t xml:space="preserve">For </w:t>
      </w:r>
      <w:proofErr w:type="gramStart"/>
      <w:r w:rsidRPr="005F2253">
        <w:rPr>
          <w:rFonts w:ascii="Times New Roman" w:hAnsi="Times New Roman"/>
          <w:sz w:val="24"/>
          <w:szCs w:val="24"/>
        </w:rPr>
        <w:t>example</w:t>
      </w:r>
      <w:proofErr w:type="gramEnd"/>
      <w:r w:rsidRPr="005F2253">
        <w:rPr>
          <w:rFonts w:ascii="Times New Roman" w:hAnsi="Times New Roman"/>
          <w:sz w:val="24"/>
          <w:szCs w:val="24"/>
        </w:rPr>
        <w:t xml:space="preserve"> consider Borrower and Loan relations, the natural join between them </w:t>
      </w:r>
      <w:r w:rsidR="00EB1ADB" w:rsidRPr="005F2253">
        <w:rPr>
          <w:rFonts w:ascii="Times New Roman" w:hAnsi="Times New Roman"/>
          <w:sz w:val="24"/>
          <w:szCs w:val="24"/>
        </w:rPr>
        <w:fldChar w:fldCharType="begin"/>
      </w:r>
      <w:r w:rsidR="00EB1ADB" w:rsidRPr="005F2253">
        <w:rPr>
          <w:rFonts w:ascii="Times New Roman" w:hAnsi="Times New Roman"/>
          <w:sz w:val="24"/>
          <w:szCs w:val="24"/>
        </w:rPr>
        <w:instrText xml:space="preserve"> QUOTE </w:instrText>
      </w:r>
      <w:r w:rsidR="00EB549E">
        <w:rPr>
          <w:rFonts w:ascii="Times New Roman" w:hAnsi="Times New Roman"/>
          <w:noProof/>
          <w:position w:val="-9"/>
          <w:sz w:val="24"/>
          <w:szCs w:val="24"/>
        </w:rPr>
        <w:pict w14:anchorId="0A5183AD">
          <v:shape id="_x0000_i1032" type="#_x0000_t75" style="width:89.4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96238&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F96238&quot;&gt;&lt;m:oMathPara&gt;&lt;m:oMath&gt;&lt;m:r&gt;&lt;m:rPr&gt;&lt;m:sty m:val=&quot;p&quot;/&gt;&lt;/m:rPr&gt;&lt;w:rPr&gt;&lt;w:rFonts w:ascii=&quot;Cambria Math&quot; w:h-ansi=&quot;Arial&quot; w:cs=&quot;Arial&quot;/&gt;&lt;wx:font wx:val=&quot;Cambria Math&quot;/&gt;&lt;/w:rPr&gt;&lt;m:t&gt;Borrower&lt;/m:t&gt;&lt;/m:r&gt;&lt;m:r&gt;&lt;w:rPr&gt;&lt;w:rFonts w:ascii=&quot;Cambria Math&quot; w:h-ansi=&quot;Arial&quot; w:cs=&quot;Arial&quot;/&gt;&lt;wx:font wx:val=&quot;Cambria Math&quot;/&gt;&lt;w:i/&gt;&lt;/w:rPr&gt;&lt;m:t&gt; &lt;/m:t&gt;&lt;/m:r&gt;&lt;m:r&gt;&lt;m:rPr&gt;&lt;m:sty m:val=&quot;p&quot;/&gt;&lt;/m:rPr&gt;&lt;w:rPr&gt;&lt;w:rFonts w:ascii=&quot;Cambria Math&quot; w:h-ansi=&quot;Cambria Math&quot; w:cs=&quot;Arial&quot;/&gt;&lt;wx:font wx:val=&quot;Cambria Math&quot;/&gt;&lt;/w:rPr&gt;&lt;m:t&gt;â‹ˆ&lt;/m:t&gt;&lt;/m:r&gt;&lt;m:r&gt;&lt;w:rPr&gt;&lt;w:rFonts w:ascii=&quot;Cambria Math&quot; w:h-ansi=&quot;Arial&quot; w:cs=&quot;Arial&quot;/&gt;&lt;wx:font wx:val=&quot;Cambria Math&quot;/&gt;&lt;w:i/&gt;&lt;/w:rPr&gt;&lt;m:t&gt; &lt;/m:t&gt;&lt;/m:r&gt;&lt;m:r&gt;&lt;m:rPr&gt;&lt;m:sty m:val=&quot;p&quot;/&gt;&lt;/m:rPr&gt;&lt;w:rPr&gt;&lt;w:rFonts w:ascii=&quot;Cambria Math&quot; w:h-ansi=&quot;Arial&quot; w:cs=&quot;Arial&quot;/&gt;&lt;wx:font wx:val=&quot;Cambria Math&quot;/&gt;&lt;/w:rPr&gt;&lt;m:t&gt;Loan&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9" o:title="" chromakey="white"/>
          </v:shape>
        </w:pict>
      </w:r>
      <w:r w:rsidR="00EB1ADB" w:rsidRPr="005F2253">
        <w:rPr>
          <w:rFonts w:ascii="Times New Roman" w:hAnsi="Times New Roman"/>
          <w:sz w:val="24"/>
          <w:szCs w:val="24"/>
        </w:rPr>
        <w:instrText xml:space="preserve"> </w:instrText>
      </w:r>
      <w:r w:rsidR="00EB1ADB" w:rsidRPr="005F2253">
        <w:rPr>
          <w:rFonts w:ascii="Times New Roman" w:hAnsi="Times New Roman"/>
          <w:sz w:val="24"/>
          <w:szCs w:val="24"/>
        </w:rPr>
        <w:fldChar w:fldCharType="separate"/>
      </w:r>
      <w:r w:rsidR="00EB549E">
        <w:rPr>
          <w:rFonts w:ascii="Times New Roman" w:hAnsi="Times New Roman"/>
          <w:noProof/>
          <w:position w:val="-9"/>
          <w:sz w:val="24"/>
          <w:szCs w:val="24"/>
        </w:rPr>
        <w:pict w14:anchorId="74352D5B">
          <v:shape id="_x0000_i1033" type="#_x0000_t75" style="width:89.4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96238&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F96238&quot;&gt;&lt;m:oMathPara&gt;&lt;m:oMath&gt;&lt;m:r&gt;&lt;m:rPr&gt;&lt;m:sty m:val=&quot;p&quot;/&gt;&lt;/m:rPr&gt;&lt;w:rPr&gt;&lt;w:rFonts w:ascii=&quot;Cambria Math&quot; w:h-ansi=&quot;Arial&quot; w:cs=&quot;Arial&quot;/&gt;&lt;wx:font wx:val=&quot;Cambria Math&quot;/&gt;&lt;/w:rPr&gt;&lt;m:t&gt;Borrower&lt;/m:t&gt;&lt;/m:r&gt;&lt;m:r&gt;&lt;w:rPr&gt;&lt;w:rFonts w:ascii=&quot;Cambria Math&quot; w:h-ansi=&quot;Arial&quot; w:cs=&quot;Arial&quot;/&gt;&lt;wx:font wx:val=&quot;Cambria Math&quot;/&gt;&lt;w:i/&gt;&lt;/w:rPr&gt;&lt;m:t&gt; &lt;/m:t&gt;&lt;/m:r&gt;&lt;m:r&gt;&lt;m:rPr&gt;&lt;m:sty m:val=&quot;p&quot;/&gt;&lt;/m:rPr&gt;&lt;w:rPr&gt;&lt;w:rFonts w:ascii=&quot;Cambria Math&quot; w:h-ansi=&quot;Cambria Math&quot; w:cs=&quot;Arial&quot;/&gt;&lt;wx:font wx:val=&quot;Cambria Math&quot;/&gt;&lt;/w:rPr&gt;&lt;m:t&gt;â‹ˆ&lt;/m:t&gt;&lt;/m:r&gt;&lt;m:r&gt;&lt;w:rPr&gt;&lt;w:rFonts w:ascii=&quot;Cambria Math&quot; w:h-ansi=&quot;Arial&quot; w:cs=&quot;Arial&quot;/&gt;&lt;wx:font wx:val=&quot;Cambria Math&quot;/&gt;&lt;w:i/&gt;&lt;/w:rPr&gt;&lt;m:t&gt; &lt;/m:t&gt;&lt;/m:r&gt;&lt;m:r&gt;&lt;m:rPr&gt;&lt;m:sty m:val=&quot;p&quot;/&gt;&lt;/m:rPr&gt;&lt;w:rPr&gt;&lt;w:rFonts w:ascii=&quot;Cambria Math&quot; w:h-ansi=&quot;Arial&quot; w:cs=&quot;Arial&quot;/&gt;&lt;wx:font wx:val=&quot;Cambria Math&quot;/&gt;&lt;/w:rPr&gt;&lt;m:t&gt;Loan&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9" o:title="" chromakey="white"/>
          </v:shape>
        </w:pict>
      </w:r>
      <w:r w:rsidR="00EB1ADB" w:rsidRPr="005F2253">
        <w:rPr>
          <w:rFonts w:ascii="Times New Roman" w:hAnsi="Times New Roman"/>
          <w:sz w:val="24"/>
          <w:szCs w:val="24"/>
        </w:rPr>
        <w:fldChar w:fldCharType="end"/>
      </w:r>
      <w:r w:rsidRPr="005F2253">
        <w:rPr>
          <w:rFonts w:ascii="Times New Roman" w:hAnsi="Times New Roman"/>
          <w:sz w:val="24"/>
          <w:szCs w:val="24"/>
        </w:rPr>
        <w:t xml:space="preserve"> will automatically perform the selection on the table returned by Borrower × Loan which force equality on the attribute that appear in both Borrower and Loan i.e. Loan-no and also will have only one of the column named Loan-No.</w:t>
      </w:r>
    </w:p>
    <w:p w14:paraId="3B274BB3" w14:textId="77777777" w:rsidR="009206BD" w:rsidRPr="005F2253" w:rsidRDefault="009206BD" w:rsidP="000D6274">
      <w:pPr>
        <w:pStyle w:val="ListParagraph"/>
        <w:spacing w:after="0" w:line="360" w:lineRule="auto"/>
        <w:ind w:left="0"/>
        <w:jc w:val="both"/>
        <w:rPr>
          <w:rFonts w:ascii="Times New Roman" w:hAnsi="Times New Roman"/>
          <w:sz w:val="24"/>
          <w:szCs w:val="24"/>
        </w:rPr>
      </w:pPr>
      <w:r w:rsidRPr="005F2253">
        <w:rPr>
          <w:rFonts w:ascii="Times New Roman" w:hAnsi="Times New Roman"/>
          <w:sz w:val="24"/>
          <w:szCs w:val="24"/>
        </w:rPr>
        <w:t xml:space="preserve">That means </w:t>
      </w:r>
    </w:p>
    <w:p w14:paraId="6D8FEFC3" w14:textId="77777777" w:rsidR="009206BD" w:rsidRPr="005F2253" w:rsidRDefault="00EB1ADB"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fldChar w:fldCharType="begin"/>
      </w:r>
      <w:r w:rsidRPr="005F2253">
        <w:rPr>
          <w:rFonts w:ascii="Times New Roman" w:hAnsi="Times New Roman"/>
          <w:sz w:val="24"/>
          <w:szCs w:val="24"/>
        </w:rPr>
        <w:instrText xml:space="preserve"> QUOTE </w:instrText>
      </w:r>
      <w:r w:rsidR="00EB549E">
        <w:rPr>
          <w:rFonts w:ascii="Times New Roman" w:hAnsi="Times New Roman"/>
          <w:noProof/>
          <w:position w:val="-9"/>
          <w:sz w:val="24"/>
          <w:szCs w:val="24"/>
        </w:rPr>
        <w:pict w14:anchorId="3719EE07">
          <v:shape id="_x0000_i1034" type="#_x0000_t75" style="width:89.4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5419&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175419&quot;&gt;&lt;m:oMathPara&gt;&lt;m:oMath&gt;&lt;m:r&gt;&lt;m:rPr&gt;&lt;m:sty m:val=&quot;p&quot;/&gt;&lt;/m:rPr&gt;&lt;w:rPr&gt;&lt;w:rFonts w:ascii=&quot;Cambria Math&quot; w:h-ansi=&quot;Arial&quot; w:cs=&quot;Arial&quot;/&gt;&lt;wx:font wx:val=&quot;Cambria Math&quot;/&gt;&lt;/w:rPr&gt;&lt;m:t&gt;Borrower&lt;/m:t&gt;&lt;/m:r&gt;&lt;m:r&gt;&lt;w:rPr&gt;&lt;w:rFonts w:ascii=&quot;Cambria Math&quot; w:h-ansi=&quot;Arial&quot; w:cs=&quot;Arial&quot;/&gt;&lt;wx:font wx:val=&quot;Cambria Math&quot;/&gt;&lt;w:i/&gt;&lt;/w:rPr&gt;&lt;m:t&gt; &lt;/m:t&gt;&lt;/m:r&gt;&lt;m:r&gt;&lt;m:rPr&gt;&lt;m:sty m:val=&quot;p&quot;/&gt;&lt;/m:rPr&gt;&lt;w:rPr&gt;&lt;w:rFonts w:ascii=&quot;Cambria Math&quot; w:h-ansi=&quot;Cambria Math&quot; w:cs=&quot;Arial&quot;/&gt;&lt;wx:font wx:val=&quot;Cambria Math&quot;/&gt;&lt;/w:rPr&gt;&lt;m:t&gt;â‹ˆ&lt;/m:t&gt;&lt;/m:r&gt;&lt;m:r&gt;&lt;w:rPr&gt;&lt;w:rFonts w:ascii=&quot;Cambria Math&quot; w:h-ansi=&quot;Arial&quot; w:cs=&quot;Arial&quot;/&gt;&lt;wx:font wx:val=&quot;Cambria Math&quot;/&gt;&lt;w:i/&gt;&lt;/w:rPr&gt;&lt;m:t&gt; &lt;/m:t&gt;&lt;/m:r&gt;&lt;m:r&gt;&lt;m:rPr&gt;&lt;m:sty m:val=&quot;p&quot;/&gt;&lt;/m:rPr&gt;&lt;w:rPr&gt;&lt;w:rFonts w:ascii=&quot;Cambria Math&quot; w:h-ansi=&quot;Arial&quot; w:cs=&quot;Arial&quot;/&gt;&lt;wx:font wx:val=&quot;Cambria Math&quot;/&gt;&lt;/w:rPr&gt;&lt;m:t&gt;Loan&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9" o:title="" chromakey="white"/>
          </v:shape>
        </w:pict>
      </w:r>
      <w:r w:rsidRPr="005F2253">
        <w:rPr>
          <w:rFonts w:ascii="Times New Roman" w:hAnsi="Times New Roman"/>
          <w:sz w:val="24"/>
          <w:szCs w:val="24"/>
        </w:rPr>
        <w:instrText xml:space="preserve"> </w:instrText>
      </w:r>
      <w:r w:rsidRPr="005F2253">
        <w:rPr>
          <w:rFonts w:ascii="Times New Roman" w:hAnsi="Times New Roman"/>
          <w:sz w:val="24"/>
          <w:szCs w:val="24"/>
        </w:rPr>
        <w:fldChar w:fldCharType="separate"/>
      </w:r>
      <w:r w:rsidR="00EB549E">
        <w:rPr>
          <w:rFonts w:ascii="Times New Roman" w:hAnsi="Times New Roman"/>
          <w:noProof/>
          <w:position w:val="-9"/>
          <w:sz w:val="24"/>
          <w:szCs w:val="24"/>
        </w:rPr>
        <w:pict w14:anchorId="78CD40A8">
          <v:shape id="_x0000_i1035" type="#_x0000_t75" style="width:89.4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5419&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175419&quot;&gt;&lt;m:oMathPara&gt;&lt;m:oMath&gt;&lt;m:r&gt;&lt;m:rPr&gt;&lt;m:sty m:val=&quot;p&quot;/&gt;&lt;/m:rPr&gt;&lt;w:rPr&gt;&lt;w:rFonts w:ascii=&quot;Cambria Math&quot; w:h-ansi=&quot;Arial&quot; w:cs=&quot;Arial&quot;/&gt;&lt;wx:font wx:val=&quot;Cambria Math&quot;/&gt;&lt;/w:rPr&gt;&lt;m:t&gt;Borrower&lt;/m:t&gt;&lt;/m:r&gt;&lt;m:r&gt;&lt;w:rPr&gt;&lt;w:rFonts w:ascii=&quot;Cambria Math&quot; w:h-ansi=&quot;Arial&quot; w:cs=&quot;Arial&quot;/&gt;&lt;wx:font wx:val=&quot;Cambria Math&quot;/&gt;&lt;w:i/&gt;&lt;/w:rPr&gt;&lt;m:t&gt; &lt;/m:t&gt;&lt;/m:r&gt;&lt;m:r&gt;&lt;m:rPr&gt;&lt;m:sty m:val=&quot;p&quot;/&gt;&lt;/m:rPr&gt;&lt;w:rPr&gt;&lt;w:rFonts w:ascii=&quot;Cambria Math&quot; w:h-ansi=&quot;Cambria Math&quot; w:cs=&quot;Arial&quot;/&gt;&lt;wx:font wx:val=&quot;Cambria Math&quot;/&gt;&lt;/w:rPr&gt;&lt;m:t&gt;â‹ˆ&lt;/m:t&gt;&lt;/m:r&gt;&lt;m:r&gt;&lt;w:rPr&gt;&lt;w:rFonts w:ascii=&quot;Cambria Math&quot; w:h-ansi=&quot;Arial&quot; w:cs=&quot;Arial&quot;/&gt;&lt;wx:font wx:val=&quot;Cambria Math&quot;/&gt;&lt;w:i/&gt;&lt;/w:rPr&gt;&lt;m:t&gt; &lt;/m:t&gt;&lt;/m:r&gt;&lt;m:r&gt;&lt;m:rPr&gt;&lt;m:sty m:val=&quot;p&quot;/&gt;&lt;/m:rPr&gt;&lt;w:rPr&gt;&lt;w:rFonts w:ascii=&quot;Cambria Math&quot; w:h-ansi=&quot;Arial&quot; w:cs=&quot;Arial&quot;/&gt;&lt;wx:font wx:val=&quot;Cambria Math&quot;/&gt;&lt;/w:rPr&gt;&lt;m:t&gt;Loan&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9" o:title="" chromakey="white"/>
          </v:shape>
        </w:pict>
      </w:r>
      <w:r w:rsidRPr="005F2253">
        <w:rPr>
          <w:rFonts w:ascii="Times New Roman" w:hAnsi="Times New Roman"/>
          <w:sz w:val="24"/>
          <w:szCs w:val="24"/>
        </w:rPr>
        <w:fldChar w:fldCharType="end"/>
      </w:r>
      <w:r w:rsidR="009206BD" w:rsidRPr="005F2253">
        <w:rPr>
          <w:rFonts w:ascii="Times New Roman" w:hAnsi="Times New Roman"/>
          <w:sz w:val="24"/>
          <w:szCs w:val="24"/>
        </w:rPr>
        <w:t xml:space="preserve"> = </w:t>
      </w:r>
      <w:proofErr w:type="spellStart"/>
      <w:r w:rsidR="009206BD" w:rsidRPr="005F2253">
        <w:rPr>
          <w:rFonts w:ascii="Times New Roman" w:hAnsi="Times New Roman"/>
          <w:sz w:val="24"/>
          <w:szCs w:val="24"/>
        </w:rPr>
        <w:t>σBorrower.Loan</w:t>
      </w:r>
      <w:proofErr w:type="spellEnd"/>
      <w:r w:rsidR="009206BD" w:rsidRPr="005F2253">
        <w:rPr>
          <w:rFonts w:ascii="Times New Roman" w:hAnsi="Times New Roman"/>
          <w:sz w:val="24"/>
          <w:szCs w:val="24"/>
        </w:rPr>
        <w:t xml:space="preserve">-no = </w:t>
      </w:r>
      <w:proofErr w:type="spellStart"/>
      <w:r w:rsidR="009206BD" w:rsidRPr="005F2253">
        <w:rPr>
          <w:rFonts w:ascii="Times New Roman" w:hAnsi="Times New Roman"/>
          <w:sz w:val="24"/>
          <w:szCs w:val="24"/>
        </w:rPr>
        <w:t>Loan.Loan</w:t>
      </w:r>
      <w:proofErr w:type="spellEnd"/>
      <w:r w:rsidR="009206BD" w:rsidRPr="005F2253">
        <w:rPr>
          <w:rFonts w:ascii="Times New Roman" w:hAnsi="Times New Roman"/>
          <w:sz w:val="24"/>
          <w:szCs w:val="24"/>
        </w:rPr>
        <w:t>-no (Borrower × Loan).</w:t>
      </w:r>
    </w:p>
    <w:p w14:paraId="45EDEE98"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The table returned from this will be as follows:</w:t>
      </w:r>
    </w:p>
    <w:p w14:paraId="53E726A4" w14:textId="77777777" w:rsidR="009206BD" w:rsidRPr="005F2253" w:rsidRDefault="009206BD" w:rsidP="000D6274">
      <w:pPr>
        <w:spacing w:after="0" w:line="360" w:lineRule="auto"/>
        <w:ind w:firstLine="720"/>
        <w:jc w:val="both"/>
        <w:rPr>
          <w:rFonts w:ascii="Times New Roman" w:hAnsi="Times New Roman"/>
          <w:sz w:val="24"/>
          <w:szCs w:val="24"/>
        </w:rPr>
      </w:pPr>
      <w:r w:rsidRPr="005F2253">
        <w:rPr>
          <w:rFonts w:ascii="Times New Roman" w:hAnsi="Times New Roman"/>
          <w:sz w:val="24"/>
          <w:szCs w:val="24"/>
        </w:rPr>
        <w:t>Eliminate rows that does not satisfy the selection criteria “</w:t>
      </w:r>
      <w:proofErr w:type="spellStart"/>
      <w:r w:rsidRPr="005F2253">
        <w:rPr>
          <w:rFonts w:ascii="Times New Roman" w:hAnsi="Times New Roman"/>
          <w:sz w:val="24"/>
          <w:szCs w:val="24"/>
        </w:rPr>
        <w:t>σBorrower.Loan</w:t>
      </w:r>
      <w:proofErr w:type="spellEnd"/>
      <w:r w:rsidRPr="005F2253">
        <w:rPr>
          <w:rFonts w:ascii="Times New Roman" w:hAnsi="Times New Roman"/>
          <w:sz w:val="24"/>
          <w:szCs w:val="24"/>
        </w:rPr>
        <w:t xml:space="preserve">-no = </w:t>
      </w:r>
      <w:proofErr w:type="spellStart"/>
      <w:r w:rsidRPr="005F2253">
        <w:rPr>
          <w:rFonts w:ascii="Times New Roman" w:hAnsi="Times New Roman"/>
          <w:sz w:val="24"/>
          <w:szCs w:val="24"/>
        </w:rPr>
        <w:t>Loan.Loan</w:t>
      </w:r>
      <w:proofErr w:type="spellEnd"/>
      <w:r w:rsidRPr="005F2253">
        <w:rPr>
          <w:rFonts w:ascii="Times New Roman" w:hAnsi="Times New Roman"/>
          <w:sz w:val="24"/>
          <w:szCs w:val="24"/>
        </w:rPr>
        <w:t>-</w:t>
      </w:r>
      <w:proofErr w:type="gramStart"/>
      <w:r w:rsidRPr="005F2253">
        <w:rPr>
          <w:rFonts w:ascii="Times New Roman" w:hAnsi="Times New Roman"/>
          <w:sz w:val="24"/>
          <w:szCs w:val="24"/>
        </w:rPr>
        <w:t>no”  from</w:t>
      </w:r>
      <w:proofErr w:type="gramEnd"/>
      <w:r w:rsidRPr="005F2253">
        <w:rPr>
          <w:rFonts w:ascii="Times New Roman" w:hAnsi="Times New Roman"/>
          <w:sz w:val="24"/>
          <w:szCs w:val="24"/>
        </w:rPr>
        <w:t xml:space="preserve"> Borrower × Loan =</w:t>
      </w:r>
    </w:p>
    <w:p w14:paraId="65C25138" w14:textId="77777777" w:rsidR="009206BD" w:rsidRPr="005F2253" w:rsidRDefault="009206BD" w:rsidP="000D6274">
      <w:pPr>
        <w:pStyle w:val="ListParagraph"/>
        <w:spacing w:after="0" w:line="360" w:lineRule="auto"/>
        <w:jc w:val="both"/>
        <w:rPr>
          <w:rFonts w:ascii="Times New Roman" w:hAnsi="Times New Roman"/>
          <w:sz w:val="24"/>
          <w:szCs w:val="24"/>
        </w:rPr>
      </w:pPr>
    </w:p>
    <w:tbl>
      <w:tblPr>
        <w:tblpPr w:leftFromText="180" w:rightFromText="180" w:vertAnchor="text" w:horzAnchor="page" w:tblpX="2539" w:tblpY="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8"/>
        <w:gridCol w:w="1620"/>
        <w:gridCol w:w="1170"/>
        <w:gridCol w:w="1080"/>
      </w:tblGrid>
      <w:tr w:rsidR="009206BD" w:rsidRPr="005F2253" w14:paraId="0FC798D7" w14:textId="77777777" w:rsidTr="009206BD">
        <w:tc>
          <w:tcPr>
            <w:tcW w:w="1368" w:type="dxa"/>
          </w:tcPr>
          <w:p w14:paraId="6AB2C3E8"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Borrower. Cust-name</w:t>
            </w:r>
          </w:p>
        </w:tc>
        <w:tc>
          <w:tcPr>
            <w:tcW w:w="1620" w:type="dxa"/>
          </w:tcPr>
          <w:p w14:paraId="67129111"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Borrower. Loan-no</w:t>
            </w:r>
          </w:p>
        </w:tc>
        <w:tc>
          <w:tcPr>
            <w:tcW w:w="1170" w:type="dxa"/>
          </w:tcPr>
          <w:p w14:paraId="4E5427B2"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Loan.      Loan-no</w:t>
            </w:r>
          </w:p>
        </w:tc>
        <w:tc>
          <w:tcPr>
            <w:tcW w:w="1080" w:type="dxa"/>
          </w:tcPr>
          <w:p w14:paraId="0D83AE6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Loan. Amount</w:t>
            </w:r>
          </w:p>
        </w:tc>
      </w:tr>
      <w:tr w:rsidR="009206BD" w:rsidRPr="005F2253" w14:paraId="39E0D167" w14:textId="77777777" w:rsidTr="009206BD">
        <w:tc>
          <w:tcPr>
            <w:tcW w:w="1368" w:type="dxa"/>
          </w:tcPr>
          <w:p w14:paraId="773F32A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c>
          <w:tcPr>
            <w:tcW w:w="1620" w:type="dxa"/>
          </w:tcPr>
          <w:p w14:paraId="4E86A2CE"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170" w:type="dxa"/>
          </w:tcPr>
          <w:p w14:paraId="1E20A1F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080" w:type="dxa"/>
          </w:tcPr>
          <w:p w14:paraId="64F22E23"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1000</w:t>
            </w:r>
          </w:p>
        </w:tc>
      </w:tr>
      <w:tr w:rsidR="009206BD" w:rsidRPr="005F2253" w14:paraId="3D968CF1" w14:textId="77777777" w:rsidTr="009206BD">
        <w:tc>
          <w:tcPr>
            <w:tcW w:w="1368" w:type="dxa"/>
          </w:tcPr>
          <w:p w14:paraId="00CE2A5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c>
          <w:tcPr>
            <w:tcW w:w="1620" w:type="dxa"/>
          </w:tcPr>
          <w:p w14:paraId="003B4837"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170" w:type="dxa"/>
          </w:tcPr>
          <w:p w14:paraId="7D4E1C1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080" w:type="dxa"/>
          </w:tcPr>
          <w:p w14:paraId="3898162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20000</w:t>
            </w:r>
          </w:p>
        </w:tc>
      </w:tr>
      <w:tr w:rsidR="009206BD" w:rsidRPr="005F2253" w14:paraId="53880EA4" w14:textId="77777777" w:rsidTr="009206BD">
        <w:tc>
          <w:tcPr>
            <w:tcW w:w="1368" w:type="dxa"/>
          </w:tcPr>
          <w:p w14:paraId="53A9CAE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lastRenderedPageBreak/>
              <w:t>Ram</w:t>
            </w:r>
          </w:p>
        </w:tc>
        <w:tc>
          <w:tcPr>
            <w:tcW w:w="1620" w:type="dxa"/>
          </w:tcPr>
          <w:p w14:paraId="33DAA39D"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170" w:type="dxa"/>
          </w:tcPr>
          <w:p w14:paraId="65C39CBE"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080" w:type="dxa"/>
          </w:tcPr>
          <w:p w14:paraId="1C6115A5"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40000</w:t>
            </w:r>
          </w:p>
        </w:tc>
      </w:tr>
      <w:tr w:rsidR="009206BD" w:rsidRPr="005F2253" w14:paraId="6DD4C1C8" w14:textId="77777777" w:rsidTr="009206BD">
        <w:tc>
          <w:tcPr>
            <w:tcW w:w="1368" w:type="dxa"/>
          </w:tcPr>
          <w:p w14:paraId="25A69028"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c>
          <w:tcPr>
            <w:tcW w:w="1620" w:type="dxa"/>
          </w:tcPr>
          <w:p w14:paraId="01F51B90"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170" w:type="dxa"/>
          </w:tcPr>
          <w:p w14:paraId="332F0C4D"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080" w:type="dxa"/>
          </w:tcPr>
          <w:p w14:paraId="2EF7A72A"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1000</w:t>
            </w:r>
          </w:p>
        </w:tc>
      </w:tr>
      <w:tr w:rsidR="009206BD" w:rsidRPr="005F2253" w14:paraId="1D315D4D" w14:textId="77777777" w:rsidTr="009206BD">
        <w:tc>
          <w:tcPr>
            <w:tcW w:w="1368" w:type="dxa"/>
          </w:tcPr>
          <w:p w14:paraId="161B1975"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c>
          <w:tcPr>
            <w:tcW w:w="1620" w:type="dxa"/>
          </w:tcPr>
          <w:p w14:paraId="28AC647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170" w:type="dxa"/>
          </w:tcPr>
          <w:p w14:paraId="7896DD3A"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080" w:type="dxa"/>
          </w:tcPr>
          <w:p w14:paraId="4EB1FC85"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20000</w:t>
            </w:r>
          </w:p>
        </w:tc>
      </w:tr>
      <w:tr w:rsidR="009206BD" w:rsidRPr="005F2253" w14:paraId="79C0209E" w14:textId="77777777" w:rsidTr="009206BD">
        <w:tc>
          <w:tcPr>
            <w:tcW w:w="1368" w:type="dxa"/>
          </w:tcPr>
          <w:p w14:paraId="09D5046E"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c>
          <w:tcPr>
            <w:tcW w:w="1620" w:type="dxa"/>
          </w:tcPr>
          <w:p w14:paraId="4C179EF1"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170" w:type="dxa"/>
          </w:tcPr>
          <w:p w14:paraId="4139591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080" w:type="dxa"/>
          </w:tcPr>
          <w:p w14:paraId="501CBE5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40000</w:t>
            </w:r>
          </w:p>
        </w:tc>
      </w:tr>
      <w:tr w:rsidR="009206BD" w:rsidRPr="005F2253" w14:paraId="6A458231" w14:textId="77777777" w:rsidTr="009206BD">
        <w:tc>
          <w:tcPr>
            <w:tcW w:w="1368" w:type="dxa"/>
          </w:tcPr>
          <w:p w14:paraId="5AB052F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620" w:type="dxa"/>
          </w:tcPr>
          <w:p w14:paraId="396CD562"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170" w:type="dxa"/>
          </w:tcPr>
          <w:p w14:paraId="1F42D4CA"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080" w:type="dxa"/>
          </w:tcPr>
          <w:p w14:paraId="61EA081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1000</w:t>
            </w:r>
          </w:p>
        </w:tc>
      </w:tr>
      <w:tr w:rsidR="009206BD" w:rsidRPr="005F2253" w14:paraId="259410E7" w14:textId="77777777" w:rsidTr="009206BD">
        <w:tc>
          <w:tcPr>
            <w:tcW w:w="1368" w:type="dxa"/>
          </w:tcPr>
          <w:p w14:paraId="07A08D3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620" w:type="dxa"/>
          </w:tcPr>
          <w:p w14:paraId="35560A50"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170" w:type="dxa"/>
          </w:tcPr>
          <w:p w14:paraId="40D673A8"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080" w:type="dxa"/>
          </w:tcPr>
          <w:p w14:paraId="7E1FD0A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20000</w:t>
            </w:r>
          </w:p>
        </w:tc>
      </w:tr>
      <w:tr w:rsidR="009206BD" w:rsidRPr="005F2253" w14:paraId="4DAEF01B" w14:textId="77777777" w:rsidTr="009206BD">
        <w:tc>
          <w:tcPr>
            <w:tcW w:w="1368" w:type="dxa"/>
          </w:tcPr>
          <w:p w14:paraId="3C5921FE"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620" w:type="dxa"/>
          </w:tcPr>
          <w:p w14:paraId="4279F054"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170" w:type="dxa"/>
          </w:tcPr>
          <w:p w14:paraId="5B05A54C"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080" w:type="dxa"/>
          </w:tcPr>
          <w:p w14:paraId="02A34C33"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40000</w:t>
            </w:r>
          </w:p>
        </w:tc>
      </w:tr>
    </w:tbl>
    <w:p w14:paraId="4B3E22C3" w14:textId="77777777" w:rsidR="009206BD" w:rsidRPr="005F2253" w:rsidRDefault="009206BD" w:rsidP="000D6274">
      <w:pPr>
        <w:pStyle w:val="ListParagraph"/>
        <w:spacing w:after="0" w:line="360" w:lineRule="auto"/>
        <w:jc w:val="both"/>
        <w:rPr>
          <w:rFonts w:ascii="Times New Roman" w:hAnsi="Times New Roman"/>
          <w:sz w:val="24"/>
          <w:szCs w:val="24"/>
        </w:rPr>
      </w:pPr>
    </w:p>
    <w:p w14:paraId="29C87359" w14:textId="77777777" w:rsidR="009206BD" w:rsidRPr="005F2253" w:rsidRDefault="009206BD" w:rsidP="000D6274">
      <w:pPr>
        <w:pStyle w:val="ListParagraph"/>
        <w:spacing w:after="0" w:line="360" w:lineRule="auto"/>
        <w:jc w:val="both"/>
        <w:rPr>
          <w:rFonts w:ascii="Times New Roman" w:hAnsi="Times New Roman"/>
          <w:sz w:val="24"/>
          <w:szCs w:val="24"/>
        </w:rPr>
      </w:pPr>
    </w:p>
    <w:p w14:paraId="09FDF560" w14:textId="77777777" w:rsidR="009206BD" w:rsidRPr="005F2253" w:rsidRDefault="009206BD" w:rsidP="000D6274">
      <w:pPr>
        <w:pStyle w:val="ListParagraph"/>
        <w:spacing w:after="0" w:line="360" w:lineRule="auto"/>
        <w:jc w:val="both"/>
        <w:rPr>
          <w:rFonts w:ascii="Times New Roman" w:hAnsi="Times New Roman"/>
          <w:sz w:val="24"/>
          <w:szCs w:val="24"/>
        </w:rPr>
      </w:pPr>
    </w:p>
    <w:p w14:paraId="6EBB27C2" w14:textId="77777777" w:rsidR="009206BD" w:rsidRPr="005F2253" w:rsidRDefault="009206BD" w:rsidP="000D6274">
      <w:pPr>
        <w:pStyle w:val="ListParagraph"/>
        <w:spacing w:after="0" w:line="360" w:lineRule="auto"/>
        <w:jc w:val="both"/>
        <w:rPr>
          <w:rFonts w:ascii="Times New Roman" w:hAnsi="Times New Roman"/>
          <w:sz w:val="24"/>
          <w:szCs w:val="24"/>
        </w:rPr>
      </w:pPr>
    </w:p>
    <w:p w14:paraId="1CF12D0C" w14:textId="77777777" w:rsidR="009206BD" w:rsidRPr="005F2253" w:rsidRDefault="009206BD" w:rsidP="000D6274">
      <w:pPr>
        <w:pStyle w:val="ListParagraph"/>
        <w:spacing w:after="0" w:line="360" w:lineRule="auto"/>
        <w:jc w:val="both"/>
        <w:rPr>
          <w:rFonts w:ascii="Times New Roman" w:hAnsi="Times New Roman"/>
          <w:sz w:val="24"/>
          <w:szCs w:val="24"/>
        </w:rPr>
      </w:pPr>
    </w:p>
    <w:p w14:paraId="6B59EAAA" w14:textId="77777777" w:rsidR="009206BD" w:rsidRPr="005F2253" w:rsidRDefault="009206BD" w:rsidP="000D6274">
      <w:pPr>
        <w:pStyle w:val="ListParagraph"/>
        <w:spacing w:after="0" w:line="360" w:lineRule="auto"/>
        <w:jc w:val="both"/>
        <w:rPr>
          <w:rFonts w:ascii="Times New Roman" w:hAnsi="Times New Roman"/>
          <w:sz w:val="24"/>
          <w:szCs w:val="24"/>
        </w:rPr>
      </w:pPr>
    </w:p>
    <w:p w14:paraId="738C7CA2" w14:textId="77777777" w:rsidR="009206BD" w:rsidRPr="005F2253" w:rsidRDefault="009206BD" w:rsidP="000D6274">
      <w:pPr>
        <w:pStyle w:val="ListParagraph"/>
        <w:spacing w:after="0" w:line="360" w:lineRule="auto"/>
        <w:jc w:val="both"/>
        <w:rPr>
          <w:rFonts w:ascii="Times New Roman" w:hAnsi="Times New Roman"/>
          <w:sz w:val="24"/>
          <w:szCs w:val="24"/>
        </w:rPr>
      </w:pPr>
    </w:p>
    <w:p w14:paraId="6F963CDF" w14:textId="77777777" w:rsidR="009206BD" w:rsidRPr="005F2253" w:rsidRDefault="009206BD" w:rsidP="000D6274">
      <w:pPr>
        <w:pStyle w:val="ListParagraph"/>
        <w:spacing w:after="0" w:line="360" w:lineRule="auto"/>
        <w:jc w:val="both"/>
        <w:rPr>
          <w:rFonts w:ascii="Times New Roman" w:hAnsi="Times New Roman"/>
          <w:sz w:val="24"/>
          <w:szCs w:val="24"/>
        </w:rPr>
      </w:pPr>
    </w:p>
    <w:p w14:paraId="71AA381C" w14:textId="77777777" w:rsidR="009206BD" w:rsidRPr="005F2253" w:rsidRDefault="009206BD" w:rsidP="000D6274">
      <w:pPr>
        <w:pStyle w:val="ListParagraph"/>
        <w:spacing w:after="0" w:line="360" w:lineRule="auto"/>
        <w:ind w:left="0"/>
        <w:jc w:val="both"/>
        <w:rPr>
          <w:rFonts w:ascii="Times New Roman" w:hAnsi="Times New Roman"/>
          <w:sz w:val="24"/>
          <w:szCs w:val="24"/>
        </w:rPr>
      </w:pPr>
      <w:r w:rsidRPr="005F2253">
        <w:rPr>
          <w:rFonts w:ascii="Times New Roman" w:hAnsi="Times New Roman"/>
          <w:sz w:val="24"/>
          <w:szCs w:val="24"/>
        </w:rPr>
        <w:t>And will remove one of the columns named Loan-no.</w:t>
      </w:r>
    </w:p>
    <w:p w14:paraId="2A37892D" w14:textId="77777777" w:rsidR="009206BD" w:rsidRPr="005F2253" w:rsidRDefault="009206BD" w:rsidP="000D6274">
      <w:pPr>
        <w:pStyle w:val="ListParagraph"/>
        <w:spacing w:after="0" w:line="360" w:lineRule="auto"/>
        <w:jc w:val="both"/>
        <w:rPr>
          <w:rFonts w:ascii="Times New Roman" w:hAnsi="Times New Roman"/>
          <w:sz w:val="24"/>
          <w:szCs w:val="24"/>
        </w:rPr>
      </w:pPr>
      <w:proofErr w:type="gramStart"/>
      <w:r w:rsidRPr="005F2253">
        <w:rPr>
          <w:rFonts w:ascii="Times New Roman" w:hAnsi="Times New Roman"/>
          <w:sz w:val="24"/>
          <w:szCs w:val="24"/>
        </w:rPr>
        <w:t>i.e.</w:t>
      </w:r>
      <w:proofErr w:type="gramEnd"/>
      <w:r w:rsidRPr="005F2253">
        <w:rPr>
          <w:rFonts w:ascii="Times New Roman" w:hAnsi="Times New Roman"/>
          <w:sz w:val="24"/>
          <w:szCs w:val="24"/>
        </w:rPr>
        <w:t xml:space="preserve"> </w:t>
      </w:r>
      <w:r w:rsidR="00EB1ADB" w:rsidRPr="005F2253">
        <w:rPr>
          <w:rFonts w:ascii="Times New Roman" w:hAnsi="Times New Roman"/>
          <w:sz w:val="24"/>
          <w:szCs w:val="24"/>
        </w:rPr>
        <w:fldChar w:fldCharType="begin"/>
      </w:r>
      <w:r w:rsidR="00EB1ADB" w:rsidRPr="005F2253">
        <w:rPr>
          <w:rFonts w:ascii="Times New Roman" w:hAnsi="Times New Roman"/>
          <w:sz w:val="24"/>
          <w:szCs w:val="24"/>
        </w:rPr>
        <w:instrText xml:space="preserve"> QUOTE </w:instrText>
      </w:r>
      <w:r w:rsidR="00EB549E">
        <w:rPr>
          <w:rFonts w:ascii="Times New Roman" w:hAnsi="Times New Roman"/>
          <w:noProof/>
          <w:position w:val="-9"/>
          <w:sz w:val="24"/>
          <w:szCs w:val="24"/>
        </w:rPr>
        <w:pict w14:anchorId="75365D1F">
          <v:shape id="_x0000_i1036" type="#_x0000_t75" style="width:89.4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23A19&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823A19&quot;&gt;&lt;m:oMathPara&gt;&lt;m:oMath&gt;&lt;m:r&gt;&lt;m:rPr&gt;&lt;m:sty m:val=&quot;p&quot;/&gt;&lt;/m:rPr&gt;&lt;w:rPr&gt;&lt;w:rFonts w:ascii=&quot;Cambria Math&quot; w:h-ansi=&quot;Arial&quot; w:cs=&quot;Arial&quot;/&gt;&lt;wx:font wx:val=&quot;Cambria Math&quot;/&gt;&lt;/w:rPr&gt;&lt;m:t&gt;Borrower&lt;/m:t&gt;&lt;/m:r&gt;&lt;m:r&gt;&lt;w:rPr&gt;&lt;w:rFonts w:ascii=&quot;Cambria Math&quot; w:h-ansi=&quot;Arial&quot; w:cs=&quot;Arial&quot;/&gt;&lt;wx:font wx:val=&quot;Cambria Math&quot;/&gt;&lt;w:i/&gt;&lt;/w:rPr&gt;&lt;m:t&gt; &lt;/m:t&gt;&lt;/m:r&gt;&lt;m:r&gt;&lt;m:rPr&gt;&lt;m:sty m:val=&quot;p&quot;/&gt;&lt;/m:rPr&gt;&lt;w:rPr&gt;&lt;w:rFonts w:ascii=&quot;Cambria Math&quot; w:h-ansi=&quot;Cambria Math&quot; w:cs=&quot;Arial&quot;/&gt;&lt;wx:font wx:val=&quot;Cambria Math&quot;/&gt;&lt;/w:rPr&gt;&lt;m:t&gt;â‹ˆ&lt;/m:t&gt;&lt;/m:r&gt;&lt;m:r&gt;&lt;w:rPr&gt;&lt;w:rFonts w:ascii=&quot;Cambria Math&quot; w:h-ansi=&quot;Arial&quot; w:cs=&quot;Arial&quot;/&gt;&lt;wx:font wx:val=&quot;Cambria Math&quot;/&gt;&lt;w:i/&gt;&lt;/w:rPr&gt;&lt;m:t&gt; &lt;/m:t&gt;&lt;/m:r&gt;&lt;m:r&gt;&lt;m:rPr&gt;&lt;m:sty m:val=&quot;p&quot;/&gt;&lt;/m:rPr&gt;&lt;w:rPr&gt;&lt;w:rFonts w:ascii=&quot;Cambria Math&quot; w:h-ansi=&quot;Arial&quot; w:cs=&quot;Arial&quot;/&gt;&lt;wx:font wx:val=&quot;Cambria Math&quot;/&gt;&lt;/w:rPr&gt;&lt;m:t&gt;Loan&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9" o:title="" chromakey="white"/>
          </v:shape>
        </w:pict>
      </w:r>
      <w:r w:rsidR="00EB1ADB" w:rsidRPr="005F2253">
        <w:rPr>
          <w:rFonts w:ascii="Times New Roman" w:hAnsi="Times New Roman"/>
          <w:sz w:val="24"/>
          <w:szCs w:val="24"/>
        </w:rPr>
        <w:instrText xml:space="preserve"> </w:instrText>
      </w:r>
      <w:r w:rsidR="00EB1ADB" w:rsidRPr="005F2253">
        <w:rPr>
          <w:rFonts w:ascii="Times New Roman" w:hAnsi="Times New Roman"/>
          <w:sz w:val="24"/>
          <w:szCs w:val="24"/>
        </w:rPr>
        <w:fldChar w:fldCharType="separate"/>
      </w:r>
      <w:r w:rsidR="00EB549E">
        <w:rPr>
          <w:rFonts w:ascii="Times New Roman" w:hAnsi="Times New Roman"/>
          <w:noProof/>
          <w:position w:val="-9"/>
          <w:sz w:val="24"/>
          <w:szCs w:val="24"/>
        </w:rPr>
        <w:pict w14:anchorId="419F6446">
          <v:shape id="_x0000_i1037" type="#_x0000_t75" style="width:89.4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23A19&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823A19&quot;&gt;&lt;m:oMathPara&gt;&lt;m:oMath&gt;&lt;m:r&gt;&lt;m:rPr&gt;&lt;m:sty m:val=&quot;p&quot;/&gt;&lt;/m:rPr&gt;&lt;w:rPr&gt;&lt;w:rFonts w:ascii=&quot;Cambria Math&quot; w:h-ansi=&quot;Arial&quot; w:cs=&quot;Arial&quot;/&gt;&lt;wx:font wx:val=&quot;Cambria Math&quot;/&gt;&lt;/w:rPr&gt;&lt;m:t&gt;Borrower&lt;/m:t&gt;&lt;/m:r&gt;&lt;m:r&gt;&lt;w:rPr&gt;&lt;w:rFonts w:ascii=&quot;Cambria Math&quot; w:h-ansi=&quot;Arial&quot; w:cs=&quot;Arial&quot;/&gt;&lt;wx:font wx:val=&quot;Cambria Math&quot;/&gt;&lt;w:i/&gt;&lt;/w:rPr&gt;&lt;m:t&gt; &lt;/m:t&gt;&lt;/m:r&gt;&lt;m:r&gt;&lt;m:rPr&gt;&lt;m:sty m:val=&quot;p&quot;/&gt;&lt;/m:rPr&gt;&lt;w:rPr&gt;&lt;w:rFonts w:ascii=&quot;Cambria Math&quot; w:h-ansi=&quot;Cambria Math&quot; w:cs=&quot;Arial&quot;/&gt;&lt;wx:font wx:val=&quot;Cambria Math&quot;/&gt;&lt;/w:rPr&gt;&lt;m:t&gt;â‹ˆ&lt;/m:t&gt;&lt;/m:r&gt;&lt;m:r&gt;&lt;w:rPr&gt;&lt;w:rFonts w:ascii=&quot;Cambria Math&quot; w:h-ansi=&quot;Arial&quot; w:cs=&quot;Arial&quot;/&gt;&lt;wx:font wx:val=&quot;Cambria Math&quot;/&gt;&lt;w:i/&gt;&lt;/w:rPr&gt;&lt;m:t&gt; &lt;/m:t&gt;&lt;/m:r&gt;&lt;m:r&gt;&lt;m:rPr&gt;&lt;m:sty m:val=&quot;p&quot;/&gt;&lt;/m:rPr&gt;&lt;w:rPr&gt;&lt;w:rFonts w:ascii=&quot;Cambria Math&quot; w:h-ansi=&quot;Arial&quot; w:cs=&quot;Arial&quot;/&gt;&lt;wx:font wx:val=&quot;Cambria Math&quot;/&gt;&lt;/w:rPr&gt;&lt;m:t&gt;Loan&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9" o:title="" chromakey="white"/>
          </v:shape>
        </w:pict>
      </w:r>
      <w:r w:rsidR="00EB1ADB" w:rsidRPr="005F2253">
        <w:rPr>
          <w:rFonts w:ascii="Times New Roman" w:hAnsi="Times New Roman"/>
          <w:sz w:val="24"/>
          <w:szCs w:val="24"/>
        </w:rPr>
        <w:fldChar w:fldCharType="end"/>
      </w:r>
      <w:r w:rsidRPr="005F2253">
        <w:rPr>
          <w:rFonts w:ascii="Times New Roman" w:hAnsi="Times New Roman"/>
          <w:sz w:val="24"/>
          <w:szCs w:val="24"/>
        </w:rPr>
        <w:t xml:space="preserve"> = </w:t>
      </w:r>
    </w:p>
    <w:tbl>
      <w:tblPr>
        <w:tblpPr w:leftFromText="180" w:rightFromText="180" w:vertAnchor="text" w:horzAnchor="page" w:tblpX="2553" w:tblpY="1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68"/>
        <w:gridCol w:w="1440"/>
        <w:gridCol w:w="1620"/>
      </w:tblGrid>
      <w:tr w:rsidR="009206BD" w:rsidRPr="005F2253" w14:paraId="0597C160" w14:textId="77777777" w:rsidTr="009206BD">
        <w:tc>
          <w:tcPr>
            <w:tcW w:w="1368" w:type="dxa"/>
          </w:tcPr>
          <w:p w14:paraId="2F9658B1"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Cust-name</w:t>
            </w:r>
          </w:p>
        </w:tc>
        <w:tc>
          <w:tcPr>
            <w:tcW w:w="1440" w:type="dxa"/>
          </w:tcPr>
          <w:p w14:paraId="35D553D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Loan-no</w:t>
            </w:r>
          </w:p>
        </w:tc>
        <w:tc>
          <w:tcPr>
            <w:tcW w:w="1620" w:type="dxa"/>
          </w:tcPr>
          <w:p w14:paraId="53FF561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Amount</w:t>
            </w:r>
          </w:p>
        </w:tc>
      </w:tr>
      <w:tr w:rsidR="009206BD" w:rsidRPr="005F2253" w14:paraId="585B1AF5" w14:textId="77777777" w:rsidTr="009206BD">
        <w:tc>
          <w:tcPr>
            <w:tcW w:w="1368" w:type="dxa"/>
          </w:tcPr>
          <w:p w14:paraId="29E238B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Ram</w:t>
            </w:r>
          </w:p>
        </w:tc>
        <w:tc>
          <w:tcPr>
            <w:tcW w:w="1440" w:type="dxa"/>
          </w:tcPr>
          <w:p w14:paraId="66A7CC0E"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L-13</w:t>
            </w:r>
          </w:p>
        </w:tc>
        <w:tc>
          <w:tcPr>
            <w:tcW w:w="1620" w:type="dxa"/>
          </w:tcPr>
          <w:p w14:paraId="4E4C18AA"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1000</w:t>
            </w:r>
          </w:p>
        </w:tc>
      </w:tr>
      <w:tr w:rsidR="009206BD" w:rsidRPr="005F2253" w14:paraId="4ABFCC40" w14:textId="77777777" w:rsidTr="009206BD">
        <w:tc>
          <w:tcPr>
            <w:tcW w:w="1368" w:type="dxa"/>
          </w:tcPr>
          <w:p w14:paraId="3A2603BE" w14:textId="77777777" w:rsidR="009206BD" w:rsidRPr="005F2253" w:rsidRDefault="009206BD" w:rsidP="000D6274">
            <w:pPr>
              <w:spacing w:after="0" w:line="360" w:lineRule="auto"/>
              <w:jc w:val="both"/>
              <w:rPr>
                <w:rFonts w:ascii="Times New Roman" w:hAnsi="Times New Roman"/>
                <w:sz w:val="24"/>
                <w:szCs w:val="24"/>
              </w:rPr>
            </w:pPr>
            <w:proofErr w:type="spellStart"/>
            <w:r w:rsidRPr="005F2253">
              <w:rPr>
                <w:rFonts w:ascii="Times New Roman" w:hAnsi="Times New Roman"/>
                <w:sz w:val="24"/>
                <w:szCs w:val="24"/>
              </w:rPr>
              <w:t>Shyam</w:t>
            </w:r>
            <w:proofErr w:type="spellEnd"/>
          </w:p>
        </w:tc>
        <w:tc>
          <w:tcPr>
            <w:tcW w:w="1440" w:type="dxa"/>
          </w:tcPr>
          <w:p w14:paraId="5F6A6896"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L-30</w:t>
            </w:r>
          </w:p>
        </w:tc>
        <w:tc>
          <w:tcPr>
            <w:tcW w:w="1620" w:type="dxa"/>
          </w:tcPr>
          <w:p w14:paraId="103B3729"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20000</w:t>
            </w:r>
          </w:p>
        </w:tc>
      </w:tr>
      <w:tr w:rsidR="009206BD" w:rsidRPr="005F2253" w14:paraId="62AB2C33" w14:textId="77777777" w:rsidTr="009206BD">
        <w:tc>
          <w:tcPr>
            <w:tcW w:w="1368" w:type="dxa"/>
          </w:tcPr>
          <w:p w14:paraId="3B0BA178"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Suleman</w:t>
            </w:r>
          </w:p>
        </w:tc>
        <w:tc>
          <w:tcPr>
            <w:tcW w:w="1440" w:type="dxa"/>
          </w:tcPr>
          <w:p w14:paraId="483E59DA"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L-42</w:t>
            </w:r>
          </w:p>
        </w:tc>
        <w:tc>
          <w:tcPr>
            <w:tcW w:w="1620" w:type="dxa"/>
          </w:tcPr>
          <w:p w14:paraId="1B09D132"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40000</w:t>
            </w:r>
          </w:p>
        </w:tc>
      </w:tr>
    </w:tbl>
    <w:p w14:paraId="5BCB93D7" w14:textId="77777777" w:rsidR="009206BD" w:rsidRPr="005F2253" w:rsidRDefault="009206BD" w:rsidP="000D6274">
      <w:pPr>
        <w:pStyle w:val="ListParagraph"/>
        <w:spacing w:after="0" w:line="360" w:lineRule="auto"/>
        <w:jc w:val="both"/>
        <w:rPr>
          <w:rFonts w:ascii="Times New Roman" w:hAnsi="Times New Roman"/>
          <w:sz w:val="24"/>
          <w:szCs w:val="24"/>
        </w:rPr>
      </w:pPr>
    </w:p>
    <w:p w14:paraId="2BF38DDA" w14:textId="77777777" w:rsidR="009206BD" w:rsidRPr="005F2253" w:rsidRDefault="009206BD" w:rsidP="000D6274">
      <w:pPr>
        <w:pStyle w:val="ListParagraph"/>
        <w:spacing w:after="0" w:line="360" w:lineRule="auto"/>
        <w:jc w:val="both"/>
        <w:rPr>
          <w:rFonts w:ascii="Times New Roman" w:hAnsi="Times New Roman"/>
          <w:sz w:val="24"/>
          <w:szCs w:val="24"/>
        </w:rPr>
      </w:pPr>
    </w:p>
    <w:p w14:paraId="3995A981" w14:textId="77777777" w:rsidR="009206BD" w:rsidRPr="005F2253" w:rsidRDefault="009206BD" w:rsidP="000D6274">
      <w:pPr>
        <w:pStyle w:val="ListParagraph"/>
        <w:spacing w:after="0" w:line="360" w:lineRule="auto"/>
        <w:jc w:val="both"/>
        <w:rPr>
          <w:rFonts w:ascii="Times New Roman" w:hAnsi="Times New Roman"/>
          <w:sz w:val="24"/>
          <w:szCs w:val="24"/>
        </w:rPr>
      </w:pPr>
    </w:p>
    <w:p w14:paraId="3D949461" w14:textId="77777777" w:rsidR="00A66F1F" w:rsidRPr="005F2253" w:rsidRDefault="00A66F1F" w:rsidP="000D6274">
      <w:pPr>
        <w:pStyle w:val="ListParagraph"/>
        <w:spacing w:after="0" w:line="360" w:lineRule="auto"/>
        <w:jc w:val="both"/>
        <w:rPr>
          <w:rFonts w:ascii="Times New Roman" w:hAnsi="Times New Roman"/>
          <w:sz w:val="24"/>
          <w:szCs w:val="24"/>
        </w:rPr>
      </w:pPr>
    </w:p>
    <w:p w14:paraId="080D10E7" w14:textId="77777777" w:rsidR="002D6578" w:rsidRPr="005F2253" w:rsidRDefault="002D6578" w:rsidP="000D6274">
      <w:pPr>
        <w:pStyle w:val="ListParagraph"/>
        <w:spacing w:after="0" w:line="360" w:lineRule="auto"/>
        <w:jc w:val="both"/>
        <w:rPr>
          <w:rFonts w:ascii="Times New Roman" w:hAnsi="Times New Roman"/>
          <w:sz w:val="24"/>
          <w:szCs w:val="24"/>
        </w:rPr>
      </w:pPr>
    </w:p>
    <w:p w14:paraId="784E2237" w14:textId="77777777" w:rsidR="009206BD" w:rsidRPr="005F2253" w:rsidRDefault="009206BD" w:rsidP="000D6274">
      <w:pPr>
        <w:pStyle w:val="ListParagraph"/>
        <w:spacing w:after="0" w:line="360" w:lineRule="auto"/>
        <w:ind w:left="0"/>
        <w:jc w:val="both"/>
        <w:rPr>
          <w:rFonts w:ascii="Times New Roman" w:hAnsi="Times New Roman"/>
          <w:b/>
          <w:sz w:val="24"/>
          <w:szCs w:val="24"/>
          <w:u w:val="single"/>
        </w:rPr>
      </w:pPr>
      <w:r w:rsidRPr="005F2253">
        <w:rPr>
          <w:rFonts w:ascii="Times New Roman" w:hAnsi="Times New Roman"/>
          <w:b/>
          <w:sz w:val="24"/>
          <w:szCs w:val="24"/>
          <w:u w:val="single"/>
        </w:rPr>
        <w:t>Division Operation:</w:t>
      </w:r>
    </w:p>
    <w:p w14:paraId="68838FF0" w14:textId="77777777" w:rsidR="009206BD" w:rsidRPr="005F2253" w:rsidRDefault="009206BD" w:rsidP="000D6274">
      <w:pPr>
        <w:pStyle w:val="ListParagraph"/>
        <w:spacing w:after="0" w:line="360" w:lineRule="auto"/>
        <w:jc w:val="both"/>
        <w:rPr>
          <w:rFonts w:ascii="Times New Roman" w:hAnsi="Times New Roman"/>
          <w:sz w:val="24"/>
          <w:szCs w:val="24"/>
        </w:rPr>
      </w:pPr>
      <w:r w:rsidRPr="005F2253">
        <w:rPr>
          <w:rFonts w:ascii="Times New Roman" w:hAnsi="Times New Roman"/>
          <w:sz w:val="24"/>
          <w:szCs w:val="24"/>
        </w:rPr>
        <w:t>Denoted by ÷ is used for queries that include the phrase “for all”.</w:t>
      </w:r>
    </w:p>
    <w:p w14:paraId="1A35E30D" w14:textId="77777777" w:rsidR="009206BD" w:rsidRPr="005F2253" w:rsidRDefault="009206BD" w:rsidP="000D6274">
      <w:pPr>
        <w:pStyle w:val="ListParagraph"/>
        <w:spacing w:after="0" w:line="360" w:lineRule="auto"/>
        <w:ind w:left="0" w:firstLine="900"/>
        <w:jc w:val="both"/>
        <w:rPr>
          <w:rFonts w:ascii="Times New Roman" w:hAnsi="Times New Roman"/>
          <w:sz w:val="24"/>
          <w:szCs w:val="24"/>
        </w:rPr>
      </w:pPr>
      <w:r w:rsidRPr="005F2253">
        <w:rPr>
          <w:rFonts w:ascii="Times New Roman" w:hAnsi="Times New Roman"/>
          <w:sz w:val="24"/>
          <w:szCs w:val="24"/>
        </w:rPr>
        <w:t xml:space="preserve">For </w:t>
      </w:r>
      <w:proofErr w:type="gramStart"/>
      <w:r w:rsidRPr="005F2253">
        <w:rPr>
          <w:rFonts w:ascii="Times New Roman" w:hAnsi="Times New Roman"/>
          <w:sz w:val="24"/>
          <w:szCs w:val="24"/>
        </w:rPr>
        <w:t>example</w:t>
      </w:r>
      <w:proofErr w:type="gramEnd"/>
      <w:r w:rsidRPr="005F2253">
        <w:rPr>
          <w:rFonts w:ascii="Times New Roman" w:hAnsi="Times New Roman"/>
          <w:sz w:val="24"/>
          <w:szCs w:val="24"/>
        </w:rPr>
        <w:t xml:space="preserve"> “Find customers who have an account in all branches in branch city Agra”. This query can be solved by following statement.</w:t>
      </w:r>
    </w:p>
    <w:p w14:paraId="20541CAD"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w:t>
      </w:r>
      <w:proofErr w:type="spellStart"/>
      <w:r w:rsidRPr="005F2253">
        <w:rPr>
          <w:rFonts w:ascii="Times New Roman" w:hAnsi="Times New Roman"/>
          <w:sz w:val="24"/>
          <w:szCs w:val="24"/>
        </w:rPr>
        <w:t>ΠCustomer</w:t>
      </w:r>
      <w:proofErr w:type="spellEnd"/>
      <w:r w:rsidRPr="005F2253">
        <w:rPr>
          <w:rFonts w:ascii="Times New Roman" w:hAnsi="Times New Roman"/>
          <w:sz w:val="24"/>
          <w:szCs w:val="24"/>
        </w:rPr>
        <w:t>-name. branch-name (</w:t>
      </w:r>
      <w:r w:rsidR="00EB1ADB" w:rsidRPr="005F2253">
        <w:rPr>
          <w:rFonts w:ascii="Times New Roman" w:hAnsi="Times New Roman"/>
          <w:sz w:val="24"/>
          <w:szCs w:val="24"/>
        </w:rPr>
        <w:fldChar w:fldCharType="begin"/>
      </w:r>
      <w:r w:rsidR="00EB1ADB" w:rsidRPr="005F2253">
        <w:rPr>
          <w:rFonts w:ascii="Times New Roman" w:hAnsi="Times New Roman"/>
          <w:sz w:val="24"/>
          <w:szCs w:val="24"/>
        </w:rPr>
        <w:instrText xml:space="preserve"> QUOTE </w:instrText>
      </w:r>
      <w:r w:rsidR="00EB549E">
        <w:rPr>
          <w:rFonts w:ascii="Times New Roman" w:hAnsi="Times New Roman"/>
          <w:noProof/>
          <w:position w:val="-11"/>
          <w:sz w:val="24"/>
          <w:szCs w:val="24"/>
        </w:rPr>
        <w:pict w14:anchorId="1AD6AE91">
          <v:shape id="_x0000_i1038" type="#_x0000_t75" style="width:106.8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0026&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580026&quot;&gt;&lt;m:oMathPara&gt;&lt;m:oMath&gt;&lt;m:r&gt;&lt;m:rPr&gt;&lt;m:sty m:val=&quot;p&quot;/&gt;&lt;/m:rPr&gt;&lt;w:rPr&gt;&lt;w:rFonts w:ascii=&quot;Cambria Math&quot; w:h-ansi=&quot;Arial&quot; w:cs=&quot;Arial&quot;/&gt;&lt;wx:font wx:val=&quot;Cambria Math&quot;/&gt;&lt;/w:rPr&gt;&lt;m:t&gt;Depositor&lt;/m:t&gt;&lt;/m:r&gt;&lt;m:r&gt;&lt;w:rPr&gt;&lt;w:rFonts w:ascii=&quot;Cambria Math&quot; w:h-ansi=&quot;Arial&quot; w:cs=&quot;Arial&quot;/&gt;&lt;wx:font wx:val=&quot;Cambria Math&quot;/&gt;&lt;w:i/&gt;&lt;/w:rPr&gt;&lt;m:t&gt; &lt;/m:t&gt;&lt;/m:r&gt;&lt;m:r&gt;&lt;m:rPr&gt;&lt;m:sty m:val=&quot;p&quot;/&gt;&lt;/m:rPr&gt;&lt;w:rPr&gt;&lt;w:rFonts w:ascii=&quot;Cambria Math&quot; w:h-ansi=&quot;Cambria Math&quot; w:cs=&quot;Arial&quot;/&gt;&lt;wx:font wx:val=&quot;Cambria Math&quot;/&gt;&lt;/w:rPr&gt;&lt;m:t&gt;â‹ˆ&lt;/m:t&gt;&lt;/m:r&gt;&lt;m:r&gt;&lt;w:rPr&gt;&lt;w:rFonts w:ascii=&quot;Cambria Math&quot; w:h-ansi=&quot;Arial&quot; w:cs=&quot;Arial&quot;/&gt;&lt;wx:font wx:val=&quot;Cambria Math&quot;/&gt;&lt;w:i/&gt;&lt;/w:rPr&gt;&lt;m:t&gt; &lt;/m:t&gt;&lt;/m:r&gt;&lt;m:r&gt;&lt;w:rPr&gt;&lt;w:rFonts w:ascii=&quot;Cambria Math&quot; w:h-ansi=&quot;Cambria Math&quot; w:cs=&quot;Arial&quot;/&gt;&lt;wx:font wx:val=&quot;Cambria Math&quot;/&gt;&lt;w:i/&gt;&lt;/w:rPr&gt;&lt;m:t&gt;Accoun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20" o:title="" chromakey="white"/>
          </v:shape>
        </w:pict>
      </w:r>
      <w:r w:rsidR="00EB1ADB" w:rsidRPr="005F2253">
        <w:rPr>
          <w:rFonts w:ascii="Times New Roman" w:hAnsi="Times New Roman"/>
          <w:sz w:val="24"/>
          <w:szCs w:val="24"/>
        </w:rPr>
        <w:instrText xml:space="preserve"> </w:instrText>
      </w:r>
      <w:r w:rsidR="00EB1ADB" w:rsidRPr="005F2253">
        <w:rPr>
          <w:rFonts w:ascii="Times New Roman" w:hAnsi="Times New Roman"/>
          <w:sz w:val="24"/>
          <w:szCs w:val="24"/>
        </w:rPr>
        <w:fldChar w:fldCharType="separate"/>
      </w:r>
      <w:r w:rsidR="00EB549E">
        <w:rPr>
          <w:rFonts w:ascii="Times New Roman" w:hAnsi="Times New Roman"/>
          <w:noProof/>
          <w:position w:val="-11"/>
          <w:sz w:val="24"/>
          <w:szCs w:val="24"/>
        </w:rPr>
        <w:pict w14:anchorId="38F3C20C">
          <v:shape id="_x0000_i1039" type="#_x0000_t75" style="width:106.8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0026&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580026&quot;&gt;&lt;m:oMathPara&gt;&lt;m:oMath&gt;&lt;m:r&gt;&lt;m:rPr&gt;&lt;m:sty m:val=&quot;p&quot;/&gt;&lt;/m:rPr&gt;&lt;w:rPr&gt;&lt;w:rFonts w:ascii=&quot;Cambria Math&quot; w:h-ansi=&quot;Arial&quot; w:cs=&quot;Arial&quot;/&gt;&lt;wx:font wx:val=&quot;Cambria Math&quot;/&gt;&lt;/w:rPr&gt;&lt;m:t&gt;Depositor&lt;/m:t&gt;&lt;/m:r&gt;&lt;m:r&gt;&lt;w:rPr&gt;&lt;w:rFonts w:ascii=&quot;Cambria Math&quot; w:h-ansi=&quot;Arial&quot; w:cs=&quot;Arial&quot;/&gt;&lt;wx:font wx:val=&quot;Cambria Math&quot;/&gt;&lt;w:i/&gt;&lt;/w:rPr&gt;&lt;m:t&gt; &lt;/m:t&gt;&lt;/m:r&gt;&lt;m:r&gt;&lt;m:rPr&gt;&lt;m:sty m:val=&quot;p&quot;/&gt;&lt;/m:rPr&gt;&lt;w:rPr&gt;&lt;w:rFonts w:ascii=&quot;Cambria Math&quot; w:h-ansi=&quot;Cambria Math&quot; w:cs=&quot;Arial&quot;/&gt;&lt;wx:font wx:val=&quot;Cambria Math&quot;/&gt;&lt;/w:rPr&gt;&lt;m:t&gt;â‹ˆ&lt;/m:t&gt;&lt;/m:r&gt;&lt;m:r&gt;&lt;w:rPr&gt;&lt;w:rFonts w:ascii=&quot;Cambria Math&quot; w:h-ansi=&quot;Arial&quot; w:cs=&quot;Arial&quot;/&gt;&lt;wx:font wx:val=&quot;Cambria Math&quot;/&gt;&lt;w:i/&gt;&lt;/w:rPr&gt;&lt;m:t&gt; &lt;/m:t&gt;&lt;/m:r&gt;&lt;m:r&gt;&lt;w:rPr&gt;&lt;w:rFonts w:ascii=&quot;Cambria Math&quot; w:h-ansi=&quot;Cambria Math&quot; w:cs=&quot;Arial&quot;/&gt;&lt;wx:font wx:val=&quot;Cambria Math&quot;/&gt;&lt;w:i/&gt;&lt;/w:rPr&gt;&lt;m:t&gt;Accoun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20" o:title="" chromakey="white"/>
          </v:shape>
        </w:pict>
      </w:r>
      <w:r w:rsidR="00EB1ADB" w:rsidRPr="005F2253">
        <w:rPr>
          <w:rFonts w:ascii="Times New Roman" w:hAnsi="Times New Roman"/>
          <w:sz w:val="24"/>
          <w:szCs w:val="24"/>
        </w:rPr>
        <w:fldChar w:fldCharType="end"/>
      </w:r>
      <w:r w:rsidRPr="005F2253">
        <w:rPr>
          <w:rFonts w:ascii="Times New Roman" w:hAnsi="Times New Roman"/>
          <w:sz w:val="24"/>
          <w:szCs w:val="24"/>
        </w:rPr>
        <w:t xml:space="preserve">)÷ </w:t>
      </w:r>
      <w:proofErr w:type="spellStart"/>
      <w:r w:rsidRPr="005F2253">
        <w:rPr>
          <w:rFonts w:ascii="Times New Roman" w:hAnsi="Times New Roman"/>
          <w:sz w:val="24"/>
          <w:szCs w:val="24"/>
        </w:rPr>
        <w:t>Πbranch</w:t>
      </w:r>
      <w:proofErr w:type="spellEnd"/>
      <w:r w:rsidRPr="005F2253">
        <w:rPr>
          <w:rFonts w:ascii="Times New Roman" w:hAnsi="Times New Roman"/>
          <w:sz w:val="24"/>
          <w:szCs w:val="24"/>
        </w:rPr>
        <w:t>-name (</w:t>
      </w:r>
      <w:proofErr w:type="spellStart"/>
      <w:r w:rsidRPr="005F2253">
        <w:rPr>
          <w:rFonts w:ascii="Times New Roman" w:hAnsi="Times New Roman"/>
          <w:sz w:val="24"/>
          <w:szCs w:val="24"/>
        </w:rPr>
        <w:t>σBranch</w:t>
      </w:r>
      <w:proofErr w:type="spellEnd"/>
      <w:r w:rsidRPr="005F2253">
        <w:rPr>
          <w:rFonts w:ascii="Times New Roman" w:hAnsi="Times New Roman"/>
          <w:sz w:val="24"/>
          <w:szCs w:val="24"/>
        </w:rPr>
        <w:t>-city</w:t>
      </w:r>
      <w:proofErr w:type="gramStart"/>
      <w:r w:rsidRPr="005F2253">
        <w:rPr>
          <w:rFonts w:ascii="Times New Roman" w:hAnsi="Times New Roman"/>
          <w:sz w:val="24"/>
          <w:szCs w:val="24"/>
        </w:rPr>
        <w:t>=”Agra</w:t>
      </w:r>
      <w:proofErr w:type="gramEnd"/>
      <w:r w:rsidRPr="005F2253">
        <w:rPr>
          <w:rFonts w:ascii="Times New Roman" w:hAnsi="Times New Roman"/>
          <w:sz w:val="24"/>
          <w:szCs w:val="24"/>
        </w:rPr>
        <w:t>”(Branch)</w:t>
      </w:r>
    </w:p>
    <w:p w14:paraId="55DCE01A" w14:textId="77777777" w:rsidR="009206BD" w:rsidRPr="005F2253" w:rsidRDefault="009206BD" w:rsidP="000D6274">
      <w:pPr>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 The division operations can be specified by using only basic operations as follows: Let r(R) and s(S) be given relations for schema R and S with </w:t>
      </w:r>
      <w:r w:rsidR="00EB1ADB" w:rsidRPr="005F2253">
        <w:rPr>
          <w:rFonts w:ascii="Times New Roman" w:hAnsi="Times New Roman"/>
          <w:sz w:val="24"/>
          <w:szCs w:val="24"/>
        </w:rPr>
        <w:fldChar w:fldCharType="begin"/>
      </w:r>
      <w:r w:rsidR="00EB1ADB" w:rsidRPr="005F2253">
        <w:rPr>
          <w:rFonts w:ascii="Times New Roman" w:hAnsi="Times New Roman"/>
          <w:sz w:val="24"/>
          <w:szCs w:val="24"/>
        </w:rPr>
        <w:instrText xml:space="preserve"> QUOTE </w:instrText>
      </w:r>
      <w:r w:rsidR="00EB549E">
        <w:rPr>
          <w:rFonts w:ascii="Times New Roman" w:hAnsi="Times New Roman"/>
          <w:noProof/>
          <w:position w:val="-9"/>
          <w:sz w:val="24"/>
          <w:szCs w:val="24"/>
        </w:rPr>
        <w:pict w14:anchorId="7A682A3C">
          <v:shape id="_x0000_i1040" type="#_x0000_t75" style="width:26.4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141D&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F8141D&quot;&gt;&lt;m:oMathPara&gt;&lt;m:oMath&gt;&lt;m:r&gt;&lt;m:rPr&gt;&lt;m:sty m:val=&quot;p&quot;/&gt;&lt;/m:rPr&gt;&lt;w:rPr&gt;&lt;w:rFonts w:ascii=&quot;Cambria Math&quot; w:h-ansi=&quot;Arial&quot; w:cs=&quot;Arial&quot;/&gt;&lt;wx:font wx:val=&quot;Cambria Math&quot;/&gt;&lt;/w:rPr&gt;&lt;m:t&gt;S&lt;/m:t&gt;&lt;/m:r&gt;&lt;m:r&gt;&lt;m:rPr&gt;&lt;m:sty m:val=&quot;p&quot;/&gt;&lt;/m:rPr&gt;&lt;w:rPr&gt;&lt;w:rFonts w:ascii=&quot;Cambria Math&quot; w:h-ansi=&quot;Cambria Math&quot; w:cs=&quot;Arial&quot;/&gt;&lt;wx:font wx:val=&quot;Cambria Math&quot;/&gt;&lt;/w:rPr&gt;&lt;m:t&gt;âŠ†&lt;/m:t&gt;&lt;/m:r&gt;&lt;m:r&gt;&lt;m:rPr&gt;&lt;m:sty m:val=&quot;p&quot;/&gt;&lt;/m:rPr&gt;&lt;w:rPr&gt;&lt;w:rFonts w:ascii=&quot;Cambria Math&quot; w:h-ansi=&quot;Arial&quot; w:cs=&quot;Arial&quot;/&gt;&lt;wx:font wx:val=&quot;Cambria Math&quot;/&gt;&lt;/w:rPr&gt;&lt;m:t&gt;R&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21" o:title="" chromakey="white"/>
          </v:shape>
        </w:pict>
      </w:r>
      <w:r w:rsidR="00EB1ADB" w:rsidRPr="005F2253">
        <w:rPr>
          <w:rFonts w:ascii="Times New Roman" w:hAnsi="Times New Roman"/>
          <w:sz w:val="24"/>
          <w:szCs w:val="24"/>
        </w:rPr>
        <w:instrText xml:space="preserve"> </w:instrText>
      </w:r>
      <w:r w:rsidR="00EB1ADB" w:rsidRPr="005F2253">
        <w:rPr>
          <w:rFonts w:ascii="Times New Roman" w:hAnsi="Times New Roman"/>
          <w:sz w:val="24"/>
          <w:szCs w:val="24"/>
        </w:rPr>
        <w:fldChar w:fldCharType="separate"/>
      </w:r>
      <w:r w:rsidR="00EB549E">
        <w:rPr>
          <w:rFonts w:ascii="Times New Roman" w:hAnsi="Times New Roman"/>
          <w:noProof/>
          <w:position w:val="-9"/>
          <w:sz w:val="24"/>
          <w:szCs w:val="24"/>
        </w:rPr>
        <w:pict w14:anchorId="092944E0">
          <v:shape id="_x0000_i1041" type="#_x0000_t75" style="width:26.4pt;height:15pt" equationxml="&lt;?xml version=&quot;1.0&quot; encoding=&quot;UTF-8&quot; standalone=&quot;yes&quot;?&gt;&#10;&#10;&lt;?mso-application progid=&quot;Word.Document&quot;?&gt;&#10;&#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doNotEmbedSystemFonts/&gt;&lt;w:defaultTabStop w:val=&quot;720&quot;/&gt;&lt;w:punctuationKerning/&gt;&lt;w:characterSpacingControl w:val=&quot;DontCompress&quot;/&gt;&lt;w:optimizeForBrowser/&gt;&lt;w:relyOnVML/&gt;&lt;w:allowPNG/&gt;&lt;w:validateAgainstSchema/&gt;&lt;w:saveInvalidXML w:val=&quot;off&quot;/&gt;&lt;w:ignoreMixedContent w:val=&quot;off&quot;/&gt;&lt;w:alwaysShowPlaceholderText w:val=&quot;off&quot;/&gt;&lt;w:compat&gt;&lt;w:breakWrappedTables/&gt;&lt;w:snapToGridInCell/&gt;&lt;w:wrapTextWithPunct/&gt;&lt;w:useAsianBreakRules/&gt;&lt;w:dontGrowAutofit/&gt;&lt;/w:compat&gt;&lt;wsp:rsids&gt;&lt;wsp:rsidRoot wsp:val=&quot;00034B3A&quot;/&gt;&lt;wsp:rsid wsp:val=&quot;00002A64&quot;/&gt;&lt;wsp:rsid wsp:val=&quot;000066B2&quot;/&gt;&lt;wsp:rsid wsp:val=&quot;00007190&quot;/&gt;&lt;wsp:rsid wsp:val=&quot;00015804&quot;/&gt;&lt;wsp:rsid wsp:val=&quot;00024575&quot;/&gt;&lt;wsp:rsid wsp:val=&quot;00034B3A&quot;/&gt;&lt;wsp:rsid wsp:val=&quot;00053E8E&quot;/&gt;&lt;wsp:rsid wsp:val=&quot;00064FBD&quot;/&gt;&lt;wsp:rsid wsp:val=&quot;000733D2&quot;/&gt;&lt;wsp:rsid wsp:val=&quot;000755C7&quot;/&gt;&lt;wsp:rsid wsp:val=&quot;00086320&quot;/&gt;&lt;wsp:rsid wsp:val=&quot;00096C49&quot;/&gt;&lt;wsp:rsid wsp:val=&quot;0009712A&quot;/&gt;&lt;wsp:rsid wsp:val=&quot;000979EB&quot;/&gt;&lt;wsp:rsid wsp:val=&quot;000B2E0F&quot;/&gt;&lt;wsp:rsid wsp:val=&quot;000B37E3&quot;/&gt;&lt;wsp:rsid wsp:val=&quot;000C0B1E&quot;/&gt;&lt;wsp:rsid wsp:val=&quot;000D05AB&quot;/&gt;&lt;wsp:rsid wsp:val=&quot;000D5AA7&quot;/&gt;&lt;wsp:rsid wsp:val=&quot;000F275E&quot;/&gt;&lt;wsp:rsid wsp:val=&quot;000F3642&quot;/&gt;&lt;wsp:rsid wsp:val=&quot;000F3E56&quot;/&gt;&lt;wsp:rsid wsp:val=&quot;000F6AF8&quot;/&gt;&lt;wsp:rsid wsp:val=&quot;00104804&quot;/&gt;&lt;wsp:rsid wsp:val=&quot;0013129B&quot;/&gt;&lt;wsp:rsid wsp:val=&quot;0014082D&quot;/&gt;&lt;wsp:rsid wsp:val=&quot;00147FA5&quot;/&gt;&lt;wsp:rsid wsp:val=&quot;001518A5&quot;/&gt;&lt;wsp:rsid wsp:val=&quot;0015270A&quot;/&gt;&lt;wsp:rsid wsp:val=&quot;00160B3E&quot;/&gt;&lt;wsp:rsid wsp:val=&quot;00176649&quot;/&gt;&lt;wsp:rsid wsp:val=&quot;001857EF&quot;/&gt;&lt;wsp:rsid wsp:val=&quot;00192064&quot;/&gt;&lt;wsp:rsid wsp:val=&quot;0019721C&quot;/&gt;&lt;wsp:rsid wsp:val=&quot;001A315B&quot;/&gt;&lt;wsp:rsid wsp:val=&quot;001B43D6&quot;/&gt;&lt;wsp:rsid wsp:val=&quot;001C37E5&quot;/&gt;&lt;wsp:rsid wsp:val=&quot;001C61F3&quot;/&gt;&lt;wsp:rsid wsp:val=&quot;001E0ADC&quot;/&gt;&lt;wsp:rsid wsp:val=&quot;001E117D&quot;/&gt;&lt;wsp:rsid wsp:val=&quot;001E2675&quot;/&gt;&lt;wsp:rsid wsp:val=&quot;001E4747&quot;/&gt;&lt;wsp:rsid wsp:val=&quot;001F04F9&quot;/&gt;&lt;wsp:rsid wsp:val=&quot;001F0AE3&quot;/&gt;&lt;wsp:rsid wsp:val=&quot;001F6037&quot;/&gt;&lt;wsp:rsid wsp:val=&quot;0020591B&quot;/&gt;&lt;wsp:rsid wsp:val=&quot;002107CD&quot;/&gt;&lt;wsp:rsid wsp:val=&quot;002156D9&quot;/&gt;&lt;wsp:rsid wsp:val=&quot;00222B01&quot;/&gt;&lt;wsp:rsid wsp:val=&quot;00223720&quot;/&gt;&lt;wsp:rsid wsp:val=&quot;00224C0E&quot;/&gt;&lt;wsp:rsid wsp:val=&quot;002378D8&quot;/&gt;&lt;wsp:rsid wsp:val=&quot;002431F3&quot;/&gt;&lt;wsp:rsid wsp:val=&quot;002510C1&quot;/&gt;&lt;wsp:rsid wsp:val=&quot;0025592E&quot;/&gt;&lt;wsp:rsid wsp:val=&quot;00256840&quot;/&gt;&lt;wsp:rsid wsp:val=&quot;00263099&quot;/&gt;&lt;wsp:rsid wsp:val=&quot;00266583&quot;/&gt;&lt;wsp:rsid wsp:val=&quot;00267D12&quot;/&gt;&lt;wsp:rsid wsp:val=&quot;00270E6E&quot;/&gt;&lt;wsp:rsid wsp:val=&quot;00274CFC&quot;/&gt;&lt;wsp:rsid wsp:val=&quot;002766A3&quot;/&gt;&lt;wsp:rsid wsp:val=&quot;00281AB0&quot;/&gt;&lt;wsp:rsid wsp:val=&quot;00293B77&quot;/&gt;&lt;wsp:rsid wsp:val=&quot;00293F09&quot;/&gt;&lt;wsp:rsid wsp:val=&quot;00297814&quot;/&gt;&lt;wsp:rsid wsp:val=&quot;002C162C&quot;/&gt;&lt;wsp:rsid wsp:val=&quot;002C58AD&quot;/&gt;&lt;wsp:rsid wsp:val=&quot;002D49E1&quot;/&gt;&lt;wsp:rsid wsp:val=&quot;002D6578&quot;/&gt;&lt;wsp:rsid wsp:val=&quot;002F64C0&quot;/&gt;&lt;wsp:rsid wsp:val=&quot;00300593&quot;/&gt;&lt;wsp:rsid wsp:val=&quot;0031466E&quot;/&gt;&lt;wsp:rsid wsp:val=&quot;0032110A&quot;/&gt;&lt;wsp:rsid wsp:val=&quot;0032116A&quot;/&gt;&lt;wsp:rsid wsp:val=&quot;003309EB&quot;/&gt;&lt;wsp:rsid wsp:val=&quot;0033610A&quot;/&gt;&lt;wsp:rsid wsp:val=&quot;00344747&quot;/&gt;&lt;wsp:rsid wsp:val=&quot;0036004E&quot;/&gt;&lt;wsp:rsid wsp:val=&quot;003651B9&quot;/&gt;&lt;wsp:rsid wsp:val=&quot;0037390A&quot;/&gt;&lt;wsp:rsid wsp:val=&quot;00375F84&quot;/&gt;&lt;wsp:rsid wsp:val=&quot;00393F0C&quot;/&gt;&lt;wsp:rsid wsp:val=&quot;00394E34&quot;/&gt;&lt;wsp:rsid wsp:val=&quot;0039560E&quot;/&gt;&lt;wsp:rsid wsp:val=&quot;00395D03&quot;/&gt;&lt;wsp:rsid wsp:val=&quot;00397728&quot;/&gt;&lt;wsp:rsid wsp:val=&quot;003A0E77&quot;/&gt;&lt;wsp:rsid wsp:val=&quot;003A6578&quot;/&gt;&lt;wsp:rsid wsp:val=&quot;003B0CB2&quot;/&gt;&lt;wsp:rsid wsp:val=&quot;003B17BA&quot;/&gt;&lt;wsp:rsid wsp:val=&quot;003B4019&quot;/&gt;&lt;wsp:rsid wsp:val=&quot;003C3127&quot;/&gt;&lt;wsp:rsid wsp:val=&quot;003C52B4&quot;/&gt;&lt;wsp:rsid wsp:val=&quot;003E1F8A&quot;/&gt;&lt;wsp:rsid wsp:val=&quot;003E3274&quot;/&gt;&lt;wsp:rsid wsp:val=&quot;003E7058&quot;/&gt;&lt;wsp:rsid wsp:val=&quot;003F0729&quot;/&gt;&lt;wsp:rsid wsp:val=&quot;00412D89&quot;/&gt;&lt;wsp:rsid wsp:val=&quot;0042667B&quot;/&gt;&lt;wsp:rsid wsp:val=&quot;0043053E&quot;/&gt;&lt;wsp:rsid wsp:val=&quot;00430756&quot;/&gt;&lt;wsp:rsid wsp:val=&quot;00431151&quot;/&gt;&lt;wsp:rsid wsp:val=&quot;00431867&quot;/&gt;&lt;wsp:rsid wsp:val=&quot;00435FB2&quot;/&gt;&lt;wsp:rsid wsp:val=&quot;00436A49&quot;/&gt;&lt;wsp:rsid wsp:val=&quot;0044701E&quot;/&gt;&lt;wsp:rsid wsp:val=&quot;00451C56&quot;/&gt;&lt;wsp:rsid wsp:val=&quot;00460697&quot;/&gt;&lt;wsp:rsid wsp:val=&quot;00483FCE&quot;/&gt;&lt;wsp:rsid wsp:val=&quot;00490331&quot;/&gt;&lt;wsp:rsid wsp:val=&quot;00491593&quot;/&gt;&lt;wsp:rsid wsp:val=&quot;004B53A4&quot;/&gt;&lt;wsp:rsid wsp:val=&quot;004B7285&quot;/&gt;&lt;wsp:rsid wsp:val=&quot;004B7A56&quot;/&gt;&lt;wsp:rsid wsp:val=&quot;004E1C4A&quot;/&gt;&lt;wsp:rsid wsp:val=&quot;004E2544&quot;/&gt;&lt;wsp:rsid wsp:val=&quot;004F3D90&quot;/&gt;&lt;wsp:rsid wsp:val=&quot;004F49DF&quot;/&gt;&lt;wsp:rsid wsp:val=&quot;004F5BBC&quot;/&gt;&lt;wsp:rsid wsp:val=&quot;00516FBD&quot;/&gt;&lt;wsp:rsid wsp:val=&quot;005304A4&quot;/&gt;&lt;wsp:rsid wsp:val=&quot;00534620&quot;/&gt;&lt;wsp:rsid wsp:val=&quot;00544D2F&quot;/&gt;&lt;wsp:rsid wsp:val=&quot;005568FA&quot;/&gt;&lt;wsp:rsid wsp:val=&quot;005577EC&quot;/&gt;&lt;wsp:rsid wsp:val=&quot;00586027&quot;/&gt;&lt;wsp:rsid wsp:val=&quot;00587B02&quot;/&gt;&lt;wsp:rsid wsp:val=&quot;005A617A&quot;/&gt;&lt;wsp:rsid wsp:val=&quot;005B0599&quot;/&gt;&lt;wsp:rsid wsp:val=&quot;005B085F&quot;/&gt;&lt;wsp:rsid wsp:val=&quot;005C061B&quot;/&gt;&lt;wsp:rsid wsp:val=&quot;005D1DA6&quot;/&gt;&lt;wsp:rsid wsp:val=&quot;005D45F5&quot;/&gt;&lt;wsp:rsid wsp:val=&quot;005E2D46&quot;/&gt;&lt;wsp:rsid wsp:val=&quot;005F438B&quot;/&gt;&lt;wsp:rsid wsp:val=&quot;005F79A4&quot;/&gt;&lt;wsp:rsid wsp:val=&quot;006037B9&quot;/&gt;&lt;wsp:rsid wsp:val=&quot;0060429A&quot;/&gt;&lt;wsp:rsid wsp:val=&quot;0060536A&quot;/&gt;&lt;wsp:rsid wsp:val=&quot;0061561C&quot;/&gt;&lt;wsp:rsid wsp:val=&quot;00617AC4&quot;/&gt;&lt;wsp:rsid wsp:val=&quot;00620F1E&quot;/&gt;&lt;wsp:rsid wsp:val=&quot;0062337F&quot;/&gt;&lt;wsp:rsid wsp:val=&quot;00625A8A&quot;/&gt;&lt;wsp:rsid wsp:val=&quot;00641A44&quot;/&gt;&lt;wsp:rsid wsp:val=&quot;00642AFE&quot;/&gt;&lt;wsp:rsid wsp:val=&quot;00652612&quot;/&gt;&lt;wsp:rsid wsp:val=&quot;00653304&quot;/&gt;&lt;wsp:rsid wsp:val=&quot;0065668B&quot;/&gt;&lt;wsp:rsid wsp:val=&quot;0066156A&quot;/&gt;&lt;wsp:rsid wsp:val=&quot;00666A98&quot;/&gt;&lt;wsp:rsid wsp:val=&quot;00673D80&quot;/&gt;&lt;wsp:rsid wsp:val=&quot;006825ED&quot;/&gt;&lt;wsp:rsid wsp:val=&quot;00691F0A&quot;/&gt;&lt;wsp:rsid wsp:val=&quot;00697024&quot;/&gt;&lt;wsp:rsid wsp:val=&quot;006B3702&quot;/&gt;&lt;wsp:rsid wsp:val=&quot;006C6AA9&quot;/&gt;&lt;wsp:rsid wsp:val=&quot;006C7CAB&quot;/&gt;&lt;wsp:rsid wsp:val=&quot;006E55F8&quot;/&gt;&lt;wsp:rsid wsp:val=&quot;006E6123&quot;/&gt;&lt;wsp:rsid wsp:val=&quot;006F376C&quot;/&gt;&lt;wsp:rsid wsp:val=&quot;006F576C&quot;/&gt;&lt;wsp:rsid wsp:val=&quot;006F701A&quot;/&gt;&lt;wsp:rsid wsp:val=&quot;007165EB&quot;/&gt;&lt;wsp:rsid wsp:val=&quot;007166B9&quot;/&gt;&lt;wsp:rsid wsp:val=&quot;0072692C&quot;/&gt;&lt;wsp:rsid wsp:val=&quot;0074246F&quot;/&gt;&lt;wsp:rsid wsp:val=&quot;0074731D&quot;/&gt;&lt;wsp:rsid wsp:val=&quot;00752BDD&quot;/&gt;&lt;wsp:rsid wsp:val=&quot;00764779&quot;/&gt;&lt;wsp:rsid wsp:val=&quot;00765ABB&quot;/&gt;&lt;wsp:rsid wsp:val=&quot;00785935&quot;/&gt;&lt;wsp:rsid wsp:val=&quot;00786A0C&quot;/&gt;&lt;wsp:rsid wsp:val=&quot;00786AEB&quot;/&gt;&lt;wsp:rsid wsp:val=&quot;00790F6D&quot;/&gt;&lt;wsp:rsid wsp:val=&quot;007941DB&quot;/&gt;&lt;wsp:rsid wsp:val=&quot;0079628F&quot;/&gt;&lt;wsp:rsid wsp:val=&quot;007A06BD&quot;/&gt;&lt;wsp:rsid wsp:val=&quot;007A1429&quot;/&gt;&lt;wsp:rsid wsp:val=&quot;007A5B1C&quot;/&gt;&lt;wsp:rsid wsp:val=&quot;007C0EF2&quot;/&gt;&lt;wsp:rsid wsp:val=&quot;007C703A&quot;/&gt;&lt;wsp:rsid wsp:val=&quot;007D1E70&quot;/&gt;&lt;wsp:rsid wsp:val=&quot;007D5F3B&quot;/&gt;&lt;wsp:rsid wsp:val=&quot;007E63F1&quot;/&gt;&lt;wsp:rsid wsp:val=&quot;007E6486&quot;/&gt;&lt;wsp:rsid wsp:val=&quot;007F41B4&quot;/&gt;&lt;wsp:rsid wsp:val=&quot;007F477C&quot;/&gt;&lt;wsp:rsid wsp:val=&quot;008073AF&quot;/&gt;&lt;wsp:rsid wsp:val=&quot;00846BF8&quot;/&gt;&lt;wsp:rsid wsp:val=&quot;00867CF4&quot;/&gt;&lt;wsp:rsid wsp:val=&quot;00870296&quot;/&gt;&lt;wsp:rsid wsp:val=&quot;008708E0&quot;/&gt;&lt;wsp:rsid wsp:val=&quot;00870900&quot;/&gt;&lt;wsp:rsid wsp:val=&quot;00881DC2&quot;/&gt;&lt;wsp:rsid wsp:val=&quot;0089254B&quot;/&gt;&lt;wsp:rsid wsp:val=&quot;008A0E06&quot;/&gt;&lt;wsp:rsid wsp:val=&quot;008B0F8E&quot;/&gt;&lt;wsp:rsid wsp:val=&quot;008C1385&quot;/&gt;&lt;wsp:rsid wsp:val=&quot;008C5996&quot;/&gt;&lt;wsp:rsid wsp:val=&quot;008D5BC1&quot;/&gt;&lt;wsp:rsid wsp:val=&quot;008D6A5C&quot;/&gt;&lt;wsp:rsid wsp:val=&quot;008E5529&quot;/&gt;&lt;wsp:rsid wsp:val=&quot;008F025C&quot;/&gt;&lt;wsp:rsid wsp:val=&quot;00904DF8&quot;/&gt;&lt;wsp:rsid wsp:val=&quot;00915B2D&quot;/&gt;&lt;wsp:rsid wsp:val=&quot;009203EB&quot;/&gt;&lt;wsp:rsid wsp:val=&quot;009206BD&quot;/&gt;&lt;wsp:rsid wsp:val=&quot;00921575&quot;/&gt;&lt;wsp:rsid wsp:val=&quot;009322B9&quot;/&gt;&lt;wsp:rsid wsp:val=&quot;009429A8&quot;/&gt;&lt;wsp:rsid wsp:val=&quot;00943522&quot;/&gt;&lt;wsp:rsid wsp:val=&quot;009461E8&quot;/&gt;&lt;wsp:rsid wsp:val=&quot;0095081E&quot;/&gt;&lt;wsp:rsid wsp:val=&quot;009539AA&quot;/&gt;&lt;wsp:rsid wsp:val=&quot;00954F16&quot;/&gt;&lt;wsp:rsid wsp:val=&quot;00956AEF&quot;/&gt;&lt;wsp:rsid wsp:val=&quot;009646CF&quot;/&gt;&lt;wsp:rsid wsp:val=&quot;00972D73&quot;/&gt;&lt;wsp:rsid wsp:val=&quot;009772F4&quot;/&gt;&lt;wsp:rsid wsp:val=&quot;00980DA9&quot;/&gt;&lt;wsp:rsid wsp:val=&quot;00986F8E&quot;/&gt;&lt;wsp:rsid wsp:val=&quot;009872BA&quot;/&gt;&lt;wsp:rsid wsp:val=&quot;00991309&quot;/&gt;&lt;wsp:rsid wsp:val=&quot;00997104&quot;/&gt;&lt;wsp:rsid wsp:val=&quot;009D0435&quot;/&gt;&lt;wsp:rsid wsp:val=&quot;009D5964&quot;/&gt;&lt;wsp:rsid wsp:val=&quot;009E53D2&quot;/&gt;&lt;wsp:rsid wsp:val=&quot;009F4B62&quot;/&gt;&lt;wsp:rsid wsp:val=&quot;009F647F&quot;/&gt;&lt;wsp:rsid wsp:val=&quot;009F76DC&quot;/&gt;&lt;wsp:rsid wsp:val=&quot;00A00751&quot;/&gt;&lt;wsp:rsid wsp:val=&quot;00A06A4C&quot;/&gt;&lt;wsp:rsid wsp:val=&quot;00A107C2&quot;/&gt;&lt;wsp:rsid wsp:val=&quot;00A10B0A&quot;/&gt;&lt;wsp:rsid wsp:val=&quot;00A121C9&quot;/&gt;&lt;wsp:rsid wsp:val=&quot;00A1743C&quot;/&gt;&lt;wsp:rsid wsp:val=&quot;00A2103D&quot;/&gt;&lt;wsp:rsid wsp:val=&quot;00A32163&quot;/&gt;&lt;wsp:rsid wsp:val=&quot;00A35C27&quot;/&gt;&lt;wsp:rsid wsp:val=&quot;00A37A69&quot;/&gt;&lt;wsp:rsid wsp:val=&quot;00A648DC&quot;/&gt;&lt;wsp:rsid wsp:val=&quot;00A853C6&quot;/&gt;&lt;wsp:rsid wsp:val=&quot;00A96EAF&quot;/&gt;&lt;wsp:rsid wsp:val=&quot;00AA0DEA&quot;/&gt;&lt;wsp:rsid wsp:val=&quot;00AA1C61&quot;/&gt;&lt;wsp:rsid wsp:val=&quot;00AB1F87&quot;/&gt;&lt;wsp:rsid wsp:val=&quot;00AC4CD1&quot;/&gt;&lt;wsp:rsid wsp:val=&quot;00AC7130&quot;/&gt;&lt;wsp:rsid wsp:val=&quot;00AE7477&quot;/&gt;&lt;wsp:rsid wsp:val=&quot;00AF3236&quot;/&gt;&lt;wsp:rsid wsp:val=&quot;00B0219A&quot;/&gt;&lt;wsp:rsid wsp:val=&quot;00B0490C&quot;/&gt;&lt;wsp:rsid wsp:val=&quot;00B05680&quot;/&gt;&lt;wsp:rsid wsp:val=&quot;00B05807&quot;/&gt;&lt;wsp:rsid wsp:val=&quot;00B1128B&quot;/&gt;&lt;wsp:rsid wsp:val=&quot;00B12588&quot;/&gt;&lt;wsp:rsid wsp:val=&quot;00B2400E&quot;/&gt;&lt;wsp:rsid wsp:val=&quot;00B3254A&quot;/&gt;&lt;wsp:rsid wsp:val=&quot;00B34048&quot;/&gt;&lt;wsp:rsid wsp:val=&quot;00B460D9&quot;/&gt;&lt;wsp:rsid wsp:val=&quot;00B464B9&quot;/&gt;&lt;wsp:rsid wsp:val=&quot;00B52BCD&quot;/&gt;&lt;wsp:rsid wsp:val=&quot;00B54995&quot;/&gt;&lt;wsp:rsid wsp:val=&quot;00B60321&quot;/&gt;&lt;wsp:rsid wsp:val=&quot;00B60FFA&quot;/&gt;&lt;wsp:rsid wsp:val=&quot;00BA04A2&quot;/&gt;&lt;wsp:rsid wsp:val=&quot;00BA402D&quot;/&gt;&lt;wsp:rsid wsp:val=&quot;00BA44D6&quot;/&gt;&lt;wsp:rsid wsp:val=&quot;00BA55EE&quot;/&gt;&lt;wsp:rsid wsp:val=&quot;00BA72C6&quot;/&gt;&lt;wsp:rsid wsp:val=&quot;00BB3949&quot;/&gt;&lt;wsp:rsid wsp:val=&quot;00BB5310&quot;/&gt;&lt;wsp:rsid wsp:val=&quot;00BC5698&quot;/&gt;&lt;wsp:rsid wsp:val=&quot;00BF49C3&quot;/&gt;&lt;wsp:rsid wsp:val=&quot;00BF5082&quot;/&gt;&lt;wsp:rsid wsp:val=&quot;00BF7827&quot;/&gt;&lt;wsp:rsid wsp:val=&quot;00C03017&quot;/&gt;&lt;wsp:rsid wsp:val=&quot;00C0315D&quot;/&gt;&lt;wsp:rsid wsp:val=&quot;00C11262&quot;/&gt;&lt;wsp:rsid wsp:val=&quot;00C14753&quot;/&gt;&lt;wsp:rsid wsp:val=&quot;00C2109B&quot;/&gt;&lt;wsp:rsid wsp:val=&quot;00C231FF&quot;/&gt;&lt;wsp:rsid wsp:val=&quot;00C312CD&quot;/&gt;&lt;wsp:rsid wsp:val=&quot;00C31D42&quot;/&gt;&lt;wsp:rsid wsp:val=&quot;00C47C60&quot;/&gt;&lt;wsp:rsid wsp:val=&quot;00C576AD&quot;/&gt;&lt;wsp:rsid wsp:val=&quot;00C70871&quot;/&gt;&lt;wsp:rsid wsp:val=&quot;00C91F5B&quot;/&gt;&lt;wsp:rsid wsp:val=&quot;00C95288&quot;/&gt;&lt;wsp:rsid wsp:val=&quot;00CA3BC4&quot;/&gt;&lt;wsp:rsid wsp:val=&quot;00CB28A5&quot;/&gt;&lt;wsp:rsid wsp:val=&quot;00CB3DED&quot;/&gt;&lt;wsp:rsid wsp:val=&quot;00CC4BE5&quot;/&gt;&lt;wsp:rsid wsp:val=&quot;00CE2F98&quot;/&gt;&lt;wsp:rsid wsp:val=&quot;00CE3FA1&quot;/&gt;&lt;wsp:rsid wsp:val=&quot;00CF2AEF&quot;/&gt;&lt;wsp:rsid wsp:val=&quot;00CF5D7F&quot;/&gt;&lt;wsp:rsid wsp:val=&quot;00D00125&quot;/&gt;&lt;wsp:rsid wsp:val=&quot;00D06124&quot;/&gt;&lt;wsp:rsid wsp:val=&quot;00D17B86&quot;/&gt;&lt;wsp:rsid wsp:val=&quot;00D2107E&quot;/&gt;&lt;wsp:rsid wsp:val=&quot;00D36827&quot;/&gt;&lt;wsp:rsid wsp:val=&quot;00D36B9A&quot;/&gt;&lt;wsp:rsid wsp:val=&quot;00D45303&quot;/&gt;&lt;wsp:rsid wsp:val=&quot;00D47508&quot;/&gt;&lt;wsp:rsid wsp:val=&quot;00D50F33&quot;/&gt;&lt;wsp:rsid wsp:val=&quot;00D52558&quot;/&gt;&lt;wsp:rsid wsp:val=&quot;00D55649&quot;/&gt;&lt;wsp:rsid wsp:val=&quot;00D6267F&quot;/&gt;&lt;wsp:rsid wsp:val=&quot;00D6651B&quot;/&gt;&lt;wsp:rsid wsp:val=&quot;00D753AD&quot;/&gt;&lt;wsp:rsid wsp:val=&quot;00D8361F&quot;/&gt;&lt;wsp:rsid wsp:val=&quot;00D86079&quot;/&gt;&lt;wsp:rsid wsp:val=&quot;00D95873&quot;/&gt;&lt;wsp:rsid wsp:val=&quot;00DA000A&quot;/&gt;&lt;wsp:rsid wsp:val=&quot;00DA24CE&quot;/&gt;&lt;wsp:rsid wsp:val=&quot;00DA76A1&quot;/&gt;&lt;wsp:rsid wsp:val=&quot;00DA7D16&quot;/&gt;&lt;wsp:rsid wsp:val=&quot;00DB003B&quot;/&gt;&lt;wsp:rsid wsp:val=&quot;00DB0175&quot;/&gt;&lt;wsp:rsid wsp:val=&quot;00DB17A6&quot;/&gt;&lt;wsp:rsid wsp:val=&quot;00DC4E16&quot;/&gt;&lt;wsp:rsid wsp:val=&quot;00DD4215&quot;/&gt;&lt;wsp:rsid wsp:val=&quot;00DD65BD&quot;/&gt;&lt;wsp:rsid wsp:val=&quot;00DD7403&quot;/&gt;&lt;wsp:rsid wsp:val=&quot;00DE3A66&quot;/&gt;&lt;wsp:rsid wsp:val=&quot;00DE62E6&quot;/&gt;&lt;wsp:rsid wsp:val=&quot;00DE721D&quot;/&gt;&lt;wsp:rsid wsp:val=&quot;00E02E10&quot;/&gt;&lt;wsp:rsid wsp:val=&quot;00E03B2A&quot;/&gt;&lt;wsp:rsid wsp:val=&quot;00E17ABD&quot;/&gt;&lt;wsp:rsid wsp:val=&quot;00E24E0E&quot;/&gt;&lt;wsp:rsid wsp:val=&quot;00E27825&quot;/&gt;&lt;wsp:rsid wsp:val=&quot;00E3454D&quot;/&gt;&lt;wsp:rsid wsp:val=&quot;00E37B53&quot;/&gt;&lt;wsp:rsid wsp:val=&quot;00E4140E&quot;/&gt;&lt;wsp:rsid wsp:val=&quot;00E44EA5&quot;/&gt;&lt;wsp:rsid wsp:val=&quot;00E51B4D&quot;/&gt;&lt;wsp:rsid wsp:val=&quot;00E73A97&quot;/&gt;&lt;wsp:rsid wsp:val=&quot;00E77AA7&quot;/&gt;&lt;wsp:rsid wsp:val=&quot;00E90A90&quot;/&gt;&lt;wsp:rsid wsp:val=&quot;00E9660B&quot;/&gt;&lt;wsp:rsid wsp:val=&quot;00EB1ADB&quot;/&gt;&lt;wsp:rsid wsp:val=&quot;00EB79CC&quot;/&gt;&lt;wsp:rsid wsp:val=&quot;00EB7FC4&quot;/&gt;&lt;wsp:rsid wsp:val=&quot;00ED2B0E&quot;/&gt;&lt;wsp:rsid wsp:val=&quot;00EE3AFA&quot;/&gt;&lt;wsp:rsid wsp:val=&quot;00EE7A30&quot;/&gt;&lt;wsp:rsid wsp:val=&quot;00F00C42&quot;/&gt;&lt;wsp:rsid wsp:val=&quot;00F025C7&quot;/&gt;&lt;wsp:rsid wsp:val=&quot;00F03402&quot;/&gt;&lt;wsp:rsid wsp:val=&quot;00F11D29&quot;/&gt;&lt;wsp:rsid wsp:val=&quot;00F47304&quot;/&gt;&lt;wsp:rsid wsp:val=&quot;00F544CE&quot;/&gt;&lt;wsp:rsid wsp:val=&quot;00F648EE&quot;/&gt;&lt;wsp:rsid wsp:val=&quot;00F66F0B&quot;/&gt;&lt;wsp:rsid wsp:val=&quot;00F73500&quot;/&gt;&lt;wsp:rsid wsp:val=&quot;00F8141D&quot;/&gt;&lt;wsp:rsid wsp:val=&quot;00F8508A&quot;/&gt;&lt;wsp:rsid wsp:val=&quot;00FA4661&quot;/&gt;&lt;wsp:rsid wsp:val=&quot;00FA5AE3&quot;/&gt;&lt;wsp:rsid wsp:val=&quot;00FA6796&quot;/&gt;&lt;wsp:rsid wsp:val=&quot;00FB2529&quot;/&gt;&lt;wsp:rsid wsp:val=&quot;00FB7966&quot;/&gt;&lt;wsp:rsid wsp:val=&quot;00FC12CB&quot;/&gt;&lt;wsp:rsid wsp:val=&quot;00FC4902&quot;/&gt;&lt;wsp:rsid wsp:val=&quot;00FD3442&quot;/&gt;&lt;wsp:rsid wsp:val=&quot;00FF0DA1&quot;/&gt;&lt;wsp:rsid wsp:val=&quot;00FF1A42&quot;/&gt;&lt;wsp:rsid wsp:val=&quot;00FF2DFF&quot;/&gt;&lt;/wsp:rsids&gt;&lt;/w:docPr&gt;&lt;w:body&gt;&lt;w:p wsp:rsidR=&quot;00000000&quot; wsp:rsidRDefault=&quot;00F8141D&quot;&gt;&lt;m:oMathPara&gt;&lt;m:oMath&gt;&lt;m:r&gt;&lt;m:rPr&gt;&lt;m:sty m:val=&quot;p&quot;/&gt;&lt;/m:rPr&gt;&lt;w:rPr&gt;&lt;w:rFonts w:ascii=&quot;Cambria Math&quot; w:h-ansi=&quot;Arial&quot; w:cs=&quot;Arial&quot;/&gt;&lt;wx:font wx:val=&quot;Cambria Math&quot;/&gt;&lt;/w:rPr&gt;&lt;m:t&gt;S&lt;/m:t&gt;&lt;/m:r&gt;&lt;m:r&gt;&lt;m:rPr&gt;&lt;m:sty m:val=&quot;p&quot;/&gt;&lt;/m:rPr&gt;&lt;w:rPr&gt;&lt;w:rFonts w:ascii=&quot;Cambria Math&quot; w:h-ansi=&quot;Cambria Math&quot; w:cs=&quot;Arial&quot;/&gt;&lt;wx:font wx:val=&quot;Cambria Math&quot;/&gt;&lt;/w:rPr&gt;&lt;m:t&gt;âŠ†&lt;/m:t&gt;&lt;/m:r&gt;&lt;m:r&gt;&lt;m:rPr&gt;&lt;m:sty m:val=&quot;p&quot;/&gt;&lt;/m:rPr&gt;&lt;w:rPr&gt;&lt;w:rFonts w:ascii=&quot;Cambria Math&quot; w:h-ansi=&quot;Arial&quot; w:cs=&quot;Arial&quot;/&gt;&lt;wx:font wx:val=&quot;Cambria Math&quot;/&gt;&lt;/w:rPr&gt;&lt;m:t&gt;R&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21" o:title="" chromakey="white"/>
          </v:shape>
        </w:pict>
      </w:r>
      <w:r w:rsidR="00EB1ADB" w:rsidRPr="005F2253">
        <w:rPr>
          <w:rFonts w:ascii="Times New Roman" w:hAnsi="Times New Roman"/>
          <w:sz w:val="24"/>
          <w:szCs w:val="24"/>
        </w:rPr>
        <w:fldChar w:fldCharType="end"/>
      </w:r>
    </w:p>
    <w:p w14:paraId="158E3BAF" w14:textId="77777777" w:rsidR="009206BD" w:rsidRPr="005F2253" w:rsidRDefault="009206BD" w:rsidP="000D6274">
      <w:pPr>
        <w:spacing w:after="0" w:line="360" w:lineRule="auto"/>
        <w:jc w:val="both"/>
        <w:rPr>
          <w:rFonts w:ascii="Times New Roman" w:hAnsi="Times New Roman"/>
          <w:sz w:val="24"/>
          <w:szCs w:val="24"/>
        </w:rPr>
      </w:pPr>
      <w:r w:rsidRPr="005F2253">
        <w:rPr>
          <w:rFonts w:ascii="Times New Roman" w:hAnsi="Times New Roman"/>
          <w:sz w:val="24"/>
          <w:szCs w:val="24"/>
        </w:rPr>
        <w:t xml:space="preserve">                              r ÷ s = ΠR-S(r) - ΠR-S ((ΠR-S (r) × s) - ΠR-</w:t>
      </w:r>
      <w:proofErr w:type="gramStart"/>
      <w:r w:rsidRPr="005F2253">
        <w:rPr>
          <w:rFonts w:ascii="Times New Roman" w:hAnsi="Times New Roman"/>
          <w:sz w:val="24"/>
          <w:szCs w:val="24"/>
        </w:rPr>
        <w:t>S,S</w:t>
      </w:r>
      <w:proofErr w:type="gramEnd"/>
      <w:r w:rsidRPr="005F2253">
        <w:rPr>
          <w:rFonts w:ascii="Times New Roman" w:hAnsi="Times New Roman"/>
          <w:sz w:val="24"/>
          <w:szCs w:val="24"/>
        </w:rPr>
        <w:t xml:space="preserve"> (r))</w:t>
      </w:r>
    </w:p>
    <w:p w14:paraId="0C94742E" w14:textId="77777777" w:rsidR="00495B3C" w:rsidRPr="005F2253" w:rsidRDefault="00495B3C" w:rsidP="000D6274">
      <w:pPr>
        <w:spacing w:after="0" w:line="360" w:lineRule="auto"/>
        <w:jc w:val="both"/>
        <w:rPr>
          <w:rFonts w:ascii="Times New Roman" w:hAnsi="Times New Roman"/>
          <w:sz w:val="24"/>
          <w:szCs w:val="24"/>
        </w:rPr>
      </w:pPr>
    </w:p>
    <w:p w14:paraId="3639C6C1" w14:textId="77777777" w:rsidR="00495B3C" w:rsidRPr="005F2253" w:rsidRDefault="00495B3C"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 xml:space="preserve">1.7 FUNDAMENTALS OF SQL </w:t>
      </w:r>
    </w:p>
    <w:p w14:paraId="618A9CDF" w14:textId="77777777" w:rsidR="00495B3C" w:rsidRPr="005F2253" w:rsidRDefault="00495B3C" w:rsidP="000D6274">
      <w:pPr>
        <w:widowControl w:val="0"/>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SQL is a language to operate databases; it includes database creation, deletion, fetching rows, modifying rows, etc. SQL is an </w:t>
      </w:r>
      <w:r w:rsidRPr="005F2253">
        <w:rPr>
          <w:rFonts w:ascii="Times New Roman" w:hAnsi="Times New Roman"/>
          <w:b/>
          <w:bCs/>
          <w:sz w:val="24"/>
          <w:szCs w:val="24"/>
          <w:lang w:val="en-US"/>
        </w:rPr>
        <w:t>ANSI</w:t>
      </w:r>
      <w:r w:rsidRPr="005F2253">
        <w:rPr>
          <w:rFonts w:ascii="Times New Roman" w:hAnsi="Times New Roman"/>
          <w:sz w:val="24"/>
          <w:szCs w:val="24"/>
          <w:lang w:val="en-US"/>
        </w:rPr>
        <w:t> (American National Standards Institute) standard language, but there are many different versions of the SQL language.</w:t>
      </w:r>
    </w:p>
    <w:p w14:paraId="1DB11126" w14:textId="77777777" w:rsidR="00495B3C" w:rsidRPr="005F2253" w:rsidRDefault="00970A17" w:rsidP="000D6274">
      <w:pPr>
        <w:widowControl w:val="0"/>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Definition:</w:t>
      </w:r>
    </w:p>
    <w:p w14:paraId="2CEB9521" w14:textId="77777777" w:rsidR="00495B3C" w:rsidRPr="005F2253" w:rsidRDefault="00495B3C" w:rsidP="000D6274">
      <w:pPr>
        <w:widowControl w:val="0"/>
        <w:numPr>
          <w:ilvl w:val="0"/>
          <w:numId w:val="80"/>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SQL is Structured Query Language, which is a computer language for storing, manipulating and retrieving data stored in a relational database.</w:t>
      </w:r>
    </w:p>
    <w:p w14:paraId="64C4E0E9" w14:textId="77777777" w:rsidR="008B3374" w:rsidRPr="005F2253" w:rsidRDefault="008B3374" w:rsidP="000D6274">
      <w:pPr>
        <w:widowControl w:val="0"/>
        <w:autoSpaceDE w:val="0"/>
        <w:autoSpaceDN w:val="0"/>
        <w:adjustRightInd w:val="0"/>
        <w:spacing w:after="0" w:line="360" w:lineRule="auto"/>
        <w:ind w:firstLine="720"/>
        <w:jc w:val="both"/>
        <w:rPr>
          <w:rFonts w:ascii="Times New Roman" w:hAnsi="Times New Roman"/>
          <w:sz w:val="24"/>
          <w:szCs w:val="24"/>
          <w:lang w:val="en-US"/>
        </w:rPr>
      </w:pPr>
    </w:p>
    <w:p w14:paraId="6FF5473F" w14:textId="77777777" w:rsidR="00495B3C" w:rsidRPr="005F2253" w:rsidRDefault="00495B3C" w:rsidP="000D6274">
      <w:pPr>
        <w:widowControl w:val="0"/>
        <w:numPr>
          <w:ilvl w:val="0"/>
          <w:numId w:val="80"/>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lastRenderedPageBreak/>
        <w:t>SQL is the standard language for Relational Database System. All the Relational Database Management Systems (RDMS) like MySQL, MS Access, Oracle, Sybase, Informix, Postgres and SQL Server use SQL as their standard database language.</w:t>
      </w:r>
    </w:p>
    <w:p w14:paraId="2FBB3EB6" w14:textId="77777777" w:rsidR="00495B3C" w:rsidRPr="005F2253" w:rsidRDefault="00495B3C" w:rsidP="000D6274">
      <w:pPr>
        <w:widowControl w:val="0"/>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Also, they are using different dialects, such as −</w:t>
      </w:r>
    </w:p>
    <w:p w14:paraId="3D61ABA7" w14:textId="77777777" w:rsidR="00495B3C" w:rsidRPr="005F2253" w:rsidRDefault="00495B3C" w:rsidP="000D6274">
      <w:pPr>
        <w:widowControl w:val="0"/>
        <w:numPr>
          <w:ilvl w:val="0"/>
          <w:numId w:val="46"/>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MS SQL Server using T-SQL,</w:t>
      </w:r>
    </w:p>
    <w:p w14:paraId="6702EFD8" w14:textId="77777777" w:rsidR="00495B3C" w:rsidRPr="005F2253" w:rsidRDefault="00495B3C" w:rsidP="000D6274">
      <w:pPr>
        <w:widowControl w:val="0"/>
        <w:numPr>
          <w:ilvl w:val="0"/>
          <w:numId w:val="46"/>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Oracle using PL/SQL,</w:t>
      </w:r>
    </w:p>
    <w:p w14:paraId="76B82AED" w14:textId="77777777" w:rsidR="00495B3C" w:rsidRPr="005F2253" w:rsidRDefault="00495B3C" w:rsidP="000D6274">
      <w:pPr>
        <w:widowControl w:val="0"/>
        <w:numPr>
          <w:ilvl w:val="0"/>
          <w:numId w:val="46"/>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MS Access version of SQL is called JET SQL (native format) etc.</w:t>
      </w:r>
    </w:p>
    <w:p w14:paraId="1253B0CC" w14:textId="77777777" w:rsidR="00495B3C" w:rsidRPr="005F2253" w:rsidRDefault="00970A17" w:rsidP="000D6274">
      <w:pPr>
        <w:widowControl w:val="0"/>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Use Of SQL</w:t>
      </w:r>
    </w:p>
    <w:p w14:paraId="2FB24EC3" w14:textId="77777777" w:rsidR="00495B3C" w:rsidRPr="005F2253" w:rsidRDefault="00495B3C" w:rsidP="000D6274">
      <w:pPr>
        <w:widowControl w:val="0"/>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SQL is widely popular because it offers the following advantages −</w:t>
      </w:r>
    </w:p>
    <w:p w14:paraId="668461B5" w14:textId="77777777" w:rsidR="00495B3C" w:rsidRPr="005F2253" w:rsidRDefault="00495B3C" w:rsidP="000D6274">
      <w:pPr>
        <w:widowControl w:val="0"/>
        <w:numPr>
          <w:ilvl w:val="0"/>
          <w:numId w:val="47"/>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Allows users to access data in the relational database management systems.</w:t>
      </w:r>
    </w:p>
    <w:p w14:paraId="7FA558E8" w14:textId="77777777" w:rsidR="00495B3C" w:rsidRPr="005F2253" w:rsidRDefault="00495B3C" w:rsidP="000D6274">
      <w:pPr>
        <w:widowControl w:val="0"/>
        <w:numPr>
          <w:ilvl w:val="0"/>
          <w:numId w:val="47"/>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Allows users to describe the data.</w:t>
      </w:r>
    </w:p>
    <w:p w14:paraId="0550BBAA" w14:textId="77777777" w:rsidR="00495B3C" w:rsidRPr="005F2253" w:rsidRDefault="00495B3C" w:rsidP="000D6274">
      <w:pPr>
        <w:widowControl w:val="0"/>
        <w:numPr>
          <w:ilvl w:val="0"/>
          <w:numId w:val="47"/>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Allows users to define the data in a database and manipulate that data.</w:t>
      </w:r>
    </w:p>
    <w:p w14:paraId="053C1425" w14:textId="77777777" w:rsidR="00495B3C" w:rsidRPr="005F2253" w:rsidRDefault="00495B3C" w:rsidP="000D6274">
      <w:pPr>
        <w:widowControl w:val="0"/>
        <w:numPr>
          <w:ilvl w:val="0"/>
          <w:numId w:val="47"/>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Allows to embed within other languages using SQL modules, libraries &amp; pre-compilers.</w:t>
      </w:r>
    </w:p>
    <w:p w14:paraId="6CDD896F" w14:textId="77777777" w:rsidR="00495B3C" w:rsidRPr="005F2253" w:rsidRDefault="00495B3C" w:rsidP="000D6274">
      <w:pPr>
        <w:widowControl w:val="0"/>
        <w:numPr>
          <w:ilvl w:val="0"/>
          <w:numId w:val="47"/>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Allows users to create and drop databases and tables.</w:t>
      </w:r>
    </w:p>
    <w:p w14:paraId="09EE57CC" w14:textId="77777777" w:rsidR="00495B3C" w:rsidRPr="005F2253" w:rsidRDefault="00495B3C" w:rsidP="000D6274">
      <w:pPr>
        <w:widowControl w:val="0"/>
        <w:numPr>
          <w:ilvl w:val="0"/>
          <w:numId w:val="47"/>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Allows users to create view, stored procedure, functions in a database.</w:t>
      </w:r>
    </w:p>
    <w:p w14:paraId="17AAD2F3" w14:textId="77777777" w:rsidR="00495B3C" w:rsidRPr="005F2253" w:rsidRDefault="00495B3C" w:rsidP="000D6274">
      <w:pPr>
        <w:widowControl w:val="0"/>
        <w:numPr>
          <w:ilvl w:val="0"/>
          <w:numId w:val="47"/>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Allows users to set permissions on tables, procedures and views.</w:t>
      </w:r>
    </w:p>
    <w:p w14:paraId="0F6B83B4" w14:textId="77777777" w:rsidR="00495B3C" w:rsidRPr="005F2253" w:rsidRDefault="00495B3C" w:rsidP="000D6274">
      <w:pPr>
        <w:widowControl w:val="0"/>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A Brief History of SQL</w:t>
      </w:r>
    </w:p>
    <w:p w14:paraId="2AA8588C" w14:textId="77777777" w:rsidR="00495B3C" w:rsidRPr="005F2253" w:rsidRDefault="00495B3C" w:rsidP="000D6274">
      <w:pPr>
        <w:widowControl w:val="0"/>
        <w:numPr>
          <w:ilvl w:val="0"/>
          <w:numId w:val="4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bCs/>
          <w:sz w:val="24"/>
          <w:szCs w:val="24"/>
          <w:lang w:val="en-US"/>
        </w:rPr>
        <w:t>1970</w:t>
      </w:r>
      <w:r w:rsidRPr="005F2253">
        <w:rPr>
          <w:rFonts w:ascii="Times New Roman" w:hAnsi="Times New Roman"/>
          <w:sz w:val="24"/>
          <w:szCs w:val="24"/>
          <w:lang w:val="en-US"/>
        </w:rPr>
        <w:t> − Dr. Edgar F. "Ted" Codd of IBM is known as the father of relational databases. He described a relational model for databases.</w:t>
      </w:r>
    </w:p>
    <w:p w14:paraId="1759C9A1" w14:textId="77777777" w:rsidR="00495B3C" w:rsidRPr="005F2253" w:rsidRDefault="00495B3C" w:rsidP="000D6274">
      <w:pPr>
        <w:widowControl w:val="0"/>
        <w:numPr>
          <w:ilvl w:val="0"/>
          <w:numId w:val="4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bCs/>
          <w:sz w:val="24"/>
          <w:szCs w:val="24"/>
          <w:lang w:val="en-US"/>
        </w:rPr>
        <w:t>1974</w:t>
      </w:r>
      <w:r w:rsidRPr="005F2253">
        <w:rPr>
          <w:rFonts w:ascii="Times New Roman" w:hAnsi="Times New Roman"/>
          <w:sz w:val="24"/>
          <w:szCs w:val="24"/>
          <w:lang w:val="en-US"/>
        </w:rPr>
        <w:t> − Structured Query Language appeared.</w:t>
      </w:r>
    </w:p>
    <w:p w14:paraId="6A98E600" w14:textId="77777777" w:rsidR="00495B3C" w:rsidRPr="005F2253" w:rsidRDefault="00495B3C" w:rsidP="000D6274">
      <w:pPr>
        <w:widowControl w:val="0"/>
        <w:numPr>
          <w:ilvl w:val="0"/>
          <w:numId w:val="4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bCs/>
          <w:sz w:val="24"/>
          <w:szCs w:val="24"/>
          <w:lang w:val="en-US"/>
        </w:rPr>
        <w:t>1978</w:t>
      </w:r>
      <w:r w:rsidRPr="005F2253">
        <w:rPr>
          <w:rFonts w:ascii="Times New Roman" w:hAnsi="Times New Roman"/>
          <w:sz w:val="24"/>
          <w:szCs w:val="24"/>
          <w:lang w:val="en-US"/>
        </w:rPr>
        <w:t> − IBM worked to develop Codd's ideas and released a product named System/R.</w:t>
      </w:r>
    </w:p>
    <w:p w14:paraId="06BC76E7" w14:textId="77777777" w:rsidR="00495B3C" w:rsidRPr="005F2253" w:rsidRDefault="00495B3C" w:rsidP="000D6274">
      <w:pPr>
        <w:widowControl w:val="0"/>
        <w:numPr>
          <w:ilvl w:val="0"/>
          <w:numId w:val="4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bCs/>
          <w:sz w:val="24"/>
          <w:szCs w:val="24"/>
          <w:lang w:val="en-US"/>
        </w:rPr>
        <w:t>1986</w:t>
      </w:r>
      <w:r w:rsidRPr="005F2253">
        <w:rPr>
          <w:rFonts w:ascii="Times New Roman" w:hAnsi="Times New Roman"/>
          <w:sz w:val="24"/>
          <w:szCs w:val="24"/>
          <w:lang w:val="en-US"/>
        </w:rPr>
        <w:t> − IBM developed the first prototype of relational database and standardized by ANSI. The first relational database was released by Relational Software which later came to be known as Oracle.</w:t>
      </w:r>
    </w:p>
    <w:p w14:paraId="072A3AC9" w14:textId="77777777" w:rsidR="00495B3C" w:rsidRPr="005F2253" w:rsidRDefault="00495B3C" w:rsidP="000D6274">
      <w:pPr>
        <w:widowControl w:val="0"/>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such as Java, COBOL, or C/C++.</w:t>
      </w:r>
    </w:p>
    <w:p w14:paraId="7A1DF3B4" w14:textId="77777777" w:rsidR="00495B3C" w:rsidRPr="005F2253" w:rsidRDefault="00970A17"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 xml:space="preserve"> Types Of SQL Commands</w:t>
      </w:r>
    </w:p>
    <w:p w14:paraId="6A1B338E"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Data Definition </w:t>
      </w:r>
      <w:proofErr w:type="gramStart"/>
      <w:r w:rsidRPr="005F2253">
        <w:rPr>
          <w:rFonts w:ascii="Times New Roman" w:hAnsi="Times New Roman"/>
          <w:sz w:val="24"/>
          <w:szCs w:val="24"/>
        </w:rPr>
        <w:t>Language[</w:t>
      </w:r>
      <w:proofErr w:type="gramEnd"/>
      <w:r w:rsidRPr="005F2253">
        <w:rPr>
          <w:rFonts w:ascii="Times New Roman" w:hAnsi="Times New Roman"/>
          <w:sz w:val="24"/>
          <w:szCs w:val="24"/>
        </w:rPr>
        <w:t>DDL]</w:t>
      </w:r>
    </w:p>
    <w:p w14:paraId="3095AF78"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Data Manipulation Language [DML]</w:t>
      </w:r>
    </w:p>
    <w:p w14:paraId="7979631C"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Data Control Language [DCL]</w:t>
      </w:r>
    </w:p>
    <w:p w14:paraId="40DC252E"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Data Query Language [DQL]</w:t>
      </w:r>
    </w:p>
    <w:p w14:paraId="588B20DD"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Data Administration </w:t>
      </w:r>
      <w:proofErr w:type="gramStart"/>
      <w:r w:rsidRPr="005F2253">
        <w:rPr>
          <w:rFonts w:ascii="Times New Roman" w:hAnsi="Times New Roman"/>
          <w:sz w:val="24"/>
          <w:szCs w:val="24"/>
        </w:rPr>
        <w:t>Statement[</w:t>
      </w:r>
      <w:proofErr w:type="gramEnd"/>
      <w:r w:rsidRPr="005F2253">
        <w:rPr>
          <w:rFonts w:ascii="Times New Roman" w:hAnsi="Times New Roman"/>
          <w:sz w:val="24"/>
          <w:szCs w:val="24"/>
        </w:rPr>
        <w:t>DAS]</w:t>
      </w:r>
    </w:p>
    <w:p w14:paraId="6C789F3D"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rPr>
        <w:t xml:space="preserve">Transaction Control </w:t>
      </w:r>
      <w:proofErr w:type="gramStart"/>
      <w:r w:rsidRPr="005F2253">
        <w:rPr>
          <w:rFonts w:ascii="Times New Roman" w:hAnsi="Times New Roman"/>
          <w:sz w:val="24"/>
          <w:szCs w:val="24"/>
        </w:rPr>
        <w:t>Statement[</w:t>
      </w:r>
      <w:proofErr w:type="gramEnd"/>
      <w:r w:rsidRPr="005F2253">
        <w:rPr>
          <w:rFonts w:ascii="Times New Roman" w:hAnsi="Times New Roman"/>
          <w:sz w:val="24"/>
          <w:szCs w:val="24"/>
        </w:rPr>
        <w:t>TCS]</w:t>
      </w:r>
      <w:r w:rsidRPr="005F2253">
        <w:rPr>
          <w:rFonts w:ascii="Times New Roman" w:eastAsia="Times New Roman" w:hAnsi="Times New Roman"/>
          <w:color w:val="000000"/>
          <w:sz w:val="24"/>
          <w:szCs w:val="24"/>
          <w:lang w:val="en-US"/>
        </w:rPr>
        <w:t xml:space="preserve"> </w:t>
      </w:r>
    </w:p>
    <w:p w14:paraId="6A81E902" w14:textId="77777777" w:rsidR="00495B3C" w:rsidRPr="005F2253" w:rsidRDefault="00495B3C" w:rsidP="000D6274">
      <w:pPr>
        <w:pStyle w:val="ListParagraph"/>
        <w:widowControl w:val="0"/>
        <w:autoSpaceDE w:val="0"/>
        <w:autoSpaceDN w:val="0"/>
        <w:adjustRightInd w:val="0"/>
        <w:spacing w:after="0" w:line="360" w:lineRule="auto"/>
        <w:ind w:left="0"/>
        <w:jc w:val="both"/>
        <w:rPr>
          <w:rFonts w:ascii="Times New Roman" w:hAnsi="Times New Roman"/>
          <w:b/>
          <w:bCs/>
          <w:sz w:val="24"/>
          <w:szCs w:val="24"/>
          <w:lang w:val="en-US"/>
        </w:rPr>
      </w:pPr>
      <w:r w:rsidRPr="005F2253">
        <w:rPr>
          <w:rFonts w:ascii="Times New Roman" w:hAnsi="Times New Roman"/>
          <w:b/>
          <w:bCs/>
          <w:sz w:val="24"/>
          <w:szCs w:val="24"/>
          <w:lang w:val="en-US"/>
        </w:rPr>
        <w:lastRenderedPageBreak/>
        <w:t>The Data Definition Language (DDL). </w:t>
      </w:r>
    </w:p>
    <w:p w14:paraId="14D4E9B1" w14:textId="77777777" w:rsidR="00495B3C" w:rsidRPr="005F2253" w:rsidRDefault="00495B3C" w:rsidP="000D6274">
      <w:pPr>
        <w:pStyle w:val="ListParagraph"/>
        <w:widowControl w:val="0"/>
        <w:autoSpaceDE w:val="0"/>
        <w:autoSpaceDN w:val="0"/>
        <w:adjustRightInd w:val="0"/>
        <w:spacing w:after="0" w:line="360" w:lineRule="auto"/>
        <w:ind w:left="0" w:firstLine="720"/>
        <w:jc w:val="both"/>
        <w:rPr>
          <w:rFonts w:ascii="Times New Roman" w:hAnsi="Times New Roman"/>
          <w:sz w:val="24"/>
          <w:szCs w:val="24"/>
          <w:lang w:val="en-US"/>
        </w:rPr>
      </w:pPr>
      <w:r w:rsidRPr="005F2253">
        <w:rPr>
          <w:rFonts w:ascii="Times New Roman" w:hAnsi="Times New Roman"/>
          <w:sz w:val="24"/>
          <w:szCs w:val="24"/>
          <w:lang w:val="en-US"/>
        </w:rPr>
        <w:t>This component of the SQL language is used to create and modify tables and other objects in the database. For tables there are three main commands:</w:t>
      </w:r>
    </w:p>
    <w:p w14:paraId="4715D75C"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CREATE TABLE </w:t>
      </w:r>
      <w:proofErr w:type="spellStart"/>
      <w:r w:rsidRPr="005F2253">
        <w:rPr>
          <w:rFonts w:ascii="Times New Roman" w:hAnsi="Times New Roman"/>
          <w:sz w:val="24"/>
          <w:szCs w:val="24"/>
          <w:lang w:val="en-US"/>
        </w:rPr>
        <w:t>tablename</w:t>
      </w:r>
      <w:proofErr w:type="spellEnd"/>
      <w:r w:rsidRPr="005F2253">
        <w:rPr>
          <w:rFonts w:ascii="Times New Roman" w:hAnsi="Times New Roman"/>
          <w:sz w:val="24"/>
          <w:szCs w:val="24"/>
          <w:lang w:val="en-US"/>
        </w:rPr>
        <w:t xml:space="preserve"> to create a table in the database</w:t>
      </w:r>
    </w:p>
    <w:p w14:paraId="2BF3B6C5"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DROP TABLE </w:t>
      </w:r>
      <w:proofErr w:type="spellStart"/>
      <w:r w:rsidRPr="005F2253">
        <w:rPr>
          <w:rFonts w:ascii="Times New Roman" w:hAnsi="Times New Roman"/>
          <w:sz w:val="24"/>
          <w:szCs w:val="24"/>
          <w:lang w:val="en-US"/>
        </w:rPr>
        <w:t>tablename</w:t>
      </w:r>
      <w:proofErr w:type="spellEnd"/>
      <w:r w:rsidRPr="005F2253">
        <w:rPr>
          <w:rFonts w:ascii="Times New Roman" w:hAnsi="Times New Roman"/>
          <w:sz w:val="24"/>
          <w:szCs w:val="24"/>
          <w:lang w:val="en-US"/>
        </w:rPr>
        <w:t xml:space="preserve"> to remove a table from the database</w:t>
      </w:r>
    </w:p>
    <w:p w14:paraId="3FB76EF2"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ALTER TABLE </w:t>
      </w:r>
      <w:proofErr w:type="spellStart"/>
      <w:r w:rsidRPr="005F2253">
        <w:rPr>
          <w:rFonts w:ascii="Times New Roman" w:hAnsi="Times New Roman"/>
          <w:sz w:val="24"/>
          <w:szCs w:val="24"/>
          <w:lang w:val="en-US"/>
        </w:rPr>
        <w:t>tablename</w:t>
      </w:r>
      <w:proofErr w:type="spellEnd"/>
      <w:r w:rsidRPr="005F2253">
        <w:rPr>
          <w:rFonts w:ascii="Times New Roman" w:hAnsi="Times New Roman"/>
          <w:sz w:val="24"/>
          <w:szCs w:val="24"/>
          <w:lang w:val="en-US"/>
        </w:rPr>
        <w:t xml:space="preserve"> to add or remove columns from a table in the database</w:t>
      </w:r>
    </w:p>
    <w:p w14:paraId="7B280969" w14:textId="77777777" w:rsidR="00495B3C" w:rsidRPr="005F2253" w:rsidRDefault="00495B3C" w:rsidP="000D6274">
      <w:pPr>
        <w:pStyle w:val="ListParagraph"/>
        <w:widowControl w:val="0"/>
        <w:autoSpaceDE w:val="0"/>
        <w:autoSpaceDN w:val="0"/>
        <w:adjustRightInd w:val="0"/>
        <w:spacing w:after="0" w:line="360" w:lineRule="auto"/>
        <w:ind w:left="0"/>
        <w:jc w:val="both"/>
        <w:rPr>
          <w:rFonts w:ascii="Times New Roman" w:hAnsi="Times New Roman"/>
          <w:b/>
          <w:bCs/>
          <w:sz w:val="24"/>
          <w:szCs w:val="24"/>
          <w:lang w:val="en-US"/>
        </w:rPr>
      </w:pPr>
      <w:r w:rsidRPr="005F2253">
        <w:rPr>
          <w:rFonts w:ascii="Times New Roman" w:hAnsi="Times New Roman"/>
          <w:b/>
          <w:bCs/>
          <w:sz w:val="24"/>
          <w:szCs w:val="24"/>
          <w:lang w:val="en-US"/>
        </w:rPr>
        <w:t>The Data Manipulation Language (DML) </w:t>
      </w:r>
    </w:p>
    <w:p w14:paraId="49FDF6A2" w14:textId="77777777" w:rsidR="00495B3C" w:rsidRPr="005F2253" w:rsidRDefault="00495B3C" w:rsidP="000D6274">
      <w:pPr>
        <w:pStyle w:val="ListParagraph"/>
        <w:widowControl w:val="0"/>
        <w:autoSpaceDE w:val="0"/>
        <w:autoSpaceDN w:val="0"/>
        <w:adjustRightInd w:val="0"/>
        <w:spacing w:after="0" w:line="360" w:lineRule="auto"/>
        <w:ind w:left="0" w:firstLine="720"/>
        <w:jc w:val="both"/>
        <w:rPr>
          <w:rFonts w:ascii="Times New Roman" w:hAnsi="Times New Roman"/>
          <w:sz w:val="24"/>
          <w:szCs w:val="24"/>
          <w:lang w:val="en-US"/>
        </w:rPr>
      </w:pPr>
      <w:r w:rsidRPr="005F2253">
        <w:rPr>
          <w:rFonts w:ascii="Times New Roman" w:hAnsi="Times New Roman"/>
          <w:bCs/>
          <w:sz w:val="24"/>
          <w:szCs w:val="24"/>
          <w:lang w:val="en-US"/>
        </w:rPr>
        <w:t>DML</w:t>
      </w:r>
      <w:r w:rsidRPr="005F2253">
        <w:rPr>
          <w:rFonts w:ascii="Times New Roman" w:hAnsi="Times New Roman"/>
          <w:b/>
          <w:bCs/>
          <w:sz w:val="24"/>
          <w:szCs w:val="24"/>
          <w:lang w:val="en-US"/>
        </w:rPr>
        <w:t xml:space="preserve"> </w:t>
      </w:r>
      <w:r w:rsidRPr="005F2253">
        <w:rPr>
          <w:rFonts w:ascii="Times New Roman" w:hAnsi="Times New Roman"/>
          <w:sz w:val="24"/>
          <w:szCs w:val="24"/>
          <w:lang w:val="en-US"/>
        </w:rPr>
        <w:t>component of the SQL language is used to manipulate data within a table. There are four main commands:</w:t>
      </w:r>
    </w:p>
    <w:p w14:paraId="2EEB7780"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sz w:val="24"/>
          <w:szCs w:val="24"/>
          <w:lang w:val="en-US"/>
        </w:rPr>
        <w:t>SELECT</w:t>
      </w:r>
      <w:r w:rsidRPr="005F2253">
        <w:rPr>
          <w:rFonts w:ascii="Times New Roman" w:hAnsi="Times New Roman"/>
          <w:sz w:val="24"/>
          <w:szCs w:val="24"/>
          <w:lang w:val="en-US"/>
        </w:rPr>
        <w:t xml:space="preserve"> to select rows of data from a table</w:t>
      </w:r>
    </w:p>
    <w:p w14:paraId="1A542A64"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sz w:val="24"/>
          <w:szCs w:val="24"/>
          <w:lang w:val="en-US"/>
        </w:rPr>
        <w:t>INSERT</w:t>
      </w:r>
      <w:r w:rsidRPr="005F2253">
        <w:rPr>
          <w:rFonts w:ascii="Times New Roman" w:hAnsi="Times New Roman"/>
          <w:sz w:val="24"/>
          <w:szCs w:val="24"/>
          <w:lang w:val="en-US"/>
        </w:rPr>
        <w:t xml:space="preserve"> to insert rows of data into a table</w:t>
      </w:r>
    </w:p>
    <w:p w14:paraId="29EAFD58"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sz w:val="24"/>
          <w:szCs w:val="24"/>
          <w:lang w:val="en-US"/>
        </w:rPr>
        <w:t>UPDATE</w:t>
      </w:r>
      <w:r w:rsidRPr="005F2253">
        <w:rPr>
          <w:rFonts w:ascii="Times New Roman" w:hAnsi="Times New Roman"/>
          <w:sz w:val="24"/>
          <w:szCs w:val="24"/>
          <w:lang w:val="en-US"/>
        </w:rPr>
        <w:t xml:space="preserve"> to change rows of data in a table</w:t>
      </w:r>
    </w:p>
    <w:p w14:paraId="3705E998"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sz w:val="24"/>
          <w:szCs w:val="24"/>
          <w:lang w:val="en-US"/>
        </w:rPr>
        <w:t>DELETE</w:t>
      </w:r>
      <w:r w:rsidRPr="005F2253">
        <w:rPr>
          <w:rFonts w:ascii="Times New Roman" w:hAnsi="Times New Roman"/>
          <w:sz w:val="24"/>
          <w:szCs w:val="24"/>
          <w:lang w:val="en-US"/>
        </w:rPr>
        <w:t xml:space="preserve"> to remove rows of data from a table</w:t>
      </w:r>
    </w:p>
    <w:p w14:paraId="78DF30C6" w14:textId="77777777" w:rsidR="00495B3C" w:rsidRPr="005F2253" w:rsidRDefault="00495B3C" w:rsidP="000D6274">
      <w:pPr>
        <w:pStyle w:val="ListParagraph"/>
        <w:widowControl w:val="0"/>
        <w:autoSpaceDE w:val="0"/>
        <w:autoSpaceDN w:val="0"/>
        <w:adjustRightInd w:val="0"/>
        <w:spacing w:after="0" w:line="360" w:lineRule="auto"/>
        <w:ind w:left="0"/>
        <w:jc w:val="both"/>
        <w:rPr>
          <w:rFonts w:ascii="Times New Roman" w:hAnsi="Times New Roman"/>
          <w:b/>
          <w:bCs/>
          <w:sz w:val="24"/>
          <w:szCs w:val="24"/>
          <w:lang w:val="en-US"/>
        </w:rPr>
      </w:pPr>
      <w:r w:rsidRPr="005F2253">
        <w:rPr>
          <w:rFonts w:ascii="Times New Roman" w:hAnsi="Times New Roman"/>
          <w:b/>
          <w:bCs/>
          <w:sz w:val="24"/>
          <w:szCs w:val="24"/>
          <w:lang w:val="en-US"/>
        </w:rPr>
        <w:t>The Data Control Language (DCL)</w:t>
      </w:r>
    </w:p>
    <w:p w14:paraId="255F23DA" w14:textId="77777777" w:rsidR="00495B3C" w:rsidRPr="005F2253" w:rsidRDefault="00495B3C" w:rsidP="000D6274">
      <w:pPr>
        <w:pStyle w:val="ListParagraph"/>
        <w:widowControl w:val="0"/>
        <w:autoSpaceDE w:val="0"/>
        <w:autoSpaceDN w:val="0"/>
        <w:adjustRightInd w:val="0"/>
        <w:spacing w:after="0" w:line="360" w:lineRule="auto"/>
        <w:ind w:left="0" w:firstLine="720"/>
        <w:jc w:val="both"/>
        <w:rPr>
          <w:rFonts w:ascii="Times New Roman" w:hAnsi="Times New Roman"/>
          <w:sz w:val="24"/>
          <w:szCs w:val="24"/>
          <w:lang w:val="en-US"/>
        </w:rPr>
      </w:pPr>
      <w:r w:rsidRPr="005F2253">
        <w:rPr>
          <w:rFonts w:ascii="Times New Roman" w:hAnsi="Times New Roman"/>
          <w:b/>
          <w:bCs/>
          <w:sz w:val="24"/>
          <w:szCs w:val="24"/>
          <w:lang w:val="en-US"/>
        </w:rPr>
        <w:t> </w:t>
      </w:r>
      <w:r w:rsidRPr="005F2253">
        <w:rPr>
          <w:rFonts w:ascii="Times New Roman" w:hAnsi="Times New Roman"/>
          <w:sz w:val="24"/>
          <w:szCs w:val="24"/>
          <w:lang w:val="en-US"/>
        </w:rPr>
        <w:t>This component of the SQL language is used to create privileges to allow users access to, and manipulation of, the database. There are two main commands:</w:t>
      </w:r>
    </w:p>
    <w:p w14:paraId="4DEF28DA"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sz w:val="24"/>
          <w:szCs w:val="24"/>
          <w:lang w:val="en-US"/>
        </w:rPr>
        <w:t>GRANT</w:t>
      </w:r>
      <w:r w:rsidRPr="005F2253">
        <w:rPr>
          <w:rFonts w:ascii="Times New Roman" w:hAnsi="Times New Roman"/>
          <w:sz w:val="24"/>
          <w:szCs w:val="24"/>
          <w:lang w:val="en-US"/>
        </w:rPr>
        <w:t xml:space="preserve"> to grant a privilege to a user</w:t>
      </w:r>
    </w:p>
    <w:p w14:paraId="6AFF180C" w14:textId="77777777" w:rsidR="00495B3C" w:rsidRPr="005F2253" w:rsidRDefault="00495B3C" w:rsidP="000D6274">
      <w:pPr>
        <w:pStyle w:val="ListParagraph"/>
        <w:widowControl w:val="0"/>
        <w:numPr>
          <w:ilvl w:val="0"/>
          <w:numId w:val="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sz w:val="24"/>
          <w:szCs w:val="24"/>
          <w:lang w:val="en-US"/>
        </w:rPr>
        <w:t>REVOKE</w:t>
      </w:r>
      <w:r w:rsidRPr="005F2253">
        <w:rPr>
          <w:rFonts w:ascii="Times New Roman" w:hAnsi="Times New Roman"/>
          <w:sz w:val="24"/>
          <w:szCs w:val="24"/>
          <w:lang w:val="en-US"/>
        </w:rPr>
        <w:t xml:space="preserve"> to revoke (remove) a privilege from a user</w:t>
      </w:r>
    </w:p>
    <w:p w14:paraId="574A70EE" w14:textId="77777777" w:rsidR="00495B3C" w:rsidRPr="005F2253" w:rsidRDefault="00495B3C" w:rsidP="000D6274">
      <w:pPr>
        <w:pStyle w:val="ListParagraph"/>
        <w:widowControl w:val="0"/>
        <w:autoSpaceDE w:val="0"/>
        <w:autoSpaceDN w:val="0"/>
        <w:adjustRightInd w:val="0"/>
        <w:spacing w:after="0" w:line="360" w:lineRule="auto"/>
        <w:ind w:left="0"/>
        <w:jc w:val="both"/>
        <w:rPr>
          <w:rFonts w:ascii="Times New Roman" w:hAnsi="Times New Roman"/>
          <w:b/>
          <w:sz w:val="24"/>
          <w:szCs w:val="24"/>
        </w:rPr>
      </w:pPr>
      <w:r w:rsidRPr="005F2253">
        <w:rPr>
          <w:rFonts w:ascii="Times New Roman" w:hAnsi="Times New Roman"/>
          <w:b/>
          <w:sz w:val="24"/>
          <w:szCs w:val="24"/>
        </w:rPr>
        <w:t>Transaction Control Language (TCL)</w:t>
      </w:r>
    </w:p>
    <w:p w14:paraId="5DDB3BF1" w14:textId="77777777" w:rsidR="00495B3C" w:rsidRPr="005F2253" w:rsidRDefault="00495B3C" w:rsidP="000D6274">
      <w:pPr>
        <w:pStyle w:val="ListParagraph"/>
        <w:widowControl w:val="0"/>
        <w:autoSpaceDE w:val="0"/>
        <w:autoSpaceDN w:val="0"/>
        <w:adjustRightInd w:val="0"/>
        <w:spacing w:after="0" w:line="360" w:lineRule="auto"/>
        <w:ind w:left="0" w:firstLine="720"/>
        <w:jc w:val="both"/>
        <w:rPr>
          <w:rFonts w:ascii="Times New Roman" w:hAnsi="Times New Roman"/>
          <w:sz w:val="24"/>
          <w:szCs w:val="24"/>
        </w:rPr>
      </w:pPr>
      <w:r w:rsidRPr="005F2253">
        <w:rPr>
          <w:rFonts w:ascii="Times New Roman" w:hAnsi="Times New Roman"/>
          <w:sz w:val="24"/>
          <w:szCs w:val="24"/>
        </w:rPr>
        <w:t xml:space="preserve">The commands of SQL that are used to control the transactions made against the database are collectively called as TCL and examples include Commit, Rollback and </w:t>
      </w:r>
      <w:proofErr w:type="spellStart"/>
      <w:r w:rsidRPr="005F2253">
        <w:rPr>
          <w:rFonts w:ascii="Times New Roman" w:hAnsi="Times New Roman"/>
          <w:sz w:val="24"/>
          <w:szCs w:val="24"/>
        </w:rPr>
        <w:t>Savepoint</w:t>
      </w:r>
      <w:proofErr w:type="spellEnd"/>
      <w:r w:rsidRPr="005F2253">
        <w:rPr>
          <w:rFonts w:ascii="Times New Roman" w:hAnsi="Times New Roman"/>
          <w:sz w:val="24"/>
          <w:szCs w:val="24"/>
        </w:rPr>
        <w:t>.</w:t>
      </w:r>
    </w:p>
    <w:p w14:paraId="3E977274" w14:textId="77777777" w:rsidR="00495B3C" w:rsidRPr="005F2253" w:rsidRDefault="00495B3C" w:rsidP="000D6274">
      <w:pPr>
        <w:pStyle w:val="ListParagraph"/>
        <w:widowControl w:val="0"/>
        <w:numPr>
          <w:ilvl w:val="0"/>
          <w:numId w:val="49"/>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sz w:val="24"/>
          <w:szCs w:val="24"/>
        </w:rPr>
        <w:t>Commit</w:t>
      </w:r>
      <w:r w:rsidRPr="005F2253">
        <w:rPr>
          <w:rFonts w:ascii="Times New Roman" w:hAnsi="Times New Roman"/>
          <w:sz w:val="24"/>
          <w:szCs w:val="24"/>
        </w:rPr>
        <w:t>: Commit is used for the permanent changes. When we use Commit in any query then the change made by that query will be permanent and visible. We can't Rollback after the Commit.</w:t>
      </w:r>
    </w:p>
    <w:p w14:paraId="530EA72D" w14:textId="77777777" w:rsidR="00495B3C" w:rsidRPr="005F2253" w:rsidRDefault="00495B3C" w:rsidP="000D6274">
      <w:pPr>
        <w:pStyle w:val="ListParagraph"/>
        <w:widowControl w:val="0"/>
        <w:numPr>
          <w:ilvl w:val="0"/>
          <w:numId w:val="49"/>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sz w:val="24"/>
          <w:szCs w:val="24"/>
        </w:rPr>
        <w:t>Rollback</w:t>
      </w:r>
      <w:r w:rsidRPr="005F2253">
        <w:rPr>
          <w:rFonts w:ascii="Times New Roman" w:hAnsi="Times New Roman"/>
          <w:sz w:val="24"/>
          <w:szCs w:val="24"/>
        </w:rPr>
        <w:t>: Rollback is used to undo the changes made by any command but only before a commit is done. We can't Rollback data which has been committed in the database with the help of the commit keyword.</w:t>
      </w:r>
    </w:p>
    <w:p w14:paraId="74305DC9" w14:textId="77777777" w:rsidR="00495B3C" w:rsidRPr="005F2253" w:rsidRDefault="00495B3C" w:rsidP="000D6274">
      <w:pPr>
        <w:pStyle w:val="ListParagraph"/>
        <w:widowControl w:val="0"/>
        <w:numPr>
          <w:ilvl w:val="0"/>
          <w:numId w:val="49"/>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b/>
          <w:sz w:val="24"/>
          <w:szCs w:val="24"/>
        </w:rPr>
        <w:t>Save</w:t>
      </w:r>
      <w:r w:rsidRPr="005F2253">
        <w:rPr>
          <w:rFonts w:ascii="Times New Roman" w:hAnsi="Times New Roman"/>
          <w:sz w:val="24"/>
          <w:szCs w:val="24"/>
        </w:rPr>
        <w:t xml:space="preserve"> </w:t>
      </w:r>
      <w:r w:rsidRPr="005F2253">
        <w:rPr>
          <w:rFonts w:ascii="Times New Roman" w:hAnsi="Times New Roman"/>
          <w:b/>
          <w:sz w:val="24"/>
          <w:szCs w:val="24"/>
        </w:rPr>
        <w:t>point</w:t>
      </w:r>
      <w:r w:rsidRPr="005F2253">
        <w:rPr>
          <w:rFonts w:ascii="Times New Roman" w:hAnsi="Times New Roman"/>
          <w:sz w:val="24"/>
          <w:szCs w:val="24"/>
        </w:rPr>
        <w:t>: creates points within groups of transactions in which to ROLLBACK.</w:t>
      </w:r>
    </w:p>
    <w:p w14:paraId="7E8ACC32" w14:textId="77777777" w:rsidR="00495B3C" w:rsidRPr="005F2253" w:rsidRDefault="00495B3C" w:rsidP="000D6274">
      <w:pPr>
        <w:widowControl w:val="0"/>
        <w:autoSpaceDE w:val="0"/>
        <w:autoSpaceDN w:val="0"/>
        <w:adjustRightInd w:val="0"/>
        <w:spacing w:after="0" w:line="360" w:lineRule="auto"/>
        <w:jc w:val="both"/>
        <w:rPr>
          <w:rFonts w:ascii="Times New Roman" w:hAnsi="Times New Roman"/>
          <w:b/>
          <w:bCs/>
          <w:sz w:val="24"/>
          <w:szCs w:val="24"/>
        </w:rPr>
      </w:pPr>
      <w:r w:rsidRPr="005F2253">
        <w:rPr>
          <w:rFonts w:ascii="Times New Roman" w:hAnsi="Times New Roman"/>
          <w:b/>
          <w:bCs/>
          <w:sz w:val="24"/>
          <w:szCs w:val="24"/>
        </w:rPr>
        <w:t>DQL (Data Query Language)</w:t>
      </w:r>
    </w:p>
    <w:p w14:paraId="2DC894D3" w14:textId="77777777" w:rsidR="00A016B8" w:rsidRPr="005F2253" w:rsidRDefault="00495B3C" w:rsidP="000D6274">
      <w:pPr>
        <w:widowControl w:val="0"/>
        <w:autoSpaceDE w:val="0"/>
        <w:autoSpaceDN w:val="0"/>
        <w:adjustRightInd w:val="0"/>
        <w:spacing w:after="0" w:line="360" w:lineRule="auto"/>
        <w:jc w:val="both"/>
        <w:rPr>
          <w:rFonts w:ascii="Times New Roman" w:hAnsi="Times New Roman"/>
          <w:b/>
          <w:bCs/>
          <w:sz w:val="24"/>
          <w:szCs w:val="24"/>
        </w:rPr>
      </w:pPr>
      <w:r w:rsidRPr="005F2253">
        <w:rPr>
          <w:rFonts w:ascii="Times New Roman" w:hAnsi="Times New Roman"/>
          <w:b/>
          <w:bCs/>
          <w:sz w:val="24"/>
          <w:szCs w:val="24"/>
        </w:rPr>
        <w:t xml:space="preserve">      </w:t>
      </w:r>
      <w:r w:rsidRPr="005F2253">
        <w:rPr>
          <w:rFonts w:ascii="Times New Roman" w:hAnsi="Times New Roman"/>
          <w:bCs/>
          <w:sz w:val="24"/>
          <w:szCs w:val="24"/>
        </w:rPr>
        <w:t xml:space="preserve">It is the component of SQL statement that allows getting data from the database. </w:t>
      </w:r>
      <w:r w:rsidRPr="005F2253">
        <w:rPr>
          <w:rFonts w:ascii="Times New Roman" w:hAnsi="Times New Roman"/>
          <w:b/>
          <w:bCs/>
          <w:sz w:val="24"/>
          <w:szCs w:val="24"/>
        </w:rPr>
        <w:t>Example: SELECT</w:t>
      </w:r>
    </w:p>
    <w:p w14:paraId="03022378" w14:textId="77777777" w:rsidR="00EB4493" w:rsidRPr="005F2253" w:rsidRDefault="00EB4493" w:rsidP="000D6274">
      <w:pPr>
        <w:widowControl w:val="0"/>
        <w:autoSpaceDE w:val="0"/>
        <w:autoSpaceDN w:val="0"/>
        <w:adjustRightInd w:val="0"/>
        <w:spacing w:after="0" w:line="360" w:lineRule="auto"/>
        <w:jc w:val="both"/>
        <w:rPr>
          <w:rFonts w:ascii="Times New Roman" w:hAnsi="Times New Roman"/>
          <w:b/>
          <w:bCs/>
          <w:sz w:val="24"/>
          <w:szCs w:val="24"/>
        </w:rPr>
      </w:pPr>
    </w:p>
    <w:p w14:paraId="04176AA5" w14:textId="77777777" w:rsidR="00495B3C" w:rsidRPr="005F2253" w:rsidRDefault="004D3182"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lastRenderedPageBreak/>
        <w:t>1.7.1</w:t>
      </w:r>
      <w:r w:rsidR="00A016B8" w:rsidRPr="005F2253">
        <w:rPr>
          <w:rFonts w:ascii="Times New Roman" w:hAnsi="Times New Roman"/>
          <w:b/>
          <w:sz w:val="24"/>
          <w:szCs w:val="24"/>
        </w:rPr>
        <w:t xml:space="preserve"> </w:t>
      </w:r>
      <w:r w:rsidR="00EB4493" w:rsidRPr="005F2253">
        <w:rPr>
          <w:rFonts w:ascii="Times New Roman" w:hAnsi="Times New Roman"/>
          <w:b/>
          <w:sz w:val="24"/>
          <w:szCs w:val="24"/>
        </w:rPr>
        <w:t xml:space="preserve">Data Definition Language </w:t>
      </w:r>
      <w:r w:rsidR="00495B3C" w:rsidRPr="005F2253">
        <w:rPr>
          <w:rFonts w:ascii="Times New Roman" w:hAnsi="Times New Roman"/>
          <w:b/>
          <w:sz w:val="24"/>
          <w:szCs w:val="24"/>
        </w:rPr>
        <w:t>[DDL]</w:t>
      </w:r>
    </w:p>
    <w:p w14:paraId="1162EA54" w14:textId="77777777" w:rsidR="00FA5EA5" w:rsidRPr="005F2253" w:rsidRDefault="00495B3C" w:rsidP="000D6274">
      <w:pPr>
        <w:pStyle w:val="Default"/>
        <w:spacing w:line="360" w:lineRule="auto"/>
        <w:jc w:val="both"/>
      </w:pPr>
      <w:r w:rsidRPr="005F2253">
        <w:t xml:space="preserve">The SQL data-definition language (DDL) </w:t>
      </w:r>
      <w:r w:rsidR="00FA5EA5" w:rsidRPr="005F2253">
        <w:t xml:space="preserve">is used to define relational database of a system.  The general syntax of a system is </w:t>
      </w:r>
    </w:p>
    <w:p w14:paraId="1AC44D55" w14:textId="77777777" w:rsidR="004D3182" w:rsidRPr="005F2253" w:rsidRDefault="00FA5EA5" w:rsidP="000D6274">
      <w:pPr>
        <w:pStyle w:val="Default"/>
        <w:spacing w:line="360" w:lineRule="auto"/>
        <w:jc w:val="both"/>
      </w:pPr>
      <w:r w:rsidRPr="005F2253">
        <w:tab/>
      </w:r>
      <w:proofErr w:type="gramStart"/>
      <w:r w:rsidRPr="005F2253">
        <w:t>VERB(</w:t>
      </w:r>
      <w:proofErr w:type="gramEnd"/>
      <w:r w:rsidRPr="005F2253">
        <w:t>parameter 1, parameter 2, …., parameter n);</w:t>
      </w:r>
    </w:p>
    <w:p w14:paraId="77D782A4" w14:textId="77777777" w:rsidR="00EB4493" w:rsidRPr="005F2253" w:rsidRDefault="00EB4493" w:rsidP="000D6274">
      <w:pPr>
        <w:pStyle w:val="Default"/>
        <w:spacing w:line="360" w:lineRule="auto"/>
        <w:jc w:val="both"/>
      </w:pPr>
    </w:p>
    <w:p w14:paraId="21BBBE16" w14:textId="77777777" w:rsidR="00495B3C" w:rsidRPr="005F2253" w:rsidRDefault="00495B3C" w:rsidP="000D6274">
      <w:pPr>
        <w:pStyle w:val="Default"/>
        <w:spacing w:line="360" w:lineRule="auto"/>
        <w:jc w:val="both"/>
      </w:pPr>
      <w:r w:rsidRPr="005F2253">
        <w:rPr>
          <w:b/>
          <w:bCs/>
        </w:rPr>
        <w:t xml:space="preserve">Create Database Construct: </w:t>
      </w:r>
    </w:p>
    <w:p w14:paraId="3A780E76" w14:textId="77777777" w:rsidR="00495B3C" w:rsidRPr="005F2253" w:rsidRDefault="00495B3C" w:rsidP="000D6274">
      <w:pPr>
        <w:pStyle w:val="Default"/>
        <w:spacing w:line="360" w:lineRule="auto"/>
        <w:ind w:left="720"/>
        <w:jc w:val="both"/>
        <w:rPr>
          <w:lang w:val="en-IN"/>
        </w:rPr>
      </w:pPr>
      <w:r w:rsidRPr="005F2253">
        <w:rPr>
          <w:lang w:val="en-IN"/>
        </w:rPr>
        <w:t>The SQL CREATE DATABASE statement is used to create a new SQL database.</w:t>
      </w:r>
    </w:p>
    <w:p w14:paraId="2ACF8EC0" w14:textId="77777777" w:rsidR="00495B3C" w:rsidRPr="005F2253" w:rsidRDefault="00495B3C" w:rsidP="000D6274">
      <w:pPr>
        <w:pStyle w:val="Default"/>
        <w:spacing w:line="360" w:lineRule="auto"/>
        <w:jc w:val="both"/>
        <w:rPr>
          <w:lang w:val="en-IN"/>
        </w:rPr>
      </w:pPr>
      <w:r w:rsidRPr="005F2253">
        <w:rPr>
          <w:lang w:val="en-IN"/>
        </w:rPr>
        <w:t xml:space="preserve">Syntax </w:t>
      </w:r>
    </w:p>
    <w:p w14:paraId="77A412F8" w14:textId="77777777" w:rsidR="00495B3C" w:rsidRPr="005F2253" w:rsidRDefault="00A016B8" w:rsidP="000D6274">
      <w:pPr>
        <w:pStyle w:val="Default"/>
        <w:spacing w:line="360" w:lineRule="auto"/>
        <w:ind w:firstLine="720"/>
        <w:jc w:val="both"/>
        <w:rPr>
          <w:lang w:val="en-IN"/>
        </w:rPr>
      </w:pPr>
      <w:r w:rsidRPr="005F2253">
        <w:rPr>
          <w:lang w:val="en-IN"/>
        </w:rPr>
        <w:t xml:space="preserve"> </w:t>
      </w:r>
      <w:r w:rsidR="00495B3C" w:rsidRPr="005F2253">
        <w:rPr>
          <w:lang w:val="en-IN"/>
        </w:rPr>
        <w:t>CREATE DATABASE statement is as follows:</w:t>
      </w:r>
    </w:p>
    <w:p w14:paraId="6C78AF46" w14:textId="77777777" w:rsidR="00495B3C" w:rsidRPr="005F2253" w:rsidRDefault="00495B3C" w:rsidP="000D6274">
      <w:pPr>
        <w:pStyle w:val="Default"/>
        <w:spacing w:line="360" w:lineRule="auto"/>
        <w:ind w:firstLine="720"/>
        <w:jc w:val="both"/>
        <w:rPr>
          <w:lang w:val="en-IN"/>
        </w:rPr>
      </w:pPr>
      <w:r w:rsidRPr="005F2253">
        <w:rPr>
          <w:lang w:val="en-IN"/>
        </w:rPr>
        <w:t xml:space="preserve"> CREATE DATABASE </w:t>
      </w:r>
      <w:proofErr w:type="spellStart"/>
      <w:r w:rsidRPr="005F2253">
        <w:rPr>
          <w:lang w:val="en-IN"/>
        </w:rPr>
        <w:t>DatabaseName</w:t>
      </w:r>
      <w:proofErr w:type="spellEnd"/>
      <w:r w:rsidRPr="005F2253">
        <w:rPr>
          <w:lang w:val="en-IN"/>
        </w:rPr>
        <w:t xml:space="preserve">; </w:t>
      </w:r>
    </w:p>
    <w:p w14:paraId="6CE901F2" w14:textId="77777777" w:rsidR="004D3182" w:rsidRPr="005F2253" w:rsidRDefault="00495B3C" w:rsidP="000D6274">
      <w:pPr>
        <w:pStyle w:val="Default"/>
        <w:spacing w:line="360" w:lineRule="auto"/>
        <w:jc w:val="both"/>
        <w:rPr>
          <w:lang w:val="en-IN"/>
        </w:rPr>
      </w:pPr>
      <w:r w:rsidRPr="005F2253">
        <w:rPr>
          <w:lang w:val="en-IN"/>
        </w:rPr>
        <w:t xml:space="preserve">Always the database name should be unique within the RDBMS. </w:t>
      </w:r>
    </w:p>
    <w:p w14:paraId="41FC81F2" w14:textId="77777777" w:rsidR="00495B3C" w:rsidRPr="005F2253" w:rsidRDefault="00495B3C" w:rsidP="000D6274">
      <w:pPr>
        <w:pStyle w:val="Default"/>
        <w:spacing w:line="360" w:lineRule="auto"/>
        <w:jc w:val="both"/>
      </w:pPr>
      <w:r w:rsidRPr="005F2253">
        <w:rPr>
          <w:b/>
          <w:bCs/>
        </w:rPr>
        <w:t xml:space="preserve">Create Table Construct: </w:t>
      </w:r>
    </w:p>
    <w:p w14:paraId="0F120373" w14:textId="77777777" w:rsidR="00495B3C" w:rsidRPr="005F2253" w:rsidRDefault="00495B3C" w:rsidP="000D6274">
      <w:pPr>
        <w:pStyle w:val="Default"/>
        <w:spacing w:line="360" w:lineRule="auto"/>
        <w:ind w:firstLine="720"/>
        <w:jc w:val="both"/>
        <w:rPr>
          <w:lang w:val="en-IN"/>
        </w:rPr>
      </w:pPr>
      <w:r w:rsidRPr="005F2253">
        <w:rPr>
          <w:lang w:val="en-IN"/>
        </w:rPr>
        <w:t xml:space="preserve">Creating a basic table involves naming the table and defining its columns and each column's data type. The SQL CREATE TABLE statement is used to create a new table. </w:t>
      </w:r>
    </w:p>
    <w:p w14:paraId="411B00C9" w14:textId="77777777" w:rsidR="00495B3C" w:rsidRPr="005F2253" w:rsidRDefault="00495B3C" w:rsidP="000D6274">
      <w:pPr>
        <w:pStyle w:val="Default"/>
        <w:spacing w:line="360" w:lineRule="auto"/>
        <w:jc w:val="both"/>
        <w:rPr>
          <w:b/>
          <w:lang w:val="en-IN"/>
        </w:rPr>
      </w:pPr>
      <w:r w:rsidRPr="005F2253">
        <w:rPr>
          <w:b/>
          <w:lang w:val="en-IN"/>
        </w:rPr>
        <w:t>Syntax</w:t>
      </w:r>
    </w:p>
    <w:p w14:paraId="43F9E6BA" w14:textId="77777777" w:rsidR="00495B3C" w:rsidRPr="005F2253" w:rsidRDefault="00495B3C" w:rsidP="000D6274">
      <w:pPr>
        <w:pStyle w:val="Default"/>
        <w:spacing w:line="360" w:lineRule="auto"/>
        <w:ind w:firstLine="720"/>
        <w:jc w:val="both"/>
        <w:rPr>
          <w:lang w:val="en-IN"/>
        </w:rPr>
      </w:pPr>
      <w:r w:rsidRPr="005F2253">
        <w:rPr>
          <w:lang w:val="en-IN"/>
        </w:rPr>
        <w:t xml:space="preserve"> The basic syntax of the CREATE TABLE statement is as follows: </w:t>
      </w:r>
    </w:p>
    <w:p w14:paraId="651540E3" w14:textId="77777777" w:rsidR="00495B3C" w:rsidRPr="005F2253" w:rsidRDefault="00495B3C" w:rsidP="000D6274">
      <w:pPr>
        <w:pStyle w:val="Default"/>
        <w:spacing w:line="360" w:lineRule="auto"/>
        <w:ind w:firstLine="720"/>
        <w:jc w:val="both"/>
        <w:rPr>
          <w:lang w:val="en-IN"/>
        </w:rPr>
      </w:pPr>
      <w:r w:rsidRPr="005F2253">
        <w:rPr>
          <w:lang w:val="en-IN"/>
        </w:rPr>
        <w:t xml:space="preserve">CREATE TABLE </w:t>
      </w:r>
      <w:proofErr w:type="spellStart"/>
      <w:r w:rsidRPr="005F2253">
        <w:rPr>
          <w:lang w:val="en-IN"/>
        </w:rPr>
        <w:t>table_name</w:t>
      </w:r>
      <w:proofErr w:type="spellEnd"/>
    </w:p>
    <w:p w14:paraId="7B674410" w14:textId="77777777" w:rsidR="00495B3C" w:rsidRPr="005F2253" w:rsidRDefault="00495B3C" w:rsidP="000D6274">
      <w:pPr>
        <w:pStyle w:val="Default"/>
        <w:spacing w:line="360" w:lineRule="auto"/>
        <w:ind w:firstLine="720"/>
        <w:jc w:val="both"/>
        <w:rPr>
          <w:lang w:val="en-IN"/>
        </w:rPr>
      </w:pPr>
      <w:proofErr w:type="gramStart"/>
      <w:r w:rsidRPr="005F2253">
        <w:rPr>
          <w:lang w:val="en-IN"/>
        </w:rPr>
        <w:t>( column</w:t>
      </w:r>
      <w:proofErr w:type="gramEnd"/>
      <w:r w:rsidRPr="005F2253">
        <w:rPr>
          <w:lang w:val="en-IN"/>
        </w:rPr>
        <w:t>1 datatype, column2 datatype,</w:t>
      </w:r>
    </w:p>
    <w:p w14:paraId="43AB26D4" w14:textId="77777777" w:rsidR="00495B3C" w:rsidRPr="005F2253" w:rsidRDefault="00495B3C" w:rsidP="000D6274">
      <w:pPr>
        <w:pStyle w:val="Default"/>
        <w:spacing w:line="360" w:lineRule="auto"/>
        <w:ind w:firstLine="720"/>
        <w:jc w:val="both"/>
        <w:rPr>
          <w:lang w:val="en-IN"/>
        </w:rPr>
      </w:pPr>
      <w:r w:rsidRPr="005F2253">
        <w:rPr>
          <w:lang w:val="en-IN"/>
        </w:rPr>
        <w:t xml:space="preserve"> column3 datatype, </w:t>
      </w:r>
      <w:proofErr w:type="gramStart"/>
      <w:r w:rsidRPr="005F2253">
        <w:rPr>
          <w:lang w:val="en-IN"/>
        </w:rPr>
        <w:t>.....</w:t>
      </w:r>
      <w:proofErr w:type="gramEnd"/>
      <w:r w:rsidRPr="005F2253">
        <w:rPr>
          <w:lang w:val="en-IN"/>
        </w:rPr>
        <w:t xml:space="preserve"> </w:t>
      </w:r>
      <w:proofErr w:type="spellStart"/>
      <w:r w:rsidRPr="005F2253">
        <w:rPr>
          <w:lang w:val="en-IN"/>
        </w:rPr>
        <w:t>columnN</w:t>
      </w:r>
      <w:proofErr w:type="spellEnd"/>
      <w:r w:rsidRPr="005F2253">
        <w:rPr>
          <w:lang w:val="en-IN"/>
        </w:rPr>
        <w:t xml:space="preserve"> datatype, </w:t>
      </w:r>
    </w:p>
    <w:p w14:paraId="17FD672A" w14:textId="77777777" w:rsidR="00495B3C" w:rsidRPr="005F2253" w:rsidRDefault="00495B3C" w:rsidP="000D6274">
      <w:pPr>
        <w:pStyle w:val="Default"/>
        <w:spacing w:line="360" w:lineRule="auto"/>
        <w:ind w:firstLine="720"/>
        <w:jc w:val="both"/>
        <w:rPr>
          <w:lang w:val="en-IN"/>
        </w:rPr>
      </w:pPr>
      <w:r w:rsidRPr="005F2253">
        <w:rPr>
          <w:lang w:val="en-IN"/>
        </w:rPr>
        <w:t xml:space="preserve">PRIMARY </w:t>
      </w:r>
      <w:proofErr w:type="gramStart"/>
      <w:r w:rsidRPr="005F2253">
        <w:rPr>
          <w:lang w:val="en-IN"/>
        </w:rPr>
        <w:t>KEY( one</w:t>
      </w:r>
      <w:proofErr w:type="gramEnd"/>
      <w:r w:rsidRPr="005F2253">
        <w:rPr>
          <w:lang w:val="en-IN"/>
        </w:rPr>
        <w:t xml:space="preserve"> or more columns ) ); </w:t>
      </w:r>
    </w:p>
    <w:p w14:paraId="6F6B690E" w14:textId="77777777" w:rsidR="00495B3C" w:rsidRPr="005F2253" w:rsidRDefault="00495B3C" w:rsidP="000D6274">
      <w:pPr>
        <w:pStyle w:val="Default"/>
        <w:spacing w:line="360" w:lineRule="auto"/>
        <w:jc w:val="both"/>
        <w:rPr>
          <w:lang w:val="en-IN"/>
        </w:rPr>
      </w:pPr>
    </w:p>
    <w:p w14:paraId="06AA4423" w14:textId="77777777" w:rsidR="00495B3C" w:rsidRPr="005F2253" w:rsidRDefault="00495B3C" w:rsidP="000D6274">
      <w:pPr>
        <w:pStyle w:val="Default"/>
        <w:spacing w:line="360" w:lineRule="auto"/>
        <w:ind w:firstLine="720"/>
        <w:jc w:val="both"/>
        <w:rPr>
          <w:lang w:val="en-IN"/>
        </w:rPr>
      </w:pPr>
      <w:r w:rsidRPr="005F2253">
        <w:rPr>
          <w:lang w:val="en-IN"/>
        </w:rPr>
        <w:t>CREATE TABLE is the keyword telling the database system what you want to do. In this case, you want to create a new table. The unique name or identifier for the table follows the CREATE TABLE statement.</w:t>
      </w:r>
    </w:p>
    <w:p w14:paraId="4D04A48B" w14:textId="77777777" w:rsidR="00495B3C" w:rsidRPr="005F2253" w:rsidRDefault="00495B3C" w:rsidP="000D6274">
      <w:pPr>
        <w:pStyle w:val="Default"/>
        <w:spacing w:line="360" w:lineRule="auto"/>
        <w:ind w:firstLine="720"/>
        <w:jc w:val="both"/>
        <w:rPr>
          <w:lang w:val="en-IN"/>
        </w:rPr>
      </w:pPr>
      <w:r w:rsidRPr="005F2253">
        <w:rPr>
          <w:lang w:val="en-IN"/>
        </w:rPr>
        <w:t xml:space="preserve"> Then in brackets comes the list defining each column in the table and what sort of data type it is. </w:t>
      </w:r>
    </w:p>
    <w:p w14:paraId="46293A51" w14:textId="77777777" w:rsidR="00495B3C" w:rsidRPr="005F2253" w:rsidRDefault="00495B3C" w:rsidP="000D6274">
      <w:pPr>
        <w:pStyle w:val="Default"/>
        <w:spacing w:line="360" w:lineRule="auto"/>
        <w:ind w:firstLine="720"/>
        <w:jc w:val="both"/>
        <w:rPr>
          <w:lang w:val="en-IN"/>
        </w:rPr>
      </w:pPr>
      <w:r w:rsidRPr="005F2253">
        <w:rPr>
          <w:lang w:val="en-IN"/>
        </w:rPr>
        <w:t xml:space="preserve">The syntax becomes clearer with the following example. A copy of an existing table can be created using a combination of the CREATE TABLE statement and the SELECT statement. You can check the complete details at Create Table Using another Table. </w:t>
      </w:r>
    </w:p>
    <w:p w14:paraId="36AF1CC1" w14:textId="77777777" w:rsidR="00495B3C" w:rsidRPr="005F2253" w:rsidRDefault="00495B3C" w:rsidP="000D6274">
      <w:pPr>
        <w:pStyle w:val="Default"/>
        <w:spacing w:line="360" w:lineRule="auto"/>
        <w:ind w:firstLine="720"/>
        <w:jc w:val="both"/>
        <w:rPr>
          <w:lang w:val="en-IN"/>
        </w:rPr>
      </w:pPr>
      <w:r w:rsidRPr="005F2253">
        <w:rPr>
          <w:lang w:val="en-IN"/>
        </w:rPr>
        <w:t>SQL&gt; CREATE TABLE CUSTOMERS</w:t>
      </w:r>
    </w:p>
    <w:p w14:paraId="76EEDE18" w14:textId="77777777" w:rsidR="00495B3C" w:rsidRPr="005F2253" w:rsidRDefault="00495B3C" w:rsidP="000D6274">
      <w:pPr>
        <w:pStyle w:val="Default"/>
        <w:spacing w:line="360" w:lineRule="auto"/>
        <w:ind w:left="720" w:firstLine="720"/>
        <w:jc w:val="both"/>
        <w:rPr>
          <w:lang w:val="en-IN"/>
        </w:rPr>
      </w:pPr>
      <w:proofErr w:type="gramStart"/>
      <w:r w:rsidRPr="005F2253">
        <w:rPr>
          <w:lang w:val="en-IN"/>
        </w:rPr>
        <w:t>( ID</w:t>
      </w:r>
      <w:proofErr w:type="gramEnd"/>
      <w:r w:rsidRPr="005F2253">
        <w:rPr>
          <w:lang w:val="en-IN"/>
        </w:rPr>
        <w:t xml:space="preserve"> INT NOT NULL, NAME VARCHAR (20) NOT NULL, </w:t>
      </w:r>
    </w:p>
    <w:p w14:paraId="44CB3195" w14:textId="77777777" w:rsidR="00495B3C" w:rsidRPr="005F2253" w:rsidRDefault="00495B3C" w:rsidP="000D6274">
      <w:pPr>
        <w:pStyle w:val="Default"/>
        <w:spacing w:line="360" w:lineRule="auto"/>
        <w:ind w:left="720" w:firstLine="720"/>
        <w:jc w:val="both"/>
        <w:rPr>
          <w:lang w:val="en-IN"/>
        </w:rPr>
      </w:pPr>
      <w:r w:rsidRPr="005F2253">
        <w:rPr>
          <w:lang w:val="en-IN"/>
        </w:rPr>
        <w:t>AGE INT NOT NULL, ADDRESS CHAR (25</w:t>
      </w:r>
      <w:proofErr w:type="gramStart"/>
      <w:r w:rsidRPr="005F2253">
        <w:rPr>
          <w:lang w:val="en-IN"/>
        </w:rPr>
        <w:t>) ,</w:t>
      </w:r>
      <w:proofErr w:type="gramEnd"/>
      <w:r w:rsidRPr="005F2253">
        <w:rPr>
          <w:lang w:val="en-IN"/>
        </w:rPr>
        <w:t xml:space="preserve"> </w:t>
      </w:r>
    </w:p>
    <w:p w14:paraId="423A0C80" w14:textId="77777777" w:rsidR="00495B3C" w:rsidRPr="005F2253" w:rsidRDefault="00495B3C" w:rsidP="000D6274">
      <w:pPr>
        <w:pStyle w:val="Default"/>
        <w:spacing w:line="360" w:lineRule="auto"/>
        <w:ind w:left="720" w:firstLine="720"/>
        <w:jc w:val="both"/>
        <w:rPr>
          <w:b/>
          <w:bCs/>
          <w:lang w:val="en-IN"/>
        </w:rPr>
      </w:pPr>
      <w:r w:rsidRPr="005F2253">
        <w:rPr>
          <w:lang w:val="en-IN"/>
        </w:rPr>
        <w:t>SALARY DECIMAL (18, 2), PRIMARY KEY (ID</w:t>
      </w:r>
      <w:proofErr w:type="gramStart"/>
      <w:r w:rsidRPr="005F2253">
        <w:rPr>
          <w:lang w:val="en-IN"/>
        </w:rPr>
        <w:t>) )</w:t>
      </w:r>
      <w:proofErr w:type="gramEnd"/>
      <w:r w:rsidRPr="005F2253">
        <w:rPr>
          <w:lang w:val="en-IN"/>
        </w:rPr>
        <w:t>;</w:t>
      </w:r>
      <w:r w:rsidRPr="005F2253">
        <w:rPr>
          <w:b/>
          <w:bCs/>
          <w:lang w:val="en-IN"/>
        </w:rPr>
        <w:t xml:space="preserve"> </w:t>
      </w:r>
    </w:p>
    <w:p w14:paraId="47FE6F81" w14:textId="77777777" w:rsidR="00495B3C" w:rsidRPr="005F2253" w:rsidRDefault="00495B3C" w:rsidP="000D6274">
      <w:pPr>
        <w:pStyle w:val="Default"/>
        <w:spacing w:line="360" w:lineRule="auto"/>
        <w:ind w:firstLine="720"/>
        <w:jc w:val="both"/>
        <w:rPr>
          <w:bCs/>
          <w:lang w:val="en-IN"/>
        </w:rPr>
      </w:pPr>
      <w:r w:rsidRPr="005F2253">
        <w:rPr>
          <w:bCs/>
          <w:lang w:val="en-IN"/>
        </w:rPr>
        <w:lastRenderedPageBreak/>
        <w:t xml:space="preserve">You can verify if your table has been created successfully by looking at the message displayed by the SQL server, otherwise you can use the DESC command as follows: </w:t>
      </w:r>
    </w:p>
    <w:p w14:paraId="07087C03" w14:textId="77777777" w:rsidR="00495B3C" w:rsidRPr="005F2253" w:rsidRDefault="00495B3C" w:rsidP="000D6274">
      <w:pPr>
        <w:pStyle w:val="Default"/>
        <w:spacing w:line="360" w:lineRule="auto"/>
        <w:ind w:firstLine="720"/>
        <w:jc w:val="both"/>
        <w:rPr>
          <w:bCs/>
          <w:lang w:val="en-IN"/>
        </w:rPr>
      </w:pPr>
      <w:r w:rsidRPr="005F2253">
        <w:rPr>
          <w:bCs/>
          <w:lang w:val="en-IN"/>
        </w:rPr>
        <w:t>SQL&gt; DESC CUSTOMERS;</w:t>
      </w:r>
    </w:p>
    <w:p w14:paraId="6B8A31E4" w14:textId="77777777" w:rsidR="004D3182" w:rsidRPr="005F2253" w:rsidRDefault="006A02D7" w:rsidP="000D6274">
      <w:pPr>
        <w:pStyle w:val="Default"/>
        <w:spacing w:line="360" w:lineRule="auto"/>
        <w:jc w:val="center"/>
        <w:rPr>
          <w:b/>
          <w:bCs/>
          <w:lang w:val="en-IN"/>
        </w:rPr>
      </w:pPr>
      <w:r w:rsidRPr="005F2253">
        <w:rPr>
          <w:noProof/>
        </w:rPr>
        <w:drawing>
          <wp:inline distT="0" distB="0" distL="0" distR="0" wp14:anchorId="0F43E945" wp14:editId="3B58AFC4">
            <wp:extent cx="4565015" cy="1748790"/>
            <wp:effectExtent l="0" t="0" r="0" b="0"/>
            <wp:docPr id="2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22">
                      <a:extLst>
                        <a:ext uri="{28A0092B-C50C-407E-A947-70E740481C1C}">
                          <a14:useLocalDpi xmlns:a14="http://schemas.microsoft.com/office/drawing/2010/main" val="0"/>
                        </a:ext>
                      </a:extLst>
                    </a:blip>
                    <a:srcRect l="25488" t="47058" r="39108" b="21811"/>
                    <a:stretch>
                      <a:fillRect/>
                    </a:stretch>
                  </pic:blipFill>
                  <pic:spPr bwMode="auto">
                    <a:xfrm>
                      <a:off x="0" y="0"/>
                      <a:ext cx="4565015" cy="1748790"/>
                    </a:xfrm>
                    <a:prstGeom prst="rect">
                      <a:avLst/>
                    </a:prstGeom>
                    <a:noFill/>
                    <a:ln>
                      <a:noFill/>
                    </a:ln>
                  </pic:spPr>
                </pic:pic>
              </a:graphicData>
            </a:graphic>
          </wp:inline>
        </w:drawing>
      </w:r>
    </w:p>
    <w:p w14:paraId="2FA8D783" w14:textId="77777777" w:rsidR="00495B3C" w:rsidRPr="005F2253" w:rsidRDefault="00EB4493" w:rsidP="000D6274">
      <w:pPr>
        <w:pStyle w:val="Default"/>
        <w:spacing w:line="360" w:lineRule="auto"/>
        <w:jc w:val="both"/>
        <w:rPr>
          <w:b/>
          <w:bCs/>
          <w:lang w:val="en-IN"/>
        </w:rPr>
      </w:pPr>
      <w:r w:rsidRPr="005F2253">
        <w:rPr>
          <w:b/>
          <w:bCs/>
        </w:rPr>
        <w:t xml:space="preserve">Drop and Alter Table Constructs </w:t>
      </w:r>
    </w:p>
    <w:p w14:paraId="7B6094C7" w14:textId="77777777" w:rsidR="00495B3C" w:rsidRPr="005F2253" w:rsidRDefault="00495B3C" w:rsidP="000D6274">
      <w:pPr>
        <w:pStyle w:val="Default"/>
        <w:spacing w:line="360" w:lineRule="auto"/>
        <w:ind w:firstLine="720"/>
        <w:jc w:val="both"/>
      </w:pPr>
      <w:r w:rsidRPr="005F2253">
        <w:rPr>
          <w:b/>
          <w:bCs/>
        </w:rPr>
        <w:t xml:space="preserve">SQL&gt;drop table </w:t>
      </w:r>
      <w:r w:rsidRPr="005F2253">
        <w:rPr>
          <w:i/>
          <w:iCs/>
        </w:rPr>
        <w:t xml:space="preserve">student </w:t>
      </w:r>
    </w:p>
    <w:p w14:paraId="43388E7A" w14:textId="77777777" w:rsidR="00495B3C" w:rsidRPr="005F2253" w:rsidRDefault="00495B3C" w:rsidP="000D6274">
      <w:pPr>
        <w:pStyle w:val="Default"/>
        <w:spacing w:line="360" w:lineRule="auto"/>
        <w:ind w:left="720" w:firstLine="720"/>
        <w:jc w:val="both"/>
      </w:pPr>
      <w:r w:rsidRPr="005F2253">
        <w:t xml:space="preserve">Deletes the table and its contents </w:t>
      </w:r>
    </w:p>
    <w:p w14:paraId="6BBEC5A5" w14:textId="77777777" w:rsidR="00495B3C" w:rsidRPr="005F2253" w:rsidRDefault="00495B3C" w:rsidP="000D6274">
      <w:pPr>
        <w:pStyle w:val="Default"/>
        <w:spacing w:line="360" w:lineRule="auto"/>
        <w:ind w:firstLine="720"/>
        <w:jc w:val="both"/>
      </w:pPr>
      <w:r w:rsidRPr="005F2253">
        <w:rPr>
          <w:b/>
          <w:bCs/>
        </w:rPr>
        <w:t xml:space="preserve">SQL&gt;delete from </w:t>
      </w:r>
      <w:r w:rsidRPr="005F2253">
        <w:rPr>
          <w:i/>
          <w:iCs/>
        </w:rPr>
        <w:t xml:space="preserve">student </w:t>
      </w:r>
    </w:p>
    <w:p w14:paraId="10B1374A" w14:textId="77777777" w:rsidR="00495B3C" w:rsidRPr="005F2253" w:rsidRDefault="00495B3C" w:rsidP="000D6274">
      <w:pPr>
        <w:pStyle w:val="Default"/>
        <w:spacing w:line="360" w:lineRule="auto"/>
        <w:ind w:left="720" w:firstLine="720"/>
        <w:jc w:val="both"/>
      </w:pPr>
      <w:r w:rsidRPr="005F2253">
        <w:t xml:space="preserve">Deletes all contents of table, but retains table </w:t>
      </w:r>
    </w:p>
    <w:p w14:paraId="79A2DE88" w14:textId="77777777" w:rsidR="00495B3C" w:rsidRPr="005F2253" w:rsidRDefault="00EB4493" w:rsidP="000D6274">
      <w:pPr>
        <w:pStyle w:val="Default"/>
        <w:spacing w:line="360" w:lineRule="auto"/>
        <w:jc w:val="both"/>
      </w:pPr>
      <w:r w:rsidRPr="005F2253">
        <w:rPr>
          <w:b/>
          <w:bCs/>
        </w:rPr>
        <w:t xml:space="preserve">Alter Table </w:t>
      </w:r>
    </w:p>
    <w:p w14:paraId="784000A3" w14:textId="77777777" w:rsidR="00495B3C" w:rsidRPr="005F2253" w:rsidRDefault="00495B3C" w:rsidP="000D6274">
      <w:pPr>
        <w:pStyle w:val="Default"/>
        <w:spacing w:line="360" w:lineRule="auto"/>
        <w:jc w:val="both"/>
      </w:pPr>
      <w:r w:rsidRPr="005F2253">
        <w:rPr>
          <w:b/>
          <w:bCs/>
        </w:rPr>
        <w:t xml:space="preserve">SQL&gt;alter table </w:t>
      </w:r>
      <w:r w:rsidRPr="005F2253">
        <w:rPr>
          <w:i/>
          <w:iCs/>
        </w:rPr>
        <w:t xml:space="preserve">r </w:t>
      </w:r>
      <w:r w:rsidRPr="005F2253">
        <w:rPr>
          <w:b/>
          <w:bCs/>
        </w:rPr>
        <w:t xml:space="preserve">add </w:t>
      </w:r>
      <w:r w:rsidRPr="005F2253">
        <w:rPr>
          <w:i/>
          <w:iCs/>
        </w:rPr>
        <w:t xml:space="preserve">A D </w:t>
      </w:r>
    </w:p>
    <w:p w14:paraId="4A656985" w14:textId="77777777" w:rsidR="00495B3C" w:rsidRPr="005F2253" w:rsidRDefault="00495B3C" w:rsidP="000D6274">
      <w:pPr>
        <w:pStyle w:val="Default"/>
        <w:numPr>
          <w:ilvl w:val="0"/>
          <w:numId w:val="16"/>
        </w:numPr>
        <w:spacing w:line="360" w:lineRule="auto"/>
        <w:jc w:val="both"/>
      </w:pPr>
      <w:r w:rsidRPr="005F2253">
        <w:t xml:space="preserve">where </w:t>
      </w:r>
      <w:r w:rsidRPr="005F2253">
        <w:rPr>
          <w:i/>
          <w:iCs/>
        </w:rPr>
        <w:t xml:space="preserve">A </w:t>
      </w:r>
      <w:r w:rsidRPr="005F2253">
        <w:t xml:space="preserve">is the name of the attribute to be added to relation </w:t>
      </w:r>
      <w:r w:rsidRPr="005F2253">
        <w:rPr>
          <w:i/>
          <w:iCs/>
        </w:rPr>
        <w:t xml:space="preserve">r </w:t>
      </w:r>
      <w:r w:rsidRPr="005F2253">
        <w:t xml:space="preserve">and </w:t>
      </w:r>
      <w:r w:rsidRPr="005F2253">
        <w:rPr>
          <w:i/>
          <w:iCs/>
        </w:rPr>
        <w:t xml:space="preserve">D </w:t>
      </w:r>
      <w:r w:rsidRPr="005F2253">
        <w:t xml:space="preserve">is the domain of </w:t>
      </w:r>
      <w:r w:rsidRPr="005F2253">
        <w:rPr>
          <w:i/>
          <w:iCs/>
        </w:rPr>
        <w:t xml:space="preserve">A. </w:t>
      </w:r>
    </w:p>
    <w:p w14:paraId="2F8DFA58" w14:textId="77777777" w:rsidR="00495B3C" w:rsidRPr="005F2253" w:rsidRDefault="00495B3C" w:rsidP="000D6274">
      <w:pPr>
        <w:pStyle w:val="Default"/>
        <w:numPr>
          <w:ilvl w:val="0"/>
          <w:numId w:val="15"/>
        </w:numPr>
        <w:spacing w:line="360" w:lineRule="auto"/>
        <w:jc w:val="both"/>
      </w:pPr>
      <w:r w:rsidRPr="005F2253">
        <w:t xml:space="preserve">All tuples in the relation are assigned </w:t>
      </w:r>
      <w:r w:rsidRPr="005F2253">
        <w:rPr>
          <w:i/>
          <w:iCs/>
        </w:rPr>
        <w:t xml:space="preserve">null </w:t>
      </w:r>
      <w:r w:rsidRPr="005F2253">
        <w:t xml:space="preserve">as the value for the new attribute. </w:t>
      </w:r>
    </w:p>
    <w:p w14:paraId="74C9D270" w14:textId="77777777" w:rsidR="00495B3C" w:rsidRPr="005F2253" w:rsidRDefault="00495B3C" w:rsidP="000D6274">
      <w:pPr>
        <w:pStyle w:val="Default"/>
        <w:spacing w:line="360" w:lineRule="auto"/>
        <w:jc w:val="both"/>
        <w:rPr>
          <w:b/>
        </w:rPr>
      </w:pPr>
      <w:r w:rsidRPr="005F2253">
        <w:rPr>
          <w:b/>
        </w:rPr>
        <w:t>SQL&gt;</w:t>
      </w:r>
      <w:r w:rsidRPr="005F2253">
        <w:rPr>
          <w:b/>
          <w:bCs/>
        </w:rPr>
        <w:t xml:space="preserve">alter table </w:t>
      </w:r>
      <w:r w:rsidRPr="005F2253">
        <w:rPr>
          <w:b/>
          <w:i/>
          <w:iCs/>
        </w:rPr>
        <w:t xml:space="preserve">r </w:t>
      </w:r>
      <w:r w:rsidRPr="005F2253">
        <w:rPr>
          <w:b/>
          <w:bCs/>
        </w:rPr>
        <w:t xml:space="preserve">drop </w:t>
      </w:r>
      <w:r w:rsidRPr="005F2253">
        <w:rPr>
          <w:b/>
          <w:i/>
          <w:iCs/>
        </w:rPr>
        <w:t xml:space="preserve">A </w:t>
      </w:r>
    </w:p>
    <w:p w14:paraId="7D9B1609" w14:textId="77777777" w:rsidR="00495B3C" w:rsidRPr="005F2253" w:rsidRDefault="00495B3C" w:rsidP="000D6274">
      <w:pPr>
        <w:pStyle w:val="Default"/>
        <w:numPr>
          <w:ilvl w:val="0"/>
          <w:numId w:val="15"/>
        </w:numPr>
        <w:spacing w:line="360" w:lineRule="auto"/>
        <w:jc w:val="both"/>
      </w:pPr>
      <w:r w:rsidRPr="005F2253">
        <w:t xml:space="preserve">where </w:t>
      </w:r>
      <w:r w:rsidRPr="005F2253">
        <w:rPr>
          <w:i/>
          <w:iCs/>
        </w:rPr>
        <w:t xml:space="preserve">A </w:t>
      </w:r>
      <w:r w:rsidRPr="005F2253">
        <w:t xml:space="preserve">is the name of an attribute of relation </w:t>
      </w:r>
      <w:r w:rsidRPr="005F2253">
        <w:rPr>
          <w:i/>
          <w:iCs/>
        </w:rPr>
        <w:t xml:space="preserve">r </w:t>
      </w:r>
    </w:p>
    <w:p w14:paraId="41A94125" w14:textId="77777777" w:rsidR="00495B3C" w:rsidRPr="005F2253" w:rsidRDefault="00495B3C" w:rsidP="000D6274">
      <w:pPr>
        <w:pStyle w:val="Default"/>
        <w:numPr>
          <w:ilvl w:val="0"/>
          <w:numId w:val="15"/>
        </w:numPr>
        <w:spacing w:line="360" w:lineRule="auto"/>
        <w:jc w:val="both"/>
      </w:pPr>
      <w:r w:rsidRPr="005F2253">
        <w:t xml:space="preserve">Dropping of attributes not supported by many databases. </w:t>
      </w:r>
    </w:p>
    <w:p w14:paraId="1534F53F" w14:textId="77777777" w:rsidR="00EB4493" w:rsidRPr="005F2253" w:rsidRDefault="00EB4493" w:rsidP="000D6274">
      <w:pPr>
        <w:pStyle w:val="Default"/>
        <w:spacing w:line="360" w:lineRule="auto"/>
        <w:ind w:left="720"/>
        <w:jc w:val="both"/>
      </w:pPr>
    </w:p>
    <w:p w14:paraId="2BB12C55" w14:textId="77777777" w:rsidR="00495B3C" w:rsidRPr="005F2253" w:rsidRDefault="00C1429E"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1.7</w:t>
      </w:r>
      <w:r w:rsidR="004D3182" w:rsidRPr="005F2253">
        <w:rPr>
          <w:rFonts w:ascii="Times New Roman" w:hAnsi="Times New Roman"/>
          <w:b/>
          <w:sz w:val="24"/>
          <w:szCs w:val="24"/>
        </w:rPr>
        <w:t xml:space="preserve">.2 </w:t>
      </w:r>
      <w:r w:rsidR="00EB4493" w:rsidRPr="005F2253">
        <w:rPr>
          <w:rFonts w:ascii="Times New Roman" w:hAnsi="Times New Roman"/>
          <w:b/>
          <w:sz w:val="24"/>
          <w:szCs w:val="24"/>
        </w:rPr>
        <w:t>Data Manipulation Language</w:t>
      </w:r>
    </w:p>
    <w:p w14:paraId="46FE866E" w14:textId="77777777" w:rsidR="00495B3C" w:rsidRPr="005F2253" w:rsidRDefault="00495B3C" w:rsidP="000D6274">
      <w:pPr>
        <w:pStyle w:val="Default"/>
        <w:spacing w:line="360" w:lineRule="auto"/>
        <w:ind w:firstLine="720"/>
        <w:jc w:val="both"/>
      </w:pPr>
      <w:r w:rsidRPr="005F2253">
        <w:t xml:space="preserve">The SQL </w:t>
      </w:r>
      <w:r w:rsidRPr="005F2253">
        <w:rPr>
          <w:b/>
          <w:bCs/>
        </w:rPr>
        <w:t xml:space="preserve">data-manipulation language (DML) </w:t>
      </w:r>
      <w:r w:rsidRPr="005F2253">
        <w:t xml:space="preserve">provides the ability to query information, and insert, delete and update tuples </w:t>
      </w:r>
    </w:p>
    <w:p w14:paraId="2D7803BA" w14:textId="77777777" w:rsidR="00495B3C" w:rsidRPr="005F2253" w:rsidRDefault="00495B3C" w:rsidP="000D6274">
      <w:pPr>
        <w:pStyle w:val="Default"/>
        <w:spacing w:line="360" w:lineRule="auto"/>
        <w:jc w:val="both"/>
      </w:pPr>
      <w:r w:rsidRPr="005F2253">
        <w:t xml:space="preserve">A typical SQL query has the form: </w:t>
      </w:r>
    </w:p>
    <w:p w14:paraId="7033C145" w14:textId="77777777" w:rsidR="00495B3C" w:rsidRPr="005F2253" w:rsidRDefault="00495B3C" w:rsidP="000D6274">
      <w:pPr>
        <w:pStyle w:val="Default"/>
        <w:spacing w:line="360" w:lineRule="auto"/>
        <w:ind w:firstLine="720"/>
        <w:jc w:val="both"/>
      </w:pPr>
      <w:r w:rsidRPr="005F2253">
        <w:rPr>
          <w:b/>
          <w:bCs/>
        </w:rPr>
        <w:t xml:space="preserve">select </w:t>
      </w:r>
      <w:r w:rsidRPr="005F2253">
        <w:rPr>
          <w:i/>
          <w:iCs/>
        </w:rPr>
        <w:t>A</w:t>
      </w:r>
      <w:r w:rsidRPr="005F2253">
        <w:t xml:space="preserve">1, </w:t>
      </w:r>
      <w:r w:rsidRPr="005F2253">
        <w:rPr>
          <w:i/>
          <w:iCs/>
        </w:rPr>
        <w:t>A</w:t>
      </w:r>
      <w:r w:rsidRPr="005F2253">
        <w:t xml:space="preserve">2, ..., </w:t>
      </w:r>
      <w:r w:rsidRPr="005F2253">
        <w:rPr>
          <w:i/>
          <w:iCs/>
        </w:rPr>
        <w:t xml:space="preserve">An </w:t>
      </w:r>
    </w:p>
    <w:p w14:paraId="0C8A77F2" w14:textId="77777777" w:rsidR="00495B3C" w:rsidRPr="005F2253" w:rsidRDefault="00495B3C" w:rsidP="000D6274">
      <w:pPr>
        <w:pStyle w:val="Default"/>
        <w:spacing w:line="360" w:lineRule="auto"/>
        <w:ind w:left="720" w:firstLine="720"/>
        <w:jc w:val="both"/>
      </w:pPr>
      <w:r w:rsidRPr="005F2253">
        <w:rPr>
          <w:b/>
          <w:bCs/>
        </w:rPr>
        <w:t xml:space="preserve">from </w:t>
      </w:r>
      <w:r w:rsidRPr="005F2253">
        <w:rPr>
          <w:i/>
          <w:iCs/>
        </w:rPr>
        <w:t>r</w:t>
      </w:r>
      <w:r w:rsidRPr="005F2253">
        <w:t xml:space="preserve">1, </w:t>
      </w:r>
      <w:r w:rsidRPr="005F2253">
        <w:rPr>
          <w:i/>
          <w:iCs/>
        </w:rPr>
        <w:t>r</w:t>
      </w:r>
      <w:r w:rsidRPr="005F2253">
        <w:t xml:space="preserve">2, ..., </w:t>
      </w:r>
      <w:r w:rsidRPr="005F2253">
        <w:rPr>
          <w:i/>
          <w:iCs/>
        </w:rPr>
        <w:t xml:space="preserve">rm </w:t>
      </w:r>
    </w:p>
    <w:p w14:paraId="37282667" w14:textId="77777777" w:rsidR="00495B3C" w:rsidRPr="005F2253" w:rsidRDefault="00495B3C" w:rsidP="000D6274">
      <w:pPr>
        <w:pStyle w:val="Default"/>
        <w:spacing w:line="360" w:lineRule="auto"/>
        <w:ind w:left="1440" w:firstLine="720"/>
        <w:jc w:val="both"/>
      </w:pPr>
      <w:r w:rsidRPr="005F2253">
        <w:rPr>
          <w:b/>
          <w:bCs/>
        </w:rPr>
        <w:t xml:space="preserve">where </w:t>
      </w:r>
      <w:r w:rsidRPr="005F2253">
        <w:rPr>
          <w:i/>
          <w:iCs/>
        </w:rPr>
        <w:t xml:space="preserve">P </w:t>
      </w:r>
    </w:p>
    <w:p w14:paraId="1A560CB2" w14:textId="77777777" w:rsidR="00495B3C" w:rsidRPr="005F2253" w:rsidRDefault="00495B3C" w:rsidP="000D6274">
      <w:pPr>
        <w:pStyle w:val="Default"/>
        <w:spacing w:line="360" w:lineRule="auto"/>
        <w:jc w:val="both"/>
      </w:pPr>
      <w:r w:rsidRPr="005F2253">
        <w:rPr>
          <w:i/>
          <w:iCs/>
        </w:rPr>
        <w:t xml:space="preserve">where, Ai </w:t>
      </w:r>
      <w:r w:rsidRPr="005F2253">
        <w:t xml:space="preserve">represents an attribute, </w:t>
      </w:r>
      <w:r w:rsidRPr="005F2253">
        <w:rPr>
          <w:i/>
          <w:iCs/>
        </w:rPr>
        <w:t xml:space="preserve">Ri </w:t>
      </w:r>
      <w:r w:rsidRPr="005F2253">
        <w:t xml:space="preserve">represents a relation, </w:t>
      </w:r>
      <w:r w:rsidRPr="005F2253">
        <w:rPr>
          <w:i/>
          <w:iCs/>
        </w:rPr>
        <w:t xml:space="preserve">P </w:t>
      </w:r>
      <w:r w:rsidRPr="005F2253">
        <w:t xml:space="preserve">is a predicate. </w:t>
      </w:r>
    </w:p>
    <w:p w14:paraId="7231C2E1" w14:textId="77777777" w:rsidR="00495B3C" w:rsidRPr="005F2253" w:rsidRDefault="00EB4493" w:rsidP="000D6274">
      <w:pPr>
        <w:pStyle w:val="Default"/>
        <w:spacing w:line="360" w:lineRule="auto"/>
        <w:jc w:val="both"/>
      </w:pPr>
      <w:r w:rsidRPr="005F2253">
        <w:rPr>
          <w:b/>
          <w:bCs/>
        </w:rPr>
        <w:t xml:space="preserve">The Select Clause </w:t>
      </w:r>
    </w:p>
    <w:p w14:paraId="7A0E371B" w14:textId="77777777" w:rsidR="00495B3C" w:rsidRPr="005F2253" w:rsidRDefault="00495B3C" w:rsidP="000D6274">
      <w:pPr>
        <w:pStyle w:val="Default"/>
        <w:spacing w:line="360" w:lineRule="auto"/>
        <w:ind w:firstLine="720"/>
        <w:jc w:val="both"/>
      </w:pPr>
      <w:r w:rsidRPr="005F2253">
        <w:lastRenderedPageBreak/>
        <w:t xml:space="preserve">The </w:t>
      </w:r>
      <w:r w:rsidRPr="005F2253">
        <w:rPr>
          <w:b/>
          <w:bCs/>
        </w:rPr>
        <w:t xml:space="preserve">select </w:t>
      </w:r>
      <w:r w:rsidRPr="005F2253">
        <w:t xml:space="preserve">clause list the attributes desired in the result of a query and it corresponds to the projection operation of the relational algebra. SQL names are case insensitive </w:t>
      </w:r>
    </w:p>
    <w:p w14:paraId="0E65134D" w14:textId="77777777" w:rsidR="00495B3C" w:rsidRPr="005F2253" w:rsidRDefault="00495B3C" w:rsidP="000D6274">
      <w:pPr>
        <w:pStyle w:val="Default"/>
        <w:spacing w:line="360" w:lineRule="auto"/>
        <w:jc w:val="both"/>
      </w:pPr>
      <w:r w:rsidRPr="005F2253">
        <w:t xml:space="preserve">Example: find the names of all instructors </w:t>
      </w:r>
    </w:p>
    <w:p w14:paraId="56A23AA0" w14:textId="77777777" w:rsidR="00495B3C" w:rsidRPr="005F2253" w:rsidRDefault="00495B3C" w:rsidP="000D6274">
      <w:pPr>
        <w:pStyle w:val="Default"/>
        <w:spacing w:line="360" w:lineRule="auto"/>
        <w:ind w:firstLine="720"/>
        <w:jc w:val="both"/>
      </w:pPr>
      <w:r w:rsidRPr="005F2253">
        <w:rPr>
          <w:b/>
          <w:bCs/>
        </w:rPr>
        <w:t xml:space="preserve">SQL&gt;select </w:t>
      </w:r>
      <w:r w:rsidRPr="005F2253">
        <w:rPr>
          <w:i/>
          <w:iCs/>
        </w:rPr>
        <w:t xml:space="preserve">name </w:t>
      </w:r>
      <w:r w:rsidRPr="005F2253">
        <w:rPr>
          <w:b/>
          <w:bCs/>
        </w:rPr>
        <w:t xml:space="preserve">from </w:t>
      </w:r>
      <w:r w:rsidRPr="005F2253">
        <w:rPr>
          <w:i/>
          <w:iCs/>
        </w:rPr>
        <w:t xml:space="preserve">instructor </w:t>
      </w:r>
    </w:p>
    <w:p w14:paraId="28AFFB2C" w14:textId="77777777" w:rsidR="00495B3C" w:rsidRPr="005F2253" w:rsidRDefault="00495B3C" w:rsidP="000D6274">
      <w:pPr>
        <w:pStyle w:val="Default"/>
        <w:spacing w:line="360" w:lineRule="auto"/>
        <w:jc w:val="both"/>
      </w:pPr>
      <w:r w:rsidRPr="005F2253">
        <w:t xml:space="preserve">SQL allows duplicates in relations as well as in query results. To force the elimination of duplicates, insert the keyword </w:t>
      </w:r>
      <w:r w:rsidRPr="005F2253">
        <w:rPr>
          <w:b/>
          <w:bCs/>
        </w:rPr>
        <w:t xml:space="preserve">distinct </w:t>
      </w:r>
      <w:r w:rsidRPr="005F2253">
        <w:t>after select</w:t>
      </w:r>
      <w:r w:rsidRPr="005F2253">
        <w:rPr>
          <w:b/>
          <w:bCs/>
        </w:rPr>
        <w:t xml:space="preserve">. </w:t>
      </w:r>
    </w:p>
    <w:p w14:paraId="024381CF" w14:textId="77777777" w:rsidR="00495B3C" w:rsidRPr="005F2253" w:rsidRDefault="00495B3C" w:rsidP="000D6274">
      <w:pPr>
        <w:pStyle w:val="Default"/>
        <w:spacing w:line="360" w:lineRule="auto"/>
        <w:jc w:val="both"/>
      </w:pPr>
      <w:r w:rsidRPr="005F2253">
        <w:t xml:space="preserve">Find the names of all departments with instructor, and remove duplicates </w:t>
      </w:r>
    </w:p>
    <w:p w14:paraId="72D785DD" w14:textId="77777777" w:rsidR="00495B3C" w:rsidRPr="005F2253" w:rsidRDefault="00495B3C" w:rsidP="000D6274">
      <w:pPr>
        <w:pStyle w:val="Default"/>
        <w:spacing w:line="360" w:lineRule="auto"/>
        <w:ind w:firstLine="720"/>
        <w:jc w:val="both"/>
      </w:pPr>
      <w:r w:rsidRPr="005F2253">
        <w:rPr>
          <w:b/>
          <w:bCs/>
        </w:rPr>
        <w:t xml:space="preserve">SQL&gt;select distinct </w:t>
      </w:r>
      <w:proofErr w:type="spellStart"/>
      <w:r w:rsidRPr="005F2253">
        <w:rPr>
          <w:i/>
          <w:iCs/>
        </w:rPr>
        <w:t>dept_name</w:t>
      </w:r>
      <w:proofErr w:type="spellEnd"/>
      <w:r w:rsidRPr="005F2253">
        <w:rPr>
          <w:i/>
          <w:iCs/>
        </w:rPr>
        <w:t xml:space="preserve"> </w:t>
      </w:r>
      <w:r w:rsidRPr="005F2253">
        <w:rPr>
          <w:b/>
          <w:bCs/>
        </w:rPr>
        <w:t xml:space="preserve">from </w:t>
      </w:r>
      <w:r w:rsidRPr="005F2253">
        <w:rPr>
          <w:i/>
          <w:iCs/>
        </w:rPr>
        <w:t xml:space="preserve">instructor </w:t>
      </w:r>
    </w:p>
    <w:p w14:paraId="51375ACF" w14:textId="77777777" w:rsidR="00495B3C" w:rsidRPr="005F2253" w:rsidRDefault="00495B3C" w:rsidP="000D6274">
      <w:pPr>
        <w:pStyle w:val="Default"/>
        <w:spacing w:line="360" w:lineRule="auto"/>
        <w:jc w:val="both"/>
      </w:pPr>
      <w:r w:rsidRPr="005F2253">
        <w:t xml:space="preserve">The keyword </w:t>
      </w:r>
      <w:r w:rsidRPr="005F2253">
        <w:rPr>
          <w:b/>
          <w:bCs/>
        </w:rPr>
        <w:t xml:space="preserve">all </w:t>
      </w:r>
      <w:r w:rsidRPr="005F2253">
        <w:t xml:space="preserve">specifies that duplicates not be removed. </w:t>
      </w:r>
    </w:p>
    <w:p w14:paraId="53A39AC7" w14:textId="77777777" w:rsidR="00495B3C" w:rsidRPr="005F2253" w:rsidRDefault="00495B3C" w:rsidP="000D6274">
      <w:pPr>
        <w:pStyle w:val="Default"/>
        <w:spacing w:line="360" w:lineRule="auto"/>
        <w:ind w:firstLine="720"/>
        <w:jc w:val="both"/>
      </w:pPr>
      <w:r w:rsidRPr="005F2253">
        <w:rPr>
          <w:b/>
          <w:bCs/>
        </w:rPr>
        <w:t xml:space="preserve">SQL&gt;select all </w:t>
      </w:r>
      <w:proofErr w:type="spellStart"/>
      <w:r w:rsidRPr="005F2253">
        <w:rPr>
          <w:i/>
          <w:iCs/>
        </w:rPr>
        <w:t>dept_name</w:t>
      </w:r>
      <w:proofErr w:type="spellEnd"/>
      <w:r w:rsidRPr="005F2253">
        <w:rPr>
          <w:i/>
          <w:iCs/>
        </w:rPr>
        <w:t xml:space="preserve"> </w:t>
      </w:r>
      <w:r w:rsidRPr="005F2253">
        <w:rPr>
          <w:b/>
          <w:bCs/>
        </w:rPr>
        <w:t xml:space="preserve">from </w:t>
      </w:r>
      <w:r w:rsidRPr="005F2253">
        <w:rPr>
          <w:i/>
          <w:iCs/>
        </w:rPr>
        <w:t xml:space="preserve">instructor </w:t>
      </w:r>
    </w:p>
    <w:p w14:paraId="4675AD7E" w14:textId="77777777" w:rsidR="00495B3C" w:rsidRPr="005F2253" w:rsidRDefault="00495B3C" w:rsidP="000D6274">
      <w:pPr>
        <w:pStyle w:val="Default"/>
        <w:spacing w:line="360" w:lineRule="auto"/>
        <w:jc w:val="both"/>
      </w:pPr>
      <w:r w:rsidRPr="005F2253">
        <w:t xml:space="preserve">An asterisk in the select clause denotes ―all attributes‖ </w:t>
      </w:r>
    </w:p>
    <w:p w14:paraId="2B8D9583" w14:textId="77777777" w:rsidR="00495B3C" w:rsidRPr="005F2253" w:rsidRDefault="00495B3C" w:rsidP="000D6274">
      <w:pPr>
        <w:pStyle w:val="Default"/>
        <w:spacing w:line="360" w:lineRule="auto"/>
        <w:ind w:firstLine="720"/>
        <w:jc w:val="both"/>
      </w:pPr>
      <w:r w:rsidRPr="005F2253">
        <w:rPr>
          <w:b/>
          <w:bCs/>
        </w:rPr>
        <w:t xml:space="preserve">SQL&gt;select </w:t>
      </w:r>
      <w:r w:rsidRPr="005F2253">
        <w:t xml:space="preserve">* </w:t>
      </w:r>
      <w:r w:rsidRPr="005F2253">
        <w:rPr>
          <w:b/>
          <w:bCs/>
        </w:rPr>
        <w:t xml:space="preserve">from </w:t>
      </w:r>
      <w:r w:rsidRPr="005F2253">
        <w:rPr>
          <w:i/>
          <w:iCs/>
        </w:rPr>
        <w:t xml:space="preserve">instructor </w:t>
      </w:r>
    </w:p>
    <w:p w14:paraId="71AD9B27" w14:textId="77777777" w:rsidR="00495B3C" w:rsidRPr="005F2253" w:rsidRDefault="00495B3C" w:rsidP="000D6274">
      <w:pPr>
        <w:pStyle w:val="Default"/>
        <w:spacing w:line="360" w:lineRule="auto"/>
        <w:jc w:val="both"/>
      </w:pPr>
      <w:r w:rsidRPr="005F2253">
        <w:t xml:space="preserve">The </w:t>
      </w:r>
      <w:r w:rsidRPr="005F2253">
        <w:rPr>
          <w:b/>
          <w:bCs/>
        </w:rPr>
        <w:t xml:space="preserve">select </w:t>
      </w:r>
      <w:r w:rsidRPr="005F2253">
        <w:t xml:space="preserve">clause can contain arithmetic expressions involving the operation, +, –, </w:t>
      </w:r>
      <w:r w:rsidRPr="005F2253">
        <w:rPr>
          <w:rFonts w:hAnsi="Cambria Math"/>
        </w:rPr>
        <w:t>∗</w:t>
      </w:r>
      <w:r w:rsidRPr="005F2253">
        <w:t xml:space="preserve">, and /, and operating on constants or attributes of tuples. The query: </w:t>
      </w:r>
    </w:p>
    <w:p w14:paraId="2C261BD5" w14:textId="77777777" w:rsidR="00495B3C" w:rsidRPr="005F2253" w:rsidRDefault="00495B3C" w:rsidP="000D6274">
      <w:pPr>
        <w:pStyle w:val="Default"/>
        <w:spacing w:line="360" w:lineRule="auto"/>
        <w:ind w:firstLine="720"/>
        <w:jc w:val="both"/>
      </w:pPr>
      <w:r w:rsidRPr="005F2253">
        <w:rPr>
          <w:b/>
          <w:bCs/>
        </w:rPr>
        <w:t xml:space="preserve">SQL&gt;select </w:t>
      </w:r>
      <w:r w:rsidRPr="005F2253">
        <w:rPr>
          <w:i/>
          <w:iCs/>
        </w:rPr>
        <w:t xml:space="preserve">ID, name, salary/12 </w:t>
      </w:r>
      <w:r w:rsidRPr="005F2253">
        <w:rPr>
          <w:b/>
          <w:bCs/>
        </w:rPr>
        <w:t xml:space="preserve">from </w:t>
      </w:r>
      <w:r w:rsidRPr="005F2253">
        <w:rPr>
          <w:i/>
          <w:iCs/>
        </w:rPr>
        <w:t xml:space="preserve">instructor </w:t>
      </w:r>
    </w:p>
    <w:p w14:paraId="4D068D2D" w14:textId="77777777" w:rsidR="00495B3C" w:rsidRPr="005F2253" w:rsidRDefault="00495B3C" w:rsidP="000D6274">
      <w:pPr>
        <w:pStyle w:val="Default"/>
        <w:spacing w:line="360" w:lineRule="auto"/>
        <w:jc w:val="both"/>
      </w:pPr>
      <w:r w:rsidRPr="005F2253">
        <w:t xml:space="preserve">would return a relation that is the same as the </w:t>
      </w:r>
      <w:r w:rsidRPr="005F2253">
        <w:rPr>
          <w:i/>
          <w:iCs/>
        </w:rPr>
        <w:t xml:space="preserve">instructor </w:t>
      </w:r>
      <w:r w:rsidRPr="005F2253">
        <w:t xml:space="preserve">relation, except that the value of the attribute </w:t>
      </w:r>
      <w:r w:rsidRPr="005F2253">
        <w:rPr>
          <w:i/>
          <w:iCs/>
        </w:rPr>
        <w:t xml:space="preserve">salary </w:t>
      </w:r>
      <w:r w:rsidRPr="005F2253">
        <w:t xml:space="preserve">is divided by 12. </w:t>
      </w:r>
    </w:p>
    <w:p w14:paraId="0F62C62D" w14:textId="77777777" w:rsidR="00495B3C" w:rsidRPr="005F2253" w:rsidRDefault="00EB4493" w:rsidP="000D6274">
      <w:pPr>
        <w:pStyle w:val="Default"/>
        <w:spacing w:line="360" w:lineRule="auto"/>
        <w:jc w:val="both"/>
      </w:pPr>
      <w:r w:rsidRPr="005F2253">
        <w:rPr>
          <w:b/>
          <w:bCs/>
        </w:rPr>
        <w:t xml:space="preserve">The Where Clause </w:t>
      </w:r>
    </w:p>
    <w:p w14:paraId="5B59631E" w14:textId="77777777" w:rsidR="00495B3C" w:rsidRPr="005F2253" w:rsidRDefault="00495B3C" w:rsidP="000D6274">
      <w:pPr>
        <w:pStyle w:val="Default"/>
        <w:spacing w:line="360" w:lineRule="auto"/>
        <w:ind w:firstLine="720"/>
        <w:jc w:val="both"/>
      </w:pPr>
      <w:r w:rsidRPr="005F2253">
        <w:t xml:space="preserve">The </w:t>
      </w:r>
      <w:r w:rsidRPr="005F2253">
        <w:rPr>
          <w:b/>
          <w:bCs/>
        </w:rPr>
        <w:t xml:space="preserve">where </w:t>
      </w:r>
      <w:r w:rsidRPr="005F2253">
        <w:t xml:space="preserve">clause specifies conditions that the result must satisfy and it corresponds to the selection predicate of the relational algebra. </w:t>
      </w:r>
    </w:p>
    <w:p w14:paraId="0F3C6DA3" w14:textId="77777777" w:rsidR="00495B3C" w:rsidRPr="005F2253" w:rsidRDefault="00495B3C" w:rsidP="000D6274">
      <w:pPr>
        <w:pStyle w:val="Default"/>
        <w:spacing w:line="360" w:lineRule="auto"/>
        <w:jc w:val="both"/>
      </w:pPr>
      <w:r w:rsidRPr="005F2253">
        <w:t xml:space="preserve">To find all instructors in IT department with salary &gt; 80000 </w:t>
      </w:r>
    </w:p>
    <w:p w14:paraId="1C46C3BC" w14:textId="77777777" w:rsidR="00495B3C" w:rsidRPr="005F2253" w:rsidRDefault="00495B3C" w:rsidP="000D6274">
      <w:pPr>
        <w:pStyle w:val="Default"/>
        <w:spacing w:line="360" w:lineRule="auto"/>
        <w:ind w:left="720"/>
        <w:jc w:val="both"/>
      </w:pPr>
      <w:r w:rsidRPr="005F2253">
        <w:rPr>
          <w:b/>
          <w:bCs/>
        </w:rPr>
        <w:t xml:space="preserve">SQL&gt;select </w:t>
      </w:r>
      <w:r w:rsidRPr="005F2253">
        <w:rPr>
          <w:i/>
          <w:iCs/>
        </w:rPr>
        <w:t xml:space="preserve">name </w:t>
      </w:r>
      <w:r w:rsidRPr="005F2253">
        <w:rPr>
          <w:b/>
          <w:bCs/>
        </w:rPr>
        <w:t xml:space="preserve">from </w:t>
      </w:r>
      <w:r w:rsidRPr="005F2253">
        <w:rPr>
          <w:i/>
          <w:iCs/>
        </w:rPr>
        <w:t xml:space="preserve">instructor </w:t>
      </w:r>
      <w:r w:rsidRPr="005F2253">
        <w:rPr>
          <w:b/>
          <w:bCs/>
        </w:rPr>
        <w:t xml:space="preserve">where </w:t>
      </w:r>
      <w:proofErr w:type="spellStart"/>
      <w:r w:rsidRPr="005F2253">
        <w:rPr>
          <w:i/>
          <w:iCs/>
        </w:rPr>
        <w:t>dept_name</w:t>
      </w:r>
      <w:proofErr w:type="spellEnd"/>
      <w:r w:rsidRPr="005F2253">
        <w:rPr>
          <w:i/>
          <w:iCs/>
        </w:rPr>
        <w:t xml:space="preserve"> = ‘</w:t>
      </w:r>
      <w:r w:rsidRPr="005F2253">
        <w:t xml:space="preserve">IT.' </w:t>
      </w:r>
      <w:r w:rsidRPr="005F2253">
        <w:rPr>
          <w:b/>
          <w:bCs/>
        </w:rPr>
        <w:t xml:space="preserve">and </w:t>
      </w:r>
      <w:r w:rsidRPr="005F2253">
        <w:rPr>
          <w:i/>
          <w:iCs/>
        </w:rPr>
        <w:t xml:space="preserve">salary </w:t>
      </w:r>
      <w:r w:rsidRPr="005F2253">
        <w:t xml:space="preserve">&gt; 80000 </w:t>
      </w:r>
    </w:p>
    <w:p w14:paraId="61CFBBA4" w14:textId="77777777" w:rsidR="00495B3C" w:rsidRPr="005F2253" w:rsidRDefault="00495B3C" w:rsidP="000D6274">
      <w:pPr>
        <w:pStyle w:val="Default"/>
        <w:spacing w:line="360" w:lineRule="auto"/>
        <w:jc w:val="both"/>
      </w:pPr>
      <w:r w:rsidRPr="005F2253">
        <w:t xml:space="preserve">Comparison results can be combined using the logical connectives </w:t>
      </w:r>
      <w:r w:rsidRPr="005F2253">
        <w:rPr>
          <w:b/>
          <w:bCs/>
        </w:rPr>
        <w:t xml:space="preserve">and, or, </w:t>
      </w:r>
      <w:r w:rsidRPr="005F2253">
        <w:t xml:space="preserve">and </w:t>
      </w:r>
      <w:r w:rsidRPr="005F2253">
        <w:rPr>
          <w:b/>
          <w:bCs/>
        </w:rPr>
        <w:t xml:space="preserve">not. </w:t>
      </w:r>
      <w:r w:rsidRPr="005F2253">
        <w:t xml:space="preserve">It can be applied to results of arithmetic expressions. </w:t>
      </w:r>
    </w:p>
    <w:p w14:paraId="795E7331" w14:textId="77777777" w:rsidR="00495B3C" w:rsidRPr="005F2253" w:rsidRDefault="00EB4493" w:rsidP="000D6274">
      <w:pPr>
        <w:pStyle w:val="Default"/>
        <w:spacing w:line="360" w:lineRule="auto"/>
        <w:jc w:val="both"/>
      </w:pPr>
      <w:r w:rsidRPr="005F2253">
        <w:rPr>
          <w:b/>
          <w:bCs/>
        </w:rPr>
        <w:t xml:space="preserve">The From Clause </w:t>
      </w:r>
    </w:p>
    <w:p w14:paraId="37761F3B" w14:textId="77777777" w:rsidR="00495B3C" w:rsidRPr="005F2253" w:rsidRDefault="00495B3C" w:rsidP="000D6274">
      <w:pPr>
        <w:pStyle w:val="Default"/>
        <w:spacing w:line="360" w:lineRule="auto"/>
        <w:ind w:firstLine="720"/>
        <w:jc w:val="both"/>
      </w:pPr>
      <w:r w:rsidRPr="005F2253">
        <w:t xml:space="preserve">The </w:t>
      </w:r>
      <w:r w:rsidRPr="005F2253">
        <w:rPr>
          <w:b/>
          <w:bCs/>
        </w:rPr>
        <w:t xml:space="preserve">from </w:t>
      </w:r>
      <w:r w:rsidRPr="005F2253">
        <w:t xml:space="preserve">clause lists the relations involved in the query and corresponds to the Cartesian product operation of the relational algebra. </w:t>
      </w:r>
    </w:p>
    <w:p w14:paraId="4998DACC" w14:textId="77777777" w:rsidR="00495B3C" w:rsidRPr="005F2253" w:rsidRDefault="00495B3C" w:rsidP="000D6274">
      <w:pPr>
        <w:pStyle w:val="Default"/>
        <w:spacing w:line="360" w:lineRule="auto"/>
        <w:jc w:val="both"/>
      </w:pPr>
      <w:r w:rsidRPr="005F2253">
        <w:t xml:space="preserve">Find the Cartesian product </w:t>
      </w:r>
      <w:r w:rsidRPr="005F2253">
        <w:rPr>
          <w:i/>
          <w:iCs/>
        </w:rPr>
        <w:t xml:space="preserve">instructor X teaches </w:t>
      </w:r>
    </w:p>
    <w:p w14:paraId="080E9F13" w14:textId="77777777" w:rsidR="00495B3C" w:rsidRPr="005F2253" w:rsidRDefault="00495B3C" w:rsidP="000D6274">
      <w:pPr>
        <w:pStyle w:val="Default"/>
        <w:spacing w:line="360" w:lineRule="auto"/>
        <w:ind w:firstLine="360"/>
        <w:jc w:val="both"/>
      </w:pPr>
      <w:r w:rsidRPr="005F2253">
        <w:rPr>
          <w:b/>
          <w:bCs/>
        </w:rPr>
        <w:t xml:space="preserve">SQL&gt;select </w:t>
      </w:r>
      <w:r w:rsidRPr="005F2253">
        <w:rPr>
          <w:rFonts w:hAnsi="Cambria Math"/>
        </w:rPr>
        <w:t>∗</w:t>
      </w:r>
      <w:r w:rsidRPr="005F2253">
        <w:t xml:space="preserve"> </w:t>
      </w:r>
      <w:r w:rsidRPr="005F2253">
        <w:rPr>
          <w:b/>
          <w:bCs/>
        </w:rPr>
        <w:t xml:space="preserve">from </w:t>
      </w:r>
      <w:r w:rsidRPr="005F2253">
        <w:rPr>
          <w:i/>
          <w:iCs/>
        </w:rPr>
        <w:t xml:space="preserve">instructor, teaches </w:t>
      </w:r>
    </w:p>
    <w:p w14:paraId="33F96303" w14:textId="77777777" w:rsidR="00495B3C" w:rsidRPr="005F2253" w:rsidRDefault="00495B3C" w:rsidP="000D6274">
      <w:pPr>
        <w:pStyle w:val="Default"/>
        <w:numPr>
          <w:ilvl w:val="0"/>
          <w:numId w:val="17"/>
        </w:numPr>
        <w:spacing w:line="360" w:lineRule="auto"/>
        <w:jc w:val="both"/>
      </w:pPr>
      <w:r w:rsidRPr="005F2253">
        <w:t xml:space="preserve">It generates every possible instructor – teaches pair, with all attributes from both </w:t>
      </w:r>
      <w:proofErr w:type="gramStart"/>
      <w:r w:rsidRPr="005F2253">
        <w:t>relations .</w:t>
      </w:r>
      <w:proofErr w:type="gramEnd"/>
      <w:r w:rsidRPr="005F2253">
        <w:t xml:space="preserve"> </w:t>
      </w:r>
    </w:p>
    <w:p w14:paraId="01582C08" w14:textId="77777777" w:rsidR="00495B3C" w:rsidRPr="005F2253" w:rsidRDefault="00495B3C" w:rsidP="000D6274">
      <w:pPr>
        <w:pStyle w:val="Default"/>
        <w:numPr>
          <w:ilvl w:val="0"/>
          <w:numId w:val="17"/>
        </w:numPr>
        <w:spacing w:line="360" w:lineRule="auto"/>
        <w:jc w:val="both"/>
      </w:pPr>
      <w:r w:rsidRPr="005F2253">
        <w:t xml:space="preserve">Cartesian product is not very useful directly, but useful when combined with where- clause </w:t>
      </w:r>
      <w:proofErr w:type="gramStart"/>
      <w:r w:rsidRPr="005F2253">
        <w:t>condition(</w:t>
      </w:r>
      <w:proofErr w:type="gramEnd"/>
      <w:r w:rsidRPr="005F2253">
        <w:t xml:space="preserve">selection operation in relational algebra). </w:t>
      </w:r>
    </w:p>
    <w:p w14:paraId="2E9DDC64" w14:textId="77777777" w:rsidR="00495B3C" w:rsidRPr="005F2253" w:rsidRDefault="00495B3C" w:rsidP="000D6274">
      <w:pPr>
        <w:pStyle w:val="Default"/>
        <w:spacing w:line="360" w:lineRule="auto"/>
        <w:jc w:val="both"/>
      </w:pPr>
      <w:r w:rsidRPr="005F2253">
        <w:lastRenderedPageBreak/>
        <w:t xml:space="preserve">The three data manipulation statements: INSERT, DELETE, UPDATE </w:t>
      </w:r>
    </w:p>
    <w:p w14:paraId="791CA59E" w14:textId="77777777" w:rsidR="00495B3C" w:rsidRPr="005F2253" w:rsidRDefault="00495B3C" w:rsidP="000D6274">
      <w:pPr>
        <w:pStyle w:val="Default"/>
        <w:spacing w:line="360" w:lineRule="auto"/>
        <w:jc w:val="both"/>
      </w:pPr>
      <w:r w:rsidRPr="005F2253">
        <w:t xml:space="preserve">Modification of database: </w:t>
      </w:r>
    </w:p>
    <w:p w14:paraId="5B0A9A11" w14:textId="77777777" w:rsidR="00495B3C" w:rsidRPr="005F2253" w:rsidRDefault="00495B3C" w:rsidP="000D6274">
      <w:pPr>
        <w:pStyle w:val="Default"/>
        <w:numPr>
          <w:ilvl w:val="0"/>
          <w:numId w:val="50"/>
        </w:numPr>
        <w:spacing w:line="360" w:lineRule="auto"/>
        <w:jc w:val="both"/>
      </w:pPr>
      <w:r w:rsidRPr="005F2253">
        <w:t xml:space="preserve">Deletion of tuples from a given relation </w:t>
      </w:r>
    </w:p>
    <w:p w14:paraId="40C5638E" w14:textId="77777777" w:rsidR="00495B3C" w:rsidRPr="005F2253" w:rsidRDefault="00495B3C" w:rsidP="000D6274">
      <w:pPr>
        <w:pStyle w:val="Default"/>
        <w:numPr>
          <w:ilvl w:val="0"/>
          <w:numId w:val="50"/>
        </w:numPr>
        <w:spacing w:line="360" w:lineRule="auto"/>
        <w:jc w:val="both"/>
      </w:pPr>
      <w:r w:rsidRPr="005F2253">
        <w:t xml:space="preserve">Insertion of new tuples into a given relation </w:t>
      </w:r>
    </w:p>
    <w:p w14:paraId="6F890F35" w14:textId="77777777" w:rsidR="00495B3C" w:rsidRPr="005F2253" w:rsidRDefault="00495B3C" w:rsidP="000D6274">
      <w:pPr>
        <w:pStyle w:val="Default"/>
        <w:numPr>
          <w:ilvl w:val="0"/>
          <w:numId w:val="50"/>
        </w:numPr>
        <w:spacing w:line="360" w:lineRule="auto"/>
        <w:jc w:val="both"/>
      </w:pPr>
      <w:r w:rsidRPr="005F2253">
        <w:t xml:space="preserve">Updating values in some tuples in a given relation </w:t>
      </w:r>
    </w:p>
    <w:p w14:paraId="78194F2C" w14:textId="77777777" w:rsidR="00495B3C" w:rsidRPr="005F2253" w:rsidRDefault="00495B3C" w:rsidP="000D6274">
      <w:pPr>
        <w:spacing w:after="0" w:line="360" w:lineRule="auto"/>
        <w:jc w:val="both"/>
        <w:rPr>
          <w:rFonts w:ascii="Times New Roman" w:hAnsi="Times New Roman"/>
          <w:b/>
          <w:bCs/>
          <w:sz w:val="24"/>
          <w:szCs w:val="24"/>
        </w:rPr>
      </w:pPr>
      <w:r w:rsidRPr="005F2253">
        <w:rPr>
          <w:rFonts w:ascii="Times New Roman" w:hAnsi="Times New Roman"/>
          <w:b/>
          <w:bCs/>
          <w:sz w:val="24"/>
          <w:szCs w:val="24"/>
        </w:rPr>
        <w:t xml:space="preserve"> </w:t>
      </w:r>
      <w:r w:rsidR="00C1429E" w:rsidRPr="005F2253">
        <w:rPr>
          <w:rFonts w:ascii="Times New Roman" w:hAnsi="Times New Roman"/>
          <w:b/>
          <w:bCs/>
          <w:sz w:val="24"/>
          <w:szCs w:val="24"/>
        </w:rPr>
        <w:t xml:space="preserve">1.7.2.1 </w:t>
      </w:r>
      <w:r w:rsidR="00A66F1F" w:rsidRPr="005F2253">
        <w:rPr>
          <w:rFonts w:ascii="Times New Roman" w:hAnsi="Times New Roman"/>
          <w:b/>
          <w:bCs/>
          <w:sz w:val="24"/>
          <w:szCs w:val="24"/>
        </w:rPr>
        <w:t>Insert Command</w:t>
      </w:r>
    </w:p>
    <w:p w14:paraId="7DFF52FA" w14:textId="77777777" w:rsidR="00495B3C" w:rsidRPr="005F2253" w:rsidRDefault="00495B3C" w:rsidP="000D6274">
      <w:pPr>
        <w:spacing w:after="0" w:line="360" w:lineRule="auto"/>
        <w:ind w:firstLine="720"/>
        <w:jc w:val="both"/>
        <w:rPr>
          <w:rFonts w:ascii="Times New Roman" w:hAnsi="Times New Roman"/>
          <w:sz w:val="24"/>
          <w:szCs w:val="24"/>
        </w:rPr>
      </w:pPr>
      <w:r w:rsidRPr="005F2253">
        <w:rPr>
          <w:rFonts w:ascii="Times New Roman" w:hAnsi="Times New Roman"/>
          <w:sz w:val="24"/>
          <w:szCs w:val="24"/>
        </w:rPr>
        <w:t>INSERT is used to add a single tuple to a relation.</w:t>
      </w:r>
    </w:p>
    <w:p w14:paraId="471F34BC"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i/>
          <w:sz w:val="24"/>
          <w:szCs w:val="24"/>
        </w:rPr>
      </w:pPr>
      <w:r w:rsidRPr="005F2253">
        <w:rPr>
          <w:rFonts w:ascii="Times New Roman" w:hAnsi="Times New Roman"/>
          <w:b/>
          <w:bCs/>
          <w:i/>
          <w:sz w:val="24"/>
          <w:szCs w:val="24"/>
        </w:rPr>
        <w:t xml:space="preserve">SQL&gt;INSERT INTO </w:t>
      </w:r>
      <w:r w:rsidRPr="005F2253">
        <w:rPr>
          <w:rFonts w:ascii="Times New Roman" w:hAnsi="Times New Roman"/>
          <w:i/>
          <w:sz w:val="24"/>
          <w:szCs w:val="24"/>
        </w:rPr>
        <w:t>EMPLOYEE</w:t>
      </w:r>
    </w:p>
    <w:p w14:paraId="1336EA24" w14:textId="77777777" w:rsidR="00495B3C" w:rsidRPr="005F2253" w:rsidRDefault="00495B3C" w:rsidP="000D6274">
      <w:pPr>
        <w:autoSpaceDE w:val="0"/>
        <w:autoSpaceDN w:val="0"/>
        <w:adjustRightInd w:val="0"/>
        <w:spacing w:after="0" w:line="360" w:lineRule="auto"/>
        <w:ind w:left="720" w:firstLine="720"/>
        <w:jc w:val="both"/>
        <w:rPr>
          <w:rFonts w:ascii="Times New Roman" w:hAnsi="Times New Roman"/>
          <w:i/>
          <w:sz w:val="24"/>
          <w:szCs w:val="24"/>
        </w:rPr>
      </w:pPr>
      <w:r w:rsidRPr="005F2253">
        <w:rPr>
          <w:rFonts w:ascii="Times New Roman" w:hAnsi="Times New Roman"/>
          <w:b/>
          <w:bCs/>
          <w:i/>
          <w:sz w:val="24"/>
          <w:szCs w:val="24"/>
        </w:rPr>
        <w:t xml:space="preserve">VALUES </w:t>
      </w:r>
      <w:proofErr w:type="gramStart"/>
      <w:r w:rsidRPr="005F2253">
        <w:rPr>
          <w:rFonts w:ascii="Times New Roman" w:hAnsi="Times New Roman"/>
          <w:i/>
          <w:sz w:val="24"/>
          <w:szCs w:val="24"/>
        </w:rPr>
        <w:t>( ‘</w:t>
      </w:r>
      <w:proofErr w:type="gramEnd"/>
      <w:r w:rsidRPr="005F2253">
        <w:rPr>
          <w:rFonts w:ascii="Times New Roman" w:hAnsi="Times New Roman"/>
          <w:i/>
          <w:sz w:val="24"/>
          <w:szCs w:val="24"/>
        </w:rPr>
        <w:t>Richard’, ‘K’, ‘Marini’, ‘653298653’, ‘1962-12-30’, ‘98</w:t>
      </w:r>
    </w:p>
    <w:p w14:paraId="3CC11263" w14:textId="77777777" w:rsidR="00495B3C" w:rsidRPr="005F2253" w:rsidRDefault="00495B3C" w:rsidP="000D6274">
      <w:pPr>
        <w:spacing w:after="0" w:line="360" w:lineRule="auto"/>
        <w:ind w:left="2160" w:firstLine="720"/>
        <w:jc w:val="both"/>
        <w:rPr>
          <w:rFonts w:ascii="Times New Roman" w:hAnsi="Times New Roman"/>
          <w:i/>
          <w:sz w:val="24"/>
          <w:szCs w:val="24"/>
        </w:rPr>
      </w:pPr>
      <w:r w:rsidRPr="005F2253">
        <w:rPr>
          <w:rFonts w:ascii="Times New Roman" w:hAnsi="Times New Roman"/>
          <w:i/>
          <w:sz w:val="24"/>
          <w:szCs w:val="24"/>
        </w:rPr>
        <w:t xml:space="preserve">Oak Forest, Katy, TX’, ‘M’, 37000, ‘653298653’, </w:t>
      </w:r>
      <w:proofErr w:type="gramStart"/>
      <w:r w:rsidRPr="005F2253">
        <w:rPr>
          <w:rFonts w:ascii="Times New Roman" w:hAnsi="Times New Roman"/>
          <w:i/>
          <w:sz w:val="24"/>
          <w:szCs w:val="24"/>
        </w:rPr>
        <w:t>4 )</w:t>
      </w:r>
      <w:proofErr w:type="gramEnd"/>
      <w:r w:rsidRPr="005F2253">
        <w:rPr>
          <w:rFonts w:ascii="Times New Roman" w:hAnsi="Times New Roman"/>
          <w:i/>
          <w:sz w:val="24"/>
          <w:szCs w:val="24"/>
        </w:rPr>
        <w:t>;</w:t>
      </w:r>
    </w:p>
    <w:p w14:paraId="55EB395A"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A second form of the INSERT statement allows the user to specify explicit attribute</w:t>
      </w:r>
    </w:p>
    <w:p w14:paraId="3C042649" w14:textId="77777777" w:rsidR="00495B3C" w:rsidRPr="005F2253" w:rsidRDefault="00495B3C" w:rsidP="000D6274">
      <w:pPr>
        <w:autoSpaceDE w:val="0"/>
        <w:autoSpaceDN w:val="0"/>
        <w:adjustRightInd w:val="0"/>
        <w:spacing w:after="0" w:line="360" w:lineRule="auto"/>
        <w:jc w:val="both"/>
        <w:rPr>
          <w:rFonts w:ascii="Times New Roman" w:hAnsi="Times New Roman"/>
          <w:i/>
          <w:iCs/>
          <w:sz w:val="24"/>
          <w:szCs w:val="24"/>
        </w:rPr>
      </w:pPr>
      <w:r w:rsidRPr="005F2253">
        <w:rPr>
          <w:rFonts w:ascii="Times New Roman" w:hAnsi="Times New Roman"/>
          <w:sz w:val="24"/>
          <w:szCs w:val="24"/>
        </w:rPr>
        <w:t xml:space="preserve">names that correspond to the values provided in the INSERT command. the values must include all attributes with NOT NULL specification </w:t>
      </w:r>
      <w:r w:rsidRPr="005F2253">
        <w:rPr>
          <w:rFonts w:ascii="Times New Roman" w:hAnsi="Times New Roman"/>
          <w:i/>
          <w:iCs/>
          <w:sz w:val="24"/>
          <w:szCs w:val="24"/>
        </w:rPr>
        <w:t xml:space="preserve">and </w:t>
      </w:r>
      <w:r w:rsidRPr="005F2253">
        <w:rPr>
          <w:rFonts w:ascii="Times New Roman" w:hAnsi="Times New Roman"/>
          <w:sz w:val="24"/>
          <w:szCs w:val="24"/>
        </w:rPr>
        <w:t xml:space="preserve">no default value. Attributes with NULL allowed or DEFAULT values are the ones that can be </w:t>
      </w:r>
      <w:r w:rsidRPr="005F2253">
        <w:rPr>
          <w:rFonts w:ascii="Times New Roman" w:hAnsi="Times New Roman"/>
          <w:i/>
          <w:iCs/>
          <w:sz w:val="24"/>
          <w:szCs w:val="24"/>
        </w:rPr>
        <w:t>left out.</w:t>
      </w:r>
    </w:p>
    <w:p w14:paraId="063D8A47"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i/>
          <w:sz w:val="24"/>
          <w:szCs w:val="24"/>
        </w:rPr>
      </w:pPr>
      <w:r w:rsidRPr="005F2253">
        <w:rPr>
          <w:rFonts w:ascii="Times New Roman" w:hAnsi="Times New Roman"/>
          <w:b/>
          <w:bCs/>
          <w:i/>
          <w:sz w:val="24"/>
          <w:szCs w:val="24"/>
        </w:rPr>
        <w:t xml:space="preserve">SQL&gt;INSERT INTO </w:t>
      </w:r>
      <w:r w:rsidRPr="005F2253">
        <w:rPr>
          <w:rFonts w:ascii="Times New Roman" w:hAnsi="Times New Roman"/>
          <w:i/>
          <w:sz w:val="24"/>
          <w:szCs w:val="24"/>
        </w:rPr>
        <w:t>EMPLOYEE (</w:t>
      </w:r>
      <w:proofErr w:type="spellStart"/>
      <w:r w:rsidRPr="005F2253">
        <w:rPr>
          <w:rFonts w:ascii="Times New Roman" w:hAnsi="Times New Roman"/>
          <w:i/>
          <w:sz w:val="24"/>
          <w:szCs w:val="24"/>
        </w:rPr>
        <w:t>Fname</w:t>
      </w:r>
      <w:proofErr w:type="spellEnd"/>
      <w:r w:rsidRPr="005F2253">
        <w:rPr>
          <w:rFonts w:ascii="Times New Roman" w:hAnsi="Times New Roman"/>
          <w:i/>
          <w:sz w:val="24"/>
          <w:szCs w:val="24"/>
        </w:rPr>
        <w:t xml:space="preserve">, </w:t>
      </w:r>
      <w:proofErr w:type="spellStart"/>
      <w:r w:rsidRPr="005F2253">
        <w:rPr>
          <w:rFonts w:ascii="Times New Roman" w:hAnsi="Times New Roman"/>
          <w:i/>
          <w:sz w:val="24"/>
          <w:szCs w:val="24"/>
        </w:rPr>
        <w:t>Lname</w:t>
      </w:r>
      <w:proofErr w:type="spellEnd"/>
      <w:r w:rsidRPr="005F2253">
        <w:rPr>
          <w:rFonts w:ascii="Times New Roman" w:hAnsi="Times New Roman"/>
          <w:i/>
          <w:sz w:val="24"/>
          <w:szCs w:val="24"/>
        </w:rPr>
        <w:t xml:space="preserve">, </w:t>
      </w:r>
      <w:proofErr w:type="spellStart"/>
      <w:r w:rsidRPr="005F2253">
        <w:rPr>
          <w:rFonts w:ascii="Times New Roman" w:hAnsi="Times New Roman"/>
          <w:i/>
          <w:sz w:val="24"/>
          <w:szCs w:val="24"/>
        </w:rPr>
        <w:t>Dno</w:t>
      </w:r>
      <w:proofErr w:type="spellEnd"/>
      <w:r w:rsidRPr="005F2253">
        <w:rPr>
          <w:rFonts w:ascii="Times New Roman" w:hAnsi="Times New Roman"/>
          <w:i/>
          <w:sz w:val="24"/>
          <w:szCs w:val="24"/>
        </w:rPr>
        <w:t xml:space="preserve">, </w:t>
      </w:r>
      <w:proofErr w:type="spellStart"/>
      <w:r w:rsidRPr="005F2253">
        <w:rPr>
          <w:rFonts w:ascii="Times New Roman" w:hAnsi="Times New Roman"/>
          <w:i/>
          <w:sz w:val="24"/>
          <w:szCs w:val="24"/>
        </w:rPr>
        <w:t>Ssn</w:t>
      </w:r>
      <w:proofErr w:type="spellEnd"/>
      <w:r w:rsidRPr="005F2253">
        <w:rPr>
          <w:rFonts w:ascii="Times New Roman" w:hAnsi="Times New Roman"/>
          <w:i/>
          <w:sz w:val="24"/>
          <w:szCs w:val="24"/>
        </w:rPr>
        <w:t>)</w:t>
      </w:r>
    </w:p>
    <w:p w14:paraId="01EE6B69" w14:textId="77777777" w:rsidR="00495B3C" w:rsidRPr="005F2253" w:rsidRDefault="00495B3C" w:rsidP="000D6274">
      <w:pPr>
        <w:spacing w:after="0" w:line="360" w:lineRule="auto"/>
        <w:ind w:left="720" w:firstLine="720"/>
        <w:jc w:val="both"/>
        <w:rPr>
          <w:rFonts w:ascii="Times New Roman" w:hAnsi="Times New Roman"/>
          <w:i/>
          <w:sz w:val="24"/>
          <w:szCs w:val="24"/>
        </w:rPr>
      </w:pPr>
      <w:r w:rsidRPr="005F2253">
        <w:rPr>
          <w:rFonts w:ascii="Times New Roman" w:hAnsi="Times New Roman"/>
          <w:b/>
          <w:bCs/>
          <w:i/>
          <w:sz w:val="24"/>
          <w:szCs w:val="24"/>
        </w:rPr>
        <w:t xml:space="preserve">VALUES </w:t>
      </w:r>
      <w:r w:rsidRPr="005F2253">
        <w:rPr>
          <w:rFonts w:ascii="Times New Roman" w:hAnsi="Times New Roman"/>
          <w:i/>
          <w:sz w:val="24"/>
          <w:szCs w:val="24"/>
        </w:rPr>
        <w:t>(‘Richard’, ‘Marini’, 4, ‘653298653’);</w:t>
      </w:r>
    </w:p>
    <w:p w14:paraId="329B55AA"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A DBMS that fully implements SQL should support and enforce all the integrity constraints that can be specified in the DDL.</w:t>
      </w:r>
    </w:p>
    <w:p w14:paraId="0C322F48"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i/>
          <w:iCs/>
          <w:sz w:val="24"/>
          <w:szCs w:val="24"/>
        </w:rPr>
      </w:pPr>
      <w:r w:rsidRPr="005F2253">
        <w:rPr>
          <w:rFonts w:ascii="Times New Roman" w:hAnsi="Times New Roman"/>
          <w:sz w:val="24"/>
          <w:szCs w:val="24"/>
        </w:rPr>
        <w:t xml:space="preserve">A variation of the INSERT command inserts multiple tuples into a relation in conjunction with creating the relation and loading it with the </w:t>
      </w:r>
      <w:r w:rsidRPr="005F2253">
        <w:rPr>
          <w:rFonts w:ascii="Times New Roman" w:hAnsi="Times New Roman"/>
          <w:i/>
          <w:iCs/>
          <w:sz w:val="24"/>
          <w:szCs w:val="24"/>
        </w:rPr>
        <w:t>result of a query.</w:t>
      </w:r>
    </w:p>
    <w:p w14:paraId="7C4CA370"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i/>
          <w:sz w:val="24"/>
          <w:szCs w:val="24"/>
        </w:rPr>
      </w:pPr>
      <w:r w:rsidRPr="005F2253">
        <w:rPr>
          <w:rFonts w:ascii="Times New Roman" w:hAnsi="Times New Roman"/>
          <w:b/>
          <w:bCs/>
          <w:i/>
          <w:sz w:val="24"/>
          <w:szCs w:val="24"/>
        </w:rPr>
        <w:t xml:space="preserve">SQL&gt;CREATE TABLE </w:t>
      </w:r>
      <w:r w:rsidRPr="005F2253">
        <w:rPr>
          <w:rFonts w:ascii="Times New Roman" w:hAnsi="Times New Roman"/>
          <w:i/>
          <w:sz w:val="24"/>
          <w:szCs w:val="24"/>
        </w:rPr>
        <w:t xml:space="preserve">WORKS_ON_INFO </w:t>
      </w:r>
      <w:proofErr w:type="gramStart"/>
      <w:r w:rsidRPr="005F2253">
        <w:rPr>
          <w:rFonts w:ascii="Times New Roman" w:hAnsi="Times New Roman"/>
          <w:i/>
          <w:sz w:val="24"/>
          <w:szCs w:val="24"/>
        </w:rPr>
        <w:t xml:space="preserve">( </w:t>
      </w:r>
      <w:proofErr w:type="spellStart"/>
      <w:r w:rsidRPr="005F2253">
        <w:rPr>
          <w:rFonts w:ascii="Times New Roman" w:hAnsi="Times New Roman"/>
          <w:i/>
          <w:sz w:val="24"/>
          <w:szCs w:val="24"/>
        </w:rPr>
        <w:t>Emp</w:t>
      </w:r>
      <w:proofErr w:type="gramEnd"/>
      <w:r w:rsidRPr="005F2253">
        <w:rPr>
          <w:rFonts w:ascii="Times New Roman" w:hAnsi="Times New Roman"/>
          <w:i/>
          <w:sz w:val="24"/>
          <w:szCs w:val="24"/>
        </w:rPr>
        <w:t>_name</w:t>
      </w:r>
      <w:proofErr w:type="spellEnd"/>
      <w:r w:rsidRPr="005F2253">
        <w:rPr>
          <w:rFonts w:ascii="Times New Roman" w:hAnsi="Times New Roman"/>
          <w:i/>
          <w:sz w:val="24"/>
          <w:szCs w:val="24"/>
        </w:rPr>
        <w:t xml:space="preserve"> VARCHAR(15),</w:t>
      </w:r>
    </w:p>
    <w:p w14:paraId="2326E811" w14:textId="77777777" w:rsidR="00495B3C" w:rsidRPr="005F2253" w:rsidRDefault="00495B3C" w:rsidP="000D6274">
      <w:pPr>
        <w:autoSpaceDE w:val="0"/>
        <w:autoSpaceDN w:val="0"/>
        <w:adjustRightInd w:val="0"/>
        <w:spacing w:after="0" w:line="360" w:lineRule="auto"/>
        <w:jc w:val="both"/>
        <w:rPr>
          <w:rFonts w:ascii="Times New Roman" w:hAnsi="Times New Roman"/>
          <w:i/>
          <w:sz w:val="24"/>
          <w:szCs w:val="24"/>
        </w:rPr>
      </w:pPr>
      <w:r w:rsidRPr="005F2253">
        <w:rPr>
          <w:rFonts w:ascii="Times New Roman" w:hAnsi="Times New Roman"/>
          <w:i/>
          <w:sz w:val="24"/>
          <w:szCs w:val="24"/>
        </w:rPr>
        <w:t xml:space="preserve">  </w:t>
      </w:r>
      <w:r w:rsidRPr="005F2253">
        <w:rPr>
          <w:rFonts w:ascii="Times New Roman" w:hAnsi="Times New Roman"/>
          <w:i/>
          <w:sz w:val="24"/>
          <w:szCs w:val="24"/>
        </w:rPr>
        <w:tab/>
      </w:r>
      <w:r w:rsidRPr="005F2253">
        <w:rPr>
          <w:rFonts w:ascii="Times New Roman" w:hAnsi="Times New Roman"/>
          <w:i/>
          <w:sz w:val="24"/>
          <w:szCs w:val="24"/>
        </w:rPr>
        <w:tab/>
      </w:r>
      <w:r w:rsidRPr="005F2253">
        <w:rPr>
          <w:rFonts w:ascii="Times New Roman" w:hAnsi="Times New Roman"/>
          <w:i/>
          <w:sz w:val="24"/>
          <w:szCs w:val="24"/>
        </w:rPr>
        <w:tab/>
      </w:r>
      <w:proofErr w:type="spellStart"/>
      <w:r w:rsidRPr="005F2253">
        <w:rPr>
          <w:rFonts w:ascii="Times New Roman" w:hAnsi="Times New Roman"/>
          <w:i/>
          <w:sz w:val="24"/>
          <w:szCs w:val="24"/>
        </w:rPr>
        <w:t>Proj_name</w:t>
      </w:r>
      <w:proofErr w:type="spellEnd"/>
      <w:r w:rsidRPr="005F2253">
        <w:rPr>
          <w:rFonts w:ascii="Times New Roman" w:hAnsi="Times New Roman"/>
          <w:i/>
          <w:sz w:val="24"/>
          <w:szCs w:val="24"/>
        </w:rPr>
        <w:t xml:space="preserve"> </w:t>
      </w:r>
      <w:proofErr w:type="gramStart"/>
      <w:r w:rsidRPr="005F2253">
        <w:rPr>
          <w:rFonts w:ascii="Times New Roman" w:hAnsi="Times New Roman"/>
          <w:i/>
          <w:sz w:val="24"/>
          <w:szCs w:val="24"/>
        </w:rPr>
        <w:t>VARCHAR(</w:t>
      </w:r>
      <w:proofErr w:type="gramEnd"/>
      <w:r w:rsidRPr="005F2253">
        <w:rPr>
          <w:rFonts w:ascii="Times New Roman" w:hAnsi="Times New Roman"/>
          <w:i/>
          <w:sz w:val="24"/>
          <w:szCs w:val="24"/>
        </w:rPr>
        <w:t xml:space="preserve">15), </w:t>
      </w:r>
      <w:proofErr w:type="spellStart"/>
      <w:r w:rsidRPr="005F2253">
        <w:rPr>
          <w:rFonts w:ascii="Times New Roman" w:hAnsi="Times New Roman"/>
          <w:i/>
          <w:sz w:val="24"/>
          <w:szCs w:val="24"/>
        </w:rPr>
        <w:t>Hours_per_week</w:t>
      </w:r>
      <w:proofErr w:type="spellEnd"/>
      <w:r w:rsidRPr="005F2253">
        <w:rPr>
          <w:rFonts w:ascii="Times New Roman" w:hAnsi="Times New Roman"/>
          <w:i/>
          <w:sz w:val="24"/>
          <w:szCs w:val="24"/>
        </w:rPr>
        <w:t xml:space="preserve"> DECIMAL(3,1) );</w:t>
      </w:r>
    </w:p>
    <w:p w14:paraId="26A188B4" w14:textId="77777777" w:rsidR="00495B3C" w:rsidRPr="005F2253" w:rsidRDefault="00495B3C" w:rsidP="000D6274">
      <w:pPr>
        <w:autoSpaceDE w:val="0"/>
        <w:autoSpaceDN w:val="0"/>
        <w:adjustRightInd w:val="0"/>
        <w:spacing w:after="0" w:line="360" w:lineRule="auto"/>
        <w:jc w:val="both"/>
        <w:rPr>
          <w:rFonts w:ascii="Times New Roman" w:hAnsi="Times New Roman"/>
          <w:i/>
          <w:sz w:val="24"/>
          <w:szCs w:val="24"/>
        </w:rPr>
      </w:pPr>
      <w:r w:rsidRPr="005F2253">
        <w:rPr>
          <w:rFonts w:ascii="Times New Roman" w:hAnsi="Times New Roman"/>
          <w:b/>
          <w:bCs/>
          <w:i/>
          <w:sz w:val="24"/>
          <w:szCs w:val="24"/>
        </w:rPr>
        <w:t xml:space="preserve">          SQL&gt;INSERT INTO </w:t>
      </w:r>
      <w:r w:rsidRPr="005F2253">
        <w:rPr>
          <w:rFonts w:ascii="Times New Roman" w:hAnsi="Times New Roman"/>
          <w:i/>
          <w:sz w:val="24"/>
          <w:szCs w:val="24"/>
        </w:rPr>
        <w:t xml:space="preserve">WORKS_ON_INFO </w:t>
      </w:r>
      <w:proofErr w:type="gramStart"/>
      <w:r w:rsidRPr="005F2253">
        <w:rPr>
          <w:rFonts w:ascii="Times New Roman" w:hAnsi="Times New Roman"/>
          <w:i/>
          <w:sz w:val="24"/>
          <w:szCs w:val="24"/>
        </w:rPr>
        <w:t xml:space="preserve">( </w:t>
      </w:r>
      <w:proofErr w:type="spellStart"/>
      <w:r w:rsidRPr="005F2253">
        <w:rPr>
          <w:rFonts w:ascii="Times New Roman" w:hAnsi="Times New Roman"/>
          <w:i/>
          <w:sz w:val="24"/>
          <w:szCs w:val="24"/>
        </w:rPr>
        <w:t>Emp</w:t>
      </w:r>
      <w:proofErr w:type="gramEnd"/>
      <w:r w:rsidRPr="005F2253">
        <w:rPr>
          <w:rFonts w:ascii="Times New Roman" w:hAnsi="Times New Roman"/>
          <w:i/>
          <w:sz w:val="24"/>
          <w:szCs w:val="24"/>
        </w:rPr>
        <w:t>_name</w:t>
      </w:r>
      <w:proofErr w:type="spellEnd"/>
      <w:r w:rsidRPr="005F2253">
        <w:rPr>
          <w:rFonts w:ascii="Times New Roman" w:hAnsi="Times New Roman"/>
          <w:i/>
          <w:sz w:val="24"/>
          <w:szCs w:val="24"/>
        </w:rPr>
        <w:t xml:space="preserve">, </w:t>
      </w:r>
      <w:proofErr w:type="spellStart"/>
      <w:r w:rsidRPr="005F2253">
        <w:rPr>
          <w:rFonts w:ascii="Times New Roman" w:hAnsi="Times New Roman"/>
          <w:i/>
          <w:sz w:val="24"/>
          <w:szCs w:val="24"/>
        </w:rPr>
        <w:t>Proj_name</w:t>
      </w:r>
      <w:proofErr w:type="spellEnd"/>
      <w:r w:rsidRPr="005F2253">
        <w:rPr>
          <w:rFonts w:ascii="Times New Roman" w:hAnsi="Times New Roman"/>
          <w:i/>
          <w:sz w:val="24"/>
          <w:szCs w:val="24"/>
        </w:rPr>
        <w:t xml:space="preserve">, </w:t>
      </w:r>
      <w:proofErr w:type="spellStart"/>
      <w:r w:rsidRPr="005F2253">
        <w:rPr>
          <w:rFonts w:ascii="Times New Roman" w:hAnsi="Times New Roman"/>
          <w:i/>
          <w:sz w:val="24"/>
          <w:szCs w:val="24"/>
        </w:rPr>
        <w:t>Hours_per_week</w:t>
      </w:r>
      <w:proofErr w:type="spellEnd"/>
      <w:r w:rsidRPr="005F2253">
        <w:rPr>
          <w:rFonts w:ascii="Times New Roman" w:hAnsi="Times New Roman"/>
          <w:i/>
          <w:sz w:val="24"/>
          <w:szCs w:val="24"/>
        </w:rPr>
        <w:t xml:space="preserve"> )</w:t>
      </w:r>
    </w:p>
    <w:p w14:paraId="1E062188"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i/>
          <w:sz w:val="24"/>
          <w:szCs w:val="24"/>
        </w:rPr>
      </w:pPr>
      <w:r w:rsidRPr="005F2253">
        <w:rPr>
          <w:rFonts w:ascii="Times New Roman" w:hAnsi="Times New Roman"/>
          <w:b/>
          <w:bCs/>
          <w:i/>
          <w:sz w:val="24"/>
          <w:szCs w:val="24"/>
        </w:rPr>
        <w:t xml:space="preserve">SQL&gt;SELECT </w:t>
      </w:r>
      <w:proofErr w:type="spellStart"/>
      <w:proofErr w:type="gramStart"/>
      <w:r w:rsidRPr="005F2253">
        <w:rPr>
          <w:rFonts w:ascii="Times New Roman" w:hAnsi="Times New Roman"/>
          <w:i/>
          <w:sz w:val="24"/>
          <w:szCs w:val="24"/>
        </w:rPr>
        <w:t>E.Lname</w:t>
      </w:r>
      <w:proofErr w:type="spellEnd"/>
      <w:proofErr w:type="gramEnd"/>
      <w:r w:rsidRPr="005F2253">
        <w:rPr>
          <w:rFonts w:ascii="Times New Roman" w:hAnsi="Times New Roman"/>
          <w:i/>
          <w:sz w:val="24"/>
          <w:szCs w:val="24"/>
        </w:rPr>
        <w:t xml:space="preserve">, </w:t>
      </w:r>
      <w:proofErr w:type="spellStart"/>
      <w:r w:rsidRPr="005F2253">
        <w:rPr>
          <w:rFonts w:ascii="Times New Roman" w:hAnsi="Times New Roman"/>
          <w:i/>
          <w:sz w:val="24"/>
          <w:szCs w:val="24"/>
        </w:rPr>
        <w:t>P.Pname</w:t>
      </w:r>
      <w:proofErr w:type="spellEnd"/>
      <w:r w:rsidRPr="005F2253">
        <w:rPr>
          <w:rFonts w:ascii="Times New Roman" w:hAnsi="Times New Roman"/>
          <w:i/>
          <w:sz w:val="24"/>
          <w:szCs w:val="24"/>
        </w:rPr>
        <w:t xml:space="preserve">, </w:t>
      </w:r>
      <w:proofErr w:type="spellStart"/>
      <w:r w:rsidRPr="005F2253">
        <w:rPr>
          <w:rFonts w:ascii="Times New Roman" w:hAnsi="Times New Roman"/>
          <w:i/>
          <w:sz w:val="24"/>
          <w:szCs w:val="24"/>
        </w:rPr>
        <w:t>W.Hours</w:t>
      </w:r>
      <w:proofErr w:type="spellEnd"/>
    </w:p>
    <w:p w14:paraId="6C412476" w14:textId="77777777" w:rsidR="00495B3C" w:rsidRPr="005F2253" w:rsidRDefault="00495B3C" w:rsidP="000D6274">
      <w:pPr>
        <w:autoSpaceDE w:val="0"/>
        <w:autoSpaceDN w:val="0"/>
        <w:adjustRightInd w:val="0"/>
        <w:spacing w:after="0" w:line="360" w:lineRule="auto"/>
        <w:ind w:left="720" w:firstLine="720"/>
        <w:jc w:val="both"/>
        <w:rPr>
          <w:rFonts w:ascii="Times New Roman" w:hAnsi="Times New Roman"/>
          <w:i/>
          <w:sz w:val="24"/>
          <w:szCs w:val="24"/>
        </w:rPr>
      </w:pPr>
      <w:r w:rsidRPr="005F2253">
        <w:rPr>
          <w:rFonts w:ascii="Times New Roman" w:hAnsi="Times New Roman"/>
          <w:b/>
          <w:bCs/>
          <w:i/>
          <w:sz w:val="24"/>
          <w:szCs w:val="24"/>
        </w:rPr>
        <w:t xml:space="preserve">FROM </w:t>
      </w:r>
      <w:r w:rsidRPr="005F2253">
        <w:rPr>
          <w:rFonts w:ascii="Times New Roman" w:hAnsi="Times New Roman"/>
          <w:i/>
          <w:sz w:val="24"/>
          <w:szCs w:val="24"/>
        </w:rPr>
        <w:t>PROJECT P, WORKS_ON W, EMPLOYEE E</w:t>
      </w:r>
    </w:p>
    <w:p w14:paraId="1A20BCB4" w14:textId="77777777" w:rsidR="00495B3C" w:rsidRPr="005F2253" w:rsidRDefault="00495B3C" w:rsidP="000D6274">
      <w:pPr>
        <w:autoSpaceDE w:val="0"/>
        <w:autoSpaceDN w:val="0"/>
        <w:adjustRightInd w:val="0"/>
        <w:spacing w:after="0" w:line="360" w:lineRule="auto"/>
        <w:ind w:left="720" w:firstLine="720"/>
        <w:jc w:val="both"/>
        <w:rPr>
          <w:rFonts w:ascii="Times New Roman" w:hAnsi="Times New Roman"/>
          <w:i/>
          <w:sz w:val="24"/>
          <w:szCs w:val="24"/>
        </w:rPr>
      </w:pPr>
      <w:r w:rsidRPr="005F2253">
        <w:rPr>
          <w:rFonts w:ascii="Times New Roman" w:hAnsi="Times New Roman"/>
          <w:b/>
          <w:bCs/>
          <w:i/>
          <w:sz w:val="24"/>
          <w:szCs w:val="24"/>
        </w:rPr>
        <w:t xml:space="preserve">WHERE </w:t>
      </w:r>
      <w:proofErr w:type="spellStart"/>
      <w:proofErr w:type="gramStart"/>
      <w:r w:rsidRPr="005F2253">
        <w:rPr>
          <w:rFonts w:ascii="Times New Roman" w:hAnsi="Times New Roman"/>
          <w:i/>
          <w:sz w:val="24"/>
          <w:szCs w:val="24"/>
        </w:rPr>
        <w:t>P.Pnumber</w:t>
      </w:r>
      <w:proofErr w:type="spellEnd"/>
      <w:r w:rsidRPr="005F2253">
        <w:rPr>
          <w:rFonts w:ascii="Times New Roman" w:hAnsi="Times New Roman"/>
          <w:i/>
          <w:sz w:val="24"/>
          <w:szCs w:val="24"/>
        </w:rPr>
        <w:t>=</w:t>
      </w:r>
      <w:proofErr w:type="spellStart"/>
      <w:r w:rsidRPr="005F2253">
        <w:rPr>
          <w:rFonts w:ascii="Times New Roman" w:hAnsi="Times New Roman"/>
          <w:i/>
          <w:sz w:val="24"/>
          <w:szCs w:val="24"/>
        </w:rPr>
        <w:t>W.Pno</w:t>
      </w:r>
      <w:proofErr w:type="spellEnd"/>
      <w:proofErr w:type="gramEnd"/>
      <w:r w:rsidRPr="005F2253">
        <w:rPr>
          <w:rFonts w:ascii="Times New Roman" w:hAnsi="Times New Roman"/>
          <w:i/>
          <w:sz w:val="24"/>
          <w:szCs w:val="24"/>
        </w:rPr>
        <w:t xml:space="preserve"> </w:t>
      </w:r>
      <w:r w:rsidRPr="005F2253">
        <w:rPr>
          <w:rFonts w:ascii="Times New Roman" w:hAnsi="Times New Roman"/>
          <w:b/>
          <w:bCs/>
          <w:i/>
          <w:sz w:val="24"/>
          <w:szCs w:val="24"/>
        </w:rPr>
        <w:t xml:space="preserve">AND </w:t>
      </w:r>
      <w:proofErr w:type="spellStart"/>
      <w:r w:rsidRPr="005F2253">
        <w:rPr>
          <w:rFonts w:ascii="Times New Roman" w:hAnsi="Times New Roman"/>
          <w:i/>
          <w:sz w:val="24"/>
          <w:szCs w:val="24"/>
        </w:rPr>
        <w:t>W.Essn</w:t>
      </w:r>
      <w:proofErr w:type="spellEnd"/>
      <w:r w:rsidRPr="005F2253">
        <w:rPr>
          <w:rFonts w:ascii="Times New Roman" w:hAnsi="Times New Roman"/>
          <w:i/>
          <w:sz w:val="24"/>
          <w:szCs w:val="24"/>
        </w:rPr>
        <w:t>=</w:t>
      </w:r>
      <w:proofErr w:type="spellStart"/>
      <w:r w:rsidRPr="005F2253">
        <w:rPr>
          <w:rFonts w:ascii="Times New Roman" w:hAnsi="Times New Roman"/>
          <w:i/>
          <w:sz w:val="24"/>
          <w:szCs w:val="24"/>
        </w:rPr>
        <w:t>E.Ssn</w:t>
      </w:r>
      <w:proofErr w:type="spellEnd"/>
      <w:r w:rsidRPr="005F2253">
        <w:rPr>
          <w:rFonts w:ascii="Times New Roman" w:hAnsi="Times New Roman"/>
          <w:i/>
          <w:sz w:val="24"/>
          <w:szCs w:val="24"/>
        </w:rPr>
        <w:t>;</w:t>
      </w:r>
    </w:p>
    <w:p w14:paraId="74F4065A" w14:textId="77777777" w:rsidR="00C1429E" w:rsidRPr="005F2253" w:rsidRDefault="00495B3C" w:rsidP="000D6274">
      <w:pPr>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A table WORKS_ON_INFO is created and is loaded with the joined information retrieved from the database by the query insert.</w:t>
      </w:r>
    </w:p>
    <w:p w14:paraId="50A4970A" w14:textId="77777777" w:rsidR="00495B3C" w:rsidRPr="005F2253" w:rsidRDefault="00C1429E" w:rsidP="000D6274">
      <w:pPr>
        <w:autoSpaceDE w:val="0"/>
        <w:autoSpaceDN w:val="0"/>
        <w:adjustRightInd w:val="0"/>
        <w:spacing w:after="0" w:line="360" w:lineRule="auto"/>
        <w:jc w:val="both"/>
        <w:rPr>
          <w:rFonts w:ascii="Times New Roman" w:hAnsi="Times New Roman"/>
          <w:b/>
          <w:bCs/>
          <w:sz w:val="24"/>
          <w:szCs w:val="24"/>
        </w:rPr>
      </w:pPr>
      <w:r w:rsidRPr="005F2253">
        <w:rPr>
          <w:rFonts w:ascii="Times New Roman" w:hAnsi="Times New Roman"/>
          <w:b/>
          <w:bCs/>
          <w:sz w:val="24"/>
          <w:szCs w:val="24"/>
        </w:rPr>
        <w:t xml:space="preserve">1.7.2.2 </w:t>
      </w:r>
      <w:r w:rsidR="00A66F1F" w:rsidRPr="005F2253">
        <w:rPr>
          <w:rFonts w:ascii="Times New Roman" w:hAnsi="Times New Roman"/>
          <w:b/>
          <w:bCs/>
          <w:sz w:val="24"/>
          <w:szCs w:val="24"/>
        </w:rPr>
        <w:t>Delete Command</w:t>
      </w:r>
    </w:p>
    <w:p w14:paraId="55434DA6"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The DELETE command removes tuples from a relation. It includes a WHERE clause,</w:t>
      </w:r>
    </w:p>
    <w:p w14:paraId="1206AC2E" w14:textId="77777777" w:rsidR="00495B3C" w:rsidRPr="005F2253" w:rsidRDefault="00495B3C" w:rsidP="000D6274">
      <w:p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similar to that used in an SQL query, to select the tuples to be deleted. Tuples are explicitly deleted from only one table at a time. Use the DROP TABLE command to remove the table definition.</w:t>
      </w:r>
    </w:p>
    <w:p w14:paraId="25081024"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i/>
          <w:sz w:val="24"/>
          <w:szCs w:val="24"/>
        </w:rPr>
      </w:pPr>
      <w:r w:rsidRPr="005F2253">
        <w:rPr>
          <w:rFonts w:ascii="Times New Roman" w:hAnsi="Times New Roman"/>
          <w:b/>
          <w:bCs/>
          <w:i/>
          <w:sz w:val="24"/>
          <w:szCs w:val="24"/>
        </w:rPr>
        <w:lastRenderedPageBreak/>
        <w:t xml:space="preserve">DELETE FROM </w:t>
      </w:r>
      <w:r w:rsidRPr="005F2253">
        <w:rPr>
          <w:rFonts w:ascii="Times New Roman" w:hAnsi="Times New Roman"/>
          <w:i/>
          <w:sz w:val="24"/>
          <w:szCs w:val="24"/>
        </w:rPr>
        <w:t>EMPLOYEE</w:t>
      </w:r>
    </w:p>
    <w:p w14:paraId="41600E18"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i/>
          <w:sz w:val="24"/>
          <w:szCs w:val="24"/>
        </w:rPr>
      </w:pPr>
      <w:r w:rsidRPr="005F2253">
        <w:rPr>
          <w:rFonts w:ascii="Times New Roman" w:hAnsi="Times New Roman"/>
          <w:b/>
          <w:bCs/>
          <w:i/>
          <w:sz w:val="24"/>
          <w:szCs w:val="24"/>
        </w:rPr>
        <w:t xml:space="preserve">WHERE </w:t>
      </w:r>
      <w:proofErr w:type="spellStart"/>
      <w:r w:rsidRPr="005F2253">
        <w:rPr>
          <w:rFonts w:ascii="Times New Roman" w:hAnsi="Times New Roman"/>
          <w:i/>
          <w:sz w:val="24"/>
          <w:szCs w:val="24"/>
        </w:rPr>
        <w:t>Dno</w:t>
      </w:r>
      <w:proofErr w:type="spellEnd"/>
      <w:r w:rsidRPr="005F2253">
        <w:rPr>
          <w:rFonts w:ascii="Times New Roman" w:hAnsi="Times New Roman"/>
          <w:i/>
          <w:sz w:val="24"/>
          <w:szCs w:val="24"/>
        </w:rPr>
        <w:t>=5;</w:t>
      </w:r>
    </w:p>
    <w:p w14:paraId="1D098078" w14:textId="77777777" w:rsidR="004D3182" w:rsidRPr="005F2253" w:rsidRDefault="00495B3C" w:rsidP="000D6274">
      <w:pPr>
        <w:spacing w:after="0" w:line="360" w:lineRule="auto"/>
        <w:ind w:firstLine="720"/>
        <w:jc w:val="both"/>
        <w:rPr>
          <w:rFonts w:ascii="Times New Roman" w:hAnsi="Times New Roman"/>
          <w:i/>
          <w:sz w:val="24"/>
          <w:szCs w:val="24"/>
        </w:rPr>
      </w:pPr>
      <w:r w:rsidRPr="005F2253">
        <w:rPr>
          <w:rFonts w:ascii="Times New Roman" w:hAnsi="Times New Roman"/>
          <w:b/>
          <w:bCs/>
          <w:i/>
          <w:sz w:val="24"/>
          <w:szCs w:val="24"/>
        </w:rPr>
        <w:t xml:space="preserve">DELETE FROM </w:t>
      </w:r>
      <w:r w:rsidRPr="005F2253">
        <w:rPr>
          <w:rFonts w:ascii="Times New Roman" w:hAnsi="Times New Roman"/>
          <w:i/>
          <w:sz w:val="24"/>
          <w:szCs w:val="24"/>
        </w:rPr>
        <w:t>EMPLOYEE;</w:t>
      </w:r>
    </w:p>
    <w:p w14:paraId="10923597" w14:textId="77777777" w:rsidR="00495B3C" w:rsidRPr="005F2253" w:rsidRDefault="00C1429E" w:rsidP="000D6274">
      <w:pPr>
        <w:autoSpaceDE w:val="0"/>
        <w:autoSpaceDN w:val="0"/>
        <w:adjustRightInd w:val="0"/>
        <w:spacing w:after="0" w:line="360" w:lineRule="auto"/>
        <w:jc w:val="both"/>
        <w:rPr>
          <w:rFonts w:ascii="Times New Roman" w:hAnsi="Times New Roman"/>
          <w:b/>
          <w:bCs/>
          <w:sz w:val="24"/>
          <w:szCs w:val="24"/>
        </w:rPr>
      </w:pPr>
      <w:r w:rsidRPr="005F2253">
        <w:rPr>
          <w:rFonts w:ascii="Times New Roman" w:hAnsi="Times New Roman"/>
          <w:b/>
          <w:bCs/>
          <w:sz w:val="24"/>
          <w:szCs w:val="24"/>
        </w:rPr>
        <w:t>1.7.2.3</w:t>
      </w:r>
      <w:r w:rsidR="00495B3C" w:rsidRPr="005F2253">
        <w:rPr>
          <w:rFonts w:ascii="Times New Roman" w:hAnsi="Times New Roman"/>
          <w:b/>
          <w:bCs/>
          <w:sz w:val="24"/>
          <w:szCs w:val="24"/>
        </w:rPr>
        <w:t xml:space="preserve"> </w:t>
      </w:r>
      <w:r w:rsidR="00A66F1F" w:rsidRPr="005F2253">
        <w:rPr>
          <w:rFonts w:ascii="Times New Roman" w:hAnsi="Times New Roman"/>
          <w:b/>
          <w:bCs/>
          <w:sz w:val="24"/>
          <w:szCs w:val="24"/>
        </w:rPr>
        <w:t>Update Command</w:t>
      </w:r>
    </w:p>
    <w:p w14:paraId="541EABF5"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The </w:t>
      </w:r>
      <w:r w:rsidRPr="005F2253">
        <w:rPr>
          <w:rFonts w:ascii="Times New Roman" w:hAnsi="Times New Roman"/>
          <w:b/>
          <w:bCs/>
          <w:sz w:val="24"/>
          <w:szCs w:val="24"/>
        </w:rPr>
        <w:t xml:space="preserve">UPDATE </w:t>
      </w:r>
      <w:r w:rsidRPr="005F2253">
        <w:rPr>
          <w:rFonts w:ascii="Times New Roman" w:hAnsi="Times New Roman"/>
          <w:sz w:val="24"/>
          <w:szCs w:val="24"/>
        </w:rPr>
        <w:t xml:space="preserve">command is used to modify attribute values of one or more selected tuples. As in the DELETE command, a WHERE clause in the UPDATE command selects the tuples to be modified from a single relation. An additional </w:t>
      </w:r>
      <w:r w:rsidRPr="005F2253">
        <w:rPr>
          <w:rFonts w:ascii="Times New Roman" w:hAnsi="Times New Roman"/>
          <w:b/>
          <w:bCs/>
          <w:sz w:val="24"/>
          <w:szCs w:val="24"/>
        </w:rPr>
        <w:t xml:space="preserve">SET </w:t>
      </w:r>
      <w:r w:rsidRPr="005F2253">
        <w:rPr>
          <w:rFonts w:ascii="Times New Roman" w:hAnsi="Times New Roman"/>
          <w:sz w:val="24"/>
          <w:szCs w:val="24"/>
        </w:rPr>
        <w:t>clause in the UPDATE command specifies the attributes to be modified and their new values.</w:t>
      </w:r>
    </w:p>
    <w:p w14:paraId="37B7C87F"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i/>
          <w:sz w:val="24"/>
          <w:szCs w:val="24"/>
        </w:rPr>
      </w:pPr>
      <w:r w:rsidRPr="005F2253">
        <w:rPr>
          <w:rFonts w:ascii="Times New Roman" w:hAnsi="Times New Roman"/>
          <w:b/>
          <w:bCs/>
          <w:i/>
          <w:sz w:val="24"/>
          <w:szCs w:val="24"/>
        </w:rPr>
        <w:t xml:space="preserve">UPDATE </w:t>
      </w:r>
      <w:r w:rsidRPr="005F2253">
        <w:rPr>
          <w:rFonts w:ascii="Times New Roman" w:hAnsi="Times New Roman"/>
          <w:i/>
          <w:sz w:val="24"/>
          <w:szCs w:val="24"/>
        </w:rPr>
        <w:t>PROJECT</w:t>
      </w:r>
    </w:p>
    <w:p w14:paraId="20937898"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i/>
          <w:sz w:val="24"/>
          <w:szCs w:val="24"/>
        </w:rPr>
      </w:pPr>
      <w:r w:rsidRPr="005F2253">
        <w:rPr>
          <w:rFonts w:ascii="Times New Roman" w:hAnsi="Times New Roman"/>
          <w:b/>
          <w:bCs/>
          <w:i/>
          <w:sz w:val="24"/>
          <w:szCs w:val="24"/>
        </w:rPr>
        <w:t xml:space="preserve">SET </w:t>
      </w:r>
      <w:proofErr w:type="spellStart"/>
      <w:r w:rsidRPr="005F2253">
        <w:rPr>
          <w:rFonts w:ascii="Times New Roman" w:hAnsi="Times New Roman"/>
          <w:i/>
          <w:sz w:val="24"/>
          <w:szCs w:val="24"/>
        </w:rPr>
        <w:t>Plocation</w:t>
      </w:r>
      <w:proofErr w:type="spellEnd"/>
      <w:r w:rsidRPr="005F2253">
        <w:rPr>
          <w:rFonts w:ascii="Times New Roman" w:hAnsi="Times New Roman"/>
          <w:i/>
          <w:sz w:val="24"/>
          <w:szCs w:val="24"/>
        </w:rPr>
        <w:t xml:space="preserve"> = ‘Bellaire’, </w:t>
      </w:r>
      <w:proofErr w:type="spellStart"/>
      <w:r w:rsidRPr="005F2253">
        <w:rPr>
          <w:rFonts w:ascii="Times New Roman" w:hAnsi="Times New Roman"/>
          <w:i/>
          <w:sz w:val="24"/>
          <w:szCs w:val="24"/>
        </w:rPr>
        <w:t>Dnum</w:t>
      </w:r>
      <w:proofErr w:type="spellEnd"/>
      <w:r w:rsidRPr="005F2253">
        <w:rPr>
          <w:rFonts w:ascii="Times New Roman" w:hAnsi="Times New Roman"/>
          <w:i/>
          <w:sz w:val="24"/>
          <w:szCs w:val="24"/>
        </w:rPr>
        <w:t xml:space="preserve"> = 5 </w:t>
      </w:r>
      <w:r w:rsidRPr="005F2253">
        <w:rPr>
          <w:rFonts w:ascii="Times New Roman" w:hAnsi="Times New Roman"/>
          <w:b/>
          <w:bCs/>
          <w:i/>
          <w:sz w:val="24"/>
          <w:szCs w:val="24"/>
        </w:rPr>
        <w:t xml:space="preserve">WHERE </w:t>
      </w:r>
      <w:proofErr w:type="spellStart"/>
      <w:r w:rsidRPr="005F2253">
        <w:rPr>
          <w:rFonts w:ascii="Times New Roman" w:hAnsi="Times New Roman"/>
          <w:i/>
          <w:sz w:val="24"/>
          <w:szCs w:val="24"/>
        </w:rPr>
        <w:t>Pnumber</w:t>
      </w:r>
      <w:proofErr w:type="spellEnd"/>
      <w:r w:rsidRPr="005F2253">
        <w:rPr>
          <w:rFonts w:ascii="Times New Roman" w:hAnsi="Times New Roman"/>
          <w:i/>
          <w:sz w:val="24"/>
          <w:szCs w:val="24"/>
        </w:rPr>
        <w:t>=10;</w:t>
      </w:r>
    </w:p>
    <w:p w14:paraId="54862B7F" w14:textId="77777777" w:rsidR="00495B3C" w:rsidRPr="005F2253" w:rsidRDefault="00495B3C" w:rsidP="000D6274">
      <w:pPr>
        <w:spacing w:after="0" w:line="360" w:lineRule="auto"/>
        <w:jc w:val="both"/>
        <w:rPr>
          <w:rFonts w:ascii="Times New Roman" w:hAnsi="Times New Roman"/>
          <w:b/>
          <w:color w:val="222222"/>
          <w:sz w:val="24"/>
          <w:szCs w:val="24"/>
          <w:u w:val="single"/>
        </w:rPr>
      </w:pPr>
    </w:p>
    <w:p w14:paraId="3A3F7D88" w14:textId="77777777" w:rsidR="00495B3C" w:rsidRPr="005F2253" w:rsidRDefault="00C1429E" w:rsidP="000D6274">
      <w:pPr>
        <w:spacing w:after="0" w:line="360" w:lineRule="auto"/>
        <w:jc w:val="both"/>
        <w:rPr>
          <w:rFonts w:ascii="Times New Roman" w:hAnsi="Times New Roman"/>
          <w:b/>
          <w:color w:val="222222"/>
          <w:sz w:val="24"/>
          <w:szCs w:val="24"/>
        </w:rPr>
      </w:pPr>
      <w:r w:rsidRPr="005F2253">
        <w:rPr>
          <w:rFonts w:ascii="Times New Roman" w:hAnsi="Times New Roman"/>
          <w:b/>
          <w:color w:val="222222"/>
          <w:sz w:val="24"/>
          <w:szCs w:val="24"/>
        </w:rPr>
        <w:t>1.7.3</w:t>
      </w:r>
      <w:r w:rsidR="00495B3C" w:rsidRPr="005F2253">
        <w:rPr>
          <w:rFonts w:ascii="Times New Roman" w:hAnsi="Times New Roman"/>
          <w:b/>
          <w:color w:val="222222"/>
          <w:sz w:val="24"/>
          <w:szCs w:val="24"/>
        </w:rPr>
        <w:t xml:space="preserve"> </w:t>
      </w:r>
      <w:r w:rsidR="00A66F1F" w:rsidRPr="005F2253">
        <w:rPr>
          <w:rFonts w:ascii="Times New Roman" w:hAnsi="Times New Roman"/>
          <w:b/>
          <w:color w:val="222222"/>
          <w:sz w:val="24"/>
          <w:szCs w:val="24"/>
        </w:rPr>
        <w:t xml:space="preserve">Data Control Language (DCL) </w:t>
      </w:r>
    </w:p>
    <w:p w14:paraId="30BF8E71" w14:textId="77777777" w:rsidR="00495B3C" w:rsidRPr="005F2253" w:rsidRDefault="00495B3C" w:rsidP="000D6274">
      <w:pPr>
        <w:pStyle w:val="Default"/>
        <w:spacing w:line="360" w:lineRule="auto"/>
        <w:ind w:firstLine="720"/>
        <w:jc w:val="both"/>
      </w:pPr>
      <w:r w:rsidRPr="005F2253">
        <w:t xml:space="preserve">It is related to the security issues, that is, determining who has access to database objects and what operations they can perform on them. </w:t>
      </w:r>
    </w:p>
    <w:p w14:paraId="3FC85C31" w14:textId="77777777" w:rsidR="00495B3C" w:rsidRPr="005F2253" w:rsidRDefault="00495B3C" w:rsidP="000D6274">
      <w:pPr>
        <w:pStyle w:val="Default"/>
        <w:spacing w:line="360" w:lineRule="auto"/>
        <w:ind w:firstLine="720"/>
        <w:jc w:val="both"/>
      </w:pPr>
      <w:r w:rsidRPr="005F2253">
        <w:t xml:space="preserve">The Database Administrator has the power to give and take the privileges to a specific user, thus giving or denying access to the data. </w:t>
      </w:r>
    </w:p>
    <w:p w14:paraId="0485A729" w14:textId="77777777" w:rsidR="00495B3C" w:rsidRPr="005F2253" w:rsidRDefault="00495B3C" w:rsidP="000D6274">
      <w:pPr>
        <w:pStyle w:val="Default"/>
        <w:spacing w:line="360" w:lineRule="auto"/>
        <w:jc w:val="both"/>
      </w:pPr>
      <w:r w:rsidRPr="005F2253">
        <w:t xml:space="preserve">The DCL commands are GRANT and REVOKE </w:t>
      </w:r>
    </w:p>
    <w:p w14:paraId="166A7DD4" w14:textId="77777777" w:rsidR="00495B3C" w:rsidRPr="005F2253" w:rsidRDefault="00495B3C" w:rsidP="000D6274">
      <w:pPr>
        <w:pStyle w:val="Default"/>
        <w:spacing w:line="360" w:lineRule="auto"/>
        <w:jc w:val="both"/>
      </w:pPr>
      <w:r w:rsidRPr="005F2253">
        <w:rPr>
          <w:b/>
          <w:bCs/>
        </w:rPr>
        <w:t xml:space="preserve">Grant </w:t>
      </w:r>
    </w:p>
    <w:p w14:paraId="0E69EEC2" w14:textId="77777777" w:rsidR="00495B3C" w:rsidRPr="005F2253" w:rsidRDefault="00495B3C" w:rsidP="000D6274">
      <w:pPr>
        <w:pStyle w:val="Default"/>
        <w:spacing w:line="360" w:lineRule="auto"/>
        <w:jc w:val="both"/>
      </w:pPr>
      <w:r w:rsidRPr="005F2253">
        <w:t xml:space="preserve">The </w:t>
      </w:r>
      <w:r w:rsidRPr="005F2253">
        <w:rPr>
          <w:b/>
          <w:bCs/>
        </w:rPr>
        <w:t xml:space="preserve">grant </w:t>
      </w:r>
      <w:r w:rsidRPr="005F2253">
        <w:t xml:space="preserve">statement is used to confer authorization. The basic form of this statement is: </w:t>
      </w:r>
    </w:p>
    <w:p w14:paraId="10F9398F" w14:textId="77777777" w:rsidR="00A66F1F" w:rsidRPr="005F2253" w:rsidRDefault="00A66F1F" w:rsidP="000D6274">
      <w:pPr>
        <w:pStyle w:val="Default"/>
        <w:spacing w:line="360" w:lineRule="auto"/>
        <w:jc w:val="both"/>
      </w:pPr>
    </w:p>
    <w:p w14:paraId="4421D573" w14:textId="77777777" w:rsidR="00495B3C" w:rsidRPr="005F2253" w:rsidRDefault="00495B3C" w:rsidP="000D6274">
      <w:pPr>
        <w:pStyle w:val="Default"/>
        <w:spacing w:line="360" w:lineRule="auto"/>
        <w:jc w:val="both"/>
        <w:rPr>
          <w:b/>
          <w:bCs/>
        </w:rPr>
      </w:pPr>
      <w:r w:rsidRPr="005F2253">
        <w:rPr>
          <w:b/>
          <w:bCs/>
        </w:rPr>
        <w:t xml:space="preserve">Syntax: </w:t>
      </w:r>
    </w:p>
    <w:p w14:paraId="610686F3" w14:textId="77777777" w:rsidR="00495B3C" w:rsidRPr="005F2253" w:rsidRDefault="00495B3C" w:rsidP="000D6274">
      <w:pPr>
        <w:pStyle w:val="Default"/>
        <w:spacing w:line="360" w:lineRule="auto"/>
        <w:ind w:left="990"/>
        <w:jc w:val="both"/>
        <w:rPr>
          <w:bCs/>
        </w:rPr>
      </w:pPr>
      <w:r w:rsidRPr="005F2253">
        <w:rPr>
          <w:bCs/>
        </w:rPr>
        <w:t>GRANT &lt;object privileges&gt;</w:t>
      </w:r>
    </w:p>
    <w:p w14:paraId="527400E0" w14:textId="77777777" w:rsidR="00495B3C" w:rsidRPr="005F2253" w:rsidRDefault="00495B3C" w:rsidP="000D6274">
      <w:pPr>
        <w:pStyle w:val="Default"/>
        <w:spacing w:line="360" w:lineRule="auto"/>
        <w:ind w:left="990"/>
        <w:jc w:val="both"/>
        <w:rPr>
          <w:bCs/>
        </w:rPr>
      </w:pPr>
      <w:r w:rsidRPr="005F2253">
        <w:rPr>
          <w:bCs/>
        </w:rPr>
        <w:t>ON &lt;</w:t>
      </w:r>
      <w:proofErr w:type="spellStart"/>
      <w:r w:rsidRPr="005F2253">
        <w:rPr>
          <w:bCs/>
        </w:rPr>
        <w:t>object_name</w:t>
      </w:r>
      <w:proofErr w:type="spellEnd"/>
      <w:r w:rsidRPr="005F2253">
        <w:rPr>
          <w:bCs/>
        </w:rPr>
        <w:t>&gt;</w:t>
      </w:r>
    </w:p>
    <w:p w14:paraId="47528118" w14:textId="77777777" w:rsidR="00495B3C" w:rsidRPr="005F2253" w:rsidRDefault="00495B3C" w:rsidP="000D6274">
      <w:pPr>
        <w:pStyle w:val="Default"/>
        <w:spacing w:line="360" w:lineRule="auto"/>
        <w:ind w:left="990"/>
        <w:jc w:val="both"/>
        <w:rPr>
          <w:bCs/>
        </w:rPr>
      </w:pPr>
      <w:r w:rsidRPr="005F2253">
        <w:rPr>
          <w:bCs/>
        </w:rPr>
        <w:t>TO &lt;</w:t>
      </w:r>
      <w:proofErr w:type="spellStart"/>
      <w:r w:rsidRPr="005F2253">
        <w:rPr>
          <w:bCs/>
        </w:rPr>
        <w:t>User_Name</w:t>
      </w:r>
      <w:proofErr w:type="spellEnd"/>
      <w:r w:rsidRPr="005F2253">
        <w:rPr>
          <w:bCs/>
        </w:rPr>
        <w:t>&gt;</w:t>
      </w:r>
    </w:p>
    <w:p w14:paraId="432F48E4" w14:textId="77777777" w:rsidR="00495B3C" w:rsidRPr="005F2253" w:rsidRDefault="00495B3C" w:rsidP="000D6274">
      <w:pPr>
        <w:pStyle w:val="Default"/>
        <w:spacing w:line="360" w:lineRule="auto"/>
        <w:ind w:left="990"/>
        <w:jc w:val="both"/>
        <w:rPr>
          <w:bCs/>
        </w:rPr>
      </w:pPr>
      <w:r w:rsidRPr="005F2253">
        <w:rPr>
          <w:bCs/>
        </w:rPr>
        <w:t xml:space="preserve">[WITH GRANT OPTION] </w:t>
      </w:r>
    </w:p>
    <w:p w14:paraId="080C1E23" w14:textId="77777777" w:rsidR="00495B3C" w:rsidRPr="005F2253" w:rsidRDefault="00495B3C" w:rsidP="000D6274">
      <w:pPr>
        <w:pStyle w:val="Default"/>
        <w:spacing w:line="360" w:lineRule="auto"/>
        <w:jc w:val="both"/>
        <w:rPr>
          <w:bCs/>
        </w:rPr>
      </w:pPr>
      <w:proofErr w:type="spellStart"/>
      <w:r w:rsidRPr="005F2253">
        <w:rPr>
          <w:bCs/>
        </w:rPr>
        <w:t>eg</w:t>
      </w:r>
      <w:proofErr w:type="spellEnd"/>
      <w:r w:rsidRPr="005F2253">
        <w:rPr>
          <w:bCs/>
        </w:rPr>
        <w:t>:</w:t>
      </w:r>
    </w:p>
    <w:p w14:paraId="53ECC6E2" w14:textId="77777777" w:rsidR="00495B3C" w:rsidRPr="005F2253" w:rsidRDefault="00495B3C" w:rsidP="000D6274">
      <w:pPr>
        <w:pStyle w:val="Default"/>
        <w:spacing w:line="360" w:lineRule="auto"/>
        <w:ind w:left="900"/>
        <w:jc w:val="both"/>
        <w:rPr>
          <w:bCs/>
        </w:rPr>
      </w:pPr>
      <w:r w:rsidRPr="005F2253">
        <w:rPr>
          <w:bCs/>
        </w:rPr>
        <w:t xml:space="preserve">GRANT ALL </w:t>
      </w:r>
    </w:p>
    <w:p w14:paraId="3D969F59" w14:textId="77777777" w:rsidR="00495B3C" w:rsidRPr="005F2253" w:rsidRDefault="00495B3C" w:rsidP="000D6274">
      <w:pPr>
        <w:pStyle w:val="Default"/>
        <w:spacing w:line="360" w:lineRule="auto"/>
        <w:ind w:left="900"/>
        <w:jc w:val="both"/>
        <w:rPr>
          <w:bCs/>
        </w:rPr>
      </w:pPr>
      <w:r w:rsidRPr="005F2253">
        <w:rPr>
          <w:bCs/>
        </w:rPr>
        <w:t xml:space="preserve">ON Student TO </w:t>
      </w:r>
      <w:proofErr w:type="spellStart"/>
      <w:r w:rsidRPr="005F2253">
        <w:rPr>
          <w:bCs/>
        </w:rPr>
        <w:t>Mohd</w:t>
      </w:r>
      <w:proofErr w:type="spellEnd"/>
      <w:r w:rsidRPr="005F2253">
        <w:rPr>
          <w:bCs/>
        </w:rPr>
        <w:t xml:space="preserve"> Imran</w:t>
      </w:r>
    </w:p>
    <w:p w14:paraId="566BEB9A" w14:textId="77777777" w:rsidR="00495B3C" w:rsidRPr="005F2253" w:rsidRDefault="00495B3C" w:rsidP="000D6274">
      <w:pPr>
        <w:pStyle w:val="Default"/>
        <w:spacing w:line="360" w:lineRule="auto"/>
        <w:ind w:left="900"/>
        <w:jc w:val="both"/>
        <w:rPr>
          <w:bCs/>
        </w:rPr>
      </w:pPr>
      <w:r w:rsidRPr="005F2253">
        <w:rPr>
          <w:bCs/>
        </w:rPr>
        <w:t>WITH GRANT OPTION</w:t>
      </w:r>
    </w:p>
    <w:p w14:paraId="053A5DB9" w14:textId="77777777" w:rsidR="00495B3C" w:rsidRPr="005F2253" w:rsidRDefault="00495B3C" w:rsidP="000D6274">
      <w:pPr>
        <w:pStyle w:val="Default"/>
        <w:spacing w:line="360" w:lineRule="auto"/>
        <w:jc w:val="both"/>
        <w:rPr>
          <w:bCs/>
        </w:rPr>
      </w:pPr>
      <w:r w:rsidRPr="005F2253">
        <w:rPr>
          <w:bCs/>
        </w:rPr>
        <w:t>The WITH GRANT OPTION allows the grantee to in turn grant object privileges to other users.</w:t>
      </w:r>
    </w:p>
    <w:p w14:paraId="2B2A2F77" w14:textId="77777777" w:rsidR="00495B3C" w:rsidRPr="005F2253" w:rsidRDefault="00495B3C" w:rsidP="000D6274">
      <w:pPr>
        <w:pStyle w:val="Default"/>
        <w:spacing w:line="360" w:lineRule="auto"/>
        <w:jc w:val="both"/>
        <w:rPr>
          <w:b/>
          <w:bCs/>
        </w:rPr>
      </w:pPr>
      <w:proofErr w:type="spellStart"/>
      <w:r w:rsidRPr="005F2253">
        <w:rPr>
          <w:b/>
          <w:bCs/>
        </w:rPr>
        <w:t>eg</w:t>
      </w:r>
      <w:proofErr w:type="spellEnd"/>
      <w:r w:rsidRPr="005F2253">
        <w:rPr>
          <w:b/>
          <w:bCs/>
        </w:rPr>
        <w:t>:</w:t>
      </w:r>
    </w:p>
    <w:p w14:paraId="0C6BB6FC" w14:textId="77777777" w:rsidR="00495B3C" w:rsidRPr="005F2253" w:rsidRDefault="00495B3C" w:rsidP="000D6274">
      <w:pPr>
        <w:pStyle w:val="Default"/>
        <w:spacing w:line="360" w:lineRule="auto"/>
        <w:ind w:left="900"/>
        <w:jc w:val="both"/>
        <w:rPr>
          <w:bCs/>
        </w:rPr>
      </w:pPr>
      <w:r w:rsidRPr="005F2253">
        <w:rPr>
          <w:bCs/>
        </w:rPr>
        <w:t xml:space="preserve">GRANT SELECT, UPDATE </w:t>
      </w:r>
    </w:p>
    <w:p w14:paraId="1B57915B" w14:textId="77777777" w:rsidR="00495B3C" w:rsidRPr="005F2253" w:rsidRDefault="00495B3C" w:rsidP="000D6274">
      <w:pPr>
        <w:pStyle w:val="Default"/>
        <w:spacing w:line="360" w:lineRule="auto"/>
        <w:ind w:left="900"/>
        <w:jc w:val="both"/>
        <w:rPr>
          <w:bCs/>
        </w:rPr>
      </w:pPr>
      <w:r w:rsidRPr="005F2253">
        <w:rPr>
          <w:bCs/>
        </w:rPr>
        <w:t xml:space="preserve">ON Student TO </w:t>
      </w:r>
      <w:proofErr w:type="spellStart"/>
      <w:r w:rsidRPr="005F2253">
        <w:rPr>
          <w:bCs/>
        </w:rPr>
        <w:t>Fareen</w:t>
      </w:r>
      <w:proofErr w:type="spellEnd"/>
    </w:p>
    <w:p w14:paraId="096FFF31" w14:textId="77777777" w:rsidR="00495B3C" w:rsidRPr="005F2253" w:rsidRDefault="00495B3C" w:rsidP="000D6274">
      <w:pPr>
        <w:pStyle w:val="Default"/>
        <w:spacing w:line="360" w:lineRule="auto"/>
        <w:ind w:left="900"/>
        <w:jc w:val="both"/>
        <w:rPr>
          <w:bCs/>
        </w:rPr>
      </w:pPr>
      <w:r w:rsidRPr="005F2253">
        <w:rPr>
          <w:bCs/>
        </w:rPr>
        <w:lastRenderedPageBreak/>
        <w:t>WITH GRANT OPTION</w:t>
      </w:r>
    </w:p>
    <w:p w14:paraId="289DB7F2" w14:textId="77777777" w:rsidR="00495B3C" w:rsidRPr="005F2253" w:rsidRDefault="00495B3C" w:rsidP="000D6274">
      <w:pPr>
        <w:pStyle w:val="Default"/>
        <w:spacing w:line="360" w:lineRule="auto"/>
        <w:jc w:val="both"/>
        <w:rPr>
          <w:bCs/>
        </w:rPr>
      </w:pPr>
      <w:r w:rsidRPr="005F2253">
        <w:rPr>
          <w:bCs/>
        </w:rPr>
        <w:t xml:space="preserve">The user </w:t>
      </w:r>
      <w:proofErr w:type="spellStart"/>
      <w:r w:rsidRPr="005F2253">
        <w:rPr>
          <w:bCs/>
        </w:rPr>
        <w:t>Fareen</w:t>
      </w:r>
      <w:proofErr w:type="spellEnd"/>
      <w:r w:rsidRPr="005F2253">
        <w:rPr>
          <w:bCs/>
        </w:rPr>
        <w:t xml:space="preserve"> has been given permission to view and modify records in the table Student. </w:t>
      </w:r>
    </w:p>
    <w:p w14:paraId="45A67AC8" w14:textId="77777777" w:rsidR="00495B3C" w:rsidRPr="005F2253" w:rsidRDefault="00495B3C" w:rsidP="000D6274">
      <w:pPr>
        <w:pStyle w:val="Default"/>
        <w:spacing w:line="360" w:lineRule="auto"/>
        <w:jc w:val="both"/>
        <w:rPr>
          <w:bCs/>
        </w:rPr>
      </w:pPr>
      <w:r w:rsidRPr="005F2253">
        <w:rPr>
          <w:bCs/>
        </w:rPr>
        <w:t xml:space="preserve">To view the contents of the student table that belongs to </w:t>
      </w:r>
      <w:proofErr w:type="spellStart"/>
      <w:r w:rsidRPr="005F2253">
        <w:rPr>
          <w:bCs/>
        </w:rPr>
        <w:t>Mohd</w:t>
      </w:r>
      <w:proofErr w:type="spellEnd"/>
      <w:r w:rsidRPr="005F2253">
        <w:rPr>
          <w:bCs/>
        </w:rPr>
        <w:t xml:space="preserve"> Imran.</w:t>
      </w:r>
    </w:p>
    <w:p w14:paraId="1EC12985" w14:textId="77777777" w:rsidR="00495B3C" w:rsidRPr="005F2253" w:rsidRDefault="00495B3C" w:rsidP="000D6274">
      <w:pPr>
        <w:pStyle w:val="Default"/>
        <w:spacing w:line="360" w:lineRule="auto"/>
        <w:ind w:firstLine="720"/>
        <w:jc w:val="both"/>
        <w:rPr>
          <w:bCs/>
        </w:rPr>
      </w:pPr>
      <w:proofErr w:type="spellStart"/>
      <w:r w:rsidRPr="005F2253">
        <w:rPr>
          <w:bCs/>
        </w:rPr>
        <w:t>eg</w:t>
      </w:r>
      <w:proofErr w:type="spellEnd"/>
      <w:r w:rsidRPr="005F2253">
        <w:rPr>
          <w:bCs/>
        </w:rPr>
        <w:t xml:space="preserve">:                  </w:t>
      </w:r>
      <w:proofErr w:type="gramStart"/>
      <w:r w:rsidRPr="005F2253">
        <w:rPr>
          <w:bCs/>
        </w:rPr>
        <w:t>SELECT  *</w:t>
      </w:r>
      <w:proofErr w:type="gramEnd"/>
      <w:r w:rsidRPr="005F2253">
        <w:rPr>
          <w:bCs/>
        </w:rPr>
        <w:t xml:space="preserve"> FROM </w:t>
      </w:r>
      <w:proofErr w:type="spellStart"/>
      <w:r w:rsidRPr="005F2253">
        <w:rPr>
          <w:bCs/>
        </w:rPr>
        <w:t>Mohd</w:t>
      </w:r>
      <w:proofErr w:type="spellEnd"/>
      <w:r w:rsidRPr="005F2253">
        <w:rPr>
          <w:bCs/>
        </w:rPr>
        <w:t xml:space="preserve"> </w:t>
      </w:r>
      <w:proofErr w:type="spellStart"/>
      <w:r w:rsidRPr="005F2253">
        <w:rPr>
          <w:bCs/>
        </w:rPr>
        <w:t>Imran.Student</w:t>
      </w:r>
      <w:proofErr w:type="spellEnd"/>
      <w:r w:rsidRPr="005F2253">
        <w:rPr>
          <w:bCs/>
        </w:rPr>
        <w:t>;</w:t>
      </w:r>
    </w:p>
    <w:p w14:paraId="73628524" w14:textId="77777777" w:rsidR="00495B3C" w:rsidRPr="005F2253" w:rsidRDefault="00495B3C" w:rsidP="000D6274">
      <w:pPr>
        <w:pStyle w:val="Default"/>
        <w:spacing w:line="360" w:lineRule="auto"/>
        <w:jc w:val="both"/>
        <w:rPr>
          <w:bCs/>
        </w:rPr>
      </w:pPr>
      <w:proofErr w:type="spellStart"/>
      <w:r w:rsidRPr="005F2253">
        <w:rPr>
          <w:bCs/>
        </w:rPr>
        <w:t>Mohd</w:t>
      </w:r>
      <w:proofErr w:type="spellEnd"/>
      <w:r w:rsidRPr="005F2253">
        <w:rPr>
          <w:bCs/>
        </w:rPr>
        <w:t xml:space="preserve"> Imran is the owner of the table, and he has given privileges to </w:t>
      </w:r>
      <w:proofErr w:type="gramStart"/>
      <w:r w:rsidRPr="005F2253">
        <w:rPr>
          <w:bCs/>
        </w:rPr>
        <w:t>other</w:t>
      </w:r>
      <w:proofErr w:type="gramEnd"/>
      <w:r w:rsidRPr="005F2253">
        <w:rPr>
          <w:bCs/>
        </w:rPr>
        <w:t xml:space="preserve"> user for his table.</w:t>
      </w:r>
    </w:p>
    <w:p w14:paraId="259AAE44" w14:textId="77777777" w:rsidR="00495B3C" w:rsidRPr="005F2253" w:rsidRDefault="00495B3C" w:rsidP="000D6274">
      <w:pPr>
        <w:pStyle w:val="Default"/>
        <w:spacing w:line="360" w:lineRule="auto"/>
        <w:jc w:val="both"/>
        <w:rPr>
          <w:bCs/>
        </w:rPr>
      </w:pPr>
    </w:p>
    <w:p w14:paraId="3A1C27AB" w14:textId="77777777" w:rsidR="00495B3C" w:rsidRPr="005F2253" w:rsidRDefault="00495B3C" w:rsidP="000D6274">
      <w:pPr>
        <w:pStyle w:val="Default"/>
        <w:spacing w:line="360" w:lineRule="auto"/>
        <w:jc w:val="both"/>
        <w:rPr>
          <w:b/>
          <w:bCs/>
        </w:rPr>
      </w:pPr>
      <w:r w:rsidRPr="005F2253">
        <w:rPr>
          <w:b/>
          <w:bCs/>
        </w:rPr>
        <w:t>Objects Privileges that can be given to users.</w:t>
      </w:r>
    </w:p>
    <w:p w14:paraId="652A911A" w14:textId="77777777" w:rsidR="00A66F1F" w:rsidRPr="005F2253" w:rsidRDefault="00495B3C" w:rsidP="000D6274">
      <w:pPr>
        <w:pStyle w:val="Default"/>
        <w:spacing w:line="360" w:lineRule="auto"/>
        <w:ind w:firstLine="720"/>
        <w:jc w:val="both"/>
        <w:rPr>
          <w:bCs/>
        </w:rPr>
      </w:pPr>
      <w:r w:rsidRPr="005F2253">
        <w:rPr>
          <w:bCs/>
        </w:rPr>
        <w:t>Each object privileges that is granted authorized the grantee to perform some operation on the object. A user can grant all the privileges or grant only specific object privileges.</w:t>
      </w:r>
    </w:p>
    <w:p w14:paraId="2D0D8550" w14:textId="77777777" w:rsidR="00495B3C" w:rsidRPr="005F2253" w:rsidRDefault="00495B3C" w:rsidP="000D6274">
      <w:pPr>
        <w:pStyle w:val="Default"/>
        <w:spacing w:line="360" w:lineRule="auto"/>
        <w:jc w:val="both"/>
        <w:rPr>
          <w:bCs/>
        </w:rPr>
      </w:pPr>
      <w:r w:rsidRPr="005F2253">
        <w:rPr>
          <w:bCs/>
        </w:rPr>
        <w:t>The list of object privileges is as follows:</w:t>
      </w:r>
    </w:p>
    <w:p w14:paraId="7AC012FE" w14:textId="77777777" w:rsidR="00495B3C" w:rsidRPr="005F2253" w:rsidRDefault="001F531D" w:rsidP="000D6274">
      <w:pPr>
        <w:pStyle w:val="Default"/>
        <w:numPr>
          <w:ilvl w:val="0"/>
          <w:numId w:val="51"/>
        </w:numPr>
        <w:spacing w:line="360" w:lineRule="auto"/>
        <w:jc w:val="both"/>
        <w:rPr>
          <w:bCs/>
        </w:rPr>
      </w:pPr>
      <w:r w:rsidRPr="005F2253">
        <w:rPr>
          <w:bCs/>
        </w:rPr>
        <w:t>ALTER</w:t>
      </w:r>
      <w:r w:rsidR="00495B3C" w:rsidRPr="005F2253">
        <w:rPr>
          <w:bCs/>
        </w:rPr>
        <w:t>: Allows the grantee to change the table definition with the ALTER TABLE command.</w:t>
      </w:r>
    </w:p>
    <w:p w14:paraId="35A59EAC" w14:textId="77777777" w:rsidR="00495B3C" w:rsidRPr="005F2253" w:rsidRDefault="00495B3C" w:rsidP="000D6274">
      <w:pPr>
        <w:pStyle w:val="Default"/>
        <w:numPr>
          <w:ilvl w:val="0"/>
          <w:numId w:val="51"/>
        </w:numPr>
        <w:spacing w:line="360" w:lineRule="auto"/>
        <w:jc w:val="both"/>
        <w:rPr>
          <w:bCs/>
        </w:rPr>
      </w:pPr>
      <w:r w:rsidRPr="005F2253">
        <w:rPr>
          <w:bCs/>
        </w:rPr>
        <w:t>DELETE: Allows the grantee to remove the records from the table with the DELETE command.</w:t>
      </w:r>
    </w:p>
    <w:p w14:paraId="2DC504D4" w14:textId="77777777" w:rsidR="00495B3C" w:rsidRPr="005F2253" w:rsidRDefault="00495B3C" w:rsidP="000D6274">
      <w:pPr>
        <w:pStyle w:val="Default"/>
        <w:numPr>
          <w:ilvl w:val="0"/>
          <w:numId w:val="51"/>
        </w:numPr>
        <w:spacing w:line="360" w:lineRule="auto"/>
        <w:jc w:val="both"/>
        <w:rPr>
          <w:bCs/>
        </w:rPr>
      </w:pPr>
      <w:r w:rsidRPr="005F2253">
        <w:rPr>
          <w:bCs/>
        </w:rPr>
        <w:t>INDEX:    Allows the grantee to create an index on the table with the CREATE INDEX command.</w:t>
      </w:r>
    </w:p>
    <w:p w14:paraId="7A56F268" w14:textId="77777777" w:rsidR="00495B3C" w:rsidRPr="005F2253" w:rsidRDefault="00495B3C" w:rsidP="000D6274">
      <w:pPr>
        <w:pStyle w:val="Default"/>
        <w:numPr>
          <w:ilvl w:val="0"/>
          <w:numId w:val="51"/>
        </w:numPr>
        <w:spacing w:line="360" w:lineRule="auto"/>
        <w:jc w:val="both"/>
        <w:rPr>
          <w:bCs/>
        </w:rPr>
      </w:pPr>
      <w:r w:rsidRPr="005F2253">
        <w:rPr>
          <w:bCs/>
        </w:rPr>
        <w:t>INSERT:  Allows the grantee to add records to the table with the INSERT command.</w:t>
      </w:r>
    </w:p>
    <w:p w14:paraId="749E853A" w14:textId="77777777" w:rsidR="00495B3C" w:rsidRPr="005F2253" w:rsidRDefault="00495B3C" w:rsidP="000D6274">
      <w:pPr>
        <w:pStyle w:val="Default"/>
        <w:numPr>
          <w:ilvl w:val="0"/>
          <w:numId w:val="51"/>
        </w:numPr>
        <w:spacing w:line="360" w:lineRule="auto"/>
        <w:jc w:val="both"/>
        <w:rPr>
          <w:bCs/>
        </w:rPr>
      </w:pPr>
      <w:r w:rsidRPr="005F2253">
        <w:rPr>
          <w:bCs/>
        </w:rPr>
        <w:t>SELECT:  Allows the grantee to query the table with the SELECT command.</w:t>
      </w:r>
    </w:p>
    <w:p w14:paraId="0069EF3F" w14:textId="77777777" w:rsidR="001F531D" w:rsidRPr="005F2253" w:rsidRDefault="00495B3C" w:rsidP="000D6274">
      <w:pPr>
        <w:pStyle w:val="Default"/>
        <w:numPr>
          <w:ilvl w:val="0"/>
          <w:numId w:val="51"/>
        </w:numPr>
        <w:spacing w:line="360" w:lineRule="auto"/>
        <w:jc w:val="both"/>
        <w:rPr>
          <w:bCs/>
        </w:rPr>
      </w:pPr>
      <w:r w:rsidRPr="005F2253">
        <w:rPr>
          <w:bCs/>
        </w:rPr>
        <w:t xml:space="preserve">UPDATE: Allows the grantee to modify the records in the tables with the UPDATE command. </w:t>
      </w:r>
    </w:p>
    <w:p w14:paraId="7B0BEA06" w14:textId="77777777" w:rsidR="00495B3C" w:rsidRPr="005F2253" w:rsidRDefault="00A66F1F" w:rsidP="000D6274">
      <w:pPr>
        <w:pStyle w:val="Default"/>
        <w:spacing w:line="360" w:lineRule="auto"/>
        <w:jc w:val="both"/>
        <w:rPr>
          <w:b/>
          <w:bCs/>
        </w:rPr>
      </w:pPr>
      <w:r w:rsidRPr="005F2253">
        <w:rPr>
          <w:b/>
          <w:bCs/>
        </w:rPr>
        <w:t>Revoking Privileges Given:</w:t>
      </w:r>
    </w:p>
    <w:p w14:paraId="131DD37B" w14:textId="77777777" w:rsidR="00495B3C" w:rsidRPr="005F2253" w:rsidRDefault="00495B3C" w:rsidP="000D6274">
      <w:pPr>
        <w:pStyle w:val="Default"/>
        <w:spacing w:line="360" w:lineRule="auto"/>
        <w:ind w:firstLine="720"/>
        <w:jc w:val="both"/>
        <w:rPr>
          <w:bCs/>
        </w:rPr>
      </w:pPr>
      <w:r w:rsidRPr="005F2253">
        <w:rPr>
          <w:bCs/>
        </w:rPr>
        <w:t>Privileges once given can be denied to a user using the REVOKE command. The object owner can revoke privileges granted to another user. A user of an object who is not the owner, but has been granted the GRANT privileges, has the power to REVOKE the privileges from grantee.</w:t>
      </w:r>
    </w:p>
    <w:p w14:paraId="7A46DBBD" w14:textId="77777777" w:rsidR="00495B3C" w:rsidRPr="005F2253" w:rsidRDefault="00495B3C" w:rsidP="000D6274">
      <w:pPr>
        <w:pStyle w:val="Default"/>
        <w:spacing w:line="360" w:lineRule="auto"/>
        <w:jc w:val="both"/>
        <w:rPr>
          <w:b/>
          <w:bCs/>
        </w:rPr>
      </w:pPr>
    </w:p>
    <w:p w14:paraId="0B68DB7F" w14:textId="77777777" w:rsidR="00495B3C" w:rsidRPr="005F2253" w:rsidRDefault="00495B3C" w:rsidP="000D6274">
      <w:pPr>
        <w:pStyle w:val="Default"/>
        <w:spacing w:line="360" w:lineRule="auto"/>
        <w:jc w:val="both"/>
        <w:rPr>
          <w:b/>
          <w:bCs/>
        </w:rPr>
      </w:pPr>
      <w:r w:rsidRPr="005F2253">
        <w:rPr>
          <w:b/>
          <w:bCs/>
        </w:rPr>
        <w:t>Revoking the Permission using the REVOKE command.</w:t>
      </w:r>
    </w:p>
    <w:p w14:paraId="50B95819" w14:textId="77777777" w:rsidR="00495B3C" w:rsidRPr="005F2253" w:rsidRDefault="00495B3C" w:rsidP="000D6274">
      <w:pPr>
        <w:pStyle w:val="Default"/>
        <w:spacing w:line="360" w:lineRule="auto"/>
        <w:jc w:val="both"/>
        <w:rPr>
          <w:bCs/>
        </w:rPr>
      </w:pPr>
      <w:r w:rsidRPr="005F2253">
        <w:rPr>
          <w:bCs/>
        </w:rPr>
        <w:t xml:space="preserve">Syntax: </w:t>
      </w:r>
    </w:p>
    <w:p w14:paraId="7175A36D" w14:textId="77777777" w:rsidR="00495B3C" w:rsidRPr="005F2253" w:rsidRDefault="00495B3C" w:rsidP="000D6274">
      <w:pPr>
        <w:pStyle w:val="Default"/>
        <w:spacing w:line="360" w:lineRule="auto"/>
        <w:jc w:val="both"/>
        <w:rPr>
          <w:bCs/>
        </w:rPr>
      </w:pPr>
      <w:r w:rsidRPr="005F2253">
        <w:rPr>
          <w:bCs/>
        </w:rPr>
        <w:t xml:space="preserve">      REVOKE &lt;</w:t>
      </w:r>
      <w:proofErr w:type="spellStart"/>
      <w:r w:rsidRPr="005F2253">
        <w:rPr>
          <w:bCs/>
        </w:rPr>
        <w:t>Object_Privileges</w:t>
      </w:r>
      <w:proofErr w:type="spellEnd"/>
      <w:r w:rsidRPr="005F2253">
        <w:rPr>
          <w:bCs/>
        </w:rPr>
        <w:t>&gt;</w:t>
      </w:r>
    </w:p>
    <w:p w14:paraId="490B7F76" w14:textId="77777777" w:rsidR="00495B3C" w:rsidRPr="005F2253" w:rsidRDefault="00495B3C" w:rsidP="000D6274">
      <w:pPr>
        <w:pStyle w:val="Default"/>
        <w:spacing w:line="360" w:lineRule="auto"/>
        <w:jc w:val="both"/>
        <w:rPr>
          <w:bCs/>
        </w:rPr>
      </w:pPr>
      <w:r w:rsidRPr="005F2253">
        <w:rPr>
          <w:bCs/>
        </w:rPr>
        <w:t xml:space="preserve">      ON &lt;</w:t>
      </w:r>
      <w:proofErr w:type="spellStart"/>
      <w:r w:rsidRPr="005F2253">
        <w:rPr>
          <w:bCs/>
        </w:rPr>
        <w:t>Object_Name</w:t>
      </w:r>
      <w:proofErr w:type="spellEnd"/>
      <w:r w:rsidRPr="005F2253">
        <w:rPr>
          <w:bCs/>
        </w:rPr>
        <w:t>&gt;</w:t>
      </w:r>
    </w:p>
    <w:p w14:paraId="5925BD3D" w14:textId="77777777" w:rsidR="00495B3C" w:rsidRPr="005F2253" w:rsidRDefault="00495B3C" w:rsidP="000D6274">
      <w:pPr>
        <w:pStyle w:val="Default"/>
        <w:spacing w:line="360" w:lineRule="auto"/>
        <w:jc w:val="both"/>
        <w:rPr>
          <w:bCs/>
        </w:rPr>
      </w:pPr>
      <w:r w:rsidRPr="005F2253">
        <w:rPr>
          <w:bCs/>
        </w:rPr>
        <w:t xml:space="preserve">      FROM &lt;</w:t>
      </w:r>
      <w:proofErr w:type="spellStart"/>
      <w:r w:rsidRPr="005F2253">
        <w:rPr>
          <w:bCs/>
        </w:rPr>
        <w:t>User_Name</w:t>
      </w:r>
      <w:proofErr w:type="spellEnd"/>
      <w:r w:rsidRPr="005F2253">
        <w:rPr>
          <w:bCs/>
        </w:rPr>
        <w:t>&gt;</w:t>
      </w:r>
    </w:p>
    <w:p w14:paraId="17D9B22B" w14:textId="77777777" w:rsidR="00495B3C" w:rsidRPr="005F2253" w:rsidRDefault="00495B3C" w:rsidP="000D6274">
      <w:pPr>
        <w:pStyle w:val="Default"/>
        <w:spacing w:line="360" w:lineRule="auto"/>
        <w:jc w:val="both"/>
        <w:rPr>
          <w:bCs/>
        </w:rPr>
      </w:pPr>
      <w:proofErr w:type="spellStart"/>
      <w:r w:rsidRPr="005F2253">
        <w:rPr>
          <w:bCs/>
        </w:rPr>
        <w:t>Eg</w:t>
      </w:r>
      <w:proofErr w:type="spellEnd"/>
      <w:r w:rsidRPr="005F2253">
        <w:rPr>
          <w:bCs/>
        </w:rPr>
        <w:t>:</w:t>
      </w:r>
    </w:p>
    <w:p w14:paraId="1594C968" w14:textId="77777777" w:rsidR="00495B3C" w:rsidRPr="005F2253" w:rsidRDefault="00495B3C" w:rsidP="000D6274">
      <w:pPr>
        <w:pStyle w:val="Default"/>
        <w:spacing w:line="360" w:lineRule="auto"/>
        <w:jc w:val="both"/>
        <w:rPr>
          <w:bCs/>
        </w:rPr>
      </w:pPr>
      <w:r w:rsidRPr="005F2253">
        <w:rPr>
          <w:bCs/>
        </w:rPr>
        <w:t xml:space="preserve">                  </w:t>
      </w:r>
      <w:proofErr w:type="gramStart"/>
      <w:r w:rsidRPr="005F2253">
        <w:rPr>
          <w:bCs/>
        </w:rPr>
        <w:t>REVOKE  UPDATE</w:t>
      </w:r>
      <w:proofErr w:type="gramEnd"/>
    </w:p>
    <w:p w14:paraId="07FF4D96" w14:textId="77777777" w:rsidR="00495B3C" w:rsidRPr="005F2253" w:rsidRDefault="00495B3C" w:rsidP="000D6274">
      <w:pPr>
        <w:pStyle w:val="Default"/>
        <w:spacing w:line="360" w:lineRule="auto"/>
        <w:jc w:val="both"/>
        <w:rPr>
          <w:bCs/>
        </w:rPr>
      </w:pPr>
      <w:r w:rsidRPr="005F2253">
        <w:rPr>
          <w:bCs/>
        </w:rPr>
        <w:lastRenderedPageBreak/>
        <w:t xml:space="preserve">                  </w:t>
      </w:r>
      <w:proofErr w:type="gramStart"/>
      <w:r w:rsidRPr="005F2253">
        <w:rPr>
          <w:bCs/>
        </w:rPr>
        <w:t>ON  Student</w:t>
      </w:r>
      <w:proofErr w:type="gramEnd"/>
    </w:p>
    <w:p w14:paraId="68502CCF" w14:textId="77777777" w:rsidR="00495B3C" w:rsidRPr="005F2253" w:rsidRDefault="00495B3C" w:rsidP="000D6274">
      <w:pPr>
        <w:pStyle w:val="Default"/>
        <w:spacing w:line="360" w:lineRule="auto"/>
        <w:jc w:val="both"/>
        <w:rPr>
          <w:bCs/>
        </w:rPr>
      </w:pPr>
      <w:r w:rsidRPr="005F2253">
        <w:rPr>
          <w:bCs/>
        </w:rPr>
        <w:t xml:space="preserve">                  FROM </w:t>
      </w:r>
      <w:proofErr w:type="spellStart"/>
      <w:r w:rsidRPr="005F2253">
        <w:rPr>
          <w:bCs/>
        </w:rPr>
        <w:t>Fareen</w:t>
      </w:r>
      <w:proofErr w:type="spellEnd"/>
      <w:r w:rsidRPr="005F2253">
        <w:rPr>
          <w:bCs/>
        </w:rPr>
        <w:t>;</w:t>
      </w:r>
    </w:p>
    <w:p w14:paraId="66D3FFAD" w14:textId="77777777" w:rsidR="00495B3C" w:rsidRPr="005F2253" w:rsidRDefault="00495B3C" w:rsidP="000D6274">
      <w:pPr>
        <w:pStyle w:val="Default"/>
        <w:spacing w:line="360" w:lineRule="auto"/>
        <w:jc w:val="both"/>
      </w:pPr>
      <w:r w:rsidRPr="005F2253">
        <w:t xml:space="preserve">To revoke the privileges that were granted previously, write </w:t>
      </w:r>
    </w:p>
    <w:p w14:paraId="6E048110" w14:textId="77777777" w:rsidR="00495B3C" w:rsidRPr="005F2253" w:rsidRDefault="00495B3C" w:rsidP="000D6274">
      <w:pPr>
        <w:pStyle w:val="Default"/>
        <w:numPr>
          <w:ilvl w:val="0"/>
          <w:numId w:val="52"/>
        </w:numPr>
        <w:spacing w:line="360" w:lineRule="auto"/>
        <w:jc w:val="both"/>
      </w:pPr>
      <w:r w:rsidRPr="005F2253">
        <w:rPr>
          <w:b/>
          <w:bCs/>
        </w:rPr>
        <w:t xml:space="preserve">revoke select on </w:t>
      </w:r>
      <w:r w:rsidRPr="005F2253">
        <w:rPr>
          <w:i/>
          <w:iCs/>
        </w:rPr>
        <w:t xml:space="preserve">department </w:t>
      </w:r>
      <w:r w:rsidRPr="005F2253">
        <w:rPr>
          <w:b/>
          <w:bCs/>
        </w:rPr>
        <w:t xml:space="preserve">from </w:t>
      </w:r>
      <w:r w:rsidRPr="005F2253">
        <w:rPr>
          <w:i/>
          <w:iCs/>
        </w:rPr>
        <w:t xml:space="preserve">Amit, Satoshi; </w:t>
      </w:r>
    </w:p>
    <w:p w14:paraId="3DD82E43" w14:textId="77777777" w:rsidR="00495B3C" w:rsidRPr="005F2253" w:rsidRDefault="00495B3C" w:rsidP="000D6274">
      <w:pPr>
        <w:numPr>
          <w:ilvl w:val="0"/>
          <w:numId w:val="52"/>
        </w:numPr>
        <w:spacing w:after="0" w:line="360" w:lineRule="auto"/>
        <w:jc w:val="both"/>
        <w:rPr>
          <w:rFonts w:ascii="Times New Roman" w:hAnsi="Times New Roman"/>
          <w:i/>
          <w:iCs/>
          <w:sz w:val="24"/>
          <w:szCs w:val="24"/>
        </w:rPr>
      </w:pPr>
      <w:r w:rsidRPr="005F2253">
        <w:rPr>
          <w:rFonts w:ascii="Times New Roman" w:hAnsi="Times New Roman"/>
          <w:b/>
          <w:bCs/>
          <w:sz w:val="24"/>
          <w:szCs w:val="24"/>
        </w:rPr>
        <w:t xml:space="preserve">revoke update </w:t>
      </w:r>
      <w:r w:rsidRPr="005F2253">
        <w:rPr>
          <w:rFonts w:ascii="Times New Roman" w:hAnsi="Times New Roman"/>
          <w:sz w:val="24"/>
          <w:szCs w:val="24"/>
        </w:rPr>
        <w:t xml:space="preserve">(budget) </w:t>
      </w:r>
      <w:r w:rsidRPr="005F2253">
        <w:rPr>
          <w:rFonts w:ascii="Times New Roman" w:hAnsi="Times New Roman"/>
          <w:b/>
          <w:bCs/>
          <w:sz w:val="24"/>
          <w:szCs w:val="24"/>
        </w:rPr>
        <w:t xml:space="preserve">on </w:t>
      </w:r>
      <w:r w:rsidRPr="005F2253">
        <w:rPr>
          <w:rFonts w:ascii="Times New Roman" w:hAnsi="Times New Roman"/>
          <w:sz w:val="24"/>
          <w:szCs w:val="24"/>
        </w:rPr>
        <w:t xml:space="preserve">department </w:t>
      </w:r>
      <w:r w:rsidRPr="005F2253">
        <w:rPr>
          <w:rFonts w:ascii="Times New Roman" w:hAnsi="Times New Roman"/>
          <w:b/>
          <w:bCs/>
          <w:sz w:val="24"/>
          <w:szCs w:val="24"/>
        </w:rPr>
        <w:t xml:space="preserve">from </w:t>
      </w:r>
      <w:proofErr w:type="spellStart"/>
      <w:r w:rsidRPr="005F2253">
        <w:rPr>
          <w:rFonts w:ascii="Times New Roman" w:hAnsi="Times New Roman"/>
          <w:i/>
          <w:iCs/>
          <w:sz w:val="24"/>
          <w:szCs w:val="24"/>
        </w:rPr>
        <w:t>Amith</w:t>
      </w:r>
      <w:proofErr w:type="spellEnd"/>
      <w:r w:rsidRPr="005F2253">
        <w:rPr>
          <w:rFonts w:ascii="Times New Roman" w:hAnsi="Times New Roman"/>
          <w:i/>
          <w:iCs/>
          <w:sz w:val="24"/>
          <w:szCs w:val="24"/>
        </w:rPr>
        <w:t>, Satoshi;</w:t>
      </w:r>
    </w:p>
    <w:p w14:paraId="2973861A" w14:textId="77777777" w:rsidR="00495B3C" w:rsidRPr="005F2253" w:rsidRDefault="00495B3C" w:rsidP="000D6274">
      <w:pPr>
        <w:pStyle w:val="Default"/>
        <w:spacing w:line="360" w:lineRule="auto"/>
        <w:jc w:val="both"/>
      </w:pPr>
      <w:r w:rsidRPr="005F2253">
        <w:t xml:space="preserve">Revocation of privileges is complex if the user from whom the privilege is revoked has granted the privilege to another user. </w:t>
      </w:r>
    </w:p>
    <w:p w14:paraId="4FEC4B0B" w14:textId="77777777" w:rsidR="00495B3C" w:rsidRPr="005F2253" w:rsidRDefault="00495B3C" w:rsidP="000D6274">
      <w:pPr>
        <w:pStyle w:val="Default"/>
        <w:spacing w:line="360" w:lineRule="auto"/>
        <w:ind w:firstLine="720"/>
        <w:jc w:val="both"/>
      </w:pPr>
      <w:r w:rsidRPr="005F2253">
        <w:t xml:space="preserve">&lt;privilege-list&gt; may be </w:t>
      </w:r>
      <w:r w:rsidRPr="005F2253">
        <w:rPr>
          <w:b/>
          <w:bCs/>
        </w:rPr>
        <w:t xml:space="preserve">all </w:t>
      </w:r>
      <w:r w:rsidRPr="005F2253">
        <w:t xml:space="preserve">to revoke all privileges the </w:t>
      </w:r>
      <w:proofErr w:type="spellStart"/>
      <w:r w:rsidRPr="005F2253">
        <w:t>revokee</w:t>
      </w:r>
      <w:proofErr w:type="spellEnd"/>
      <w:r w:rsidRPr="005F2253">
        <w:t xml:space="preserve"> may hold. </w:t>
      </w:r>
    </w:p>
    <w:p w14:paraId="3707B64B" w14:textId="77777777" w:rsidR="00495B3C" w:rsidRPr="005F2253" w:rsidRDefault="00495B3C" w:rsidP="000D6274">
      <w:pPr>
        <w:pStyle w:val="Default"/>
        <w:spacing w:line="360" w:lineRule="auto"/>
        <w:jc w:val="both"/>
      </w:pPr>
      <w:r w:rsidRPr="005F2253">
        <w:t>If &lt;</w:t>
      </w:r>
      <w:proofErr w:type="spellStart"/>
      <w:r w:rsidRPr="005F2253">
        <w:t>revokee</w:t>
      </w:r>
      <w:proofErr w:type="spellEnd"/>
      <w:r w:rsidRPr="005F2253">
        <w:t xml:space="preserve">-list&gt; includes </w:t>
      </w:r>
      <w:r w:rsidRPr="005F2253">
        <w:rPr>
          <w:b/>
          <w:bCs/>
        </w:rPr>
        <w:t xml:space="preserve">public, </w:t>
      </w:r>
      <w:r w:rsidRPr="005F2253">
        <w:t xml:space="preserve">all users lose the privilege except those granted it explicitly. </w:t>
      </w:r>
    </w:p>
    <w:p w14:paraId="3DE93828" w14:textId="77777777" w:rsidR="00495B3C" w:rsidRPr="005F2253" w:rsidRDefault="00495B3C" w:rsidP="000D6274">
      <w:pPr>
        <w:pStyle w:val="Default"/>
        <w:numPr>
          <w:ilvl w:val="0"/>
          <w:numId w:val="20"/>
        </w:numPr>
        <w:spacing w:line="360" w:lineRule="auto"/>
        <w:jc w:val="both"/>
      </w:pPr>
      <w:r w:rsidRPr="005F2253">
        <w:t xml:space="preserve">If the same privilege was granted twice to the same user by different grantees, the user may retain the privilege after the revocation. </w:t>
      </w:r>
    </w:p>
    <w:p w14:paraId="371C395D" w14:textId="77777777" w:rsidR="00495B3C" w:rsidRPr="005F2253" w:rsidRDefault="00495B3C" w:rsidP="000D6274">
      <w:pPr>
        <w:pStyle w:val="Default"/>
        <w:numPr>
          <w:ilvl w:val="0"/>
          <w:numId w:val="20"/>
        </w:numPr>
        <w:spacing w:line="360" w:lineRule="auto"/>
        <w:jc w:val="both"/>
      </w:pPr>
      <w:r w:rsidRPr="005F2253">
        <w:t xml:space="preserve">All privileges that depend on the privilege being revoked are also revoked </w:t>
      </w:r>
    </w:p>
    <w:p w14:paraId="50D16EAA" w14:textId="77777777" w:rsidR="00495B3C" w:rsidRPr="005F2253" w:rsidRDefault="00495B3C" w:rsidP="000D6274">
      <w:pPr>
        <w:spacing w:after="0" w:line="360" w:lineRule="auto"/>
        <w:jc w:val="both"/>
        <w:rPr>
          <w:rFonts w:ascii="Times New Roman" w:hAnsi="Times New Roman"/>
          <w:b/>
          <w:color w:val="222222"/>
          <w:sz w:val="24"/>
          <w:szCs w:val="24"/>
        </w:rPr>
      </w:pPr>
    </w:p>
    <w:p w14:paraId="0D8F4D59" w14:textId="77777777" w:rsidR="00495B3C" w:rsidRPr="005F2253" w:rsidRDefault="008E4980" w:rsidP="000D6274">
      <w:pPr>
        <w:spacing w:after="0" w:line="360" w:lineRule="auto"/>
        <w:jc w:val="both"/>
        <w:rPr>
          <w:rFonts w:ascii="Times New Roman" w:hAnsi="Times New Roman"/>
          <w:b/>
          <w:sz w:val="24"/>
          <w:szCs w:val="24"/>
        </w:rPr>
      </w:pPr>
      <w:r w:rsidRPr="005F2253">
        <w:rPr>
          <w:rFonts w:ascii="Times New Roman" w:hAnsi="Times New Roman"/>
          <w:b/>
          <w:color w:val="222222"/>
          <w:sz w:val="24"/>
          <w:szCs w:val="24"/>
        </w:rPr>
        <w:t>1.7.</w:t>
      </w:r>
      <w:r w:rsidR="00A66F1F" w:rsidRPr="005F2253">
        <w:rPr>
          <w:rFonts w:ascii="Times New Roman" w:hAnsi="Times New Roman"/>
          <w:b/>
          <w:color w:val="222222"/>
          <w:sz w:val="24"/>
          <w:szCs w:val="24"/>
        </w:rPr>
        <w:t xml:space="preserve">4 Transaction Control Language </w:t>
      </w:r>
      <w:proofErr w:type="gramStart"/>
      <w:r w:rsidR="00495B3C" w:rsidRPr="005F2253">
        <w:rPr>
          <w:rFonts w:ascii="Times New Roman" w:hAnsi="Times New Roman"/>
          <w:b/>
          <w:color w:val="222222"/>
          <w:sz w:val="24"/>
          <w:szCs w:val="24"/>
        </w:rPr>
        <w:t>( TCL</w:t>
      </w:r>
      <w:proofErr w:type="gramEnd"/>
      <w:r w:rsidR="00495B3C" w:rsidRPr="005F2253">
        <w:rPr>
          <w:rFonts w:ascii="Times New Roman" w:hAnsi="Times New Roman"/>
          <w:b/>
          <w:color w:val="222222"/>
          <w:sz w:val="24"/>
          <w:szCs w:val="24"/>
        </w:rPr>
        <w:t xml:space="preserve"> )</w:t>
      </w:r>
    </w:p>
    <w:p w14:paraId="4D96FDC9" w14:textId="77777777" w:rsidR="00495B3C" w:rsidRPr="005F2253" w:rsidRDefault="00495B3C" w:rsidP="000D6274">
      <w:pPr>
        <w:pStyle w:val="ListParagraph"/>
        <w:numPr>
          <w:ilvl w:val="0"/>
          <w:numId w:val="18"/>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Transaction Control statements are COMMIT, ROLLBACK and SAVEPOINTS. </w:t>
      </w:r>
    </w:p>
    <w:p w14:paraId="3492F989" w14:textId="77777777" w:rsidR="00495B3C" w:rsidRPr="005F2253" w:rsidRDefault="00495B3C" w:rsidP="000D6274">
      <w:pPr>
        <w:pStyle w:val="ListParagraph"/>
        <w:numPr>
          <w:ilvl w:val="0"/>
          <w:numId w:val="18"/>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These statements manage all the changes made by the DML statements. For </w:t>
      </w:r>
      <w:proofErr w:type="gramStart"/>
      <w:r w:rsidRPr="005F2253">
        <w:rPr>
          <w:rFonts w:ascii="Times New Roman" w:hAnsi="Times New Roman"/>
          <w:color w:val="000000"/>
          <w:sz w:val="24"/>
          <w:szCs w:val="24"/>
          <w:lang w:val="en-US"/>
        </w:rPr>
        <w:t>example</w:t>
      </w:r>
      <w:proofErr w:type="gramEnd"/>
      <w:r w:rsidRPr="005F2253">
        <w:rPr>
          <w:rFonts w:ascii="Times New Roman" w:hAnsi="Times New Roman"/>
          <w:color w:val="000000"/>
          <w:sz w:val="24"/>
          <w:szCs w:val="24"/>
          <w:lang w:val="en-US"/>
        </w:rPr>
        <w:t xml:space="preserve"> transaction statements commit data. </w:t>
      </w:r>
    </w:p>
    <w:p w14:paraId="057BDDBB" w14:textId="77777777" w:rsidR="00495B3C" w:rsidRPr="005F2253" w:rsidRDefault="00495B3C" w:rsidP="000D6274">
      <w:pPr>
        <w:pStyle w:val="ListParagraph"/>
        <w:numPr>
          <w:ilvl w:val="0"/>
          <w:numId w:val="18"/>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b/>
          <w:bCs/>
          <w:color w:val="000000"/>
          <w:sz w:val="24"/>
          <w:szCs w:val="24"/>
          <w:lang w:val="en-US"/>
        </w:rPr>
        <w:t xml:space="preserve">Commit work </w:t>
      </w:r>
      <w:r w:rsidRPr="005F2253">
        <w:rPr>
          <w:rFonts w:ascii="Times New Roman" w:hAnsi="Times New Roman"/>
          <w:color w:val="000000"/>
          <w:sz w:val="24"/>
          <w:szCs w:val="24"/>
          <w:lang w:val="en-US"/>
        </w:rPr>
        <w:t xml:space="preserve">commits the current transaction. </w:t>
      </w:r>
    </w:p>
    <w:p w14:paraId="7BF6040E" w14:textId="77777777" w:rsidR="00495B3C" w:rsidRPr="005F2253" w:rsidRDefault="00495B3C" w:rsidP="000D6274">
      <w:pPr>
        <w:pStyle w:val="ListParagraph"/>
        <w:numPr>
          <w:ilvl w:val="0"/>
          <w:numId w:val="18"/>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It makes the updates performed by the transaction become permanent the database. </w:t>
      </w:r>
    </w:p>
    <w:p w14:paraId="280684F9" w14:textId="77777777" w:rsidR="00495B3C" w:rsidRPr="005F2253" w:rsidRDefault="00495B3C" w:rsidP="000D6274">
      <w:pPr>
        <w:pStyle w:val="ListParagraph"/>
        <w:numPr>
          <w:ilvl w:val="0"/>
          <w:numId w:val="18"/>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After the transaction is committed, a new transaction is automatically started. </w:t>
      </w:r>
    </w:p>
    <w:p w14:paraId="1D280FEA" w14:textId="77777777" w:rsidR="00495B3C" w:rsidRPr="005F2253" w:rsidRDefault="00495B3C" w:rsidP="000D6274">
      <w:pPr>
        <w:pStyle w:val="ListParagraph"/>
        <w:numPr>
          <w:ilvl w:val="0"/>
          <w:numId w:val="18"/>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b/>
          <w:bCs/>
          <w:color w:val="000000"/>
          <w:sz w:val="24"/>
          <w:szCs w:val="24"/>
          <w:lang w:val="en-US"/>
        </w:rPr>
        <w:t xml:space="preserve">Rollback work </w:t>
      </w:r>
      <w:r w:rsidRPr="005F2253">
        <w:rPr>
          <w:rFonts w:ascii="Times New Roman" w:hAnsi="Times New Roman"/>
          <w:color w:val="000000"/>
          <w:sz w:val="24"/>
          <w:szCs w:val="24"/>
          <w:lang w:val="en-US"/>
        </w:rPr>
        <w:t xml:space="preserve">causes the current transaction to be rolled back. </w:t>
      </w:r>
    </w:p>
    <w:p w14:paraId="24F7341D" w14:textId="77777777" w:rsidR="00495B3C" w:rsidRPr="005F2253" w:rsidRDefault="00495B3C" w:rsidP="000D6274">
      <w:pPr>
        <w:pStyle w:val="ListParagraph"/>
        <w:numPr>
          <w:ilvl w:val="0"/>
          <w:numId w:val="18"/>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It undoes all the updates performed by the SQL statements in the transaction. </w:t>
      </w:r>
    </w:p>
    <w:p w14:paraId="3A97078A" w14:textId="77777777" w:rsidR="00495B3C" w:rsidRPr="005F2253" w:rsidRDefault="00495B3C" w:rsidP="000D6274">
      <w:pPr>
        <w:pStyle w:val="ListParagraph"/>
        <w:numPr>
          <w:ilvl w:val="0"/>
          <w:numId w:val="18"/>
        </w:numPr>
        <w:autoSpaceDE w:val="0"/>
        <w:autoSpaceDN w:val="0"/>
        <w:adjustRightInd w:val="0"/>
        <w:spacing w:after="0" w:line="360" w:lineRule="auto"/>
        <w:jc w:val="both"/>
        <w:rPr>
          <w:rFonts w:ascii="Times New Roman" w:hAnsi="Times New Roman"/>
          <w:color w:val="000000"/>
          <w:sz w:val="24"/>
          <w:szCs w:val="24"/>
          <w:lang w:val="en-US"/>
        </w:rPr>
      </w:pPr>
      <w:proofErr w:type="gramStart"/>
      <w:r w:rsidRPr="005F2253">
        <w:rPr>
          <w:rFonts w:ascii="Times New Roman" w:hAnsi="Times New Roman"/>
          <w:color w:val="000000"/>
          <w:sz w:val="24"/>
          <w:szCs w:val="24"/>
          <w:lang w:val="en-US"/>
        </w:rPr>
        <w:t>Thus</w:t>
      </w:r>
      <w:proofErr w:type="gramEnd"/>
      <w:r w:rsidRPr="005F2253">
        <w:rPr>
          <w:rFonts w:ascii="Times New Roman" w:hAnsi="Times New Roman"/>
          <w:color w:val="000000"/>
          <w:sz w:val="24"/>
          <w:szCs w:val="24"/>
          <w:lang w:val="en-US"/>
        </w:rPr>
        <w:t xml:space="preserve"> the database state is restored to what it was before the first statement of the transaction was executed. </w:t>
      </w:r>
    </w:p>
    <w:p w14:paraId="4F090C27" w14:textId="77777777" w:rsidR="00495B3C" w:rsidRPr="005F2253" w:rsidRDefault="00495B3C" w:rsidP="000D6274">
      <w:pPr>
        <w:autoSpaceDE w:val="0"/>
        <w:autoSpaceDN w:val="0"/>
        <w:adjustRightInd w:val="0"/>
        <w:spacing w:after="0" w:line="360" w:lineRule="auto"/>
        <w:jc w:val="both"/>
        <w:rPr>
          <w:rFonts w:ascii="Times New Roman" w:hAnsi="Times New Roman"/>
          <w:color w:val="000000"/>
          <w:sz w:val="24"/>
          <w:szCs w:val="24"/>
          <w:lang w:val="en-US"/>
        </w:rPr>
      </w:pPr>
      <w:proofErr w:type="spellStart"/>
      <w:r w:rsidRPr="005F2253">
        <w:rPr>
          <w:rFonts w:ascii="Times New Roman" w:hAnsi="Times New Roman"/>
          <w:b/>
          <w:bCs/>
          <w:color w:val="000000"/>
          <w:sz w:val="24"/>
          <w:szCs w:val="24"/>
          <w:lang w:val="en-US"/>
        </w:rPr>
        <w:t>Savepoints</w:t>
      </w:r>
      <w:proofErr w:type="spellEnd"/>
      <w:r w:rsidRPr="005F2253">
        <w:rPr>
          <w:rFonts w:ascii="Times New Roman" w:hAnsi="Times New Roman"/>
          <w:b/>
          <w:bCs/>
          <w:color w:val="000000"/>
          <w:sz w:val="24"/>
          <w:szCs w:val="24"/>
          <w:lang w:val="en-US"/>
        </w:rPr>
        <w:t xml:space="preserve"> </w:t>
      </w:r>
    </w:p>
    <w:p w14:paraId="292417E6" w14:textId="77777777" w:rsidR="00495B3C" w:rsidRPr="005F2253" w:rsidRDefault="00495B3C" w:rsidP="000D6274">
      <w:pPr>
        <w:numPr>
          <w:ilvl w:val="0"/>
          <w:numId w:val="53"/>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A </w:t>
      </w:r>
      <w:proofErr w:type="spellStart"/>
      <w:r w:rsidRPr="005F2253">
        <w:rPr>
          <w:rFonts w:ascii="Times New Roman" w:hAnsi="Times New Roman"/>
          <w:b/>
          <w:bCs/>
          <w:color w:val="000000"/>
          <w:sz w:val="24"/>
          <w:szCs w:val="24"/>
          <w:lang w:val="en-US"/>
        </w:rPr>
        <w:t>savepoint</w:t>
      </w:r>
      <w:proofErr w:type="spellEnd"/>
      <w:r w:rsidRPr="005F2253">
        <w:rPr>
          <w:rFonts w:ascii="Times New Roman" w:hAnsi="Times New Roman"/>
          <w:b/>
          <w:bCs/>
          <w:color w:val="000000"/>
          <w:sz w:val="24"/>
          <w:szCs w:val="24"/>
          <w:lang w:val="en-US"/>
        </w:rPr>
        <w:t xml:space="preserve"> (</w:t>
      </w:r>
      <w:proofErr w:type="spellStart"/>
      <w:r w:rsidRPr="005F2253">
        <w:rPr>
          <w:rFonts w:ascii="Times New Roman" w:hAnsi="Times New Roman"/>
          <w:b/>
          <w:bCs/>
          <w:color w:val="000000"/>
          <w:sz w:val="24"/>
          <w:szCs w:val="24"/>
          <w:lang w:val="en-US"/>
        </w:rPr>
        <w:t>syncpoint</w:t>
      </w:r>
      <w:proofErr w:type="spellEnd"/>
      <w:r w:rsidRPr="005F2253">
        <w:rPr>
          <w:rFonts w:ascii="Times New Roman" w:hAnsi="Times New Roman"/>
          <w:b/>
          <w:bCs/>
          <w:color w:val="000000"/>
          <w:sz w:val="24"/>
          <w:szCs w:val="24"/>
          <w:lang w:val="en-US"/>
        </w:rPr>
        <w:t xml:space="preserve"> or checkpoint) </w:t>
      </w:r>
      <w:r w:rsidRPr="005F2253">
        <w:rPr>
          <w:rFonts w:ascii="Times New Roman" w:hAnsi="Times New Roman"/>
          <w:color w:val="000000"/>
          <w:sz w:val="24"/>
          <w:szCs w:val="24"/>
          <w:lang w:val="en-US"/>
        </w:rPr>
        <w:t xml:space="preserve">is a point in the transaction that can be rolled back to without rolling back the entire transaction. </w:t>
      </w:r>
    </w:p>
    <w:p w14:paraId="68B5A353" w14:textId="77777777" w:rsidR="00495B3C" w:rsidRPr="005F2253" w:rsidRDefault="00495B3C" w:rsidP="000D6274">
      <w:pPr>
        <w:numPr>
          <w:ilvl w:val="0"/>
          <w:numId w:val="53"/>
        </w:numPr>
        <w:autoSpaceDE w:val="0"/>
        <w:autoSpaceDN w:val="0"/>
        <w:adjustRightInd w:val="0"/>
        <w:spacing w:after="0" w:line="360" w:lineRule="auto"/>
        <w:jc w:val="both"/>
        <w:rPr>
          <w:rFonts w:ascii="Times New Roman" w:hAnsi="Times New Roman"/>
          <w:color w:val="000000"/>
          <w:sz w:val="24"/>
          <w:szCs w:val="24"/>
          <w:lang w:val="en-US"/>
        </w:rPr>
      </w:pPr>
      <w:proofErr w:type="spellStart"/>
      <w:r w:rsidRPr="005F2253">
        <w:rPr>
          <w:rFonts w:ascii="Times New Roman" w:hAnsi="Times New Roman"/>
          <w:b/>
          <w:bCs/>
          <w:color w:val="000000"/>
          <w:sz w:val="24"/>
          <w:szCs w:val="24"/>
          <w:lang w:val="en-US"/>
        </w:rPr>
        <w:t>Savepoints</w:t>
      </w:r>
      <w:proofErr w:type="spellEnd"/>
      <w:r w:rsidRPr="005F2253">
        <w:rPr>
          <w:rFonts w:ascii="Times New Roman" w:hAnsi="Times New Roman"/>
          <w:b/>
          <w:bCs/>
          <w:color w:val="000000"/>
          <w:sz w:val="24"/>
          <w:szCs w:val="24"/>
          <w:lang w:val="en-US"/>
        </w:rPr>
        <w:t xml:space="preserve"> </w:t>
      </w:r>
      <w:r w:rsidRPr="005F2253">
        <w:rPr>
          <w:rFonts w:ascii="Times New Roman" w:hAnsi="Times New Roman"/>
          <w:color w:val="000000"/>
          <w:sz w:val="24"/>
          <w:szCs w:val="24"/>
          <w:lang w:val="en-US"/>
        </w:rPr>
        <w:t xml:space="preserve">can be establish inside the transaction. While the transaction is being executed issue either a COMMIT or ROLLBACK command to commit or discard the changes since a particular </w:t>
      </w:r>
      <w:proofErr w:type="spellStart"/>
      <w:r w:rsidRPr="005F2253">
        <w:rPr>
          <w:rFonts w:ascii="Times New Roman" w:hAnsi="Times New Roman"/>
          <w:color w:val="000000"/>
          <w:sz w:val="24"/>
          <w:szCs w:val="24"/>
          <w:lang w:val="en-US"/>
        </w:rPr>
        <w:t>savepoint</w:t>
      </w:r>
      <w:proofErr w:type="spellEnd"/>
      <w:r w:rsidRPr="005F2253">
        <w:rPr>
          <w:rFonts w:ascii="Times New Roman" w:hAnsi="Times New Roman"/>
          <w:color w:val="000000"/>
          <w:sz w:val="24"/>
          <w:szCs w:val="24"/>
          <w:lang w:val="en-US"/>
        </w:rPr>
        <w:t xml:space="preserve">. </w:t>
      </w:r>
    </w:p>
    <w:p w14:paraId="1B47A004" w14:textId="77777777" w:rsidR="00495B3C" w:rsidRPr="005F2253" w:rsidRDefault="00495B3C" w:rsidP="000D6274">
      <w:pPr>
        <w:autoSpaceDE w:val="0"/>
        <w:autoSpaceDN w:val="0"/>
        <w:adjustRightInd w:val="0"/>
        <w:spacing w:after="0" w:line="360" w:lineRule="auto"/>
        <w:ind w:left="720" w:firstLine="720"/>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 </w:t>
      </w:r>
      <w:r w:rsidRPr="005F2253">
        <w:rPr>
          <w:rFonts w:ascii="Times New Roman" w:hAnsi="Times New Roman"/>
          <w:b/>
          <w:bCs/>
          <w:color w:val="000000"/>
          <w:sz w:val="24"/>
          <w:szCs w:val="24"/>
          <w:lang w:val="en-US"/>
        </w:rPr>
        <w:t xml:space="preserve">Syntax: </w:t>
      </w:r>
      <w:r w:rsidRPr="005F2253">
        <w:rPr>
          <w:rFonts w:ascii="Times New Roman" w:hAnsi="Times New Roman"/>
          <w:color w:val="000000"/>
          <w:sz w:val="24"/>
          <w:szCs w:val="24"/>
          <w:lang w:val="en-US"/>
        </w:rPr>
        <w:t xml:space="preserve">SAVEPOINT </w:t>
      </w:r>
      <w:proofErr w:type="spellStart"/>
      <w:r w:rsidRPr="005F2253">
        <w:rPr>
          <w:rFonts w:ascii="Times New Roman" w:hAnsi="Times New Roman"/>
          <w:color w:val="000000"/>
          <w:sz w:val="24"/>
          <w:szCs w:val="24"/>
          <w:lang w:val="en-US"/>
        </w:rPr>
        <w:t>savepoint</w:t>
      </w:r>
      <w:proofErr w:type="spellEnd"/>
      <w:r w:rsidRPr="005F2253">
        <w:rPr>
          <w:rFonts w:ascii="Times New Roman" w:hAnsi="Times New Roman"/>
          <w:color w:val="000000"/>
          <w:sz w:val="24"/>
          <w:szCs w:val="24"/>
          <w:lang w:val="en-US"/>
        </w:rPr>
        <w:t xml:space="preserve">-name </w:t>
      </w:r>
    </w:p>
    <w:p w14:paraId="25D26C68" w14:textId="77777777" w:rsidR="001F531D" w:rsidRPr="005F2253" w:rsidRDefault="001F531D" w:rsidP="000D6274">
      <w:pPr>
        <w:autoSpaceDE w:val="0"/>
        <w:autoSpaceDN w:val="0"/>
        <w:adjustRightInd w:val="0"/>
        <w:spacing w:after="0" w:line="360" w:lineRule="auto"/>
        <w:ind w:left="720" w:firstLine="720"/>
        <w:jc w:val="both"/>
        <w:rPr>
          <w:rFonts w:ascii="Times New Roman" w:hAnsi="Times New Roman"/>
          <w:color w:val="000000"/>
          <w:sz w:val="24"/>
          <w:szCs w:val="24"/>
          <w:lang w:val="en-US"/>
        </w:rPr>
      </w:pPr>
    </w:p>
    <w:p w14:paraId="1495990B" w14:textId="77777777" w:rsidR="00495B3C" w:rsidRPr="005F2253" w:rsidRDefault="00495B3C"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b/>
          <w:bCs/>
          <w:color w:val="000000"/>
          <w:sz w:val="24"/>
          <w:szCs w:val="24"/>
          <w:lang w:val="en-US"/>
        </w:rPr>
        <w:lastRenderedPageBreak/>
        <w:t xml:space="preserve">Example: </w:t>
      </w:r>
      <w:r w:rsidRPr="005F2253">
        <w:rPr>
          <w:rFonts w:ascii="Times New Roman" w:hAnsi="Times New Roman"/>
          <w:color w:val="000000"/>
          <w:sz w:val="24"/>
          <w:szCs w:val="24"/>
          <w:lang w:val="en-US"/>
        </w:rPr>
        <w:t xml:space="preserve">Consider a transaction that has five delete operations. Now the transaction has been started and deleted the records. After each deletion the </w:t>
      </w:r>
      <w:proofErr w:type="spellStart"/>
      <w:r w:rsidRPr="005F2253">
        <w:rPr>
          <w:rFonts w:ascii="Times New Roman" w:hAnsi="Times New Roman"/>
          <w:color w:val="000000"/>
          <w:sz w:val="24"/>
          <w:szCs w:val="24"/>
          <w:lang w:val="en-US"/>
        </w:rPr>
        <w:t>savepoints</w:t>
      </w:r>
      <w:proofErr w:type="spellEnd"/>
      <w:r w:rsidRPr="005F2253">
        <w:rPr>
          <w:rFonts w:ascii="Times New Roman" w:hAnsi="Times New Roman"/>
          <w:color w:val="000000"/>
          <w:sz w:val="24"/>
          <w:szCs w:val="24"/>
          <w:lang w:val="en-US"/>
        </w:rPr>
        <w:t xml:space="preserve"> have been created as shown below: </w:t>
      </w:r>
    </w:p>
    <w:p w14:paraId="4A1CE482" w14:textId="77777777" w:rsidR="00495B3C" w:rsidRPr="005F2253" w:rsidRDefault="00495B3C"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SAVEPOINT SP1 </w:t>
      </w:r>
    </w:p>
    <w:p w14:paraId="51771AD4" w14:textId="77777777" w:rsidR="00495B3C" w:rsidRPr="005F2253" w:rsidRDefault="00495B3C"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delete from employee where </w:t>
      </w:r>
      <w:proofErr w:type="spellStart"/>
      <w:r w:rsidRPr="005F2253">
        <w:rPr>
          <w:rFonts w:ascii="Times New Roman" w:hAnsi="Times New Roman"/>
          <w:color w:val="000000"/>
          <w:sz w:val="24"/>
          <w:szCs w:val="24"/>
          <w:lang w:val="en-US"/>
        </w:rPr>
        <w:t>empNo</w:t>
      </w:r>
      <w:proofErr w:type="spellEnd"/>
      <w:r w:rsidRPr="005F2253">
        <w:rPr>
          <w:rFonts w:ascii="Times New Roman" w:hAnsi="Times New Roman"/>
          <w:color w:val="000000"/>
          <w:sz w:val="24"/>
          <w:szCs w:val="24"/>
          <w:lang w:val="en-US"/>
        </w:rPr>
        <w:t xml:space="preserve">=100; </w:t>
      </w:r>
    </w:p>
    <w:p w14:paraId="614D1B6B" w14:textId="77777777" w:rsidR="00495B3C" w:rsidRPr="005F2253" w:rsidRDefault="00495B3C"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SAVEPOINT SP2 </w:t>
      </w:r>
    </w:p>
    <w:p w14:paraId="6621C0FE" w14:textId="77777777" w:rsidR="00495B3C" w:rsidRPr="005F2253" w:rsidRDefault="00495B3C"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delete from employee where </w:t>
      </w:r>
      <w:proofErr w:type="spellStart"/>
      <w:r w:rsidRPr="005F2253">
        <w:rPr>
          <w:rFonts w:ascii="Times New Roman" w:hAnsi="Times New Roman"/>
          <w:color w:val="000000"/>
          <w:sz w:val="24"/>
          <w:szCs w:val="24"/>
          <w:lang w:val="en-US"/>
        </w:rPr>
        <w:t>empNo</w:t>
      </w:r>
      <w:proofErr w:type="spellEnd"/>
      <w:r w:rsidRPr="005F2253">
        <w:rPr>
          <w:rFonts w:ascii="Times New Roman" w:hAnsi="Times New Roman"/>
          <w:color w:val="000000"/>
          <w:sz w:val="24"/>
          <w:szCs w:val="24"/>
          <w:lang w:val="en-US"/>
        </w:rPr>
        <w:t xml:space="preserve">=110; </w:t>
      </w:r>
    </w:p>
    <w:p w14:paraId="37F5CA68" w14:textId="77777777" w:rsidR="00495B3C" w:rsidRPr="005F2253" w:rsidRDefault="00495B3C"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SAVEPOINT SP3 </w:t>
      </w:r>
    </w:p>
    <w:p w14:paraId="6B62D477" w14:textId="77777777" w:rsidR="00495B3C" w:rsidRPr="005F2253" w:rsidRDefault="00495B3C"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delete from employee where </w:t>
      </w:r>
      <w:proofErr w:type="spellStart"/>
      <w:r w:rsidRPr="005F2253">
        <w:rPr>
          <w:rFonts w:ascii="Times New Roman" w:hAnsi="Times New Roman"/>
          <w:color w:val="000000"/>
          <w:sz w:val="24"/>
          <w:szCs w:val="24"/>
          <w:lang w:val="en-US"/>
        </w:rPr>
        <w:t>empNo</w:t>
      </w:r>
      <w:proofErr w:type="spellEnd"/>
      <w:r w:rsidRPr="005F2253">
        <w:rPr>
          <w:rFonts w:ascii="Times New Roman" w:hAnsi="Times New Roman"/>
          <w:color w:val="000000"/>
          <w:sz w:val="24"/>
          <w:szCs w:val="24"/>
          <w:lang w:val="en-US"/>
        </w:rPr>
        <w:t xml:space="preserve">=120; </w:t>
      </w:r>
    </w:p>
    <w:p w14:paraId="497DCD85" w14:textId="77777777" w:rsidR="00495B3C" w:rsidRPr="005F2253" w:rsidRDefault="00495B3C"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SAVEPOINT SP4 </w:t>
      </w:r>
    </w:p>
    <w:p w14:paraId="7A423D8E" w14:textId="77777777" w:rsidR="00495B3C" w:rsidRPr="005F2253" w:rsidRDefault="00495B3C"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delete from employee where </w:t>
      </w:r>
      <w:proofErr w:type="spellStart"/>
      <w:r w:rsidRPr="005F2253">
        <w:rPr>
          <w:rFonts w:ascii="Times New Roman" w:hAnsi="Times New Roman"/>
          <w:color w:val="000000"/>
          <w:sz w:val="24"/>
          <w:szCs w:val="24"/>
          <w:lang w:val="en-US"/>
        </w:rPr>
        <w:t>empNo</w:t>
      </w:r>
      <w:proofErr w:type="spellEnd"/>
      <w:r w:rsidRPr="005F2253">
        <w:rPr>
          <w:rFonts w:ascii="Times New Roman" w:hAnsi="Times New Roman"/>
          <w:color w:val="000000"/>
          <w:sz w:val="24"/>
          <w:szCs w:val="24"/>
          <w:lang w:val="en-US"/>
        </w:rPr>
        <w:t xml:space="preserve">=130; </w:t>
      </w:r>
    </w:p>
    <w:p w14:paraId="5A407369" w14:textId="77777777" w:rsidR="00495B3C" w:rsidRPr="005F2253" w:rsidRDefault="00495B3C"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SAVEPOINT SP5 </w:t>
      </w:r>
    </w:p>
    <w:p w14:paraId="759862AD" w14:textId="77777777" w:rsidR="00495B3C" w:rsidRPr="005F2253" w:rsidRDefault="00495B3C" w:rsidP="000D6274">
      <w:p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delete from employee where </w:t>
      </w:r>
      <w:proofErr w:type="spellStart"/>
      <w:r w:rsidRPr="005F2253">
        <w:rPr>
          <w:rFonts w:ascii="Times New Roman" w:hAnsi="Times New Roman"/>
          <w:color w:val="000000"/>
          <w:sz w:val="24"/>
          <w:szCs w:val="24"/>
          <w:lang w:val="en-US"/>
        </w:rPr>
        <w:t>empNo</w:t>
      </w:r>
      <w:proofErr w:type="spellEnd"/>
      <w:r w:rsidRPr="005F2253">
        <w:rPr>
          <w:rFonts w:ascii="Times New Roman" w:hAnsi="Times New Roman"/>
          <w:color w:val="000000"/>
          <w:sz w:val="24"/>
          <w:szCs w:val="24"/>
          <w:lang w:val="en-US"/>
        </w:rPr>
        <w:t xml:space="preserve">=140; </w:t>
      </w:r>
    </w:p>
    <w:p w14:paraId="720E7763" w14:textId="77777777" w:rsidR="008E4980" w:rsidRPr="005F2253" w:rsidRDefault="008E4980" w:rsidP="000D6274">
      <w:pPr>
        <w:autoSpaceDE w:val="0"/>
        <w:autoSpaceDN w:val="0"/>
        <w:adjustRightInd w:val="0"/>
        <w:spacing w:after="0" w:line="360" w:lineRule="auto"/>
        <w:jc w:val="both"/>
        <w:rPr>
          <w:rFonts w:ascii="Times New Roman" w:hAnsi="Times New Roman"/>
          <w:color w:val="000000"/>
          <w:sz w:val="24"/>
          <w:szCs w:val="24"/>
          <w:lang w:val="en-US"/>
        </w:rPr>
      </w:pPr>
    </w:p>
    <w:p w14:paraId="30070A93" w14:textId="77777777" w:rsidR="008E4980" w:rsidRPr="005F2253" w:rsidRDefault="008E4980" w:rsidP="000D6274">
      <w:pPr>
        <w:autoSpaceDE w:val="0"/>
        <w:autoSpaceDN w:val="0"/>
        <w:adjustRightInd w:val="0"/>
        <w:spacing w:after="0" w:line="360" w:lineRule="auto"/>
        <w:jc w:val="both"/>
        <w:rPr>
          <w:rFonts w:ascii="Times New Roman" w:hAnsi="Times New Roman"/>
          <w:b/>
          <w:color w:val="000000"/>
          <w:sz w:val="24"/>
          <w:szCs w:val="24"/>
          <w:lang w:val="en-US"/>
        </w:rPr>
      </w:pPr>
      <w:r w:rsidRPr="005F2253">
        <w:rPr>
          <w:rFonts w:ascii="Times New Roman" w:hAnsi="Times New Roman"/>
          <w:b/>
          <w:color w:val="000000"/>
          <w:sz w:val="24"/>
          <w:szCs w:val="24"/>
          <w:lang w:val="en-US"/>
        </w:rPr>
        <w:t>1.8 ADVANCED SQL FEATURES</w:t>
      </w:r>
    </w:p>
    <w:p w14:paraId="192D7BC0" w14:textId="77777777" w:rsidR="008E4980" w:rsidRPr="005F2253" w:rsidRDefault="008E4980" w:rsidP="000D6274">
      <w:pPr>
        <w:numPr>
          <w:ilvl w:val="0"/>
          <w:numId w:val="61"/>
        </w:numPr>
        <w:autoSpaceDE w:val="0"/>
        <w:autoSpaceDN w:val="0"/>
        <w:adjustRightInd w:val="0"/>
        <w:spacing w:after="0" w:line="360" w:lineRule="auto"/>
        <w:jc w:val="both"/>
        <w:rPr>
          <w:rFonts w:ascii="Times New Roman" w:hAnsi="Times New Roman"/>
          <w:color w:val="000000"/>
          <w:sz w:val="24"/>
          <w:szCs w:val="24"/>
          <w:lang w:val="en-US"/>
        </w:rPr>
      </w:pPr>
      <w:r w:rsidRPr="005F2253">
        <w:rPr>
          <w:rFonts w:ascii="Times New Roman" w:hAnsi="Times New Roman"/>
          <w:color w:val="000000"/>
          <w:sz w:val="24"/>
          <w:szCs w:val="24"/>
          <w:lang w:val="en-US"/>
        </w:rPr>
        <w:t>Accessing SQL from a Programming Language</w:t>
      </w:r>
    </w:p>
    <w:p w14:paraId="00F14022" w14:textId="77777777" w:rsidR="00495B3C" w:rsidRPr="005F2253" w:rsidRDefault="00F2089A" w:rsidP="000D6274">
      <w:pPr>
        <w:numPr>
          <w:ilvl w:val="0"/>
          <w:numId w:val="62"/>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Java Database </w:t>
      </w:r>
      <w:proofErr w:type="gramStart"/>
      <w:r w:rsidRPr="005F2253">
        <w:rPr>
          <w:rFonts w:ascii="Times New Roman" w:hAnsi="Times New Roman"/>
          <w:bCs/>
          <w:color w:val="000000"/>
          <w:sz w:val="24"/>
          <w:szCs w:val="24"/>
          <w:lang w:val="en-US"/>
        </w:rPr>
        <w:t>Connectivity(</w:t>
      </w:r>
      <w:proofErr w:type="gramEnd"/>
      <w:r w:rsidRPr="005F2253">
        <w:rPr>
          <w:rFonts w:ascii="Times New Roman" w:hAnsi="Times New Roman"/>
          <w:bCs/>
          <w:color w:val="000000"/>
          <w:sz w:val="24"/>
          <w:szCs w:val="24"/>
          <w:lang w:val="en-US"/>
        </w:rPr>
        <w:t>JDBC)</w:t>
      </w:r>
    </w:p>
    <w:p w14:paraId="4236017D" w14:textId="77777777" w:rsidR="00F2089A" w:rsidRPr="005F2253" w:rsidRDefault="00F2089A" w:rsidP="000D6274">
      <w:pPr>
        <w:numPr>
          <w:ilvl w:val="0"/>
          <w:numId w:val="62"/>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Open Database </w:t>
      </w:r>
      <w:proofErr w:type="gramStart"/>
      <w:r w:rsidRPr="005F2253">
        <w:rPr>
          <w:rFonts w:ascii="Times New Roman" w:hAnsi="Times New Roman"/>
          <w:bCs/>
          <w:color w:val="000000"/>
          <w:sz w:val="24"/>
          <w:szCs w:val="24"/>
          <w:lang w:val="en-US"/>
        </w:rPr>
        <w:t>Connectivity(</w:t>
      </w:r>
      <w:proofErr w:type="gramEnd"/>
      <w:r w:rsidRPr="005F2253">
        <w:rPr>
          <w:rFonts w:ascii="Times New Roman" w:hAnsi="Times New Roman"/>
          <w:bCs/>
          <w:color w:val="000000"/>
          <w:sz w:val="24"/>
          <w:szCs w:val="24"/>
          <w:lang w:val="en-US"/>
        </w:rPr>
        <w:t>ODBC)</w:t>
      </w:r>
    </w:p>
    <w:p w14:paraId="2CE3E789" w14:textId="77777777" w:rsidR="00F2089A" w:rsidRPr="005F2253" w:rsidRDefault="00F2089A" w:rsidP="000D6274">
      <w:pPr>
        <w:numPr>
          <w:ilvl w:val="0"/>
          <w:numId w:val="62"/>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Embedded SQL</w:t>
      </w:r>
    </w:p>
    <w:p w14:paraId="3E3650E1" w14:textId="77777777" w:rsidR="00F2089A" w:rsidRPr="005F2253" w:rsidRDefault="00F2089A" w:rsidP="000D6274">
      <w:pPr>
        <w:numPr>
          <w:ilvl w:val="0"/>
          <w:numId w:val="61"/>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Functions and Procedures</w:t>
      </w:r>
    </w:p>
    <w:p w14:paraId="44C9A6F9" w14:textId="77777777" w:rsidR="00F2089A" w:rsidRPr="005F2253" w:rsidRDefault="00F2089A" w:rsidP="000D6274">
      <w:pPr>
        <w:numPr>
          <w:ilvl w:val="0"/>
          <w:numId w:val="61"/>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Triggers</w:t>
      </w:r>
    </w:p>
    <w:p w14:paraId="07177321" w14:textId="77777777" w:rsidR="00F2089A" w:rsidRPr="005F2253" w:rsidRDefault="00F2089A" w:rsidP="000D6274">
      <w:pPr>
        <w:numPr>
          <w:ilvl w:val="0"/>
          <w:numId w:val="61"/>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Recursive Queries</w:t>
      </w:r>
    </w:p>
    <w:p w14:paraId="29A87635" w14:textId="77777777" w:rsidR="008E4980" w:rsidRPr="005F2253" w:rsidRDefault="00F2089A" w:rsidP="000D6274">
      <w:pPr>
        <w:numPr>
          <w:ilvl w:val="0"/>
          <w:numId w:val="61"/>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Advanced Aggregation Features</w:t>
      </w:r>
    </w:p>
    <w:p w14:paraId="3ECB9217" w14:textId="77777777" w:rsidR="0088639D" w:rsidRPr="005F2253" w:rsidRDefault="00F2089A" w:rsidP="000D6274">
      <w:pPr>
        <w:numPr>
          <w:ilvl w:val="0"/>
          <w:numId w:val="61"/>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Online Analytical </w:t>
      </w:r>
      <w:proofErr w:type="gramStart"/>
      <w:r w:rsidRPr="005F2253">
        <w:rPr>
          <w:rFonts w:ascii="Times New Roman" w:hAnsi="Times New Roman"/>
          <w:bCs/>
          <w:color w:val="000000"/>
          <w:sz w:val="24"/>
          <w:szCs w:val="24"/>
          <w:lang w:val="en-US"/>
        </w:rPr>
        <w:t>Processing(</w:t>
      </w:r>
      <w:proofErr w:type="gramEnd"/>
      <w:r w:rsidRPr="005F2253">
        <w:rPr>
          <w:rFonts w:ascii="Times New Roman" w:hAnsi="Times New Roman"/>
          <w:bCs/>
          <w:color w:val="000000"/>
          <w:sz w:val="24"/>
          <w:szCs w:val="24"/>
          <w:lang w:val="en-US"/>
        </w:rPr>
        <w:t>OLAP)</w:t>
      </w:r>
    </w:p>
    <w:p w14:paraId="22B05719" w14:textId="77777777" w:rsidR="00B8535A" w:rsidRDefault="00B8535A" w:rsidP="000D6274">
      <w:pPr>
        <w:autoSpaceDE w:val="0"/>
        <w:autoSpaceDN w:val="0"/>
        <w:adjustRightInd w:val="0"/>
        <w:spacing w:after="0" w:line="360" w:lineRule="auto"/>
        <w:ind w:left="720"/>
        <w:jc w:val="both"/>
        <w:rPr>
          <w:rFonts w:ascii="Times New Roman" w:hAnsi="Times New Roman"/>
          <w:bCs/>
          <w:color w:val="000000"/>
          <w:sz w:val="24"/>
          <w:szCs w:val="24"/>
          <w:lang w:val="en-US"/>
        </w:rPr>
      </w:pPr>
    </w:p>
    <w:p w14:paraId="620A0C48" w14:textId="77777777" w:rsidR="000D6274" w:rsidRDefault="000D6274" w:rsidP="000D6274">
      <w:pPr>
        <w:autoSpaceDE w:val="0"/>
        <w:autoSpaceDN w:val="0"/>
        <w:adjustRightInd w:val="0"/>
        <w:spacing w:after="0" w:line="360" w:lineRule="auto"/>
        <w:ind w:left="720"/>
        <w:jc w:val="both"/>
        <w:rPr>
          <w:rFonts w:ascii="Times New Roman" w:hAnsi="Times New Roman"/>
          <w:bCs/>
          <w:color w:val="000000"/>
          <w:sz w:val="24"/>
          <w:szCs w:val="24"/>
          <w:lang w:val="en-US"/>
        </w:rPr>
      </w:pPr>
    </w:p>
    <w:p w14:paraId="36861AD2" w14:textId="77777777" w:rsidR="000D6274" w:rsidRDefault="000D6274" w:rsidP="000D6274">
      <w:pPr>
        <w:autoSpaceDE w:val="0"/>
        <w:autoSpaceDN w:val="0"/>
        <w:adjustRightInd w:val="0"/>
        <w:spacing w:after="0" w:line="360" w:lineRule="auto"/>
        <w:ind w:left="720"/>
        <w:jc w:val="both"/>
        <w:rPr>
          <w:rFonts w:ascii="Times New Roman" w:hAnsi="Times New Roman"/>
          <w:bCs/>
          <w:color w:val="000000"/>
          <w:sz w:val="24"/>
          <w:szCs w:val="24"/>
          <w:lang w:val="en-US"/>
        </w:rPr>
      </w:pPr>
    </w:p>
    <w:p w14:paraId="51BFBD02" w14:textId="77777777" w:rsidR="000D6274" w:rsidRPr="005F2253" w:rsidRDefault="000D6274" w:rsidP="000D6274">
      <w:pPr>
        <w:autoSpaceDE w:val="0"/>
        <w:autoSpaceDN w:val="0"/>
        <w:adjustRightInd w:val="0"/>
        <w:spacing w:after="0" w:line="360" w:lineRule="auto"/>
        <w:ind w:left="720"/>
        <w:jc w:val="both"/>
        <w:rPr>
          <w:rFonts w:ascii="Times New Roman" w:hAnsi="Times New Roman"/>
          <w:bCs/>
          <w:color w:val="000000"/>
          <w:sz w:val="24"/>
          <w:szCs w:val="24"/>
          <w:lang w:val="en-US"/>
        </w:rPr>
      </w:pPr>
    </w:p>
    <w:p w14:paraId="43C2E3F2" w14:textId="77777777" w:rsidR="0088639D" w:rsidRPr="005F2253" w:rsidRDefault="005B7261"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 xml:space="preserve">1.8.1 </w:t>
      </w:r>
      <w:r w:rsidR="0088639D" w:rsidRPr="005F2253">
        <w:rPr>
          <w:rFonts w:ascii="Times New Roman" w:hAnsi="Times New Roman"/>
          <w:b/>
          <w:bCs/>
          <w:sz w:val="24"/>
          <w:szCs w:val="24"/>
          <w:lang w:val="en-US"/>
        </w:rPr>
        <w:t>Accessing SQL From a Programming Language</w:t>
      </w:r>
    </w:p>
    <w:p w14:paraId="26AF9C2C" w14:textId="77777777" w:rsidR="005B7261" w:rsidRPr="005F2253" w:rsidRDefault="005B7261"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SQL provides a powerful declarative query language. Writing queries in SQL is usually much easier than coding the same queries in a general-purpose programming language.</w:t>
      </w:r>
    </w:p>
    <w:p w14:paraId="3A0714FC"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There are two approaches to accessing SQL from a general-purpose programming language:</w:t>
      </w:r>
    </w:p>
    <w:p w14:paraId="3CBCC896" w14:textId="77777777" w:rsidR="005B7261" w:rsidRPr="005F2253" w:rsidRDefault="005B7261" w:rsidP="000D6274">
      <w:pPr>
        <w:numPr>
          <w:ilvl w:val="0"/>
          <w:numId w:val="210"/>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Cs/>
          <w:sz w:val="24"/>
          <w:szCs w:val="24"/>
          <w:lang w:val="en-US"/>
        </w:rPr>
        <w:t>Dynamic SQL</w:t>
      </w:r>
    </w:p>
    <w:p w14:paraId="3167EF72" w14:textId="77777777" w:rsidR="005B7261" w:rsidRPr="005F2253" w:rsidRDefault="005B7261" w:rsidP="000D6274">
      <w:pPr>
        <w:numPr>
          <w:ilvl w:val="0"/>
          <w:numId w:val="210"/>
        </w:numPr>
        <w:autoSpaceDE w:val="0"/>
        <w:autoSpaceDN w:val="0"/>
        <w:adjustRightInd w:val="0"/>
        <w:spacing w:after="0" w:line="360" w:lineRule="auto"/>
        <w:jc w:val="both"/>
        <w:rPr>
          <w:rFonts w:ascii="Times New Roman" w:hAnsi="Times New Roman"/>
          <w:bCs/>
          <w:sz w:val="24"/>
          <w:szCs w:val="24"/>
          <w:lang w:val="en-US"/>
        </w:rPr>
      </w:pPr>
      <w:r w:rsidRPr="005F2253">
        <w:rPr>
          <w:rFonts w:ascii="Times New Roman" w:hAnsi="Times New Roman"/>
          <w:bCs/>
          <w:sz w:val="24"/>
          <w:szCs w:val="24"/>
          <w:lang w:val="en-US"/>
        </w:rPr>
        <w:lastRenderedPageBreak/>
        <w:t>Embedded SQL</w:t>
      </w:r>
    </w:p>
    <w:p w14:paraId="7B59B0CB" w14:textId="77777777" w:rsidR="009C41C5" w:rsidRPr="005F2253" w:rsidRDefault="009C41C5" w:rsidP="000D6274">
      <w:pPr>
        <w:autoSpaceDE w:val="0"/>
        <w:autoSpaceDN w:val="0"/>
        <w:adjustRightInd w:val="0"/>
        <w:spacing w:after="0" w:line="360" w:lineRule="auto"/>
        <w:ind w:left="720"/>
        <w:jc w:val="both"/>
        <w:rPr>
          <w:rFonts w:ascii="Times New Roman" w:hAnsi="Times New Roman"/>
          <w:bCs/>
          <w:sz w:val="24"/>
          <w:szCs w:val="24"/>
          <w:lang w:val="en-US"/>
        </w:rPr>
      </w:pPr>
    </w:p>
    <w:p w14:paraId="3AE0476B" w14:textId="77777777" w:rsidR="005B7261" w:rsidRPr="005F2253" w:rsidRDefault="005B7261"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1.8.1.1 JDBC</w:t>
      </w:r>
    </w:p>
    <w:p w14:paraId="4920AE76"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The </w:t>
      </w:r>
      <w:r w:rsidRPr="005F2253">
        <w:rPr>
          <w:rFonts w:ascii="Times New Roman" w:hAnsi="Times New Roman"/>
          <w:b/>
          <w:bCs/>
          <w:sz w:val="24"/>
          <w:szCs w:val="24"/>
          <w:lang w:val="en-US"/>
        </w:rPr>
        <w:t xml:space="preserve">JDBC </w:t>
      </w:r>
      <w:r w:rsidRPr="005F2253">
        <w:rPr>
          <w:rFonts w:ascii="Times New Roman" w:hAnsi="Times New Roman"/>
          <w:sz w:val="24"/>
          <w:szCs w:val="24"/>
          <w:lang w:val="en-US"/>
        </w:rPr>
        <w:t xml:space="preserve">standard defines an </w:t>
      </w:r>
      <w:r w:rsidRPr="005F2253">
        <w:rPr>
          <w:rFonts w:ascii="Times New Roman" w:hAnsi="Times New Roman"/>
          <w:b/>
          <w:bCs/>
          <w:sz w:val="24"/>
          <w:szCs w:val="24"/>
          <w:lang w:val="en-US"/>
        </w:rPr>
        <w:t xml:space="preserve">application program interface (API) </w:t>
      </w:r>
      <w:r w:rsidRPr="005F2253">
        <w:rPr>
          <w:rFonts w:ascii="Times New Roman" w:hAnsi="Times New Roman"/>
          <w:sz w:val="24"/>
          <w:szCs w:val="24"/>
          <w:lang w:val="en-US"/>
        </w:rPr>
        <w:t>that Java</w:t>
      </w:r>
      <w:r w:rsidR="00B00BFB" w:rsidRPr="005F2253">
        <w:rPr>
          <w:rFonts w:ascii="Times New Roman" w:hAnsi="Times New Roman"/>
          <w:sz w:val="24"/>
          <w:szCs w:val="24"/>
          <w:lang w:val="en-US"/>
        </w:rPr>
        <w:t xml:space="preserve"> </w:t>
      </w:r>
      <w:r w:rsidRPr="005F2253">
        <w:rPr>
          <w:rFonts w:ascii="Times New Roman" w:hAnsi="Times New Roman"/>
          <w:sz w:val="24"/>
          <w:szCs w:val="24"/>
          <w:lang w:val="en-US"/>
        </w:rPr>
        <w:t xml:space="preserve">programs can use to connect to database servers. (The word JDBC was originally an abbreviation for </w:t>
      </w:r>
      <w:r w:rsidRPr="005F2253">
        <w:rPr>
          <w:rFonts w:ascii="Times New Roman" w:hAnsi="Times New Roman"/>
          <w:b/>
          <w:bCs/>
          <w:sz w:val="24"/>
          <w:szCs w:val="24"/>
          <w:lang w:val="en-US"/>
        </w:rPr>
        <w:t>Java Database Connectivity</w:t>
      </w:r>
      <w:r w:rsidRPr="005F2253">
        <w:rPr>
          <w:rFonts w:ascii="Times New Roman" w:hAnsi="Times New Roman"/>
          <w:sz w:val="24"/>
          <w:szCs w:val="24"/>
          <w:lang w:val="en-US"/>
        </w:rPr>
        <w:t>, but the full form is no longer</w:t>
      </w:r>
      <w:r w:rsidR="00B00BFB" w:rsidRPr="005F2253">
        <w:rPr>
          <w:rFonts w:ascii="Times New Roman" w:hAnsi="Times New Roman"/>
          <w:sz w:val="24"/>
          <w:szCs w:val="24"/>
          <w:lang w:val="en-US"/>
        </w:rPr>
        <w:t xml:space="preserve"> </w:t>
      </w:r>
      <w:r w:rsidRPr="005F2253">
        <w:rPr>
          <w:rFonts w:ascii="Times New Roman" w:hAnsi="Times New Roman"/>
          <w:sz w:val="24"/>
          <w:szCs w:val="24"/>
          <w:lang w:val="en-US"/>
        </w:rPr>
        <w:t>used.)</w:t>
      </w:r>
    </w:p>
    <w:p w14:paraId="05D1AF80"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public static void </w:t>
      </w:r>
      <w:proofErr w:type="spellStart"/>
      <w:proofErr w:type="gramStart"/>
      <w:r w:rsidRPr="005F2253">
        <w:rPr>
          <w:rFonts w:ascii="Times New Roman" w:hAnsi="Times New Roman"/>
          <w:sz w:val="24"/>
          <w:szCs w:val="24"/>
          <w:lang w:val="en-US"/>
        </w:rPr>
        <w:t>JDBCexample</w:t>
      </w:r>
      <w:proofErr w:type="spellEnd"/>
      <w:r w:rsidRPr="005F2253">
        <w:rPr>
          <w:rFonts w:ascii="Times New Roman" w:hAnsi="Times New Roman"/>
          <w:sz w:val="24"/>
          <w:szCs w:val="24"/>
          <w:lang w:val="en-US"/>
        </w:rPr>
        <w:t>(</w:t>
      </w:r>
      <w:proofErr w:type="gramEnd"/>
      <w:r w:rsidRPr="005F2253">
        <w:rPr>
          <w:rFonts w:ascii="Times New Roman" w:hAnsi="Times New Roman"/>
          <w:sz w:val="24"/>
          <w:szCs w:val="24"/>
          <w:lang w:val="en-US"/>
        </w:rPr>
        <w:t xml:space="preserve">String </w:t>
      </w:r>
      <w:proofErr w:type="spellStart"/>
      <w:r w:rsidRPr="005F2253">
        <w:rPr>
          <w:rFonts w:ascii="Times New Roman" w:hAnsi="Times New Roman"/>
          <w:sz w:val="24"/>
          <w:szCs w:val="24"/>
          <w:lang w:val="en-US"/>
        </w:rPr>
        <w:t>userid</w:t>
      </w:r>
      <w:proofErr w:type="spellEnd"/>
      <w:r w:rsidRPr="005F2253">
        <w:rPr>
          <w:rFonts w:ascii="Times New Roman" w:hAnsi="Times New Roman"/>
          <w:sz w:val="24"/>
          <w:szCs w:val="24"/>
          <w:lang w:val="en-US"/>
        </w:rPr>
        <w:t>, String passwd)</w:t>
      </w:r>
    </w:p>
    <w:p w14:paraId="584671AE"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proofErr w:type="gramStart"/>
      <w:r w:rsidRPr="005F2253">
        <w:rPr>
          <w:rFonts w:ascii="Times New Roman" w:eastAsia="CMSY10" w:hAnsi="Times New Roman"/>
          <w:i/>
          <w:iCs/>
          <w:sz w:val="24"/>
          <w:szCs w:val="24"/>
          <w:lang w:val="en-US"/>
        </w:rPr>
        <w:t xml:space="preserve">{ </w:t>
      </w:r>
      <w:r w:rsidRPr="005F2253">
        <w:rPr>
          <w:rFonts w:ascii="Times New Roman" w:hAnsi="Times New Roman"/>
          <w:sz w:val="24"/>
          <w:szCs w:val="24"/>
          <w:lang w:val="en-US"/>
        </w:rPr>
        <w:t>try</w:t>
      </w:r>
      <w:proofErr w:type="gramEnd"/>
    </w:p>
    <w:p w14:paraId="2183F22F"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proofErr w:type="gramStart"/>
      <w:r w:rsidRPr="005F2253">
        <w:rPr>
          <w:rFonts w:ascii="Times New Roman" w:eastAsia="CMSY10" w:hAnsi="Times New Roman"/>
          <w:i/>
          <w:iCs/>
          <w:sz w:val="24"/>
          <w:szCs w:val="24"/>
          <w:lang w:val="en-US"/>
        </w:rPr>
        <w:t xml:space="preserve">{ </w:t>
      </w:r>
      <w:proofErr w:type="spellStart"/>
      <w:r w:rsidRPr="005F2253">
        <w:rPr>
          <w:rFonts w:ascii="Times New Roman" w:hAnsi="Times New Roman"/>
          <w:sz w:val="24"/>
          <w:szCs w:val="24"/>
          <w:lang w:val="en-US"/>
        </w:rPr>
        <w:t>Class.forName</w:t>
      </w:r>
      <w:proofErr w:type="spellEnd"/>
      <w:proofErr w:type="gramEnd"/>
      <w:r w:rsidRPr="005F2253">
        <w:rPr>
          <w:rFonts w:ascii="Times New Roman" w:hAnsi="Times New Roman"/>
          <w:sz w:val="24"/>
          <w:szCs w:val="24"/>
          <w:lang w:val="en-US"/>
        </w:rPr>
        <w:t xml:space="preserve"> ("</w:t>
      </w:r>
      <w:proofErr w:type="spellStart"/>
      <w:r w:rsidRPr="005F2253">
        <w:rPr>
          <w:rFonts w:ascii="Times New Roman" w:hAnsi="Times New Roman"/>
          <w:sz w:val="24"/>
          <w:szCs w:val="24"/>
          <w:lang w:val="en-US"/>
        </w:rPr>
        <w:t>oracle.jdbc.driver.OracleDriver</w:t>
      </w:r>
      <w:proofErr w:type="spellEnd"/>
      <w:r w:rsidRPr="005F2253">
        <w:rPr>
          <w:rFonts w:ascii="Times New Roman" w:hAnsi="Times New Roman"/>
          <w:sz w:val="24"/>
          <w:szCs w:val="24"/>
          <w:lang w:val="en-US"/>
        </w:rPr>
        <w:t>");</w:t>
      </w:r>
    </w:p>
    <w:p w14:paraId="5DEEC3F9"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Connection conn = </w:t>
      </w:r>
      <w:proofErr w:type="spellStart"/>
      <w:r w:rsidRPr="005F2253">
        <w:rPr>
          <w:rFonts w:ascii="Times New Roman" w:hAnsi="Times New Roman"/>
          <w:sz w:val="24"/>
          <w:szCs w:val="24"/>
          <w:lang w:val="en-US"/>
        </w:rPr>
        <w:t>DriverManager.getConnection</w:t>
      </w:r>
      <w:proofErr w:type="spellEnd"/>
      <w:r w:rsidRPr="005F2253">
        <w:rPr>
          <w:rFonts w:ascii="Times New Roman" w:hAnsi="Times New Roman"/>
          <w:sz w:val="24"/>
          <w:szCs w:val="24"/>
          <w:lang w:val="en-US"/>
        </w:rPr>
        <w:t>(</w:t>
      </w:r>
    </w:p>
    <w:p w14:paraId="2BE10B90"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w:t>
      </w:r>
      <w:proofErr w:type="spellStart"/>
      <w:proofErr w:type="gramStart"/>
      <w:r w:rsidRPr="005F2253">
        <w:rPr>
          <w:rFonts w:ascii="Times New Roman" w:hAnsi="Times New Roman"/>
          <w:sz w:val="24"/>
          <w:szCs w:val="24"/>
          <w:lang w:val="en-US"/>
        </w:rPr>
        <w:t>jdbc:oracle</w:t>
      </w:r>
      <w:proofErr w:type="gramEnd"/>
      <w:r w:rsidRPr="005F2253">
        <w:rPr>
          <w:rFonts w:ascii="Times New Roman" w:hAnsi="Times New Roman"/>
          <w:sz w:val="24"/>
          <w:szCs w:val="24"/>
          <w:lang w:val="en-US"/>
        </w:rPr>
        <w:t>:thin</w:t>
      </w:r>
      <w:proofErr w:type="spellEnd"/>
      <w:r w:rsidRPr="005F2253">
        <w:rPr>
          <w:rFonts w:ascii="Times New Roman" w:hAnsi="Times New Roman"/>
          <w:sz w:val="24"/>
          <w:szCs w:val="24"/>
          <w:lang w:val="en-US"/>
        </w:rPr>
        <w:t>:@db.yale.edu:1521:univdb",</w:t>
      </w:r>
    </w:p>
    <w:p w14:paraId="73856090"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proofErr w:type="spellStart"/>
      <w:r w:rsidRPr="005F2253">
        <w:rPr>
          <w:rFonts w:ascii="Times New Roman" w:hAnsi="Times New Roman"/>
          <w:sz w:val="24"/>
          <w:szCs w:val="24"/>
          <w:lang w:val="en-US"/>
        </w:rPr>
        <w:t>userid</w:t>
      </w:r>
      <w:proofErr w:type="spellEnd"/>
      <w:r w:rsidRPr="005F2253">
        <w:rPr>
          <w:rFonts w:ascii="Times New Roman" w:hAnsi="Times New Roman"/>
          <w:sz w:val="24"/>
          <w:szCs w:val="24"/>
          <w:lang w:val="en-US"/>
        </w:rPr>
        <w:t>, passwd);</w:t>
      </w:r>
    </w:p>
    <w:p w14:paraId="5ED65891"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Statement </w:t>
      </w:r>
      <w:proofErr w:type="spellStart"/>
      <w:r w:rsidRPr="005F2253">
        <w:rPr>
          <w:rFonts w:ascii="Times New Roman" w:hAnsi="Times New Roman"/>
          <w:sz w:val="24"/>
          <w:szCs w:val="24"/>
          <w:lang w:val="en-US"/>
        </w:rPr>
        <w:t>stmt</w:t>
      </w:r>
      <w:proofErr w:type="spellEnd"/>
      <w:r w:rsidRPr="005F2253">
        <w:rPr>
          <w:rFonts w:ascii="Times New Roman" w:hAnsi="Times New Roman"/>
          <w:sz w:val="24"/>
          <w:szCs w:val="24"/>
          <w:lang w:val="en-US"/>
        </w:rPr>
        <w:t xml:space="preserve"> = </w:t>
      </w:r>
      <w:proofErr w:type="spellStart"/>
      <w:proofErr w:type="gramStart"/>
      <w:r w:rsidRPr="005F2253">
        <w:rPr>
          <w:rFonts w:ascii="Times New Roman" w:hAnsi="Times New Roman"/>
          <w:sz w:val="24"/>
          <w:szCs w:val="24"/>
          <w:lang w:val="en-US"/>
        </w:rPr>
        <w:t>conn.createStatement</w:t>
      </w:r>
      <w:proofErr w:type="spellEnd"/>
      <w:proofErr w:type="gramEnd"/>
      <w:r w:rsidRPr="005F2253">
        <w:rPr>
          <w:rFonts w:ascii="Times New Roman" w:hAnsi="Times New Roman"/>
          <w:sz w:val="24"/>
          <w:szCs w:val="24"/>
          <w:lang w:val="en-US"/>
        </w:rPr>
        <w:t>();</w:t>
      </w:r>
    </w:p>
    <w:p w14:paraId="60108E03"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try </w:t>
      </w:r>
      <w:proofErr w:type="gramStart"/>
      <w:r w:rsidRPr="005F2253">
        <w:rPr>
          <w:rFonts w:ascii="Times New Roman" w:eastAsia="CMSY10" w:hAnsi="Times New Roman"/>
          <w:i/>
          <w:iCs/>
          <w:sz w:val="24"/>
          <w:szCs w:val="24"/>
          <w:lang w:val="en-US"/>
        </w:rPr>
        <w:t xml:space="preserve">{ </w:t>
      </w:r>
      <w:proofErr w:type="spellStart"/>
      <w:r w:rsidRPr="005F2253">
        <w:rPr>
          <w:rFonts w:ascii="Times New Roman" w:hAnsi="Times New Roman"/>
          <w:sz w:val="24"/>
          <w:szCs w:val="24"/>
          <w:lang w:val="en-US"/>
        </w:rPr>
        <w:t>stmt</w:t>
      </w:r>
      <w:proofErr w:type="gramEnd"/>
      <w:r w:rsidRPr="005F2253">
        <w:rPr>
          <w:rFonts w:ascii="Times New Roman" w:hAnsi="Times New Roman"/>
          <w:sz w:val="24"/>
          <w:szCs w:val="24"/>
          <w:lang w:val="en-US"/>
        </w:rPr>
        <w:t>.executeUpdate</w:t>
      </w:r>
      <w:proofErr w:type="spellEnd"/>
      <w:r w:rsidRPr="005F2253">
        <w:rPr>
          <w:rFonts w:ascii="Times New Roman" w:hAnsi="Times New Roman"/>
          <w:sz w:val="24"/>
          <w:szCs w:val="24"/>
          <w:lang w:val="en-US"/>
        </w:rPr>
        <w:t>(</w:t>
      </w:r>
    </w:p>
    <w:p w14:paraId="7624F309"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"insert into instructor </w:t>
      </w:r>
      <w:proofErr w:type="gramStart"/>
      <w:r w:rsidRPr="005F2253">
        <w:rPr>
          <w:rFonts w:ascii="Times New Roman" w:hAnsi="Times New Roman"/>
          <w:sz w:val="24"/>
          <w:szCs w:val="24"/>
          <w:lang w:val="en-US"/>
        </w:rPr>
        <w:t>values(</w:t>
      </w:r>
      <w:proofErr w:type="gramEnd"/>
      <w:r w:rsidRPr="005F2253">
        <w:rPr>
          <w:rFonts w:ascii="Times New Roman" w:hAnsi="Times New Roman"/>
          <w:sz w:val="24"/>
          <w:szCs w:val="24"/>
          <w:lang w:val="en-US"/>
        </w:rPr>
        <w:t>’77987’, ’Kim’, ’Physics’, 98000)");</w:t>
      </w:r>
    </w:p>
    <w:p w14:paraId="028C9A55"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eastAsia="CMSY10" w:hAnsi="Times New Roman"/>
          <w:i/>
          <w:iCs/>
          <w:sz w:val="24"/>
          <w:szCs w:val="24"/>
          <w:lang w:val="en-US"/>
        </w:rPr>
        <w:t xml:space="preserve">} </w:t>
      </w:r>
      <w:r w:rsidRPr="005F2253">
        <w:rPr>
          <w:rFonts w:ascii="Times New Roman" w:hAnsi="Times New Roman"/>
          <w:sz w:val="24"/>
          <w:szCs w:val="24"/>
          <w:lang w:val="en-US"/>
        </w:rPr>
        <w:t>catch (</w:t>
      </w:r>
      <w:proofErr w:type="spellStart"/>
      <w:r w:rsidRPr="005F2253">
        <w:rPr>
          <w:rFonts w:ascii="Times New Roman" w:hAnsi="Times New Roman"/>
          <w:sz w:val="24"/>
          <w:szCs w:val="24"/>
          <w:lang w:val="en-US"/>
        </w:rPr>
        <w:t>SQLException</w:t>
      </w:r>
      <w:proofErr w:type="spellEnd"/>
      <w:r w:rsidRPr="005F2253">
        <w:rPr>
          <w:rFonts w:ascii="Times New Roman" w:hAnsi="Times New Roman"/>
          <w:sz w:val="24"/>
          <w:szCs w:val="24"/>
          <w:lang w:val="en-US"/>
        </w:rPr>
        <w:t xml:space="preserve"> </w:t>
      </w:r>
      <w:proofErr w:type="spellStart"/>
      <w:r w:rsidRPr="005F2253">
        <w:rPr>
          <w:rFonts w:ascii="Times New Roman" w:hAnsi="Times New Roman"/>
          <w:sz w:val="24"/>
          <w:szCs w:val="24"/>
          <w:lang w:val="en-US"/>
        </w:rPr>
        <w:t>sqle</w:t>
      </w:r>
      <w:proofErr w:type="spellEnd"/>
      <w:r w:rsidRPr="005F2253">
        <w:rPr>
          <w:rFonts w:ascii="Times New Roman" w:hAnsi="Times New Roman"/>
          <w:sz w:val="24"/>
          <w:szCs w:val="24"/>
          <w:lang w:val="en-US"/>
        </w:rPr>
        <w:t>)</w:t>
      </w:r>
    </w:p>
    <w:p w14:paraId="67095E4E"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proofErr w:type="gramStart"/>
      <w:r w:rsidRPr="005F2253">
        <w:rPr>
          <w:rFonts w:ascii="Times New Roman" w:eastAsia="CMSY10" w:hAnsi="Times New Roman"/>
          <w:i/>
          <w:iCs/>
          <w:sz w:val="24"/>
          <w:szCs w:val="24"/>
          <w:lang w:val="en-US"/>
        </w:rPr>
        <w:t xml:space="preserve">{ </w:t>
      </w:r>
      <w:proofErr w:type="spellStart"/>
      <w:r w:rsidRPr="005F2253">
        <w:rPr>
          <w:rFonts w:ascii="Times New Roman" w:hAnsi="Times New Roman"/>
          <w:sz w:val="24"/>
          <w:szCs w:val="24"/>
          <w:lang w:val="en-US"/>
        </w:rPr>
        <w:t>System.out.println</w:t>
      </w:r>
      <w:proofErr w:type="spellEnd"/>
      <w:proofErr w:type="gramEnd"/>
      <w:r w:rsidRPr="005F2253">
        <w:rPr>
          <w:rFonts w:ascii="Times New Roman" w:hAnsi="Times New Roman"/>
          <w:sz w:val="24"/>
          <w:szCs w:val="24"/>
          <w:lang w:val="en-US"/>
        </w:rPr>
        <w:t xml:space="preserve">("Could not insert tuple. " + </w:t>
      </w:r>
      <w:proofErr w:type="spellStart"/>
      <w:r w:rsidRPr="005F2253">
        <w:rPr>
          <w:rFonts w:ascii="Times New Roman" w:hAnsi="Times New Roman"/>
          <w:sz w:val="24"/>
          <w:szCs w:val="24"/>
          <w:lang w:val="en-US"/>
        </w:rPr>
        <w:t>sqle</w:t>
      </w:r>
      <w:proofErr w:type="spellEnd"/>
      <w:r w:rsidRPr="005F2253">
        <w:rPr>
          <w:rFonts w:ascii="Times New Roman" w:hAnsi="Times New Roman"/>
          <w:sz w:val="24"/>
          <w:szCs w:val="24"/>
          <w:lang w:val="en-US"/>
        </w:rPr>
        <w:t>);</w:t>
      </w:r>
    </w:p>
    <w:p w14:paraId="6D73D5B7"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proofErr w:type="gramStart"/>
      <w:r w:rsidRPr="005F2253">
        <w:rPr>
          <w:rFonts w:ascii="Times New Roman" w:eastAsia="CMSY10" w:hAnsi="Times New Roman"/>
          <w:i/>
          <w:iCs/>
          <w:sz w:val="24"/>
          <w:szCs w:val="24"/>
          <w:lang w:val="en-US"/>
        </w:rPr>
        <w:t>}</w:t>
      </w:r>
      <w:proofErr w:type="spellStart"/>
      <w:r w:rsidRPr="005F2253">
        <w:rPr>
          <w:rFonts w:ascii="Times New Roman" w:hAnsi="Times New Roman"/>
          <w:sz w:val="24"/>
          <w:szCs w:val="24"/>
          <w:lang w:val="en-US"/>
        </w:rPr>
        <w:t>ResultSet</w:t>
      </w:r>
      <w:proofErr w:type="spellEnd"/>
      <w:proofErr w:type="gramEnd"/>
      <w:r w:rsidRPr="005F2253">
        <w:rPr>
          <w:rFonts w:ascii="Times New Roman" w:hAnsi="Times New Roman"/>
          <w:sz w:val="24"/>
          <w:szCs w:val="24"/>
          <w:lang w:val="en-US"/>
        </w:rPr>
        <w:t xml:space="preserve"> </w:t>
      </w:r>
      <w:proofErr w:type="spellStart"/>
      <w:r w:rsidRPr="005F2253">
        <w:rPr>
          <w:rFonts w:ascii="Times New Roman" w:hAnsi="Times New Roman"/>
          <w:sz w:val="24"/>
          <w:szCs w:val="24"/>
          <w:lang w:val="en-US"/>
        </w:rPr>
        <w:t>rset</w:t>
      </w:r>
      <w:proofErr w:type="spellEnd"/>
      <w:r w:rsidRPr="005F2253">
        <w:rPr>
          <w:rFonts w:ascii="Times New Roman" w:hAnsi="Times New Roman"/>
          <w:sz w:val="24"/>
          <w:szCs w:val="24"/>
          <w:lang w:val="en-US"/>
        </w:rPr>
        <w:t xml:space="preserve"> = </w:t>
      </w:r>
      <w:proofErr w:type="spellStart"/>
      <w:r w:rsidRPr="005F2253">
        <w:rPr>
          <w:rFonts w:ascii="Times New Roman" w:hAnsi="Times New Roman"/>
          <w:sz w:val="24"/>
          <w:szCs w:val="24"/>
          <w:lang w:val="en-US"/>
        </w:rPr>
        <w:t>stmt.executeQuery</w:t>
      </w:r>
      <w:proofErr w:type="spellEnd"/>
      <w:r w:rsidRPr="005F2253">
        <w:rPr>
          <w:rFonts w:ascii="Times New Roman" w:hAnsi="Times New Roman"/>
          <w:sz w:val="24"/>
          <w:szCs w:val="24"/>
          <w:lang w:val="en-US"/>
        </w:rPr>
        <w:t>(</w:t>
      </w:r>
    </w:p>
    <w:p w14:paraId="0FDAB63C"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w:t>
      </w:r>
      <w:proofErr w:type="gramStart"/>
      <w:r w:rsidRPr="005F2253">
        <w:rPr>
          <w:rFonts w:ascii="Times New Roman" w:hAnsi="Times New Roman"/>
          <w:sz w:val="24"/>
          <w:szCs w:val="24"/>
          <w:lang w:val="en-US"/>
        </w:rPr>
        <w:t>select</w:t>
      </w:r>
      <w:proofErr w:type="gramEnd"/>
      <w:r w:rsidRPr="005F2253">
        <w:rPr>
          <w:rFonts w:ascii="Times New Roman" w:hAnsi="Times New Roman"/>
          <w:sz w:val="24"/>
          <w:szCs w:val="24"/>
          <w:lang w:val="en-US"/>
        </w:rPr>
        <w:t xml:space="preserve"> dept name, avg (salary) "+</w:t>
      </w:r>
    </w:p>
    <w:p w14:paraId="548DCCE0"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 </w:t>
      </w:r>
      <w:proofErr w:type="gramStart"/>
      <w:r w:rsidRPr="005F2253">
        <w:rPr>
          <w:rFonts w:ascii="Times New Roman" w:hAnsi="Times New Roman"/>
          <w:sz w:val="24"/>
          <w:szCs w:val="24"/>
          <w:lang w:val="en-US"/>
        </w:rPr>
        <w:t>from</w:t>
      </w:r>
      <w:proofErr w:type="gramEnd"/>
      <w:r w:rsidRPr="005F2253">
        <w:rPr>
          <w:rFonts w:ascii="Times New Roman" w:hAnsi="Times New Roman"/>
          <w:sz w:val="24"/>
          <w:szCs w:val="24"/>
          <w:lang w:val="en-US"/>
        </w:rPr>
        <w:t xml:space="preserve"> instructor "+</w:t>
      </w:r>
    </w:p>
    <w:p w14:paraId="5EF9863D"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 </w:t>
      </w:r>
      <w:proofErr w:type="gramStart"/>
      <w:r w:rsidRPr="005F2253">
        <w:rPr>
          <w:rFonts w:ascii="Times New Roman" w:hAnsi="Times New Roman"/>
          <w:sz w:val="24"/>
          <w:szCs w:val="24"/>
          <w:lang w:val="en-US"/>
        </w:rPr>
        <w:t>group</w:t>
      </w:r>
      <w:proofErr w:type="gramEnd"/>
      <w:r w:rsidRPr="005F2253">
        <w:rPr>
          <w:rFonts w:ascii="Times New Roman" w:hAnsi="Times New Roman"/>
          <w:sz w:val="24"/>
          <w:szCs w:val="24"/>
          <w:lang w:val="en-US"/>
        </w:rPr>
        <w:t xml:space="preserve"> by dept name");</w:t>
      </w:r>
    </w:p>
    <w:p w14:paraId="259FBC56"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while (</w:t>
      </w:r>
      <w:proofErr w:type="spellStart"/>
      <w:proofErr w:type="gramStart"/>
      <w:r w:rsidRPr="005F2253">
        <w:rPr>
          <w:rFonts w:ascii="Times New Roman" w:hAnsi="Times New Roman"/>
          <w:sz w:val="24"/>
          <w:szCs w:val="24"/>
          <w:lang w:val="en-US"/>
        </w:rPr>
        <w:t>rset.next</w:t>
      </w:r>
      <w:proofErr w:type="spellEnd"/>
      <w:proofErr w:type="gramEnd"/>
      <w:r w:rsidRPr="005F2253">
        <w:rPr>
          <w:rFonts w:ascii="Times New Roman" w:hAnsi="Times New Roman"/>
          <w:sz w:val="24"/>
          <w:szCs w:val="24"/>
          <w:lang w:val="en-US"/>
        </w:rPr>
        <w:t xml:space="preserve">()) </w:t>
      </w:r>
      <w:r w:rsidRPr="005F2253">
        <w:rPr>
          <w:rFonts w:ascii="Times New Roman" w:eastAsia="CMSY10" w:hAnsi="Times New Roman"/>
          <w:i/>
          <w:iCs/>
          <w:sz w:val="24"/>
          <w:szCs w:val="24"/>
          <w:lang w:val="en-US"/>
        </w:rPr>
        <w:t xml:space="preserve">{ </w:t>
      </w:r>
      <w:proofErr w:type="spellStart"/>
      <w:r w:rsidRPr="005F2253">
        <w:rPr>
          <w:rFonts w:ascii="Times New Roman" w:hAnsi="Times New Roman"/>
          <w:sz w:val="24"/>
          <w:szCs w:val="24"/>
          <w:lang w:val="en-US"/>
        </w:rPr>
        <w:t>System.out.println</w:t>
      </w:r>
      <w:proofErr w:type="spellEnd"/>
      <w:r w:rsidRPr="005F2253">
        <w:rPr>
          <w:rFonts w:ascii="Times New Roman" w:hAnsi="Times New Roman"/>
          <w:sz w:val="24"/>
          <w:szCs w:val="24"/>
          <w:lang w:val="en-US"/>
        </w:rPr>
        <w:t>(</w:t>
      </w:r>
      <w:proofErr w:type="spellStart"/>
      <w:r w:rsidRPr="005F2253">
        <w:rPr>
          <w:rFonts w:ascii="Times New Roman" w:hAnsi="Times New Roman"/>
          <w:sz w:val="24"/>
          <w:szCs w:val="24"/>
          <w:lang w:val="en-US"/>
        </w:rPr>
        <w:t>rset.getString</w:t>
      </w:r>
      <w:proofErr w:type="spellEnd"/>
      <w:r w:rsidRPr="005F2253">
        <w:rPr>
          <w:rFonts w:ascii="Times New Roman" w:hAnsi="Times New Roman"/>
          <w:sz w:val="24"/>
          <w:szCs w:val="24"/>
          <w:lang w:val="en-US"/>
        </w:rPr>
        <w:t>("dept name") + " " +</w:t>
      </w:r>
    </w:p>
    <w:p w14:paraId="7C08F17A"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proofErr w:type="spellStart"/>
      <w:proofErr w:type="gramStart"/>
      <w:r w:rsidRPr="005F2253">
        <w:rPr>
          <w:rFonts w:ascii="Times New Roman" w:hAnsi="Times New Roman"/>
          <w:sz w:val="24"/>
          <w:szCs w:val="24"/>
          <w:lang w:val="en-US"/>
        </w:rPr>
        <w:t>rset.getFloat</w:t>
      </w:r>
      <w:proofErr w:type="spellEnd"/>
      <w:proofErr w:type="gramEnd"/>
      <w:r w:rsidRPr="005F2253">
        <w:rPr>
          <w:rFonts w:ascii="Times New Roman" w:hAnsi="Times New Roman"/>
          <w:sz w:val="24"/>
          <w:szCs w:val="24"/>
          <w:lang w:val="en-US"/>
        </w:rPr>
        <w:t>(2));</w:t>
      </w:r>
    </w:p>
    <w:p w14:paraId="7E24C509"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proofErr w:type="gramStart"/>
      <w:r w:rsidRPr="005F2253">
        <w:rPr>
          <w:rFonts w:ascii="Times New Roman" w:eastAsia="CMSY10" w:hAnsi="Times New Roman"/>
          <w:i/>
          <w:iCs/>
          <w:sz w:val="24"/>
          <w:szCs w:val="24"/>
          <w:lang w:val="en-US"/>
        </w:rPr>
        <w:t>}</w:t>
      </w:r>
      <w:proofErr w:type="spellStart"/>
      <w:r w:rsidRPr="005F2253">
        <w:rPr>
          <w:rFonts w:ascii="Times New Roman" w:hAnsi="Times New Roman"/>
          <w:sz w:val="24"/>
          <w:szCs w:val="24"/>
          <w:lang w:val="en-US"/>
        </w:rPr>
        <w:t>stmt</w:t>
      </w:r>
      <w:proofErr w:type="gramEnd"/>
      <w:r w:rsidRPr="005F2253">
        <w:rPr>
          <w:rFonts w:ascii="Times New Roman" w:hAnsi="Times New Roman"/>
          <w:sz w:val="24"/>
          <w:szCs w:val="24"/>
          <w:lang w:val="en-US"/>
        </w:rPr>
        <w:t>.close</w:t>
      </w:r>
      <w:proofErr w:type="spellEnd"/>
      <w:r w:rsidRPr="005F2253">
        <w:rPr>
          <w:rFonts w:ascii="Times New Roman" w:hAnsi="Times New Roman"/>
          <w:sz w:val="24"/>
          <w:szCs w:val="24"/>
          <w:lang w:val="en-US"/>
        </w:rPr>
        <w:t>();</w:t>
      </w:r>
    </w:p>
    <w:p w14:paraId="63A7E3E0"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proofErr w:type="spellStart"/>
      <w:proofErr w:type="gramStart"/>
      <w:r w:rsidRPr="005F2253">
        <w:rPr>
          <w:rFonts w:ascii="Times New Roman" w:hAnsi="Times New Roman"/>
          <w:sz w:val="24"/>
          <w:szCs w:val="24"/>
          <w:lang w:val="en-US"/>
        </w:rPr>
        <w:t>conn.close</w:t>
      </w:r>
      <w:proofErr w:type="spellEnd"/>
      <w:proofErr w:type="gramEnd"/>
      <w:r w:rsidRPr="005F2253">
        <w:rPr>
          <w:rFonts w:ascii="Times New Roman" w:hAnsi="Times New Roman"/>
          <w:sz w:val="24"/>
          <w:szCs w:val="24"/>
          <w:lang w:val="en-US"/>
        </w:rPr>
        <w:t>();</w:t>
      </w:r>
    </w:p>
    <w:p w14:paraId="3ADE0116"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proofErr w:type="gramStart"/>
      <w:r w:rsidRPr="005F2253">
        <w:rPr>
          <w:rFonts w:ascii="Times New Roman" w:eastAsia="CMSY10" w:hAnsi="Times New Roman"/>
          <w:i/>
          <w:iCs/>
          <w:sz w:val="24"/>
          <w:szCs w:val="24"/>
          <w:lang w:val="en-US"/>
        </w:rPr>
        <w:t>}</w:t>
      </w:r>
      <w:r w:rsidRPr="005F2253">
        <w:rPr>
          <w:rFonts w:ascii="Times New Roman" w:hAnsi="Times New Roman"/>
          <w:sz w:val="24"/>
          <w:szCs w:val="24"/>
          <w:lang w:val="en-US"/>
        </w:rPr>
        <w:t>catch</w:t>
      </w:r>
      <w:proofErr w:type="gramEnd"/>
      <w:r w:rsidRPr="005F2253">
        <w:rPr>
          <w:rFonts w:ascii="Times New Roman" w:hAnsi="Times New Roman"/>
          <w:sz w:val="24"/>
          <w:szCs w:val="24"/>
          <w:lang w:val="en-US"/>
        </w:rPr>
        <w:t xml:space="preserve"> (Exception </w:t>
      </w:r>
      <w:proofErr w:type="spellStart"/>
      <w:r w:rsidRPr="005F2253">
        <w:rPr>
          <w:rFonts w:ascii="Times New Roman" w:hAnsi="Times New Roman"/>
          <w:sz w:val="24"/>
          <w:szCs w:val="24"/>
          <w:lang w:val="en-US"/>
        </w:rPr>
        <w:t>sqle</w:t>
      </w:r>
      <w:proofErr w:type="spellEnd"/>
      <w:r w:rsidRPr="005F2253">
        <w:rPr>
          <w:rFonts w:ascii="Times New Roman" w:hAnsi="Times New Roman"/>
          <w:sz w:val="24"/>
          <w:szCs w:val="24"/>
          <w:lang w:val="en-US"/>
        </w:rPr>
        <w:t>)</w:t>
      </w:r>
    </w:p>
    <w:p w14:paraId="71DC745E" w14:textId="77777777" w:rsidR="005B7261" w:rsidRPr="005F2253" w:rsidRDefault="005B7261" w:rsidP="000D6274">
      <w:pPr>
        <w:autoSpaceDE w:val="0"/>
        <w:autoSpaceDN w:val="0"/>
        <w:adjustRightInd w:val="0"/>
        <w:spacing w:after="0" w:line="360" w:lineRule="auto"/>
        <w:jc w:val="both"/>
        <w:rPr>
          <w:rFonts w:ascii="Times New Roman" w:hAnsi="Times New Roman"/>
          <w:sz w:val="24"/>
          <w:szCs w:val="24"/>
          <w:lang w:val="en-US"/>
        </w:rPr>
      </w:pPr>
      <w:proofErr w:type="gramStart"/>
      <w:r w:rsidRPr="005F2253">
        <w:rPr>
          <w:rFonts w:ascii="Times New Roman" w:eastAsia="CMSY10" w:hAnsi="Times New Roman"/>
          <w:i/>
          <w:iCs/>
          <w:sz w:val="24"/>
          <w:szCs w:val="24"/>
          <w:lang w:val="en-US"/>
        </w:rPr>
        <w:t xml:space="preserve">{ </w:t>
      </w:r>
      <w:proofErr w:type="spellStart"/>
      <w:r w:rsidRPr="005F2253">
        <w:rPr>
          <w:rFonts w:ascii="Times New Roman" w:hAnsi="Times New Roman"/>
          <w:sz w:val="24"/>
          <w:szCs w:val="24"/>
          <w:lang w:val="en-US"/>
        </w:rPr>
        <w:t>System.out.println</w:t>
      </w:r>
      <w:proofErr w:type="spellEnd"/>
      <w:proofErr w:type="gramEnd"/>
      <w:r w:rsidRPr="005F2253">
        <w:rPr>
          <w:rFonts w:ascii="Times New Roman" w:hAnsi="Times New Roman"/>
          <w:sz w:val="24"/>
          <w:szCs w:val="24"/>
          <w:lang w:val="en-US"/>
        </w:rPr>
        <w:t xml:space="preserve">("Exception : " + </w:t>
      </w:r>
      <w:proofErr w:type="spellStart"/>
      <w:r w:rsidRPr="005F2253">
        <w:rPr>
          <w:rFonts w:ascii="Times New Roman" w:hAnsi="Times New Roman"/>
          <w:sz w:val="24"/>
          <w:szCs w:val="24"/>
          <w:lang w:val="en-US"/>
        </w:rPr>
        <w:t>sqle</w:t>
      </w:r>
      <w:proofErr w:type="spellEnd"/>
      <w:r w:rsidRPr="005F2253">
        <w:rPr>
          <w:rFonts w:ascii="Times New Roman" w:hAnsi="Times New Roman"/>
          <w:sz w:val="24"/>
          <w:szCs w:val="24"/>
          <w:lang w:val="en-US"/>
        </w:rPr>
        <w:t>);</w:t>
      </w:r>
    </w:p>
    <w:p w14:paraId="31693003" w14:textId="77777777" w:rsidR="005B7261" w:rsidRPr="005F2253" w:rsidRDefault="005B7261" w:rsidP="000D6274">
      <w:pPr>
        <w:autoSpaceDE w:val="0"/>
        <w:autoSpaceDN w:val="0"/>
        <w:adjustRightInd w:val="0"/>
        <w:spacing w:after="0" w:line="360" w:lineRule="auto"/>
        <w:jc w:val="both"/>
        <w:rPr>
          <w:rFonts w:ascii="Times New Roman" w:eastAsia="CMSY10" w:hAnsi="Times New Roman"/>
          <w:i/>
          <w:iCs/>
          <w:sz w:val="24"/>
          <w:szCs w:val="24"/>
          <w:lang w:val="en-US"/>
        </w:rPr>
      </w:pPr>
      <w:r w:rsidRPr="005F2253">
        <w:rPr>
          <w:rFonts w:ascii="Times New Roman" w:eastAsia="CMSY10" w:hAnsi="Times New Roman"/>
          <w:i/>
          <w:iCs/>
          <w:sz w:val="24"/>
          <w:szCs w:val="24"/>
          <w:lang w:val="en-US"/>
        </w:rPr>
        <w:t>}</w:t>
      </w:r>
    </w:p>
    <w:p w14:paraId="2B63B24A" w14:textId="77777777" w:rsidR="005B7261" w:rsidRPr="005F2253" w:rsidRDefault="005B7261" w:rsidP="000D6274">
      <w:pPr>
        <w:autoSpaceDE w:val="0"/>
        <w:autoSpaceDN w:val="0"/>
        <w:adjustRightInd w:val="0"/>
        <w:spacing w:after="0" w:line="360" w:lineRule="auto"/>
        <w:jc w:val="both"/>
        <w:rPr>
          <w:rFonts w:ascii="Times New Roman" w:eastAsia="CMSY10" w:hAnsi="Times New Roman"/>
          <w:i/>
          <w:iCs/>
          <w:sz w:val="24"/>
          <w:szCs w:val="24"/>
          <w:lang w:val="en-US"/>
        </w:rPr>
      </w:pPr>
      <w:r w:rsidRPr="005F2253">
        <w:rPr>
          <w:rFonts w:ascii="Times New Roman" w:eastAsia="CMSY10" w:hAnsi="Times New Roman"/>
          <w:i/>
          <w:iCs/>
          <w:sz w:val="24"/>
          <w:szCs w:val="24"/>
          <w:lang w:val="en-US"/>
        </w:rPr>
        <w:t>}</w:t>
      </w:r>
    </w:p>
    <w:p w14:paraId="2ABB9A80" w14:textId="77777777" w:rsidR="009C41C5" w:rsidRPr="005F2253" w:rsidRDefault="009C41C5" w:rsidP="000D6274">
      <w:pPr>
        <w:autoSpaceDE w:val="0"/>
        <w:autoSpaceDN w:val="0"/>
        <w:adjustRightInd w:val="0"/>
        <w:spacing w:after="0" w:line="360" w:lineRule="auto"/>
        <w:jc w:val="both"/>
        <w:rPr>
          <w:rFonts w:ascii="Times New Roman" w:eastAsia="CMSY10" w:hAnsi="Times New Roman"/>
          <w:i/>
          <w:iCs/>
          <w:sz w:val="24"/>
          <w:szCs w:val="24"/>
          <w:lang w:val="en-US"/>
        </w:rPr>
      </w:pPr>
    </w:p>
    <w:p w14:paraId="7A22DD43" w14:textId="77777777" w:rsidR="005B7261" w:rsidRPr="005F2253" w:rsidRDefault="005B7261"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eastAsia="CMSY10" w:hAnsi="Times New Roman"/>
          <w:b/>
          <w:i/>
          <w:iCs/>
          <w:sz w:val="24"/>
          <w:szCs w:val="24"/>
          <w:lang w:val="en-US"/>
        </w:rPr>
        <w:t xml:space="preserve">1.8.1.2 </w:t>
      </w:r>
      <w:r w:rsidRPr="005F2253">
        <w:rPr>
          <w:rFonts w:ascii="Times New Roman" w:hAnsi="Times New Roman"/>
          <w:b/>
          <w:bCs/>
          <w:sz w:val="24"/>
          <w:szCs w:val="24"/>
          <w:lang w:val="en-US"/>
        </w:rPr>
        <w:t>ODBC</w:t>
      </w:r>
    </w:p>
    <w:p w14:paraId="268F5F75" w14:textId="77777777" w:rsidR="005B7261" w:rsidRPr="005F2253" w:rsidRDefault="005B7261" w:rsidP="000D6274">
      <w:pPr>
        <w:numPr>
          <w:ilvl w:val="0"/>
          <w:numId w:val="211"/>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lastRenderedPageBreak/>
        <w:t xml:space="preserve">The </w:t>
      </w:r>
      <w:r w:rsidRPr="005F2253">
        <w:rPr>
          <w:rFonts w:ascii="Times New Roman" w:hAnsi="Times New Roman"/>
          <w:b/>
          <w:bCs/>
          <w:sz w:val="24"/>
          <w:szCs w:val="24"/>
          <w:lang w:val="en-US"/>
        </w:rPr>
        <w:t xml:space="preserve">Open Database Connectivity </w:t>
      </w:r>
      <w:r w:rsidRPr="005F2253">
        <w:rPr>
          <w:rFonts w:ascii="Times New Roman" w:hAnsi="Times New Roman"/>
          <w:sz w:val="24"/>
          <w:szCs w:val="24"/>
          <w:lang w:val="en-US"/>
        </w:rPr>
        <w:t xml:space="preserve">(ODBC) standard defines an API that applications can use to open a </w:t>
      </w:r>
      <w:proofErr w:type="spellStart"/>
      <w:r w:rsidRPr="005F2253">
        <w:rPr>
          <w:rFonts w:ascii="Times New Roman" w:hAnsi="Times New Roman"/>
          <w:sz w:val="24"/>
          <w:szCs w:val="24"/>
          <w:lang w:val="en-US"/>
        </w:rPr>
        <w:t>connectionwith</w:t>
      </w:r>
      <w:proofErr w:type="spellEnd"/>
      <w:r w:rsidRPr="005F2253">
        <w:rPr>
          <w:rFonts w:ascii="Times New Roman" w:hAnsi="Times New Roman"/>
          <w:sz w:val="24"/>
          <w:szCs w:val="24"/>
          <w:lang w:val="en-US"/>
        </w:rPr>
        <w:t xml:space="preserve"> a database, send queries and updates, and get back results.</w:t>
      </w:r>
    </w:p>
    <w:p w14:paraId="654DD8C1" w14:textId="77777777" w:rsidR="005B7261" w:rsidRPr="005F2253" w:rsidRDefault="005B7261" w:rsidP="000D6274">
      <w:pPr>
        <w:numPr>
          <w:ilvl w:val="0"/>
          <w:numId w:val="211"/>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Applications such as graphical user interfaces, statistics packages, and spreadsheets can make use of the same ODBC API to connect to any database server that supports ODBC.</w:t>
      </w:r>
    </w:p>
    <w:p w14:paraId="7681485D" w14:textId="77777777" w:rsidR="005B7261" w:rsidRPr="005F2253" w:rsidRDefault="005B7261" w:rsidP="000D6274">
      <w:pPr>
        <w:numPr>
          <w:ilvl w:val="0"/>
          <w:numId w:val="211"/>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Each database system supporting ODBC provides a library that must be linked with the client program. When the client program makes an ODBC API call, the code in the library communicates with the server to carry out the requested action, and fetch results.</w:t>
      </w:r>
    </w:p>
    <w:p w14:paraId="58C21956" w14:textId="77777777" w:rsidR="00BB7BF6" w:rsidRPr="005F2253" w:rsidRDefault="00BB7BF6" w:rsidP="000D6274">
      <w:pPr>
        <w:autoSpaceDE w:val="0"/>
        <w:autoSpaceDN w:val="0"/>
        <w:adjustRightInd w:val="0"/>
        <w:spacing w:after="0" w:line="360" w:lineRule="auto"/>
        <w:ind w:left="720"/>
        <w:jc w:val="both"/>
        <w:rPr>
          <w:rFonts w:ascii="Times New Roman" w:hAnsi="Times New Roman"/>
          <w:sz w:val="24"/>
          <w:szCs w:val="24"/>
          <w:lang w:val="en-US"/>
        </w:rPr>
      </w:pPr>
    </w:p>
    <w:p w14:paraId="2952D455" w14:textId="77777777" w:rsidR="005B7261" w:rsidRPr="005F2253" w:rsidRDefault="005B7261"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sz w:val="24"/>
          <w:szCs w:val="24"/>
          <w:lang w:val="en-US"/>
        </w:rPr>
        <w:t xml:space="preserve">1.8.2 </w:t>
      </w:r>
      <w:r w:rsidRPr="005F2253">
        <w:rPr>
          <w:rFonts w:ascii="Times New Roman" w:hAnsi="Times New Roman"/>
          <w:b/>
          <w:bCs/>
          <w:sz w:val="24"/>
          <w:szCs w:val="24"/>
          <w:lang w:val="en-US"/>
        </w:rPr>
        <w:t>Functions and Procedures</w:t>
      </w:r>
    </w:p>
    <w:p w14:paraId="69A87D6B" w14:textId="77777777" w:rsidR="005B7261" w:rsidRPr="005F2253" w:rsidRDefault="005B7261" w:rsidP="000D6274">
      <w:pPr>
        <w:numPr>
          <w:ilvl w:val="0"/>
          <w:numId w:val="212"/>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Functions are particularly useful with specialized data types such as images and geometric objects. For instance, a</w:t>
      </w:r>
      <w:r w:rsidR="00B00BFB" w:rsidRPr="005F2253">
        <w:rPr>
          <w:rFonts w:ascii="Times New Roman" w:hAnsi="Times New Roman"/>
          <w:sz w:val="24"/>
          <w:szCs w:val="24"/>
          <w:lang w:val="en-US"/>
        </w:rPr>
        <w:t xml:space="preserve"> line-segment data type used in </w:t>
      </w:r>
      <w:r w:rsidRPr="005F2253">
        <w:rPr>
          <w:rFonts w:ascii="Times New Roman" w:hAnsi="Times New Roman"/>
          <w:sz w:val="24"/>
          <w:szCs w:val="24"/>
          <w:lang w:val="en-US"/>
        </w:rPr>
        <w:t>a</w:t>
      </w:r>
      <w:r w:rsidR="00B00BFB" w:rsidRPr="005F2253">
        <w:rPr>
          <w:rFonts w:ascii="Times New Roman" w:hAnsi="Times New Roman"/>
          <w:sz w:val="24"/>
          <w:szCs w:val="24"/>
          <w:lang w:val="en-US"/>
        </w:rPr>
        <w:t xml:space="preserve"> </w:t>
      </w:r>
      <w:r w:rsidRPr="005F2253">
        <w:rPr>
          <w:rFonts w:ascii="Times New Roman" w:hAnsi="Times New Roman"/>
          <w:sz w:val="24"/>
          <w:szCs w:val="24"/>
          <w:lang w:val="en-US"/>
        </w:rPr>
        <w:t>map</w:t>
      </w:r>
      <w:r w:rsidR="00B00BFB" w:rsidRPr="005F2253">
        <w:rPr>
          <w:rFonts w:ascii="Times New Roman" w:hAnsi="Times New Roman"/>
          <w:sz w:val="24"/>
          <w:szCs w:val="24"/>
          <w:lang w:val="en-US"/>
        </w:rPr>
        <w:t xml:space="preserve"> </w:t>
      </w:r>
      <w:r w:rsidRPr="005F2253">
        <w:rPr>
          <w:rFonts w:ascii="Times New Roman" w:hAnsi="Times New Roman"/>
          <w:sz w:val="24"/>
          <w:szCs w:val="24"/>
          <w:lang w:val="en-US"/>
        </w:rPr>
        <w:t>database</w:t>
      </w:r>
      <w:r w:rsidR="00B00BFB" w:rsidRPr="005F2253">
        <w:rPr>
          <w:rFonts w:ascii="Times New Roman" w:hAnsi="Times New Roman"/>
          <w:sz w:val="24"/>
          <w:szCs w:val="24"/>
          <w:lang w:val="en-US"/>
        </w:rPr>
        <w:t xml:space="preserve"> </w:t>
      </w:r>
      <w:r w:rsidRPr="005F2253">
        <w:rPr>
          <w:rFonts w:ascii="Times New Roman" w:hAnsi="Times New Roman"/>
          <w:sz w:val="24"/>
          <w:szCs w:val="24"/>
          <w:lang w:val="en-US"/>
        </w:rPr>
        <w:t>may</w:t>
      </w:r>
      <w:r w:rsidR="00B00BFB" w:rsidRPr="005F2253">
        <w:rPr>
          <w:rFonts w:ascii="Times New Roman" w:hAnsi="Times New Roman"/>
          <w:sz w:val="24"/>
          <w:szCs w:val="24"/>
          <w:lang w:val="en-US"/>
        </w:rPr>
        <w:t xml:space="preserve"> </w:t>
      </w:r>
      <w:r w:rsidRPr="005F2253">
        <w:rPr>
          <w:rFonts w:ascii="Times New Roman" w:hAnsi="Times New Roman"/>
          <w:sz w:val="24"/>
          <w:szCs w:val="24"/>
          <w:lang w:val="en-US"/>
        </w:rPr>
        <w:t xml:space="preserve">have an associated function that checks whether </w:t>
      </w:r>
      <w:proofErr w:type="gramStart"/>
      <w:r w:rsidRPr="005F2253">
        <w:rPr>
          <w:rFonts w:ascii="Times New Roman" w:hAnsi="Times New Roman"/>
          <w:sz w:val="24"/>
          <w:szCs w:val="24"/>
          <w:lang w:val="en-US"/>
        </w:rPr>
        <w:t>two line</w:t>
      </w:r>
      <w:proofErr w:type="gramEnd"/>
      <w:r w:rsidRPr="005F2253">
        <w:rPr>
          <w:rFonts w:ascii="Times New Roman" w:hAnsi="Times New Roman"/>
          <w:sz w:val="24"/>
          <w:szCs w:val="24"/>
          <w:lang w:val="en-US"/>
        </w:rPr>
        <w:t xml:space="preserve"> segments overlap, and an image data type may have associated functions to compare two images for similarity.</w:t>
      </w:r>
    </w:p>
    <w:p w14:paraId="7FE06914" w14:textId="77777777" w:rsidR="005B7261" w:rsidRPr="005F2253" w:rsidRDefault="005B7261" w:rsidP="000D6274">
      <w:pPr>
        <w:numPr>
          <w:ilvl w:val="0"/>
          <w:numId w:val="212"/>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Procedures and functions allow “business logic” to be stored in the database, and executed from SQL statements. For example, universities usually have many rules about how many courses a student can take in a given semester, the minimum number of courses a full-time instructor must teach in a year, the maximum number of majors a student can be enrolled in, and so on.</w:t>
      </w:r>
    </w:p>
    <w:p w14:paraId="5F2C2417" w14:textId="77777777" w:rsidR="00B00BFB" w:rsidRPr="005F2253" w:rsidRDefault="005B7261" w:rsidP="000D6274">
      <w:pPr>
        <w:numPr>
          <w:ilvl w:val="0"/>
          <w:numId w:val="212"/>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SQL allows the definition of functions, procedures, and methods. These can be defined either by the procedural component of SQL, or by an external programming language such as Java, C, or C++.</w:t>
      </w:r>
    </w:p>
    <w:p w14:paraId="3B718210" w14:textId="77777777" w:rsidR="00BB7BF6" w:rsidRPr="005F2253" w:rsidRDefault="00BB7BF6" w:rsidP="000D6274">
      <w:pPr>
        <w:autoSpaceDE w:val="0"/>
        <w:autoSpaceDN w:val="0"/>
        <w:adjustRightInd w:val="0"/>
        <w:spacing w:after="0" w:line="360" w:lineRule="auto"/>
        <w:jc w:val="both"/>
        <w:rPr>
          <w:rFonts w:ascii="Times New Roman" w:hAnsi="Times New Roman"/>
          <w:sz w:val="24"/>
          <w:szCs w:val="24"/>
          <w:lang w:val="en-US"/>
        </w:rPr>
      </w:pPr>
    </w:p>
    <w:p w14:paraId="0C977562" w14:textId="77777777" w:rsidR="00917E73" w:rsidRPr="005F2253" w:rsidRDefault="00917E73"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sz w:val="24"/>
          <w:szCs w:val="24"/>
          <w:lang w:val="en-US"/>
        </w:rPr>
        <w:t xml:space="preserve">1.8.3 </w:t>
      </w:r>
      <w:r w:rsidRPr="005F2253">
        <w:rPr>
          <w:rFonts w:ascii="Times New Roman" w:hAnsi="Times New Roman"/>
          <w:b/>
          <w:bCs/>
          <w:sz w:val="24"/>
          <w:szCs w:val="24"/>
          <w:lang w:val="en-US"/>
        </w:rPr>
        <w:t>Triggers</w:t>
      </w:r>
    </w:p>
    <w:p w14:paraId="297EF4B7" w14:textId="77777777" w:rsidR="00917E73" w:rsidRPr="005F2253" w:rsidRDefault="00917E73"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A </w:t>
      </w:r>
      <w:r w:rsidRPr="005F2253">
        <w:rPr>
          <w:rFonts w:ascii="Times New Roman" w:hAnsi="Times New Roman"/>
          <w:b/>
          <w:bCs/>
          <w:sz w:val="24"/>
          <w:szCs w:val="24"/>
          <w:lang w:val="en-US"/>
        </w:rPr>
        <w:t xml:space="preserve">trigger </w:t>
      </w:r>
      <w:r w:rsidRPr="005F2253">
        <w:rPr>
          <w:rFonts w:ascii="Times New Roman" w:hAnsi="Times New Roman"/>
          <w:sz w:val="24"/>
          <w:szCs w:val="24"/>
          <w:lang w:val="en-US"/>
        </w:rPr>
        <w:t>is a statement that the system executes automatically as a side effect of a modification to the database. To design a trigger mechanism, we must meet two requirements:</w:t>
      </w:r>
    </w:p>
    <w:p w14:paraId="067EC83B" w14:textId="77777777" w:rsidR="00917E73" w:rsidRPr="005F2253" w:rsidRDefault="00917E73" w:rsidP="000D6274">
      <w:pPr>
        <w:numPr>
          <w:ilvl w:val="0"/>
          <w:numId w:val="20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Specify when a trigger is to be executed. This is broken up into an </w:t>
      </w:r>
      <w:r w:rsidRPr="005F2253">
        <w:rPr>
          <w:rFonts w:ascii="Times New Roman" w:hAnsi="Times New Roman"/>
          <w:i/>
          <w:iCs/>
          <w:sz w:val="24"/>
          <w:szCs w:val="24"/>
          <w:lang w:val="en-US"/>
        </w:rPr>
        <w:t xml:space="preserve">event </w:t>
      </w:r>
      <w:r w:rsidRPr="005F2253">
        <w:rPr>
          <w:rFonts w:ascii="Times New Roman" w:hAnsi="Times New Roman"/>
          <w:sz w:val="24"/>
          <w:szCs w:val="24"/>
          <w:lang w:val="en-US"/>
        </w:rPr>
        <w:t xml:space="preserve">that causes the trigger to be checked and a </w:t>
      </w:r>
      <w:r w:rsidRPr="005F2253">
        <w:rPr>
          <w:rFonts w:ascii="Times New Roman" w:hAnsi="Times New Roman"/>
          <w:i/>
          <w:iCs/>
          <w:sz w:val="24"/>
          <w:szCs w:val="24"/>
          <w:lang w:val="en-US"/>
        </w:rPr>
        <w:t xml:space="preserve">condition </w:t>
      </w:r>
      <w:r w:rsidRPr="005F2253">
        <w:rPr>
          <w:rFonts w:ascii="Times New Roman" w:hAnsi="Times New Roman"/>
          <w:sz w:val="24"/>
          <w:szCs w:val="24"/>
          <w:lang w:val="en-US"/>
        </w:rPr>
        <w:t>that must be satisfied for trigger execution to proceed.</w:t>
      </w:r>
    </w:p>
    <w:p w14:paraId="48D4384E" w14:textId="77777777" w:rsidR="009C41C5" w:rsidRPr="005F2253" w:rsidRDefault="00917E73" w:rsidP="000D6274">
      <w:pPr>
        <w:numPr>
          <w:ilvl w:val="0"/>
          <w:numId w:val="208"/>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Specify the </w:t>
      </w:r>
      <w:r w:rsidRPr="005F2253">
        <w:rPr>
          <w:rFonts w:ascii="Times New Roman" w:hAnsi="Times New Roman"/>
          <w:i/>
          <w:iCs/>
          <w:sz w:val="24"/>
          <w:szCs w:val="24"/>
          <w:lang w:val="en-US"/>
        </w:rPr>
        <w:t xml:space="preserve">actions </w:t>
      </w:r>
      <w:r w:rsidRPr="005F2253">
        <w:rPr>
          <w:rFonts w:ascii="Times New Roman" w:hAnsi="Times New Roman"/>
          <w:sz w:val="24"/>
          <w:szCs w:val="24"/>
          <w:lang w:val="en-US"/>
        </w:rPr>
        <w:t>to be taken when the trigger executes.</w:t>
      </w:r>
    </w:p>
    <w:p w14:paraId="1080DD02" w14:textId="77777777" w:rsidR="00F2089A" w:rsidRPr="005F2253" w:rsidRDefault="00917E73"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1.8.3.1. Need for Triggers</w:t>
      </w:r>
    </w:p>
    <w:p w14:paraId="3AAB52F2" w14:textId="77777777" w:rsidR="00917E73" w:rsidRPr="005F2253" w:rsidRDefault="00917E73" w:rsidP="000D6274">
      <w:pPr>
        <w:numPr>
          <w:ilvl w:val="0"/>
          <w:numId w:val="213"/>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lastRenderedPageBreak/>
        <w:t>Triggers can be used to implement certain integrity constraints that cannot be specified using the constraint mechanism of SQL.</w:t>
      </w:r>
    </w:p>
    <w:p w14:paraId="5999D0C0" w14:textId="77777777" w:rsidR="00917E73" w:rsidRPr="005F2253" w:rsidRDefault="00917E73" w:rsidP="000D6274">
      <w:pPr>
        <w:numPr>
          <w:ilvl w:val="0"/>
          <w:numId w:val="213"/>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Triggers are also useful mechanisms for alerting humans or for starting certain tasks automatically when certain conditions are met.</w:t>
      </w:r>
    </w:p>
    <w:p w14:paraId="7CEA307C" w14:textId="77777777" w:rsidR="00917E73" w:rsidRPr="005F2253" w:rsidRDefault="00917E73"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sz w:val="24"/>
          <w:szCs w:val="24"/>
          <w:lang w:val="en-US"/>
        </w:rPr>
        <w:t xml:space="preserve">1.8.3.2. </w:t>
      </w:r>
      <w:r w:rsidRPr="005F2253">
        <w:rPr>
          <w:rFonts w:ascii="Times New Roman" w:hAnsi="Times New Roman"/>
          <w:b/>
          <w:bCs/>
          <w:sz w:val="24"/>
          <w:szCs w:val="24"/>
          <w:lang w:val="en-US"/>
        </w:rPr>
        <w:t>Triggers in SQL</w:t>
      </w:r>
    </w:p>
    <w:p w14:paraId="3F5303FA" w14:textId="77777777" w:rsidR="00B00BFB" w:rsidRPr="005F2253" w:rsidRDefault="00917E73"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 xml:space="preserve">Triggers can be disabled or enabled; by </w:t>
      </w:r>
      <w:proofErr w:type="gramStart"/>
      <w:r w:rsidRPr="005F2253">
        <w:rPr>
          <w:rFonts w:ascii="Times New Roman" w:hAnsi="Times New Roman"/>
          <w:sz w:val="24"/>
          <w:szCs w:val="24"/>
          <w:lang w:val="en-US"/>
        </w:rPr>
        <w:t>default</w:t>
      </w:r>
      <w:proofErr w:type="gramEnd"/>
      <w:r w:rsidRPr="005F2253">
        <w:rPr>
          <w:rFonts w:ascii="Times New Roman" w:hAnsi="Times New Roman"/>
          <w:sz w:val="24"/>
          <w:szCs w:val="24"/>
          <w:lang w:val="en-US"/>
        </w:rPr>
        <w:t xml:space="preserve"> they are enabled when they are created, but can be disabled by using </w:t>
      </w:r>
      <w:r w:rsidRPr="005F2253">
        <w:rPr>
          <w:rFonts w:ascii="Times New Roman" w:hAnsi="Times New Roman"/>
          <w:b/>
          <w:bCs/>
          <w:sz w:val="24"/>
          <w:szCs w:val="24"/>
          <w:lang w:val="en-US"/>
        </w:rPr>
        <w:t xml:space="preserve">alter trigger </w:t>
      </w:r>
      <w:proofErr w:type="spellStart"/>
      <w:r w:rsidRPr="005F2253">
        <w:rPr>
          <w:rFonts w:ascii="Times New Roman" w:hAnsi="Times New Roman"/>
          <w:i/>
          <w:iCs/>
          <w:sz w:val="24"/>
          <w:szCs w:val="24"/>
          <w:lang w:val="en-US"/>
        </w:rPr>
        <w:t>trigger</w:t>
      </w:r>
      <w:proofErr w:type="spellEnd"/>
      <w:r w:rsidRPr="005F2253">
        <w:rPr>
          <w:rFonts w:ascii="Times New Roman" w:hAnsi="Times New Roman"/>
          <w:i/>
          <w:iCs/>
          <w:sz w:val="24"/>
          <w:szCs w:val="24"/>
          <w:lang w:val="en-US"/>
        </w:rPr>
        <w:t xml:space="preserve"> name </w:t>
      </w:r>
      <w:r w:rsidRPr="005F2253">
        <w:rPr>
          <w:rFonts w:ascii="Times New Roman" w:hAnsi="Times New Roman"/>
          <w:b/>
          <w:bCs/>
          <w:sz w:val="24"/>
          <w:szCs w:val="24"/>
          <w:lang w:val="en-US"/>
        </w:rPr>
        <w:t xml:space="preserve">disable </w:t>
      </w:r>
      <w:r w:rsidRPr="005F2253">
        <w:rPr>
          <w:rFonts w:ascii="Times New Roman" w:hAnsi="Times New Roman"/>
          <w:sz w:val="24"/>
          <w:szCs w:val="24"/>
          <w:lang w:val="en-US"/>
        </w:rPr>
        <w:t xml:space="preserve">(some databases use alternative syntax such as </w:t>
      </w:r>
      <w:r w:rsidRPr="005F2253">
        <w:rPr>
          <w:rFonts w:ascii="Times New Roman" w:hAnsi="Times New Roman"/>
          <w:b/>
          <w:bCs/>
          <w:sz w:val="24"/>
          <w:szCs w:val="24"/>
          <w:lang w:val="en-US"/>
        </w:rPr>
        <w:t xml:space="preserve">disable trigger </w:t>
      </w:r>
      <w:proofErr w:type="spellStart"/>
      <w:r w:rsidRPr="005F2253">
        <w:rPr>
          <w:rFonts w:ascii="Times New Roman" w:hAnsi="Times New Roman"/>
          <w:i/>
          <w:iCs/>
          <w:sz w:val="24"/>
          <w:szCs w:val="24"/>
          <w:lang w:val="en-US"/>
        </w:rPr>
        <w:t>trigger</w:t>
      </w:r>
      <w:proofErr w:type="spellEnd"/>
      <w:r w:rsidRPr="005F2253">
        <w:rPr>
          <w:rFonts w:ascii="Times New Roman" w:hAnsi="Times New Roman"/>
          <w:i/>
          <w:iCs/>
          <w:sz w:val="24"/>
          <w:szCs w:val="24"/>
          <w:lang w:val="en-US"/>
        </w:rPr>
        <w:t xml:space="preserve"> name</w:t>
      </w:r>
      <w:r w:rsidRPr="005F2253">
        <w:rPr>
          <w:rFonts w:ascii="Times New Roman" w:hAnsi="Times New Roman"/>
          <w:sz w:val="24"/>
          <w:szCs w:val="24"/>
          <w:lang w:val="en-US"/>
        </w:rPr>
        <w:t xml:space="preserve">). </w:t>
      </w:r>
    </w:p>
    <w:p w14:paraId="6ECC5C45" w14:textId="77777777" w:rsidR="00917E73" w:rsidRPr="005F2253" w:rsidRDefault="00917E73" w:rsidP="000D6274">
      <w:pPr>
        <w:autoSpaceDE w:val="0"/>
        <w:autoSpaceDN w:val="0"/>
        <w:adjustRightInd w:val="0"/>
        <w:spacing w:after="0" w:line="360" w:lineRule="auto"/>
        <w:ind w:firstLine="360"/>
        <w:jc w:val="both"/>
        <w:rPr>
          <w:rFonts w:ascii="Times New Roman" w:hAnsi="Times New Roman"/>
          <w:sz w:val="24"/>
          <w:szCs w:val="24"/>
          <w:lang w:val="en-US"/>
        </w:rPr>
      </w:pPr>
      <w:r w:rsidRPr="005F2253">
        <w:rPr>
          <w:rFonts w:ascii="Times New Roman" w:hAnsi="Times New Roman"/>
          <w:sz w:val="24"/>
          <w:szCs w:val="24"/>
          <w:lang w:val="en-US"/>
        </w:rPr>
        <w:t>A trigger that has been disabled can be enabled again. A trigger can instead be dropped,</w:t>
      </w:r>
      <w:r w:rsidR="00B00BFB" w:rsidRPr="005F2253">
        <w:rPr>
          <w:rFonts w:ascii="Times New Roman" w:hAnsi="Times New Roman"/>
          <w:sz w:val="24"/>
          <w:szCs w:val="24"/>
          <w:lang w:val="en-US"/>
        </w:rPr>
        <w:t xml:space="preserve"> </w:t>
      </w:r>
      <w:r w:rsidRPr="005F2253">
        <w:rPr>
          <w:rFonts w:ascii="Times New Roman" w:hAnsi="Times New Roman"/>
          <w:sz w:val="24"/>
          <w:szCs w:val="24"/>
          <w:lang w:val="en-US"/>
        </w:rPr>
        <w:t xml:space="preserve">which removes it permanently, by using the command </w:t>
      </w:r>
      <w:r w:rsidRPr="005F2253">
        <w:rPr>
          <w:rFonts w:ascii="Times New Roman" w:hAnsi="Times New Roman"/>
          <w:b/>
          <w:bCs/>
          <w:sz w:val="24"/>
          <w:szCs w:val="24"/>
          <w:lang w:val="en-US"/>
        </w:rPr>
        <w:t xml:space="preserve">drop trigger </w:t>
      </w:r>
      <w:proofErr w:type="spellStart"/>
      <w:r w:rsidRPr="005F2253">
        <w:rPr>
          <w:rFonts w:ascii="Times New Roman" w:hAnsi="Times New Roman"/>
          <w:i/>
          <w:iCs/>
          <w:sz w:val="24"/>
          <w:szCs w:val="24"/>
          <w:lang w:val="en-US"/>
        </w:rPr>
        <w:t>trigger</w:t>
      </w:r>
      <w:proofErr w:type="spellEnd"/>
      <w:r w:rsidRPr="005F2253">
        <w:rPr>
          <w:rFonts w:ascii="Times New Roman" w:hAnsi="Times New Roman"/>
          <w:i/>
          <w:iCs/>
          <w:sz w:val="24"/>
          <w:szCs w:val="24"/>
          <w:lang w:val="en-US"/>
        </w:rPr>
        <w:t xml:space="preserve"> name</w:t>
      </w:r>
      <w:r w:rsidRPr="005F2253">
        <w:rPr>
          <w:rFonts w:ascii="Times New Roman" w:hAnsi="Times New Roman"/>
          <w:sz w:val="24"/>
          <w:szCs w:val="24"/>
          <w:lang w:val="en-US"/>
        </w:rPr>
        <w:t xml:space="preserve">. Returning to our warehouse inventory example, </w:t>
      </w:r>
      <w:proofErr w:type="spellStart"/>
      <w:r w:rsidRPr="005F2253">
        <w:rPr>
          <w:rFonts w:ascii="Times New Roman" w:hAnsi="Times New Roman"/>
          <w:sz w:val="24"/>
          <w:szCs w:val="24"/>
          <w:lang w:val="en-US"/>
        </w:rPr>
        <w:t>supposewe</w:t>
      </w:r>
      <w:proofErr w:type="spellEnd"/>
      <w:r w:rsidRPr="005F2253">
        <w:rPr>
          <w:rFonts w:ascii="Times New Roman" w:hAnsi="Times New Roman"/>
          <w:sz w:val="24"/>
          <w:szCs w:val="24"/>
          <w:lang w:val="en-US"/>
        </w:rPr>
        <w:t xml:space="preserve"> have the following relations:</w:t>
      </w:r>
    </w:p>
    <w:p w14:paraId="30FCA3BA" w14:textId="77777777" w:rsidR="00917E73" w:rsidRPr="005F2253" w:rsidRDefault="00917E73" w:rsidP="000D6274">
      <w:pPr>
        <w:numPr>
          <w:ilvl w:val="0"/>
          <w:numId w:val="20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i/>
          <w:iCs/>
          <w:sz w:val="24"/>
          <w:szCs w:val="24"/>
          <w:lang w:val="en-US"/>
        </w:rPr>
        <w:t xml:space="preserve">inventory </w:t>
      </w:r>
      <w:r w:rsidRPr="005F2253">
        <w:rPr>
          <w:rFonts w:ascii="Times New Roman" w:hAnsi="Times New Roman"/>
          <w:sz w:val="24"/>
          <w:szCs w:val="24"/>
          <w:lang w:val="en-US"/>
        </w:rPr>
        <w:t>(</w:t>
      </w:r>
      <w:r w:rsidRPr="005F2253">
        <w:rPr>
          <w:rFonts w:ascii="Times New Roman" w:hAnsi="Times New Roman"/>
          <w:i/>
          <w:iCs/>
          <w:sz w:val="24"/>
          <w:szCs w:val="24"/>
          <w:lang w:val="en-US"/>
        </w:rPr>
        <w:t>item, level</w:t>
      </w:r>
      <w:r w:rsidRPr="005F2253">
        <w:rPr>
          <w:rFonts w:ascii="Times New Roman" w:hAnsi="Times New Roman"/>
          <w:sz w:val="24"/>
          <w:szCs w:val="24"/>
          <w:lang w:val="en-US"/>
        </w:rPr>
        <w:t>), which notes the current amount of the item in the warehouse.</w:t>
      </w:r>
    </w:p>
    <w:p w14:paraId="6721D655" w14:textId="77777777" w:rsidR="00917E73" w:rsidRPr="005F2253" w:rsidRDefault="00917E73" w:rsidP="000D6274">
      <w:pPr>
        <w:numPr>
          <w:ilvl w:val="0"/>
          <w:numId w:val="209"/>
        </w:numPr>
        <w:autoSpaceDE w:val="0"/>
        <w:autoSpaceDN w:val="0"/>
        <w:adjustRightInd w:val="0"/>
        <w:spacing w:after="0" w:line="360" w:lineRule="auto"/>
        <w:jc w:val="both"/>
        <w:rPr>
          <w:rFonts w:ascii="Times New Roman" w:hAnsi="Times New Roman"/>
          <w:sz w:val="24"/>
          <w:szCs w:val="24"/>
          <w:lang w:val="en-US"/>
        </w:rPr>
      </w:pPr>
      <w:proofErr w:type="spellStart"/>
      <w:r w:rsidRPr="005F2253">
        <w:rPr>
          <w:rFonts w:ascii="Times New Roman" w:hAnsi="Times New Roman"/>
          <w:i/>
          <w:iCs/>
          <w:sz w:val="24"/>
          <w:szCs w:val="24"/>
          <w:lang w:val="en-US"/>
        </w:rPr>
        <w:t>minlevel</w:t>
      </w:r>
      <w:proofErr w:type="spellEnd"/>
      <w:r w:rsidRPr="005F2253">
        <w:rPr>
          <w:rFonts w:ascii="Times New Roman" w:hAnsi="Times New Roman"/>
          <w:i/>
          <w:iCs/>
          <w:sz w:val="24"/>
          <w:szCs w:val="24"/>
          <w:lang w:val="en-US"/>
        </w:rPr>
        <w:t xml:space="preserve"> </w:t>
      </w:r>
      <w:r w:rsidRPr="005F2253">
        <w:rPr>
          <w:rFonts w:ascii="Times New Roman" w:hAnsi="Times New Roman"/>
          <w:sz w:val="24"/>
          <w:szCs w:val="24"/>
          <w:lang w:val="en-US"/>
        </w:rPr>
        <w:t>(</w:t>
      </w:r>
      <w:r w:rsidRPr="005F2253">
        <w:rPr>
          <w:rFonts w:ascii="Times New Roman" w:hAnsi="Times New Roman"/>
          <w:i/>
          <w:iCs/>
          <w:sz w:val="24"/>
          <w:szCs w:val="24"/>
          <w:lang w:val="en-US"/>
        </w:rPr>
        <w:t>item, level</w:t>
      </w:r>
      <w:r w:rsidRPr="005F2253">
        <w:rPr>
          <w:rFonts w:ascii="Times New Roman" w:hAnsi="Times New Roman"/>
          <w:sz w:val="24"/>
          <w:szCs w:val="24"/>
          <w:lang w:val="en-US"/>
        </w:rPr>
        <w:t>), which notes the minimum amount of the item to be maintained.</w:t>
      </w:r>
    </w:p>
    <w:p w14:paraId="18286AD3" w14:textId="77777777" w:rsidR="00917E73" w:rsidRPr="005F2253" w:rsidRDefault="00917E73" w:rsidP="000D6274">
      <w:pPr>
        <w:numPr>
          <w:ilvl w:val="0"/>
          <w:numId w:val="20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i/>
          <w:iCs/>
          <w:sz w:val="24"/>
          <w:szCs w:val="24"/>
          <w:lang w:val="en-US"/>
        </w:rPr>
        <w:t xml:space="preserve">reorder </w:t>
      </w:r>
      <w:r w:rsidRPr="005F2253">
        <w:rPr>
          <w:rFonts w:ascii="Times New Roman" w:hAnsi="Times New Roman"/>
          <w:sz w:val="24"/>
          <w:szCs w:val="24"/>
          <w:lang w:val="en-US"/>
        </w:rPr>
        <w:t>(</w:t>
      </w:r>
      <w:r w:rsidRPr="005F2253">
        <w:rPr>
          <w:rFonts w:ascii="Times New Roman" w:hAnsi="Times New Roman"/>
          <w:i/>
          <w:iCs/>
          <w:sz w:val="24"/>
          <w:szCs w:val="24"/>
          <w:lang w:val="en-US"/>
        </w:rPr>
        <w:t>item, amount</w:t>
      </w:r>
      <w:r w:rsidRPr="005F2253">
        <w:rPr>
          <w:rFonts w:ascii="Times New Roman" w:hAnsi="Times New Roman"/>
          <w:sz w:val="24"/>
          <w:szCs w:val="24"/>
          <w:lang w:val="en-US"/>
        </w:rPr>
        <w:t>), which notes the amount of the item to be ordered when its level falls below the minimum.</w:t>
      </w:r>
    </w:p>
    <w:p w14:paraId="6196E25D" w14:textId="77777777" w:rsidR="00917E73" w:rsidRPr="005F2253" w:rsidRDefault="00917E73" w:rsidP="000D6274">
      <w:pPr>
        <w:numPr>
          <w:ilvl w:val="0"/>
          <w:numId w:val="20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i/>
          <w:iCs/>
          <w:sz w:val="24"/>
          <w:szCs w:val="24"/>
          <w:lang w:val="en-US"/>
        </w:rPr>
        <w:t xml:space="preserve">orders </w:t>
      </w:r>
      <w:r w:rsidRPr="005F2253">
        <w:rPr>
          <w:rFonts w:ascii="Times New Roman" w:hAnsi="Times New Roman"/>
          <w:sz w:val="24"/>
          <w:szCs w:val="24"/>
          <w:lang w:val="en-US"/>
        </w:rPr>
        <w:t>(</w:t>
      </w:r>
      <w:r w:rsidRPr="005F2253">
        <w:rPr>
          <w:rFonts w:ascii="Times New Roman" w:hAnsi="Times New Roman"/>
          <w:i/>
          <w:iCs/>
          <w:sz w:val="24"/>
          <w:szCs w:val="24"/>
          <w:lang w:val="en-US"/>
        </w:rPr>
        <w:t>item, amount</w:t>
      </w:r>
      <w:r w:rsidRPr="005F2253">
        <w:rPr>
          <w:rFonts w:ascii="Times New Roman" w:hAnsi="Times New Roman"/>
          <w:sz w:val="24"/>
          <w:szCs w:val="24"/>
          <w:lang w:val="en-US"/>
        </w:rPr>
        <w:t>), which notes the amount of the item to be ordered.</w:t>
      </w:r>
    </w:p>
    <w:p w14:paraId="7476EF16" w14:textId="77777777" w:rsidR="00917E73" w:rsidRPr="005F2253" w:rsidRDefault="00B00BFB"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1.8.3.</w:t>
      </w:r>
      <w:proofErr w:type="gramStart"/>
      <w:r w:rsidRPr="005F2253">
        <w:rPr>
          <w:rFonts w:ascii="Times New Roman" w:hAnsi="Times New Roman"/>
          <w:b/>
          <w:bCs/>
          <w:sz w:val="24"/>
          <w:szCs w:val="24"/>
          <w:lang w:val="en-US"/>
        </w:rPr>
        <w:t>3.</w:t>
      </w:r>
      <w:r w:rsidR="00917E73" w:rsidRPr="005F2253">
        <w:rPr>
          <w:rFonts w:ascii="Times New Roman" w:hAnsi="Times New Roman"/>
          <w:b/>
          <w:bCs/>
          <w:sz w:val="24"/>
          <w:szCs w:val="24"/>
          <w:lang w:val="en-US"/>
        </w:rPr>
        <w:t>When</w:t>
      </w:r>
      <w:proofErr w:type="gramEnd"/>
      <w:r w:rsidR="00917E73" w:rsidRPr="005F2253">
        <w:rPr>
          <w:rFonts w:ascii="Times New Roman" w:hAnsi="Times New Roman"/>
          <w:b/>
          <w:bCs/>
          <w:sz w:val="24"/>
          <w:szCs w:val="24"/>
          <w:lang w:val="en-US"/>
        </w:rPr>
        <w:t xml:space="preserve"> Not to Use Triggers</w:t>
      </w:r>
    </w:p>
    <w:p w14:paraId="11BF0F03" w14:textId="77777777" w:rsidR="00B00BFB" w:rsidRPr="005F2253" w:rsidRDefault="00917E73" w:rsidP="000D6274">
      <w:pPr>
        <w:numPr>
          <w:ilvl w:val="0"/>
          <w:numId w:val="20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There are many good uses for triggers, such as those we have just seen in Section 5.3.2, but some uses are best handled by alternative techniques. For example, we could implement the </w:t>
      </w:r>
      <w:r w:rsidRPr="005F2253">
        <w:rPr>
          <w:rFonts w:ascii="Times New Roman" w:hAnsi="Times New Roman"/>
          <w:b/>
          <w:bCs/>
          <w:sz w:val="24"/>
          <w:szCs w:val="24"/>
          <w:lang w:val="en-US"/>
        </w:rPr>
        <w:t xml:space="preserve">on delete cascade </w:t>
      </w:r>
      <w:r w:rsidRPr="005F2253">
        <w:rPr>
          <w:rFonts w:ascii="Times New Roman" w:hAnsi="Times New Roman"/>
          <w:sz w:val="24"/>
          <w:szCs w:val="24"/>
          <w:lang w:val="en-US"/>
        </w:rPr>
        <w:t>feature of a foreign-key constraint by using a trigger, instead of using the cascade feature.</w:t>
      </w:r>
    </w:p>
    <w:p w14:paraId="69AFAED8" w14:textId="77777777" w:rsidR="009C41C5" w:rsidRPr="005F2253" w:rsidRDefault="009C41C5" w:rsidP="000D6274">
      <w:pPr>
        <w:autoSpaceDE w:val="0"/>
        <w:autoSpaceDN w:val="0"/>
        <w:adjustRightInd w:val="0"/>
        <w:spacing w:after="0" w:line="360" w:lineRule="auto"/>
        <w:ind w:left="720"/>
        <w:jc w:val="both"/>
        <w:rPr>
          <w:rFonts w:ascii="Times New Roman" w:hAnsi="Times New Roman"/>
          <w:sz w:val="24"/>
          <w:szCs w:val="24"/>
          <w:lang w:val="en-US"/>
        </w:rPr>
      </w:pPr>
    </w:p>
    <w:p w14:paraId="13D37C9F" w14:textId="77777777" w:rsidR="00917E73" w:rsidRPr="005F2253" w:rsidRDefault="00917E73" w:rsidP="000D6274">
      <w:pPr>
        <w:numPr>
          <w:ilvl w:val="2"/>
          <w:numId w:val="214"/>
        </w:num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Recursive Queries</w:t>
      </w:r>
    </w:p>
    <w:p w14:paraId="3360A5AC" w14:textId="77777777" w:rsidR="00B00BFB" w:rsidRPr="005F2253" w:rsidRDefault="00917E73" w:rsidP="000D6274">
      <w:pPr>
        <w:autoSpaceDE w:val="0"/>
        <w:autoSpaceDN w:val="0"/>
        <w:adjustRightInd w:val="0"/>
        <w:spacing w:after="0" w:line="360" w:lineRule="auto"/>
        <w:ind w:left="660"/>
        <w:jc w:val="both"/>
        <w:rPr>
          <w:rFonts w:ascii="Times New Roman" w:hAnsi="Times New Roman"/>
          <w:sz w:val="24"/>
          <w:szCs w:val="24"/>
          <w:lang w:val="en-US"/>
        </w:rPr>
      </w:pPr>
      <w:r w:rsidRPr="005F2253">
        <w:rPr>
          <w:rFonts w:ascii="Times New Roman" w:hAnsi="Times New Roman"/>
          <w:sz w:val="24"/>
          <w:szCs w:val="24"/>
          <w:lang w:val="en-US"/>
        </w:rPr>
        <w:t xml:space="preserve">The </w:t>
      </w:r>
      <w:r w:rsidRPr="005F2253">
        <w:rPr>
          <w:rFonts w:ascii="Times New Roman" w:hAnsi="Times New Roman"/>
          <w:b/>
          <w:bCs/>
          <w:sz w:val="24"/>
          <w:szCs w:val="24"/>
          <w:lang w:val="en-US"/>
        </w:rPr>
        <w:t xml:space="preserve">transitive closure </w:t>
      </w:r>
      <w:r w:rsidRPr="005F2253">
        <w:rPr>
          <w:rFonts w:ascii="Times New Roman" w:hAnsi="Times New Roman"/>
          <w:sz w:val="24"/>
          <w:szCs w:val="24"/>
          <w:lang w:val="en-US"/>
        </w:rPr>
        <w:t xml:space="preserve">of the relation </w:t>
      </w:r>
      <w:proofErr w:type="spellStart"/>
      <w:r w:rsidRPr="005F2253">
        <w:rPr>
          <w:rFonts w:ascii="Times New Roman" w:hAnsi="Times New Roman"/>
          <w:i/>
          <w:iCs/>
          <w:sz w:val="24"/>
          <w:szCs w:val="24"/>
          <w:lang w:val="en-US"/>
        </w:rPr>
        <w:t>prereq</w:t>
      </w:r>
      <w:proofErr w:type="spellEnd"/>
      <w:r w:rsidRPr="005F2253">
        <w:rPr>
          <w:rFonts w:ascii="Times New Roman" w:hAnsi="Times New Roman"/>
          <w:i/>
          <w:iCs/>
          <w:sz w:val="24"/>
          <w:szCs w:val="24"/>
          <w:lang w:val="en-US"/>
        </w:rPr>
        <w:t xml:space="preserve"> </w:t>
      </w:r>
      <w:r w:rsidRPr="005F2253">
        <w:rPr>
          <w:rFonts w:ascii="Times New Roman" w:hAnsi="Times New Roman"/>
          <w:sz w:val="24"/>
          <w:szCs w:val="24"/>
          <w:lang w:val="en-US"/>
        </w:rPr>
        <w:t>is a relation that contains all pairs (</w:t>
      </w:r>
      <w:r w:rsidRPr="005F2253">
        <w:rPr>
          <w:rFonts w:ascii="Times New Roman" w:hAnsi="Times New Roman"/>
          <w:i/>
          <w:iCs/>
          <w:sz w:val="24"/>
          <w:szCs w:val="24"/>
          <w:lang w:val="en-US"/>
        </w:rPr>
        <w:t>cid</w:t>
      </w:r>
      <w:r w:rsidRPr="005F2253">
        <w:rPr>
          <w:rFonts w:ascii="Times New Roman" w:hAnsi="Times New Roman"/>
          <w:sz w:val="24"/>
          <w:szCs w:val="24"/>
          <w:lang w:val="en-US"/>
        </w:rPr>
        <w:t xml:space="preserve">, </w:t>
      </w:r>
      <w:r w:rsidRPr="005F2253">
        <w:rPr>
          <w:rFonts w:ascii="Times New Roman" w:hAnsi="Times New Roman"/>
          <w:i/>
          <w:iCs/>
          <w:sz w:val="24"/>
          <w:szCs w:val="24"/>
          <w:lang w:val="en-US"/>
        </w:rPr>
        <w:t>pre</w:t>
      </w:r>
      <w:r w:rsidRPr="005F2253">
        <w:rPr>
          <w:rFonts w:ascii="Times New Roman" w:hAnsi="Times New Roman"/>
          <w:sz w:val="24"/>
          <w:szCs w:val="24"/>
          <w:lang w:val="en-US"/>
        </w:rPr>
        <w:t xml:space="preserve">) such that </w:t>
      </w:r>
      <w:r w:rsidRPr="005F2253">
        <w:rPr>
          <w:rFonts w:ascii="Times New Roman" w:hAnsi="Times New Roman"/>
          <w:i/>
          <w:iCs/>
          <w:sz w:val="24"/>
          <w:szCs w:val="24"/>
          <w:lang w:val="en-US"/>
        </w:rPr>
        <w:t xml:space="preserve">pre </w:t>
      </w:r>
      <w:r w:rsidRPr="005F2253">
        <w:rPr>
          <w:rFonts w:ascii="Times New Roman" w:hAnsi="Times New Roman"/>
          <w:sz w:val="24"/>
          <w:szCs w:val="24"/>
          <w:lang w:val="en-US"/>
        </w:rPr>
        <w:t xml:space="preserve">is a direct or indirect prerequisite of </w:t>
      </w:r>
      <w:r w:rsidRPr="005F2253">
        <w:rPr>
          <w:rFonts w:ascii="Times New Roman" w:hAnsi="Times New Roman"/>
          <w:i/>
          <w:iCs/>
          <w:sz w:val="24"/>
          <w:szCs w:val="24"/>
          <w:lang w:val="en-US"/>
        </w:rPr>
        <w:t>cid</w:t>
      </w:r>
      <w:r w:rsidRPr="005F2253">
        <w:rPr>
          <w:rFonts w:ascii="Times New Roman" w:hAnsi="Times New Roman"/>
          <w:sz w:val="24"/>
          <w:szCs w:val="24"/>
          <w:lang w:val="en-US"/>
        </w:rPr>
        <w:t xml:space="preserve">. There are numerous applications that require computation of similar transitive closures on </w:t>
      </w:r>
      <w:r w:rsidRPr="005F2253">
        <w:rPr>
          <w:rFonts w:ascii="Times New Roman" w:hAnsi="Times New Roman"/>
          <w:b/>
          <w:bCs/>
          <w:sz w:val="24"/>
          <w:szCs w:val="24"/>
          <w:lang w:val="en-US"/>
        </w:rPr>
        <w:t>hierarchies</w:t>
      </w:r>
      <w:r w:rsidRPr="005F2253">
        <w:rPr>
          <w:rFonts w:ascii="Times New Roman" w:hAnsi="Times New Roman"/>
          <w:sz w:val="24"/>
          <w:szCs w:val="24"/>
          <w:lang w:val="en-US"/>
        </w:rPr>
        <w:t>.</w:t>
      </w:r>
    </w:p>
    <w:p w14:paraId="1DC07D05" w14:textId="77777777" w:rsidR="009C41C5" w:rsidRPr="005F2253" w:rsidRDefault="009C41C5" w:rsidP="000D6274">
      <w:pPr>
        <w:autoSpaceDE w:val="0"/>
        <w:autoSpaceDN w:val="0"/>
        <w:adjustRightInd w:val="0"/>
        <w:spacing w:after="0" w:line="360" w:lineRule="auto"/>
        <w:ind w:left="660"/>
        <w:jc w:val="both"/>
        <w:rPr>
          <w:rFonts w:ascii="Times New Roman" w:hAnsi="Times New Roman"/>
          <w:sz w:val="24"/>
          <w:szCs w:val="24"/>
          <w:lang w:val="en-US"/>
        </w:rPr>
      </w:pPr>
    </w:p>
    <w:p w14:paraId="7C88F1DE" w14:textId="77777777" w:rsidR="0018326B" w:rsidRPr="005F2253" w:rsidRDefault="0018326B" w:rsidP="000D6274">
      <w:pPr>
        <w:numPr>
          <w:ilvl w:val="2"/>
          <w:numId w:val="214"/>
        </w:num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bCs/>
          <w:sz w:val="24"/>
          <w:szCs w:val="24"/>
          <w:lang w:val="en-US"/>
        </w:rPr>
        <w:t>Advanced Aggregation Features</w:t>
      </w:r>
    </w:p>
    <w:p w14:paraId="2CB3D5AC" w14:textId="77777777" w:rsidR="00B00BFB" w:rsidRPr="005F2253" w:rsidRDefault="0018326B"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 xml:space="preserve">The aggregation support in SQL, which we have seen earlier, is quite powerful, and handles most </w:t>
      </w:r>
      <w:proofErr w:type="spellStart"/>
      <w:r w:rsidRPr="005F2253">
        <w:rPr>
          <w:rFonts w:ascii="Times New Roman" w:hAnsi="Times New Roman"/>
          <w:sz w:val="24"/>
          <w:szCs w:val="24"/>
          <w:lang w:val="en-US"/>
        </w:rPr>
        <w:t>commontaskswith</w:t>
      </w:r>
      <w:proofErr w:type="spellEnd"/>
      <w:r w:rsidRPr="005F2253">
        <w:rPr>
          <w:rFonts w:ascii="Times New Roman" w:hAnsi="Times New Roman"/>
          <w:sz w:val="24"/>
          <w:szCs w:val="24"/>
          <w:lang w:val="en-US"/>
        </w:rPr>
        <w:t xml:space="preserve"> </w:t>
      </w:r>
      <w:proofErr w:type="spellStart"/>
      <w:proofErr w:type="gramStart"/>
      <w:r w:rsidRPr="005F2253">
        <w:rPr>
          <w:rFonts w:ascii="Times New Roman" w:hAnsi="Times New Roman"/>
          <w:sz w:val="24"/>
          <w:szCs w:val="24"/>
          <w:lang w:val="en-US"/>
        </w:rPr>
        <w:t>ease.However</w:t>
      </w:r>
      <w:proofErr w:type="spellEnd"/>
      <w:proofErr w:type="gramEnd"/>
      <w:r w:rsidRPr="005F2253">
        <w:rPr>
          <w:rFonts w:ascii="Times New Roman" w:hAnsi="Times New Roman"/>
          <w:sz w:val="24"/>
          <w:szCs w:val="24"/>
          <w:lang w:val="en-US"/>
        </w:rPr>
        <w:t>, there are some tasks that are hard to implement efficiently with the basic aggregation features. In this section, we study features that were added to SQL to handle some such tasks.</w:t>
      </w:r>
    </w:p>
    <w:p w14:paraId="0A19036D" w14:textId="77777777" w:rsidR="0018326B" w:rsidRPr="005F2253" w:rsidRDefault="0018326B"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sz w:val="24"/>
          <w:szCs w:val="24"/>
          <w:lang w:val="en-US"/>
        </w:rPr>
        <w:t xml:space="preserve">1.8.5.1. </w:t>
      </w:r>
      <w:r w:rsidRPr="005F2253">
        <w:rPr>
          <w:rFonts w:ascii="Times New Roman" w:hAnsi="Times New Roman"/>
          <w:b/>
          <w:bCs/>
          <w:sz w:val="24"/>
          <w:szCs w:val="24"/>
          <w:lang w:val="en-US"/>
        </w:rPr>
        <w:t>Ranking</w:t>
      </w:r>
    </w:p>
    <w:p w14:paraId="7CA51B33" w14:textId="77777777" w:rsidR="0018326B" w:rsidRPr="005F2253" w:rsidRDefault="0018326B"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lastRenderedPageBreak/>
        <w:t xml:space="preserve">Finding the position of a value in a larger set is a common operation. For </w:t>
      </w:r>
      <w:proofErr w:type="gramStart"/>
      <w:r w:rsidRPr="005F2253">
        <w:rPr>
          <w:rFonts w:ascii="Times New Roman" w:hAnsi="Times New Roman"/>
          <w:sz w:val="24"/>
          <w:szCs w:val="24"/>
          <w:lang w:val="en-US"/>
        </w:rPr>
        <w:t>instance</w:t>
      </w:r>
      <w:proofErr w:type="gramEnd"/>
      <w:r w:rsidRPr="005F2253">
        <w:rPr>
          <w:rFonts w:ascii="Times New Roman" w:hAnsi="Times New Roman"/>
          <w:sz w:val="24"/>
          <w:szCs w:val="24"/>
          <w:lang w:val="en-US"/>
        </w:rPr>
        <w:t xml:space="preserve"> we may wish to assign students a rank in class based on their grade-point average (GPA), with the rank 1 going to the student with the highest GPA, the rank 2 to the student with the next highest GPA, and so on.</w:t>
      </w:r>
    </w:p>
    <w:p w14:paraId="651172FA" w14:textId="77777777" w:rsidR="0018326B" w:rsidRPr="005F2253" w:rsidRDefault="0018326B" w:rsidP="000D6274">
      <w:pPr>
        <w:autoSpaceDE w:val="0"/>
        <w:autoSpaceDN w:val="0"/>
        <w:adjustRightInd w:val="0"/>
        <w:spacing w:after="0" w:line="360" w:lineRule="auto"/>
        <w:ind w:firstLine="720"/>
        <w:jc w:val="both"/>
        <w:rPr>
          <w:rFonts w:ascii="Times New Roman" w:hAnsi="Times New Roman"/>
          <w:sz w:val="24"/>
          <w:szCs w:val="24"/>
          <w:lang w:val="en-US"/>
        </w:rPr>
      </w:pPr>
      <w:r w:rsidRPr="005F2253">
        <w:rPr>
          <w:rFonts w:ascii="Times New Roman" w:hAnsi="Times New Roman"/>
          <w:sz w:val="24"/>
          <w:szCs w:val="24"/>
          <w:lang w:val="en-US"/>
        </w:rPr>
        <w:t xml:space="preserve">Ranking is done with an </w:t>
      </w:r>
      <w:r w:rsidRPr="005F2253">
        <w:rPr>
          <w:rFonts w:ascii="Times New Roman" w:hAnsi="Times New Roman"/>
          <w:b/>
          <w:bCs/>
          <w:sz w:val="24"/>
          <w:szCs w:val="24"/>
          <w:lang w:val="en-US"/>
        </w:rPr>
        <w:t xml:space="preserve">order by </w:t>
      </w:r>
      <w:r w:rsidRPr="005F2253">
        <w:rPr>
          <w:rFonts w:ascii="Times New Roman" w:hAnsi="Times New Roman"/>
          <w:sz w:val="24"/>
          <w:szCs w:val="24"/>
          <w:lang w:val="en-US"/>
        </w:rPr>
        <w:t>specification. The following query gives the rank of each student:</w:t>
      </w:r>
    </w:p>
    <w:p w14:paraId="6974DFF9" w14:textId="77777777" w:rsidR="0018326B" w:rsidRPr="005F2253" w:rsidRDefault="0018326B" w:rsidP="000D6274">
      <w:pPr>
        <w:autoSpaceDE w:val="0"/>
        <w:autoSpaceDN w:val="0"/>
        <w:adjustRightInd w:val="0"/>
        <w:spacing w:after="0" w:line="360" w:lineRule="auto"/>
        <w:jc w:val="both"/>
        <w:rPr>
          <w:rFonts w:ascii="Times New Roman" w:hAnsi="Times New Roman"/>
          <w:i/>
          <w:iCs/>
          <w:sz w:val="24"/>
          <w:szCs w:val="24"/>
          <w:lang w:val="en-US"/>
        </w:rPr>
      </w:pPr>
      <w:r w:rsidRPr="005F2253">
        <w:rPr>
          <w:rFonts w:ascii="Times New Roman" w:hAnsi="Times New Roman"/>
          <w:b/>
          <w:bCs/>
          <w:sz w:val="24"/>
          <w:szCs w:val="24"/>
          <w:lang w:val="en-US"/>
        </w:rPr>
        <w:t xml:space="preserve">select </w:t>
      </w:r>
      <w:r w:rsidRPr="005F2253">
        <w:rPr>
          <w:rFonts w:ascii="Times New Roman" w:hAnsi="Times New Roman"/>
          <w:i/>
          <w:iCs/>
          <w:sz w:val="24"/>
          <w:szCs w:val="24"/>
          <w:lang w:val="en-US"/>
        </w:rPr>
        <w:t>ID</w:t>
      </w:r>
      <w:r w:rsidRPr="005F2253">
        <w:rPr>
          <w:rFonts w:ascii="Times New Roman" w:hAnsi="Times New Roman"/>
          <w:sz w:val="24"/>
          <w:szCs w:val="24"/>
          <w:lang w:val="en-US"/>
        </w:rPr>
        <w:t xml:space="preserve">, </w:t>
      </w:r>
      <w:proofErr w:type="gramStart"/>
      <w:r w:rsidRPr="005F2253">
        <w:rPr>
          <w:rFonts w:ascii="Times New Roman" w:hAnsi="Times New Roman"/>
          <w:b/>
          <w:bCs/>
          <w:sz w:val="24"/>
          <w:szCs w:val="24"/>
          <w:lang w:val="en-US"/>
        </w:rPr>
        <w:t>rank</w:t>
      </w:r>
      <w:r w:rsidRPr="005F2253">
        <w:rPr>
          <w:rFonts w:ascii="Times New Roman" w:hAnsi="Times New Roman"/>
          <w:sz w:val="24"/>
          <w:szCs w:val="24"/>
          <w:lang w:val="en-US"/>
        </w:rPr>
        <w:t>(</w:t>
      </w:r>
      <w:proofErr w:type="gramEnd"/>
      <w:r w:rsidRPr="005F2253">
        <w:rPr>
          <w:rFonts w:ascii="Times New Roman" w:hAnsi="Times New Roman"/>
          <w:sz w:val="24"/>
          <w:szCs w:val="24"/>
          <w:lang w:val="en-US"/>
        </w:rPr>
        <w:t xml:space="preserve">) </w:t>
      </w:r>
      <w:r w:rsidRPr="005F2253">
        <w:rPr>
          <w:rFonts w:ascii="Times New Roman" w:hAnsi="Times New Roman"/>
          <w:b/>
          <w:bCs/>
          <w:sz w:val="24"/>
          <w:szCs w:val="24"/>
          <w:lang w:val="en-US"/>
        </w:rPr>
        <w:t xml:space="preserve">over </w:t>
      </w:r>
      <w:r w:rsidRPr="005F2253">
        <w:rPr>
          <w:rFonts w:ascii="Times New Roman" w:hAnsi="Times New Roman"/>
          <w:sz w:val="24"/>
          <w:szCs w:val="24"/>
          <w:lang w:val="en-US"/>
        </w:rPr>
        <w:t>(</w:t>
      </w:r>
      <w:r w:rsidRPr="005F2253">
        <w:rPr>
          <w:rFonts w:ascii="Times New Roman" w:hAnsi="Times New Roman"/>
          <w:b/>
          <w:bCs/>
          <w:sz w:val="24"/>
          <w:szCs w:val="24"/>
          <w:lang w:val="en-US"/>
        </w:rPr>
        <w:t xml:space="preserve">order by </w:t>
      </w:r>
      <w:r w:rsidRPr="005F2253">
        <w:rPr>
          <w:rFonts w:ascii="Times New Roman" w:hAnsi="Times New Roman"/>
          <w:sz w:val="24"/>
          <w:szCs w:val="24"/>
          <w:lang w:val="en-US"/>
        </w:rPr>
        <w:t>(</w:t>
      </w:r>
      <w:r w:rsidRPr="005F2253">
        <w:rPr>
          <w:rFonts w:ascii="Times New Roman" w:hAnsi="Times New Roman"/>
          <w:i/>
          <w:iCs/>
          <w:sz w:val="24"/>
          <w:szCs w:val="24"/>
          <w:lang w:val="en-US"/>
        </w:rPr>
        <w:t>GPA</w:t>
      </w:r>
      <w:r w:rsidRPr="005F2253">
        <w:rPr>
          <w:rFonts w:ascii="Times New Roman" w:hAnsi="Times New Roman"/>
          <w:sz w:val="24"/>
          <w:szCs w:val="24"/>
          <w:lang w:val="en-US"/>
        </w:rPr>
        <w:t xml:space="preserve">) </w:t>
      </w:r>
      <w:r w:rsidRPr="005F2253">
        <w:rPr>
          <w:rFonts w:ascii="Times New Roman" w:hAnsi="Times New Roman"/>
          <w:b/>
          <w:bCs/>
          <w:sz w:val="24"/>
          <w:szCs w:val="24"/>
          <w:lang w:val="en-US"/>
        </w:rPr>
        <w:t>desc</w:t>
      </w:r>
      <w:r w:rsidRPr="005F2253">
        <w:rPr>
          <w:rFonts w:ascii="Times New Roman" w:hAnsi="Times New Roman"/>
          <w:sz w:val="24"/>
          <w:szCs w:val="24"/>
          <w:lang w:val="en-US"/>
        </w:rPr>
        <w:t xml:space="preserve">) </w:t>
      </w:r>
      <w:r w:rsidRPr="005F2253">
        <w:rPr>
          <w:rFonts w:ascii="Times New Roman" w:hAnsi="Times New Roman"/>
          <w:b/>
          <w:bCs/>
          <w:sz w:val="24"/>
          <w:szCs w:val="24"/>
          <w:lang w:val="en-US"/>
        </w:rPr>
        <w:t xml:space="preserve">as </w:t>
      </w:r>
      <w:r w:rsidRPr="005F2253">
        <w:rPr>
          <w:rFonts w:ascii="Times New Roman" w:hAnsi="Times New Roman"/>
          <w:i/>
          <w:iCs/>
          <w:sz w:val="24"/>
          <w:szCs w:val="24"/>
          <w:lang w:val="en-US"/>
        </w:rPr>
        <w:t>s rank</w:t>
      </w:r>
    </w:p>
    <w:p w14:paraId="43C136AA" w14:textId="77777777" w:rsidR="0018326B" w:rsidRPr="005F2253" w:rsidRDefault="0018326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bCs/>
          <w:sz w:val="24"/>
          <w:szCs w:val="24"/>
          <w:lang w:val="en-US"/>
        </w:rPr>
        <w:t xml:space="preserve">from </w:t>
      </w:r>
      <w:r w:rsidRPr="005F2253">
        <w:rPr>
          <w:rFonts w:ascii="Times New Roman" w:hAnsi="Times New Roman"/>
          <w:i/>
          <w:iCs/>
          <w:sz w:val="24"/>
          <w:szCs w:val="24"/>
          <w:lang w:val="en-US"/>
        </w:rPr>
        <w:t>student grades</w:t>
      </w:r>
      <w:r w:rsidRPr="005F2253">
        <w:rPr>
          <w:rFonts w:ascii="Times New Roman" w:hAnsi="Times New Roman"/>
          <w:sz w:val="24"/>
          <w:szCs w:val="24"/>
          <w:lang w:val="en-US"/>
        </w:rPr>
        <w:t>;</w:t>
      </w:r>
    </w:p>
    <w:p w14:paraId="665ADE1D" w14:textId="77777777" w:rsidR="0018326B" w:rsidRPr="005F2253" w:rsidRDefault="0018326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Note that the order of tuples in the output is not defined, so they may not be sorted by rank. An extra </w:t>
      </w:r>
      <w:r w:rsidRPr="005F2253">
        <w:rPr>
          <w:rFonts w:ascii="Times New Roman" w:hAnsi="Times New Roman"/>
          <w:b/>
          <w:bCs/>
          <w:sz w:val="24"/>
          <w:szCs w:val="24"/>
          <w:lang w:val="en-US"/>
        </w:rPr>
        <w:t xml:space="preserve">order by </w:t>
      </w:r>
      <w:r w:rsidRPr="005F2253">
        <w:rPr>
          <w:rFonts w:ascii="Times New Roman" w:hAnsi="Times New Roman"/>
          <w:sz w:val="24"/>
          <w:szCs w:val="24"/>
          <w:lang w:val="en-US"/>
        </w:rPr>
        <w:t>clause is needed to get them in sorted order, as shown below.</w:t>
      </w:r>
    </w:p>
    <w:p w14:paraId="4707EDE1" w14:textId="77777777" w:rsidR="0018326B" w:rsidRPr="005F2253" w:rsidRDefault="0018326B" w:rsidP="000D6274">
      <w:pPr>
        <w:autoSpaceDE w:val="0"/>
        <w:autoSpaceDN w:val="0"/>
        <w:adjustRightInd w:val="0"/>
        <w:spacing w:after="0" w:line="360" w:lineRule="auto"/>
        <w:jc w:val="both"/>
        <w:rPr>
          <w:rFonts w:ascii="Times New Roman" w:hAnsi="Times New Roman"/>
          <w:i/>
          <w:iCs/>
          <w:sz w:val="24"/>
          <w:szCs w:val="24"/>
          <w:lang w:val="en-US"/>
        </w:rPr>
      </w:pPr>
      <w:r w:rsidRPr="005F2253">
        <w:rPr>
          <w:rFonts w:ascii="Times New Roman" w:hAnsi="Times New Roman"/>
          <w:b/>
          <w:bCs/>
          <w:sz w:val="24"/>
          <w:szCs w:val="24"/>
          <w:lang w:val="en-US"/>
        </w:rPr>
        <w:t xml:space="preserve">select </w:t>
      </w:r>
      <w:r w:rsidRPr="005F2253">
        <w:rPr>
          <w:rFonts w:ascii="Times New Roman" w:hAnsi="Times New Roman"/>
          <w:i/>
          <w:iCs/>
          <w:sz w:val="24"/>
          <w:szCs w:val="24"/>
          <w:lang w:val="en-US"/>
        </w:rPr>
        <w:t>ID</w:t>
      </w:r>
      <w:r w:rsidRPr="005F2253">
        <w:rPr>
          <w:rFonts w:ascii="Times New Roman" w:hAnsi="Times New Roman"/>
          <w:sz w:val="24"/>
          <w:szCs w:val="24"/>
          <w:lang w:val="en-US"/>
        </w:rPr>
        <w:t xml:space="preserve">, </w:t>
      </w:r>
      <w:r w:rsidRPr="005F2253">
        <w:rPr>
          <w:rFonts w:ascii="Times New Roman" w:hAnsi="Times New Roman"/>
          <w:b/>
          <w:bCs/>
          <w:sz w:val="24"/>
          <w:szCs w:val="24"/>
          <w:lang w:val="en-US"/>
        </w:rPr>
        <w:t xml:space="preserve">rank </w:t>
      </w:r>
      <w:r w:rsidRPr="005F2253">
        <w:rPr>
          <w:rFonts w:ascii="Times New Roman" w:hAnsi="Times New Roman"/>
          <w:sz w:val="24"/>
          <w:szCs w:val="24"/>
          <w:lang w:val="en-US"/>
        </w:rPr>
        <w:t xml:space="preserve">() </w:t>
      </w:r>
      <w:r w:rsidRPr="005F2253">
        <w:rPr>
          <w:rFonts w:ascii="Times New Roman" w:hAnsi="Times New Roman"/>
          <w:b/>
          <w:bCs/>
          <w:sz w:val="24"/>
          <w:szCs w:val="24"/>
          <w:lang w:val="en-US"/>
        </w:rPr>
        <w:t xml:space="preserve">over </w:t>
      </w:r>
      <w:r w:rsidRPr="005F2253">
        <w:rPr>
          <w:rFonts w:ascii="Times New Roman" w:hAnsi="Times New Roman"/>
          <w:sz w:val="24"/>
          <w:szCs w:val="24"/>
          <w:lang w:val="en-US"/>
        </w:rPr>
        <w:t>(</w:t>
      </w:r>
      <w:r w:rsidRPr="005F2253">
        <w:rPr>
          <w:rFonts w:ascii="Times New Roman" w:hAnsi="Times New Roman"/>
          <w:b/>
          <w:bCs/>
          <w:sz w:val="24"/>
          <w:szCs w:val="24"/>
          <w:lang w:val="en-US"/>
        </w:rPr>
        <w:t xml:space="preserve">order by </w:t>
      </w:r>
      <w:r w:rsidRPr="005F2253">
        <w:rPr>
          <w:rFonts w:ascii="Times New Roman" w:hAnsi="Times New Roman"/>
          <w:sz w:val="24"/>
          <w:szCs w:val="24"/>
          <w:lang w:val="en-US"/>
        </w:rPr>
        <w:t>(</w:t>
      </w:r>
      <w:r w:rsidRPr="005F2253">
        <w:rPr>
          <w:rFonts w:ascii="Times New Roman" w:hAnsi="Times New Roman"/>
          <w:i/>
          <w:iCs/>
          <w:sz w:val="24"/>
          <w:szCs w:val="24"/>
          <w:lang w:val="en-US"/>
        </w:rPr>
        <w:t>GPA</w:t>
      </w:r>
      <w:r w:rsidRPr="005F2253">
        <w:rPr>
          <w:rFonts w:ascii="Times New Roman" w:hAnsi="Times New Roman"/>
          <w:sz w:val="24"/>
          <w:szCs w:val="24"/>
          <w:lang w:val="en-US"/>
        </w:rPr>
        <w:t xml:space="preserve">) </w:t>
      </w:r>
      <w:r w:rsidRPr="005F2253">
        <w:rPr>
          <w:rFonts w:ascii="Times New Roman" w:hAnsi="Times New Roman"/>
          <w:b/>
          <w:bCs/>
          <w:sz w:val="24"/>
          <w:szCs w:val="24"/>
          <w:lang w:val="en-US"/>
        </w:rPr>
        <w:t>desc</w:t>
      </w:r>
      <w:r w:rsidRPr="005F2253">
        <w:rPr>
          <w:rFonts w:ascii="Times New Roman" w:hAnsi="Times New Roman"/>
          <w:sz w:val="24"/>
          <w:szCs w:val="24"/>
          <w:lang w:val="en-US"/>
        </w:rPr>
        <w:t xml:space="preserve">) </w:t>
      </w:r>
      <w:r w:rsidRPr="005F2253">
        <w:rPr>
          <w:rFonts w:ascii="Times New Roman" w:hAnsi="Times New Roman"/>
          <w:b/>
          <w:bCs/>
          <w:sz w:val="24"/>
          <w:szCs w:val="24"/>
          <w:lang w:val="en-US"/>
        </w:rPr>
        <w:t xml:space="preserve">as </w:t>
      </w:r>
      <w:r w:rsidRPr="005F2253">
        <w:rPr>
          <w:rFonts w:ascii="Times New Roman" w:hAnsi="Times New Roman"/>
          <w:i/>
          <w:iCs/>
          <w:sz w:val="24"/>
          <w:szCs w:val="24"/>
          <w:lang w:val="en-US"/>
        </w:rPr>
        <w:t>s rank</w:t>
      </w:r>
    </w:p>
    <w:p w14:paraId="163DA76F" w14:textId="77777777" w:rsidR="0018326B" w:rsidRPr="005F2253" w:rsidRDefault="0018326B" w:rsidP="000D6274">
      <w:pPr>
        <w:autoSpaceDE w:val="0"/>
        <w:autoSpaceDN w:val="0"/>
        <w:adjustRightInd w:val="0"/>
        <w:spacing w:after="0" w:line="360" w:lineRule="auto"/>
        <w:jc w:val="both"/>
        <w:rPr>
          <w:rFonts w:ascii="Times New Roman" w:hAnsi="Times New Roman"/>
          <w:i/>
          <w:iCs/>
          <w:sz w:val="24"/>
          <w:szCs w:val="24"/>
          <w:lang w:val="en-US"/>
        </w:rPr>
      </w:pPr>
      <w:r w:rsidRPr="005F2253">
        <w:rPr>
          <w:rFonts w:ascii="Times New Roman" w:hAnsi="Times New Roman"/>
          <w:b/>
          <w:bCs/>
          <w:sz w:val="24"/>
          <w:szCs w:val="24"/>
          <w:lang w:val="en-US"/>
        </w:rPr>
        <w:t xml:space="preserve">from </w:t>
      </w:r>
      <w:r w:rsidRPr="005F2253">
        <w:rPr>
          <w:rFonts w:ascii="Times New Roman" w:hAnsi="Times New Roman"/>
          <w:i/>
          <w:iCs/>
          <w:sz w:val="24"/>
          <w:szCs w:val="24"/>
          <w:lang w:val="en-US"/>
        </w:rPr>
        <w:t xml:space="preserve">student grades </w:t>
      </w:r>
    </w:p>
    <w:p w14:paraId="564D06DE" w14:textId="77777777" w:rsidR="0018326B" w:rsidRPr="005F2253" w:rsidRDefault="0018326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bCs/>
          <w:sz w:val="24"/>
          <w:szCs w:val="24"/>
          <w:lang w:val="en-US"/>
        </w:rPr>
        <w:t xml:space="preserve">order by </w:t>
      </w:r>
      <w:r w:rsidRPr="005F2253">
        <w:rPr>
          <w:rFonts w:ascii="Times New Roman" w:hAnsi="Times New Roman"/>
          <w:i/>
          <w:iCs/>
          <w:sz w:val="24"/>
          <w:szCs w:val="24"/>
          <w:lang w:val="en-US"/>
        </w:rPr>
        <w:t>s rank</w:t>
      </w:r>
      <w:r w:rsidRPr="005F2253">
        <w:rPr>
          <w:rFonts w:ascii="Times New Roman" w:hAnsi="Times New Roman"/>
          <w:sz w:val="24"/>
          <w:szCs w:val="24"/>
          <w:lang w:val="en-US"/>
        </w:rPr>
        <w:t>;</w:t>
      </w:r>
    </w:p>
    <w:p w14:paraId="640D5FAB" w14:textId="77777777" w:rsidR="0018326B" w:rsidRPr="005F2253" w:rsidRDefault="0018326B"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sz w:val="24"/>
          <w:szCs w:val="24"/>
          <w:lang w:val="en-US"/>
        </w:rPr>
        <w:t xml:space="preserve">1.8.5.2. </w:t>
      </w:r>
      <w:r w:rsidRPr="005F2253">
        <w:rPr>
          <w:rFonts w:ascii="Times New Roman" w:hAnsi="Times New Roman"/>
          <w:b/>
          <w:bCs/>
          <w:sz w:val="24"/>
          <w:szCs w:val="24"/>
          <w:lang w:val="en-US"/>
        </w:rPr>
        <w:t>Windowing</w:t>
      </w:r>
    </w:p>
    <w:p w14:paraId="701C07F9" w14:textId="77777777" w:rsidR="00B00BFB" w:rsidRPr="005F2253" w:rsidRDefault="0018326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Window queries compute an aggregate function over ranges of tuples. This is useful, for example, to compute an aggregate of a fixed range of time; the time range is called a </w:t>
      </w:r>
      <w:r w:rsidRPr="005F2253">
        <w:rPr>
          <w:rFonts w:ascii="Times New Roman" w:hAnsi="Times New Roman"/>
          <w:i/>
          <w:iCs/>
          <w:sz w:val="24"/>
          <w:szCs w:val="24"/>
          <w:lang w:val="en-US"/>
        </w:rPr>
        <w:t>window</w:t>
      </w:r>
      <w:r w:rsidRPr="005F2253">
        <w:rPr>
          <w:rFonts w:ascii="Times New Roman" w:hAnsi="Times New Roman"/>
          <w:sz w:val="24"/>
          <w:szCs w:val="24"/>
          <w:lang w:val="en-US"/>
        </w:rPr>
        <w:t>.</w:t>
      </w:r>
    </w:p>
    <w:p w14:paraId="7E6AC806" w14:textId="77777777" w:rsidR="009C41C5" w:rsidRPr="005F2253" w:rsidRDefault="009C41C5" w:rsidP="000D6274">
      <w:pPr>
        <w:autoSpaceDE w:val="0"/>
        <w:autoSpaceDN w:val="0"/>
        <w:adjustRightInd w:val="0"/>
        <w:spacing w:after="0" w:line="360" w:lineRule="auto"/>
        <w:jc w:val="both"/>
        <w:rPr>
          <w:rFonts w:ascii="Times New Roman" w:hAnsi="Times New Roman"/>
          <w:sz w:val="24"/>
          <w:szCs w:val="24"/>
          <w:lang w:val="en-US"/>
        </w:rPr>
      </w:pPr>
    </w:p>
    <w:p w14:paraId="61889606" w14:textId="77777777" w:rsidR="0018326B" w:rsidRPr="005F2253" w:rsidRDefault="0018326B" w:rsidP="000D6274">
      <w:pPr>
        <w:autoSpaceDE w:val="0"/>
        <w:autoSpaceDN w:val="0"/>
        <w:adjustRightInd w:val="0"/>
        <w:spacing w:after="0" w:line="360" w:lineRule="auto"/>
        <w:jc w:val="both"/>
        <w:rPr>
          <w:rFonts w:ascii="Times New Roman" w:hAnsi="Times New Roman"/>
          <w:b/>
          <w:bCs/>
          <w:sz w:val="24"/>
          <w:szCs w:val="24"/>
          <w:lang w:val="en-US"/>
        </w:rPr>
      </w:pPr>
      <w:r w:rsidRPr="005F2253">
        <w:rPr>
          <w:rFonts w:ascii="Times New Roman" w:hAnsi="Times New Roman"/>
          <w:b/>
          <w:sz w:val="24"/>
          <w:szCs w:val="24"/>
          <w:lang w:val="en-US"/>
        </w:rPr>
        <w:t xml:space="preserve">1.8.6 </w:t>
      </w:r>
      <w:r w:rsidRPr="005F2253">
        <w:rPr>
          <w:rFonts w:ascii="Times New Roman" w:hAnsi="Times New Roman"/>
          <w:b/>
          <w:bCs/>
          <w:sz w:val="24"/>
          <w:szCs w:val="24"/>
          <w:lang w:val="en-US"/>
        </w:rPr>
        <w:t>OLAP</w:t>
      </w:r>
    </w:p>
    <w:p w14:paraId="4FF04A28" w14:textId="77777777" w:rsidR="00B00BFB" w:rsidRPr="005F2253" w:rsidRDefault="0018326B" w:rsidP="000D6274">
      <w:pPr>
        <w:numPr>
          <w:ilvl w:val="0"/>
          <w:numId w:val="20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An online analytical processing (OLAP) system is an interactive system that permits an analyst to view different summaries of multidimensional data. </w:t>
      </w:r>
    </w:p>
    <w:p w14:paraId="5059C289" w14:textId="77777777" w:rsidR="0018326B" w:rsidRPr="005F2253" w:rsidRDefault="0018326B" w:rsidP="000D6274">
      <w:pPr>
        <w:numPr>
          <w:ilvl w:val="0"/>
          <w:numId w:val="20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The word </w:t>
      </w:r>
      <w:r w:rsidRPr="005F2253">
        <w:rPr>
          <w:rFonts w:ascii="Times New Roman" w:hAnsi="Times New Roman"/>
          <w:i/>
          <w:iCs/>
          <w:sz w:val="24"/>
          <w:szCs w:val="24"/>
          <w:lang w:val="en-US"/>
        </w:rPr>
        <w:t xml:space="preserve">online </w:t>
      </w:r>
      <w:r w:rsidRPr="005F2253">
        <w:rPr>
          <w:rFonts w:ascii="Times New Roman" w:hAnsi="Times New Roman"/>
          <w:sz w:val="24"/>
          <w:szCs w:val="24"/>
          <w:lang w:val="en-US"/>
        </w:rPr>
        <w:t>indicates that an analyst must be able to request new summaries and get responses online, within a few seconds, and should not be forced to wait for a long time to see the result of a query.</w:t>
      </w:r>
    </w:p>
    <w:p w14:paraId="1E88F217" w14:textId="77777777" w:rsidR="00B00BFB" w:rsidRPr="005F2253" w:rsidRDefault="0018326B" w:rsidP="000D6274">
      <w:pPr>
        <w:numPr>
          <w:ilvl w:val="0"/>
          <w:numId w:val="20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There are many OLAP products available, including some that ship with database products such as Microsoft SQL Server, and Oracle, and other standalone tools. </w:t>
      </w:r>
    </w:p>
    <w:p w14:paraId="06BC1A8D" w14:textId="77777777" w:rsidR="00B00BFB" w:rsidRPr="005F2253" w:rsidRDefault="0018326B" w:rsidP="000D6274">
      <w:pPr>
        <w:numPr>
          <w:ilvl w:val="0"/>
          <w:numId w:val="20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The initial versions of many OLAP tools assumed that data is memory resident. Data analysis on small amounts of data can in fact be performed using spreadsheet applications, such as Excel. </w:t>
      </w:r>
    </w:p>
    <w:p w14:paraId="79533D8E" w14:textId="77777777" w:rsidR="0018326B" w:rsidRPr="005F2253" w:rsidRDefault="0018326B" w:rsidP="000D6274">
      <w:pPr>
        <w:numPr>
          <w:ilvl w:val="0"/>
          <w:numId w:val="209"/>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However, OLAP on very large amounts of data requires that data be resident in a database, and requires support from the database for efficient preprocessing of data as well as for online query processing</w:t>
      </w:r>
    </w:p>
    <w:p w14:paraId="096D627B" w14:textId="77777777" w:rsidR="00B00BFB" w:rsidRPr="005F2253" w:rsidRDefault="00B00BFB" w:rsidP="000D6274">
      <w:pPr>
        <w:autoSpaceDE w:val="0"/>
        <w:autoSpaceDN w:val="0"/>
        <w:adjustRightInd w:val="0"/>
        <w:spacing w:after="0" w:line="360" w:lineRule="auto"/>
        <w:ind w:left="720"/>
        <w:jc w:val="both"/>
        <w:rPr>
          <w:rFonts w:ascii="Times New Roman" w:hAnsi="Times New Roman"/>
          <w:sz w:val="24"/>
          <w:szCs w:val="24"/>
          <w:lang w:val="en-US"/>
        </w:rPr>
      </w:pPr>
    </w:p>
    <w:p w14:paraId="4467BFC2" w14:textId="77777777" w:rsidR="00495B3C" w:rsidRPr="005F2253" w:rsidRDefault="008E4980" w:rsidP="000D6274">
      <w:pPr>
        <w:autoSpaceDE w:val="0"/>
        <w:autoSpaceDN w:val="0"/>
        <w:adjustRightInd w:val="0"/>
        <w:spacing w:after="0" w:line="360" w:lineRule="auto"/>
        <w:jc w:val="both"/>
        <w:rPr>
          <w:rFonts w:ascii="Times New Roman" w:hAnsi="Times New Roman"/>
          <w:b/>
          <w:bCs/>
          <w:color w:val="000000"/>
          <w:sz w:val="24"/>
          <w:szCs w:val="24"/>
        </w:rPr>
      </w:pPr>
      <w:proofErr w:type="gramStart"/>
      <w:r w:rsidRPr="005F2253">
        <w:rPr>
          <w:rFonts w:ascii="Times New Roman" w:hAnsi="Times New Roman"/>
          <w:b/>
          <w:bCs/>
          <w:color w:val="000000"/>
          <w:sz w:val="24"/>
          <w:szCs w:val="24"/>
          <w:lang w:val="en-US"/>
        </w:rPr>
        <w:t>1.9</w:t>
      </w:r>
      <w:r w:rsidR="00495B3C" w:rsidRPr="005F2253">
        <w:rPr>
          <w:rFonts w:ascii="Times New Roman" w:hAnsi="Times New Roman"/>
          <w:b/>
          <w:bCs/>
          <w:color w:val="000000"/>
          <w:sz w:val="24"/>
          <w:szCs w:val="24"/>
          <w:lang w:val="en-US"/>
        </w:rPr>
        <w:t xml:space="preserve"> </w:t>
      </w:r>
      <w:r w:rsidR="00495B3C" w:rsidRPr="005F2253">
        <w:rPr>
          <w:rFonts w:ascii="Times New Roman" w:hAnsi="Times New Roman"/>
          <w:b/>
          <w:bCs/>
          <w:color w:val="000000"/>
          <w:sz w:val="24"/>
          <w:szCs w:val="24"/>
        </w:rPr>
        <w:t xml:space="preserve"> EMBEDDED</w:t>
      </w:r>
      <w:proofErr w:type="gramEnd"/>
      <w:r w:rsidR="00495B3C" w:rsidRPr="005F2253">
        <w:rPr>
          <w:rFonts w:ascii="Times New Roman" w:hAnsi="Times New Roman"/>
          <w:b/>
          <w:bCs/>
          <w:color w:val="000000"/>
          <w:sz w:val="24"/>
          <w:szCs w:val="24"/>
        </w:rPr>
        <w:t xml:space="preserve"> SQL</w:t>
      </w:r>
    </w:p>
    <w:p w14:paraId="5B343C5B" w14:textId="77777777" w:rsidR="00A66F1F"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lastRenderedPageBreak/>
        <w:t xml:space="preserve">An overview of the technique for how SQL statements can be embedded in a general-purpose programming language. We focus on two </w:t>
      </w:r>
      <w:proofErr w:type="spellStart"/>
      <w:r w:rsidRPr="005F2253">
        <w:rPr>
          <w:rFonts w:ascii="Times New Roman" w:hAnsi="Times New Roman"/>
          <w:bCs/>
          <w:color w:val="000000"/>
          <w:sz w:val="24"/>
          <w:szCs w:val="24"/>
          <w:lang w:val="en-US"/>
        </w:rPr>
        <w:t>languages:C</w:t>
      </w:r>
      <w:proofErr w:type="spellEnd"/>
      <w:r w:rsidRPr="005F2253">
        <w:rPr>
          <w:rFonts w:ascii="Times New Roman" w:hAnsi="Times New Roman"/>
          <w:bCs/>
          <w:color w:val="000000"/>
          <w:sz w:val="24"/>
          <w:szCs w:val="24"/>
          <w:lang w:val="en-US"/>
        </w:rPr>
        <w:t xml:space="preserve"> and Java. In this embedded approach, the programming language is called the host language. Most SQL statements—including data or constraint definitions, queries, updates, or view definitions—can be embedded in a host language program.</w:t>
      </w:r>
      <w:r w:rsidR="00A66F1F" w:rsidRPr="005F2253">
        <w:rPr>
          <w:rFonts w:ascii="Times New Roman" w:hAnsi="Times New Roman"/>
          <w:bCs/>
          <w:color w:val="000000"/>
          <w:sz w:val="24"/>
          <w:szCs w:val="24"/>
          <w:lang w:val="en-US"/>
        </w:rPr>
        <w:t xml:space="preserve"> </w:t>
      </w:r>
    </w:p>
    <w:p w14:paraId="7DFC68D0" w14:textId="77777777" w:rsidR="00495B3C" w:rsidRPr="005F2253" w:rsidRDefault="008E4980" w:rsidP="000D6274">
      <w:p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1</w:t>
      </w:r>
      <w:r w:rsidR="00495B3C" w:rsidRPr="005F2253">
        <w:rPr>
          <w:rFonts w:ascii="Times New Roman" w:hAnsi="Times New Roman"/>
          <w:b/>
          <w:bCs/>
          <w:color w:val="000000"/>
          <w:sz w:val="24"/>
          <w:szCs w:val="24"/>
          <w:lang w:val="en-US"/>
        </w:rPr>
        <w:t xml:space="preserve">.9.1 </w:t>
      </w:r>
      <w:r w:rsidR="00A66F1F" w:rsidRPr="005F2253">
        <w:rPr>
          <w:rFonts w:ascii="Times New Roman" w:hAnsi="Times New Roman"/>
          <w:b/>
          <w:bCs/>
          <w:color w:val="000000"/>
          <w:sz w:val="24"/>
          <w:szCs w:val="24"/>
          <w:lang w:val="en-US"/>
        </w:rPr>
        <w:t xml:space="preserve">Retrieving Single Tuples </w:t>
      </w:r>
      <w:proofErr w:type="gramStart"/>
      <w:r w:rsidR="00A66F1F" w:rsidRPr="005F2253">
        <w:rPr>
          <w:rFonts w:ascii="Times New Roman" w:hAnsi="Times New Roman"/>
          <w:b/>
          <w:bCs/>
          <w:color w:val="000000"/>
          <w:sz w:val="24"/>
          <w:szCs w:val="24"/>
          <w:lang w:val="en-US"/>
        </w:rPr>
        <w:t>With</w:t>
      </w:r>
      <w:proofErr w:type="gramEnd"/>
      <w:r w:rsidR="00A66F1F" w:rsidRPr="005F2253">
        <w:rPr>
          <w:rFonts w:ascii="Times New Roman" w:hAnsi="Times New Roman"/>
          <w:b/>
          <w:bCs/>
          <w:color w:val="000000"/>
          <w:sz w:val="24"/>
          <w:szCs w:val="24"/>
          <w:lang w:val="en-US"/>
        </w:rPr>
        <w:t xml:space="preserve"> Embedded </w:t>
      </w:r>
      <w:r w:rsidR="00B00BFB" w:rsidRPr="005F2253">
        <w:rPr>
          <w:rFonts w:ascii="Times New Roman" w:hAnsi="Times New Roman"/>
          <w:b/>
          <w:bCs/>
          <w:color w:val="000000"/>
          <w:sz w:val="24"/>
          <w:szCs w:val="24"/>
          <w:lang w:val="en-US"/>
        </w:rPr>
        <w:t>SQL</w:t>
      </w:r>
    </w:p>
    <w:p w14:paraId="574DFA22" w14:textId="77777777" w:rsidR="001F531D"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When using C as the host language, an embedded SQL statement is distinguished from programming language statements by prefixing it with the keywords EXEC SQL so that a preprocessor (or </w:t>
      </w:r>
      <w:proofErr w:type="spellStart"/>
      <w:r w:rsidRPr="005F2253">
        <w:rPr>
          <w:rFonts w:ascii="Times New Roman" w:hAnsi="Times New Roman"/>
          <w:bCs/>
          <w:color w:val="000000"/>
          <w:sz w:val="24"/>
          <w:szCs w:val="24"/>
          <w:lang w:val="en-US"/>
        </w:rPr>
        <w:t>precompiler</w:t>
      </w:r>
      <w:proofErr w:type="spellEnd"/>
      <w:r w:rsidRPr="005F2253">
        <w:rPr>
          <w:rFonts w:ascii="Times New Roman" w:hAnsi="Times New Roman"/>
          <w:bCs/>
          <w:color w:val="000000"/>
          <w:sz w:val="24"/>
          <w:szCs w:val="24"/>
          <w:lang w:val="en-US"/>
        </w:rPr>
        <w:t>) can separate embedded SQL statements from the host language code.</w:t>
      </w:r>
    </w:p>
    <w:p w14:paraId="6581CCE1" w14:textId="77777777" w:rsidR="001F531D"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 The SQL statements within a program are terminated by a matching END-EXEC or by a semicolon (</w:t>
      </w:r>
      <w:proofErr w:type="gramStart"/>
      <w:r w:rsidRPr="005F2253">
        <w:rPr>
          <w:rFonts w:ascii="Times New Roman" w:hAnsi="Times New Roman"/>
          <w:bCs/>
          <w:color w:val="000000"/>
          <w:sz w:val="24"/>
          <w:szCs w:val="24"/>
          <w:lang w:val="en-US"/>
        </w:rPr>
        <w:t>;).Shared</w:t>
      </w:r>
      <w:proofErr w:type="gramEnd"/>
      <w:r w:rsidRPr="005F2253">
        <w:rPr>
          <w:rFonts w:ascii="Times New Roman" w:hAnsi="Times New Roman"/>
          <w:bCs/>
          <w:color w:val="000000"/>
          <w:sz w:val="24"/>
          <w:szCs w:val="24"/>
          <w:lang w:val="en-US"/>
        </w:rPr>
        <w:t xml:space="preserve"> variables are prefixed by a colon (:) </w:t>
      </w:r>
      <w:r w:rsidRPr="005F2253">
        <w:rPr>
          <w:rFonts w:ascii="Times New Roman" w:hAnsi="Times New Roman"/>
          <w:bCs/>
          <w:i/>
          <w:iCs/>
          <w:color w:val="000000"/>
          <w:sz w:val="24"/>
          <w:szCs w:val="24"/>
          <w:lang w:val="en-US"/>
        </w:rPr>
        <w:t>when they appear in an SQL statement</w:t>
      </w:r>
      <w:r w:rsidRPr="005F2253">
        <w:rPr>
          <w:rFonts w:ascii="Times New Roman" w:hAnsi="Times New Roman"/>
          <w:bCs/>
          <w:color w:val="000000"/>
          <w:sz w:val="24"/>
          <w:szCs w:val="24"/>
          <w:lang w:val="en-US"/>
        </w:rPr>
        <w:t>. This distinguishes program variable names from the names of database schema constructs such as attributes (column names) and relations (table names).</w:t>
      </w:r>
    </w:p>
    <w:p w14:paraId="3F9DCE79"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The SQL types INTEGER, SMALLINT, REAL, and DOUBLE are mapped to the C types long, short, float, and double, respectively.</w:t>
      </w:r>
    </w:p>
    <w:p w14:paraId="2406BFAA"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0) int </w:t>
      </w:r>
      <w:proofErr w:type="gramStart"/>
      <w:r w:rsidRPr="005F2253">
        <w:rPr>
          <w:rFonts w:ascii="Times New Roman" w:hAnsi="Times New Roman"/>
          <w:bCs/>
          <w:color w:val="000000"/>
          <w:sz w:val="24"/>
          <w:szCs w:val="24"/>
          <w:lang w:val="en-US"/>
        </w:rPr>
        <w:t>loop ;</w:t>
      </w:r>
      <w:proofErr w:type="gramEnd"/>
    </w:p>
    <w:p w14:paraId="31F3B014"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1) EXEC SQL BEGIN DECLARE </w:t>
      </w:r>
      <w:proofErr w:type="gramStart"/>
      <w:r w:rsidRPr="005F2253">
        <w:rPr>
          <w:rFonts w:ascii="Times New Roman" w:hAnsi="Times New Roman"/>
          <w:bCs/>
          <w:color w:val="000000"/>
          <w:sz w:val="24"/>
          <w:szCs w:val="24"/>
          <w:lang w:val="en-US"/>
        </w:rPr>
        <w:t>SECTION ;</w:t>
      </w:r>
      <w:proofErr w:type="gramEnd"/>
    </w:p>
    <w:p w14:paraId="6CB6C881"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2) varchar </w:t>
      </w:r>
      <w:proofErr w:type="spellStart"/>
      <w:r w:rsidRPr="005F2253">
        <w:rPr>
          <w:rFonts w:ascii="Times New Roman" w:hAnsi="Times New Roman"/>
          <w:bCs/>
          <w:color w:val="000000"/>
          <w:sz w:val="24"/>
          <w:szCs w:val="24"/>
          <w:lang w:val="en-US"/>
        </w:rPr>
        <w:t>dname</w:t>
      </w:r>
      <w:proofErr w:type="spellEnd"/>
      <w:r w:rsidRPr="005F2253">
        <w:rPr>
          <w:rFonts w:ascii="Times New Roman" w:hAnsi="Times New Roman"/>
          <w:bCs/>
          <w:color w:val="000000"/>
          <w:sz w:val="24"/>
          <w:szCs w:val="24"/>
          <w:lang w:val="en-US"/>
        </w:rPr>
        <w:t xml:space="preserve"> [16], </w:t>
      </w:r>
      <w:proofErr w:type="spellStart"/>
      <w:r w:rsidRPr="005F2253">
        <w:rPr>
          <w:rFonts w:ascii="Times New Roman" w:hAnsi="Times New Roman"/>
          <w:bCs/>
          <w:color w:val="000000"/>
          <w:sz w:val="24"/>
          <w:szCs w:val="24"/>
          <w:lang w:val="en-US"/>
        </w:rPr>
        <w:t>fname</w:t>
      </w:r>
      <w:proofErr w:type="spellEnd"/>
      <w:r w:rsidRPr="005F2253">
        <w:rPr>
          <w:rFonts w:ascii="Times New Roman" w:hAnsi="Times New Roman"/>
          <w:bCs/>
          <w:color w:val="000000"/>
          <w:sz w:val="24"/>
          <w:szCs w:val="24"/>
          <w:lang w:val="en-US"/>
        </w:rPr>
        <w:t xml:space="preserve"> [16], </w:t>
      </w:r>
      <w:proofErr w:type="spellStart"/>
      <w:r w:rsidRPr="005F2253">
        <w:rPr>
          <w:rFonts w:ascii="Times New Roman" w:hAnsi="Times New Roman"/>
          <w:bCs/>
          <w:color w:val="000000"/>
          <w:sz w:val="24"/>
          <w:szCs w:val="24"/>
          <w:lang w:val="en-US"/>
        </w:rPr>
        <w:t>lname</w:t>
      </w:r>
      <w:proofErr w:type="spellEnd"/>
      <w:r w:rsidRPr="005F2253">
        <w:rPr>
          <w:rFonts w:ascii="Times New Roman" w:hAnsi="Times New Roman"/>
          <w:bCs/>
          <w:color w:val="000000"/>
          <w:sz w:val="24"/>
          <w:szCs w:val="24"/>
          <w:lang w:val="en-US"/>
        </w:rPr>
        <w:t xml:space="preserve"> [16], address [31</w:t>
      </w:r>
      <w:proofErr w:type="gramStart"/>
      <w:r w:rsidRPr="005F2253">
        <w:rPr>
          <w:rFonts w:ascii="Times New Roman" w:hAnsi="Times New Roman"/>
          <w:bCs/>
          <w:color w:val="000000"/>
          <w:sz w:val="24"/>
          <w:szCs w:val="24"/>
          <w:lang w:val="en-US"/>
        </w:rPr>
        <w:t>] ;</w:t>
      </w:r>
      <w:proofErr w:type="gramEnd"/>
    </w:p>
    <w:p w14:paraId="3B36E384"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3) char </w:t>
      </w:r>
      <w:proofErr w:type="spellStart"/>
      <w:r w:rsidRPr="005F2253">
        <w:rPr>
          <w:rFonts w:ascii="Times New Roman" w:hAnsi="Times New Roman"/>
          <w:bCs/>
          <w:color w:val="000000"/>
          <w:sz w:val="24"/>
          <w:szCs w:val="24"/>
          <w:lang w:val="en-US"/>
        </w:rPr>
        <w:t>ssn</w:t>
      </w:r>
      <w:proofErr w:type="spellEnd"/>
      <w:r w:rsidRPr="005F2253">
        <w:rPr>
          <w:rFonts w:ascii="Times New Roman" w:hAnsi="Times New Roman"/>
          <w:bCs/>
          <w:color w:val="000000"/>
          <w:sz w:val="24"/>
          <w:szCs w:val="24"/>
          <w:lang w:val="en-US"/>
        </w:rPr>
        <w:t xml:space="preserve"> [10], </w:t>
      </w:r>
      <w:proofErr w:type="spellStart"/>
      <w:r w:rsidRPr="005F2253">
        <w:rPr>
          <w:rFonts w:ascii="Times New Roman" w:hAnsi="Times New Roman"/>
          <w:bCs/>
          <w:color w:val="000000"/>
          <w:sz w:val="24"/>
          <w:szCs w:val="24"/>
          <w:lang w:val="en-US"/>
        </w:rPr>
        <w:t>bdate</w:t>
      </w:r>
      <w:proofErr w:type="spellEnd"/>
      <w:r w:rsidRPr="005F2253">
        <w:rPr>
          <w:rFonts w:ascii="Times New Roman" w:hAnsi="Times New Roman"/>
          <w:bCs/>
          <w:color w:val="000000"/>
          <w:sz w:val="24"/>
          <w:szCs w:val="24"/>
          <w:lang w:val="en-US"/>
        </w:rPr>
        <w:t xml:space="preserve"> [11], sex [2], </w:t>
      </w:r>
      <w:proofErr w:type="spellStart"/>
      <w:r w:rsidRPr="005F2253">
        <w:rPr>
          <w:rFonts w:ascii="Times New Roman" w:hAnsi="Times New Roman"/>
          <w:bCs/>
          <w:color w:val="000000"/>
          <w:sz w:val="24"/>
          <w:szCs w:val="24"/>
          <w:lang w:val="en-US"/>
        </w:rPr>
        <w:t>minit</w:t>
      </w:r>
      <w:proofErr w:type="spellEnd"/>
      <w:r w:rsidRPr="005F2253">
        <w:rPr>
          <w:rFonts w:ascii="Times New Roman" w:hAnsi="Times New Roman"/>
          <w:bCs/>
          <w:color w:val="000000"/>
          <w:sz w:val="24"/>
          <w:szCs w:val="24"/>
          <w:lang w:val="en-US"/>
        </w:rPr>
        <w:t xml:space="preserve"> [2</w:t>
      </w:r>
      <w:proofErr w:type="gramStart"/>
      <w:r w:rsidRPr="005F2253">
        <w:rPr>
          <w:rFonts w:ascii="Times New Roman" w:hAnsi="Times New Roman"/>
          <w:bCs/>
          <w:color w:val="000000"/>
          <w:sz w:val="24"/>
          <w:szCs w:val="24"/>
          <w:lang w:val="en-US"/>
        </w:rPr>
        <w:t>] ;</w:t>
      </w:r>
      <w:proofErr w:type="gramEnd"/>
    </w:p>
    <w:p w14:paraId="43C31319"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4) float salary, </w:t>
      </w:r>
      <w:proofErr w:type="gramStart"/>
      <w:r w:rsidRPr="005F2253">
        <w:rPr>
          <w:rFonts w:ascii="Times New Roman" w:hAnsi="Times New Roman"/>
          <w:bCs/>
          <w:color w:val="000000"/>
          <w:sz w:val="24"/>
          <w:szCs w:val="24"/>
          <w:lang w:val="en-US"/>
        </w:rPr>
        <w:t>raise ;</w:t>
      </w:r>
      <w:proofErr w:type="gramEnd"/>
    </w:p>
    <w:p w14:paraId="2DC07F40"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5) int </w:t>
      </w:r>
      <w:proofErr w:type="spellStart"/>
      <w:r w:rsidRPr="005F2253">
        <w:rPr>
          <w:rFonts w:ascii="Times New Roman" w:hAnsi="Times New Roman"/>
          <w:bCs/>
          <w:color w:val="000000"/>
          <w:sz w:val="24"/>
          <w:szCs w:val="24"/>
          <w:lang w:val="en-US"/>
        </w:rPr>
        <w:t>dno</w:t>
      </w:r>
      <w:proofErr w:type="spellEnd"/>
      <w:r w:rsidRPr="005F2253">
        <w:rPr>
          <w:rFonts w:ascii="Times New Roman" w:hAnsi="Times New Roman"/>
          <w:bCs/>
          <w:color w:val="000000"/>
          <w:sz w:val="24"/>
          <w:szCs w:val="24"/>
          <w:lang w:val="en-US"/>
        </w:rPr>
        <w:t xml:space="preserve">, </w:t>
      </w:r>
      <w:proofErr w:type="spellStart"/>
      <w:proofErr w:type="gramStart"/>
      <w:r w:rsidRPr="005F2253">
        <w:rPr>
          <w:rFonts w:ascii="Times New Roman" w:hAnsi="Times New Roman"/>
          <w:bCs/>
          <w:color w:val="000000"/>
          <w:sz w:val="24"/>
          <w:szCs w:val="24"/>
          <w:lang w:val="en-US"/>
        </w:rPr>
        <w:t>dnumber</w:t>
      </w:r>
      <w:proofErr w:type="spellEnd"/>
      <w:r w:rsidRPr="005F2253">
        <w:rPr>
          <w:rFonts w:ascii="Times New Roman" w:hAnsi="Times New Roman"/>
          <w:bCs/>
          <w:color w:val="000000"/>
          <w:sz w:val="24"/>
          <w:szCs w:val="24"/>
          <w:lang w:val="en-US"/>
        </w:rPr>
        <w:t xml:space="preserve"> ;</w:t>
      </w:r>
      <w:proofErr w:type="gramEnd"/>
    </w:p>
    <w:p w14:paraId="4CDE7392"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6) int </w:t>
      </w:r>
      <w:proofErr w:type="gramStart"/>
      <w:r w:rsidRPr="005F2253">
        <w:rPr>
          <w:rFonts w:ascii="Times New Roman" w:hAnsi="Times New Roman"/>
          <w:bCs/>
          <w:color w:val="000000"/>
          <w:sz w:val="24"/>
          <w:szCs w:val="24"/>
          <w:lang w:val="en-US"/>
        </w:rPr>
        <w:t>SQLCODE ;</w:t>
      </w:r>
      <w:proofErr w:type="gramEnd"/>
      <w:r w:rsidRPr="005F2253">
        <w:rPr>
          <w:rFonts w:ascii="Times New Roman" w:hAnsi="Times New Roman"/>
          <w:bCs/>
          <w:color w:val="000000"/>
          <w:sz w:val="24"/>
          <w:szCs w:val="24"/>
          <w:lang w:val="en-US"/>
        </w:rPr>
        <w:t xml:space="preserve"> char SQLSTATE [6] ;</w:t>
      </w:r>
    </w:p>
    <w:p w14:paraId="0D048028"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7) EXEC SQL END DECLARE </w:t>
      </w:r>
      <w:proofErr w:type="gramStart"/>
      <w:r w:rsidRPr="005F2253">
        <w:rPr>
          <w:rFonts w:ascii="Times New Roman" w:hAnsi="Times New Roman"/>
          <w:bCs/>
          <w:color w:val="000000"/>
          <w:sz w:val="24"/>
          <w:szCs w:val="24"/>
          <w:lang w:val="en-US"/>
        </w:rPr>
        <w:t>SECTION ;</w:t>
      </w:r>
      <w:proofErr w:type="gramEnd"/>
    </w:p>
    <w:p w14:paraId="00B54964" w14:textId="77777777" w:rsidR="00F2089A"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Lines 1 and 7, which tell the </w:t>
      </w:r>
      <w:proofErr w:type="spellStart"/>
      <w:r w:rsidRPr="005F2253">
        <w:rPr>
          <w:rFonts w:ascii="Times New Roman" w:hAnsi="Times New Roman"/>
          <w:bCs/>
          <w:color w:val="000000"/>
          <w:sz w:val="24"/>
          <w:szCs w:val="24"/>
          <w:lang w:val="en-US"/>
        </w:rPr>
        <w:t>precompiler</w:t>
      </w:r>
      <w:proofErr w:type="spellEnd"/>
      <w:r w:rsidRPr="005F2253">
        <w:rPr>
          <w:rFonts w:ascii="Times New Roman" w:hAnsi="Times New Roman"/>
          <w:bCs/>
          <w:color w:val="000000"/>
          <w:sz w:val="24"/>
          <w:szCs w:val="24"/>
          <w:lang w:val="en-US"/>
        </w:rPr>
        <w:t xml:space="preserve"> to take note of the C variable names between BEGIN DECLARE and END DECLARE because they can be included in embedded SQL statements— as long as they are preceded by a colon (:). Lines 2 through 5 are regular C program declarations.</w:t>
      </w:r>
    </w:p>
    <w:p w14:paraId="45CD200C" w14:textId="77777777" w:rsidR="00495B3C" w:rsidRPr="005F2253" w:rsidRDefault="00495B3C" w:rsidP="000D6274">
      <w:p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Connecting to the Database</w:t>
      </w:r>
    </w:p>
    <w:p w14:paraId="69535854" w14:textId="77777777" w:rsidR="00495B3C" w:rsidRPr="005F2253" w:rsidRDefault="00495B3C" w:rsidP="000D6274">
      <w:pPr>
        <w:numPr>
          <w:ilvl w:val="0"/>
          <w:numId w:val="54"/>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The SQL command for establishing a connection to a database has the following form:</w:t>
      </w:r>
    </w:p>
    <w:p w14:paraId="3D70905E" w14:textId="77777777" w:rsidR="00495B3C" w:rsidRPr="005F2253" w:rsidRDefault="00495B3C" w:rsidP="000D6274">
      <w:pPr>
        <w:numPr>
          <w:ilvl w:val="1"/>
          <w:numId w:val="54"/>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CONNECT TO &lt;server name&gt;AS &lt;connection name&gt;</w:t>
      </w:r>
    </w:p>
    <w:p w14:paraId="225F37AC" w14:textId="77777777" w:rsidR="00495B3C" w:rsidRPr="005F2253" w:rsidRDefault="00495B3C" w:rsidP="000D6274">
      <w:pPr>
        <w:numPr>
          <w:ilvl w:val="1"/>
          <w:numId w:val="54"/>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AUTHORIZATION &lt;user account name and password</w:t>
      </w:r>
      <w:proofErr w:type="gramStart"/>
      <w:r w:rsidRPr="005F2253">
        <w:rPr>
          <w:rFonts w:ascii="Times New Roman" w:hAnsi="Times New Roman"/>
          <w:bCs/>
          <w:color w:val="000000"/>
          <w:sz w:val="24"/>
          <w:szCs w:val="24"/>
          <w:lang w:val="en-US"/>
        </w:rPr>
        <w:t>&gt; ;</w:t>
      </w:r>
      <w:proofErr w:type="gramEnd"/>
    </w:p>
    <w:p w14:paraId="39E78CF0"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The programmer or user can use the &lt;connection name&gt; to change from the currently active connection to a different one by using the following command:</w:t>
      </w:r>
    </w:p>
    <w:p w14:paraId="0316A9A9" w14:textId="77777777" w:rsidR="00495B3C" w:rsidRPr="005F2253" w:rsidRDefault="00495B3C" w:rsidP="000D6274">
      <w:pPr>
        <w:numPr>
          <w:ilvl w:val="1"/>
          <w:numId w:val="54"/>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lastRenderedPageBreak/>
        <w:t>SET CONNECTION &lt;connection name</w:t>
      </w:r>
      <w:proofErr w:type="gramStart"/>
      <w:r w:rsidRPr="005F2253">
        <w:rPr>
          <w:rFonts w:ascii="Times New Roman" w:hAnsi="Times New Roman"/>
          <w:bCs/>
          <w:color w:val="000000"/>
          <w:sz w:val="24"/>
          <w:szCs w:val="24"/>
          <w:lang w:val="en-US"/>
        </w:rPr>
        <w:t>&gt; ;</w:t>
      </w:r>
      <w:proofErr w:type="gramEnd"/>
    </w:p>
    <w:p w14:paraId="17775D0A"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Once a connection is no longer needed, it can be terminated by the following command:</w:t>
      </w:r>
    </w:p>
    <w:p w14:paraId="5938F54B" w14:textId="77777777" w:rsidR="00495B3C" w:rsidRPr="005F2253" w:rsidRDefault="00495B3C" w:rsidP="000D6274">
      <w:pPr>
        <w:numPr>
          <w:ilvl w:val="1"/>
          <w:numId w:val="54"/>
        </w:num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DISCONNECT &lt;connection name</w:t>
      </w:r>
      <w:proofErr w:type="gramStart"/>
      <w:r w:rsidRPr="005F2253">
        <w:rPr>
          <w:rFonts w:ascii="Times New Roman" w:hAnsi="Times New Roman"/>
          <w:bCs/>
          <w:color w:val="000000"/>
          <w:sz w:val="24"/>
          <w:szCs w:val="24"/>
          <w:lang w:val="en-US"/>
        </w:rPr>
        <w:t>&gt; ;</w:t>
      </w:r>
      <w:proofErr w:type="gramEnd"/>
    </w:p>
    <w:p w14:paraId="7927129D"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Communicating between the Program and the DBMS Using SQLCODE and SQLSTATE.</w:t>
      </w:r>
    </w:p>
    <w:p w14:paraId="6B01FF1A" w14:textId="77777777" w:rsidR="002B2F4A"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 The two special communication variables that are used by the DBMS to communicate exception or error conditions to the program are SQLCODE and SQLSTATE. After each database command is executed, the DBMS returns a value in SQLCODE. A value of 0 indicates that the statement was executed successfully by the DBMS. </w:t>
      </w:r>
    </w:p>
    <w:p w14:paraId="46A48234" w14:textId="77777777" w:rsidR="002B2F4A"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If SQLCODE &gt; 0 (or, more specifically, if SQLCODE = 100), this indicates that no more data (records) are available in a query result.</w:t>
      </w:r>
    </w:p>
    <w:p w14:paraId="3023E52D"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 If SQLCODE &lt; 0, this indicates some error has occurred. </w:t>
      </w:r>
    </w:p>
    <w:p w14:paraId="6C1BB27B" w14:textId="77777777" w:rsidR="002B2F4A" w:rsidRPr="005F2253" w:rsidRDefault="00495B3C" w:rsidP="000D6274">
      <w:p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The definition of SQLCA must be included in the C program by including the following line: EXEC SQL include </w:t>
      </w:r>
      <w:proofErr w:type="gramStart"/>
      <w:r w:rsidRPr="005F2253">
        <w:rPr>
          <w:rFonts w:ascii="Times New Roman" w:hAnsi="Times New Roman"/>
          <w:bCs/>
          <w:color w:val="000000"/>
          <w:sz w:val="24"/>
          <w:szCs w:val="24"/>
          <w:lang w:val="en-US"/>
        </w:rPr>
        <w:t>SQLCA ;</w:t>
      </w:r>
      <w:proofErr w:type="gramEnd"/>
    </w:p>
    <w:p w14:paraId="7D9B0F4B" w14:textId="77777777" w:rsidR="00512C97" w:rsidRPr="005F2253" w:rsidRDefault="00495B3C" w:rsidP="000D6274">
      <w:p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SQLSTATE was added, which is a string of five characters. A value of ‘00000’ in SQLSTATE indicates no error or exception; other values indicate various errors or exceptions. For example, ‘02000’ indicates ‘no more data’ when using SQLSTATE.</w:t>
      </w:r>
    </w:p>
    <w:p w14:paraId="40A69EC4" w14:textId="77777777" w:rsidR="00123A9C" w:rsidRPr="005F2253" w:rsidRDefault="00123A9C" w:rsidP="000D6274">
      <w:pPr>
        <w:autoSpaceDE w:val="0"/>
        <w:autoSpaceDN w:val="0"/>
        <w:adjustRightInd w:val="0"/>
        <w:spacing w:after="0" w:line="360" w:lineRule="auto"/>
        <w:jc w:val="both"/>
        <w:rPr>
          <w:rFonts w:ascii="Times New Roman" w:hAnsi="Times New Roman"/>
          <w:bCs/>
          <w:color w:val="000000"/>
          <w:sz w:val="24"/>
          <w:szCs w:val="24"/>
          <w:lang w:val="en-US"/>
        </w:rPr>
      </w:pPr>
    </w:p>
    <w:p w14:paraId="53259C0B" w14:textId="77777777" w:rsidR="00495B3C" w:rsidRPr="005F2253" w:rsidRDefault="008E4980" w:rsidP="000D6274">
      <w:p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1</w:t>
      </w:r>
      <w:r w:rsidR="00495B3C" w:rsidRPr="005F2253">
        <w:rPr>
          <w:rFonts w:ascii="Times New Roman" w:hAnsi="Times New Roman"/>
          <w:b/>
          <w:bCs/>
          <w:color w:val="000000"/>
          <w:sz w:val="24"/>
          <w:szCs w:val="24"/>
          <w:lang w:val="en-US"/>
        </w:rPr>
        <w:t xml:space="preserve">.9.2 </w:t>
      </w:r>
      <w:r w:rsidR="00A66F1F" w:rsidRPr="005F2253">
        <w:rPr>
          <w:rFonts w:ascii="Times New Roman" w:hAnsi="Times New Roman"/>
          <w:b/>
          <w:bCs/>
          <w:color w:val="000000"/>
          <w:sz w:val="24"/>
          <w:szCs w:val="24"/>
          <w:lang w:val="en-US"/>
        </w:rPr>
        <w:t xml:space="preserve">Retrieving Multiple Tuples </w:t>
      </w:r>
      <w:proofErr w:type="gramStart"/>
      <w:r w:rsidR="00A66F1F" w:rsidRPr="005F2253">
        <w:rPr>
          <w:rFonts w:ascii="Times New Roman" w:hAnsi="Times New Roman"/>
          <w:b/>
          <w:bCs/>
          <w:color w:val="000000"/>
          <w:sz w:val="24"/>
          <w:szCs w:val="24"/>
          <w:lang w:val="en-US"/>
        </w:rPr>
        <w:t>With</w:t>
      </w:r>
      <w:proofErr w:type="gramEnd"/>
      <w:r w:rsidR="00A66F1F" w:rsidRPr="005F2253">
        <w:rPr>
          <w:rFonts w:ascii="Times New Roman" w:hAnsi="Times New Roman"/>
          <w:b/>
          <w:bCs/>
          <w:color w:val="000000"/>
          <w:sz w:val="24"/>
          <w:szCs w:val="24"/>
          <w:lang w:val="en-US"/>
        </w:rPr>
        <w:t xml:space="preserve"> Embedded </w:t>
      </w:r>
      <w:proofErr w:type="spellStart"/>
      <w:r w:rsidR="00A66F1F" w:rsidRPr="005F2253">
        <w:rPr>
          <w:rFonts w:ascii="Times New Roman" w:hAnsi="Times New Roman"/>
          <w:b/>
          <w:bCs/>
          <w:color w:val="000000"/>
          <w:sz w:val="24"/>
          <w:szCs w:val="24"/>
          <w:lang w:val="en-US"/>
        </w:rPr>
        <w:t>Sql</w:t>
      </w:r>
      <w:proofErr w:type="spellEnd"/>
    </w:p>
    <w:p w14:paraId="64E03FD7" w14:textId="77777777" w:rsidR="00495B3C" w:rsidRPr="005F2253" w:rsidRDefault="00495B3C" w:rsidP="000D6274">
      <w:p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Using Cursors</w:t>
      </w:r>
    </w:p>
    <w:p w14:paraId="09FDFFE3" w14:textId="77777777" w:rsidR="00495B3C"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 The cursor is declared when the SQL query command is declared in the program.</w:t>
      </w:r>
    </w:p>
    <w:p w14:paraId="704E66B4"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OPEN CURSOR command fetches the query result from the database and sets the cursor to a position </w:t>
      </w:r>
      <w:r w:rsidRPr="005F2253">
        <w:rPr>
          <w:rFonts w:ascii="Times New Roman" w:hAnsi="Times New Roman"/>
          <w:bCs/>
          <w:i/>
          <w:iCs/>
          <w:color w:val="000000"/>
          <w:sz w:val="24"/>
          <w:szCs w:val="24"/>
          <w:lang w:val="en-US"/>
        </w:rPr>
        <w:t xml:space="preserve">before the first row </w:t>
      </w:r>
      <w:r w:rsidRPr="005F2253">
        <w:rPr>
          <w:rFonts w:ascii="Times New Roman" w:hAnsi="Times New Roman"/>
          <w:bCs/>
          <w:color w:val="000000"/>
          <w:sz w:val="24"/>
          <w:szCs w:val="24"/>
          <w:lang w:val="en-US"/>
        </w:rPr>
        <w:t>in the result of the query. This becomes the current row for the cursor.</w:t>
      </w:r>
    </w:p>
    <w:p w14:paraId="0AC6ECEC" w14:textId="77777777" w:rsidR="001F531D"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 Subsequently, FETCH commands are issued in the program; each FETCH moves the cursor to the </w:t>
      </w:r>
      <w:r w:rsidRPr="005F2253">
        <w:rPr>
          <w:rFonts w:ascii="Times New Roman" w:hAnsi="Times New Roman"/>
          <w:bCs/>
          <w:i/>
          <w:iCs/>
          <w:color w:val="000000"/>
          <w:sz w:val="24"/>
          <w:szCs w:val="24"/>
          <w:lang w:val="en-US"/>
        </w:rPr>
        <w:t xml:space="preserve">next row </w:t>
      </w:r>
      <w:r w:rsidRPr="005F2253">
        <w:rPr>
          <w:rFonts w:ascii="Times New Roman" w:hAnsi="Times New Roman"/>
          <w:bCs/>
          <w:color w:val="000000"/>
          <w:sz w:val="24"/>
          <w:szCs w:val="24"/>
          <w:lang w:val="en-US"/>
        </w:rPr>
        <w:t>in the result of the query, making it the current row and copying its attribute values into the C (host language) program variables specified in the FETCH command by an INTO clause.</w:t>
      </w:r>
    </w:p>
    <w:p w14:paraId="0C7BD202" w14:textId="77777777" w:rsidR="001F531D" w:rsidRPr="005F2253" w:rsidRDefault="00495B3C"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 The cursor variable is basically an iterator that iterates (loops) over the tuples in the query result—one tuple at a </w:t>
      </w:r>
      <w:proofErr w:type="spellStart"/>
      <w:proofErr w:type="gramStart"/>
      <w:r w:rsidRPr="005F2253">
        <w:rPr>
          <w:rFonts w:ascii="Times New Roman" w:hAnsi="Times New Roman"/>
          <w:bCs/>
          <w:color w:val="000000"/>
          <w:sz w:val="24"/>
          <w:szCs w:val="24"/>
          <w:lang w:val="en-US"/>
        </w:rPr>
        <w:t>time.A</w:t>
      </w:r>
      <w:proofErr w:type="spellEnd"/>
      <w:proofErr w:type="gramEnd"/>
      <w:r w:rsidRPr="005F2253">
        <w:rPr>
          <w:rFonts w:ascii="Times New Roman" w:hAnsi="Times New Roman"/>
          <w:bCs/>
          <w:color w:val="000000"/>
          <w:sz w:val="24"/>
          <w:szCs w:val="24"/>
          <w:lang w:val="en-US"/>
        </w:rPr>
        <w:t xml:space="preserve"> CLOSE CURSOR command is issued to indicate that we are done with processing the result of the query associated with that cursor.</w:t>
      </w:r>
    </w:p>
    <w:p w14:paraId="05345A04" w14:textId="77777777" w:rsidR="001F531D" w:rsidRPr="005F2253" w:rsidRDefault="001F531D"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T</w:t>
      </w:r>
      <w:r w:rsidR="00495B3C" w:rsidRPr="005F2253">
        <w:rPr>
          <w:rFonts w:ascii="Times New Roman" w:hAnsi="Times New Roman"/>
          <w:bCs/>
          <w:color w:val="000000"/>
          <w:sz w:val="24"/>
          <w:szCs w:val="24"/>
          <w:lang w:val="en-US"/>
        </w:rPr>
        <w:t xml:space="preserve">he cursor around the tuples in the query result with greater flexibility, providing random access by position or access in reverse </w:t>
      </w:r>
      <w:proofErr w:type="spellStart"/>
      <w:proofErr w:type="gramStart"/>
      <w:r w:rsidR="00495B3C" w:rsidRPr="005F2253">
        <w:rPr>
          <w:rFonts w:ascii="Times New Roman" w:hAnsi="Times New Roman"/>
          <w:bCs/>
          <w:color w:val="000000"/>
          <w:sz w:val="24"/>
          <w:szCs w:val="24"/>
          <w:lang w:val="en-US"/>
        </w:rPr>
        <w:t>order.When</w:t>
      </w:r>
      <w:proofErr w:type="spellEnd"/>
      <w:proofErr w:type="gramEnd"/>
      <w:r w:rsidR="00495B3C" w:rsidRPr="005F2253">
        <w:rPr>
          <w:rFonts w:ascii="Times New Roman" w:hAnsi="Times New Roman"/>
          <w:bCs/>
          <w:color w:val="000000"/>
          <w:sz w:val="24"/>
          <w:szCs w:val="24"/>
          <w:lang w:val="en-US"/>
        </w:rPr>
        <w:t xml:space="preserve"> SCROLL is specified on the cursor, the general form of a FETCH command is as follows, with the parts in square brackets being optional:</w:t>
      </w:r>
    </w:p>
    <w:p w14:paraId="446E0346"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lastRenderedPageBreak/>
        <w:t>FETCH [ [ &lt;fetch orientation</w:t>
      </w:r>
      <w:proofErr w:type="gramStart"/>
      <w:r w:rsidRPr="005F2253">
        <w:rPr>
          <w:rFonts w:ascii="Times New Roman" w:hAnsi="Times New Roman"/>
          <w:bCs/>
          <w:color w:val="000000"/>
          <w:sz w:val="24"/>
          <w:szCs w:val="24"/>
          <w:lang w:val="en-US"/>
        </w:rPr>
        <w:t>&gt; ]</w:t>
      </w:r>
      <w:proofErr w:type="gramEnd"/>
      <w:r w:rsidRPr="005F2253">
        <w:rPr>
          <w:rFonts w:ascii="Times New Roman" w:hAnsi="Times New Roman"/>
          <w:bCs/>
          <w:color w:val="000000"/>
          <w:sz w:val="24"/>
          <w:szCs w:val="24"/>
          <w:lang w:val="en-US"/>
        </w:rPr>
        <w:t xml:space="preserve"> FROM ] &lt;cursor name&gt; INTO &lt;fetch target list&gt; ;</w:t>
      </w:r>
    </w:p>
    <w:p w14:paraId="4B807AA2"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The ORDER BY clause orders the tuples so that the FETCH command will fetch them in the specified order. It is specified in a similar manner to the corresponding clause</w:t>
      </w:r>
    </w:p>
    <w:p w14:paraId="1AED6967" w14:textId="77777777" w:rsidR="008E4980" w:rsidRPr="005F2253" w:rsidRDefault="00495B3C" w:rsidP="000D6274">
      <w:p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for SQL queries </w:t>
      </w:r>
    </w:p>
    <w:p w14:paraId="20F15203" w14:textId="77777777" w:rsidR="00B73984" w:rsidRPr="005F2253" w:rsidRDefault="00B73984" w:rsidP="000D6274">
      <w:pPr>
        <w:autoSpaceDE w:val="0"/>
        <w:autoSpaceDN w:val="0"/>
        <w:adjustRightInd w:val="0"/>
        <w:spacing w:after="0" w:line="360" w:lineRule="auto"/>
        <w:jc w:val="both"/>
        <w:rPr>
          <w:rFonts w:ascii="Times New Roman" w:hAnsi="Times New Roman"/>
          <w:b/>
          <w:bCs/>
          <w:color w:val="000000"/>
          <w:sz w:val="24"/>
          <w:szCs w:val="24"/>
          <w:lang w:val="en-US"/>
        </w:rPr>
      </w:pPr>
    </w:p>
    <w:p w14:paraId="64E3FC67" w14:textId="77777777" w:rsidR="00B73984" w:rsidRPr="005F2253" w:rsidRDefault="00B73984" w:rsidP="000D6274">
      <w:p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 xml:space="preserve">1.10 </w:t>
      </w:r>
      <w:r w:rsidR="00A66F1F" w:rsidRPr="005F2253">
        <w:rPr>
          <w:rFonts w:ascii="Times New Roman" w:hAnsi="Times New Roman"/>
          <w:b/>
          <w:bCs/>
          <w:sz w:val="24"/>
          <w:szCs w:val="24"/>
          <w:lang w:val="en-US"/>
        </w:rPr>
        <w:t>DYNAMIC SQL</w:t>
      </w:r>
      <w:r w:rsidR="00A66F1F" w:rsidRPr="005F2253">
        <w:rPr>
          <w:rFonts w:ascii="Times New Roman" w:hAnsi="Times New Roman"/>
          <w:b/>
          <w:sz w:val="24"/>
          <w:szCs w:val="24"/>
          <w:lang w:val="en-US"/>
        </w:rPr>
        <w:t>:</w:t>
      </w:r>
    </w:p>
    <w:p w14:paraId="1956E7EB" w14:textId="77777777" w:rsidR="000A7F81" w:rsidRPr="005F2253" w:rsidRDefault="000A7F81" w:rsidP="000D6274">
      <w:pPr>
        <w:numPr>
          <w:ilvl w:val="0"/>
          <w:numId w:val="63"/>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A general-purpose program can connect to and communicate with a database server using a collection of functions (for procedural languages) or methods (for object-oriented languages). </w:t>
      </w:r>
    </w:p>
    <w:p w14:paraId="360BD672" w14:textId="77777777" w:rsidR="000A7F81" w:rsidRPr="005F2253" w:rsidRDefault="000A7F81" w:rsidP="000D6274">
      <w:pPr>
        <w:numPr>
          <w:ilvl w:val="0"/>
          <w:numId w:val="63"/>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Dynamic SQL allows the program to construct an SQL query as a character string at runtime, submit the query, and then retrieve the result into program variables a tuple at a time. </w:t>
      </w:r>
    </w:p>
    <w:p w14:paraId="7F2EB677" w14:textId="77777777" w:rsidR="000A7F81" w:rsidRPr="005F2253" w:rsidRDefault="000A7F81" w:rsidP="000D6274">
      <w:pPr>
        <w:numPr>
          <w:ilvl w:val="0"/>
          <w:numId w:val="63"/>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The </w:t>
      </w:r>
      <w:r w:rsidRPr="005F2253">
        <w:rPr>
          <w:rFonts w:ascii="Times New Roman" w:hAnsi="Times New Roman"/>
          <w:i/>
          <w:iCs/>
          <w:sz w:val="24"/>
          <w:szCs w:val="24"/>
          <w:lang w:val="en-US"/>
        </w:rPr>
        <w:t xml:space="preserve">dynamic SQL </w:t>
      </w:r>
      <w:r w:rsidRPr="005F2253">
        <w:rPr>
          <w:rFonts w:ascii="Times New Roman" w:hAnsi="Times New Roman"/>
          <w:sz w:val="24"/>
          <w:szCs w:val="24"/>
          <w:lang w:val="en-US"/>
        </w:rPr>
        <w:t>component of SQL allows programs to construct and submit SQL queries at runtime.</w:t>
      </w:r>
    </w:p>
    <w:p w14:paraId="3E1AF861" w14:textId="77777777" w:rsidR="000A7F81" w:rsidRPr="005F2253" w:rsidRDefault="000A7F81" w:rsidP="000D6274">
      <w:pPr>
        <w:numPr>
          <w:ilvl w:val="0"/>
          <w:numId w:val="63"/>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we look at two standards for connecting to an SQL database and performing queries and updates.</w:t>
      </w:r>
    </w:p>
    <w:p w14:paraId="2BB77289" w14:textId="77777777" w:rsidR="000A7F81" w:rsidRPr="005F2253" w:rsidRDefault="000A7F81" w:rsidP="000D6274">
      <w:pPr>
        <w:numPr>
          <w:ilvl w:val="0"/>
          <w:numId w:val="63"/>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One, JDBC, is an application program interface for the Java language. The other, ODBC is an application program interface originally developed for the C language, and subsequently extended to other languages such as C++, C#, and Visual Basic.</w:t>
      </w:r>
    </w:p>
    <w:p w14:paraId="37B1CEAE" w14:textId="77777777" w:rsidR="00785D8B" w:rsidRPr="005F2253" w:rsidRDefault="00785D8B" w:rsidP="000D6274">
      <w:pPr>
        <w:autoSpaceDE w:val="0"/>
        <w:autoSpaceDN w:val="0"/>
        <w:adjustRightInd w:val="0"/>
        <w:spacing w:after="0" w:line="360" w:lineRule="auto"/>
        <w:ind w:left="720"/>
        <w:jc w:val="both"/>
        <w:rPr>
          <w:rFonts w:ascii="Times New Roman" w:hAnsi="Times New Roman"/>
          <w:sz w:val="24"/>
          <w:szCs w:val="24"/>
          <w:lang w:val="en-US"/>
        </w:rPr>
      </w:pPr>
    </w:p>
    <w:p w14:paraId="3B52CC0B" w14:textId="77777777" w:rsidR="00785D8B" w:rsidRPr="005F2253" w:rsidRDefault="00785D8B" w:rsidP="000D6274">
      <w:pPr>
        <w:autoSpaceDE w:val="0"/>
        <w:autoSpaceDN w:val="0"/>
        <w:adjustRightInd w:val="0"/>
        <w:spacing w:after="0" w:line="360" w:lineRule="auto"/>
        <w:ind w:left="720"/>
        <w:jc w:val="both"/>
        <w:rPr>
          <w:rFonts w:ascii="Times New Roman" w:hAnsi="Times New Roman"/>
          <w:sz w:val="24"/>
          <w:szCs w:val="24"/>
          <w:lang w:val="en-US"/>
        </w:rPr>
      </w:pPr>
      <w:r w:rsidRPr="005F2253">
        <w:rPr>
          <w:rFonts w:ascii="Times New Roman" w:hAnsi="Times New Roman"/>
          <w:sz w:val="24"/>
          <w:szCs w:val="24"/>
          <w:lang w:val="en-US"/>
        </w:rPr>
        <w:t>SQL defines standards for embedding dynamic SQL calls in a host language, such as C, as in following example:</w:t>
      </w:r>
    </w:p>
    <w:p w14:paraId="726A8BDF" w14:textId="77777777" w:rsidR="00785D8B" w:rsidRPr="005F2253" w:rsidRDefault="00785D8B" w:rsidP="000D6274">
      <w:pPr>
        <w:autoSpaceDE w:val="0"/>
        <w:autoSpaceDN w:val="0"/>
        <w:adjustRightInd w:val="0"/>
        <w:spacing w:after="0" w:line="360" w:lineRule="auto"/>
        <w:ind w:left="720"/>
        <w:jc w:val="both"/>
        <w:rPr>
          <w:rFonts w:ascii="Times New Roman" w:hAnsi="Times New Roman"/>
          <w:sz w:val="24"/>
          <w:szCs w:val="24"/>
          <w:lang w:val="en-US"/>
        </w:rPr>
      </w:pPr>
      <w:r w:rsidRPr="005F2253">
        <w:rPr>
          <w:rFonts w:ascii="Times New Roman" w:hAnsi="Times New Roman"/>
          <w:sz w:val="24"/>
          <w:szCs w:val="24"/>
          <w:lang w:val="en-US"/>
        </w:rPr>
        <w:tab/>
      </w:r>
      <w:r w:rsidRPr="005F2253">
        <w:rPr>
          <w:rFonts w:ascii="Times New Roman" w:hAnsi="Times New Roman"/>
          <w:b/>
          <w:sz w:val="24"/>
          <w:szCs w:val="24"/>
          <w:lang w:val="en-US"/>
        </w:rPr>
        <w:t>char</w:t>
      </w:r>
      <w:r w:rsidRPr="005F2253">
        <w:rPr>
          <w:rFonts w:ascii="Times New Roman" w:hAnsi="Times New Roman"/>
          <w:sz w:val="24"/>
          <w:szCs w:val="24"/>
          <w:lang w:val="en-US"/>
        </w:rPr>
        <w:t xml:space="preserve"> * </w:t>
      </w:r>
      <w:proofErr w:type="spellStart"/>
      <w:r w:rsidRPr="005F2253">
        <w:rPr>
          <w:rFonts w:ascii="Times New Roman" w:hAnsi="Times New Roman"/>
          <w:sz w:val="24"/>
          <w:szCs w:val="24"/>
          <w:lang w:val="en-US"/>
        </w:rPr>
        <w:t>sqlprog</w:t>
      </w:r>
      <w:proofErr w:type="spellEnd"/>
      <w:r w:rsidRPr="005F2253">
        <w:rPr>
          <w:rFonts w:ascii="Times New Roman" w:hAnsi="Times New Roman"/>
          <w:sz w:val="24"/>
          <w:szCs w:val="24"/>
          <w:lang w:val="en-US"/>
        </w:rPr>
        <w:t xml:space="preserve"> = “update account</w:t>
      </w:r>
    </w:p>
    <w:p w14:paraId="7C84EDF5" w14:textId="77777777" w:rsidR="00785D8B" w:rsidRPr="005F2253" w:rsidRDefault="00785D8B" w:rsidP="000D6274">
      <w:pPr>
        <w:autoSpaceDE w:val="0"/>
        <w:autoSpaceDN w:val="0"/>
        <w:adjustRightInd w:val="0"/>
        <w:spacing w:after="0" w:line="360" w:lineRule="auto"/>
        <w:ind w:left="720"/>
        <w:jc w:val="both"/>
        <w:rPr>
          <w:rFonts w:ascii="Times New Roman" w:hAnsi="Times New Roman"/>
          <w:sz w:val="24"/>
          <w:szCs w:val="24"/>
          <w:lang w:val="en-US"/>
        </w:rPr>
      </w:pPr>
      <w:r w:rsidRPr="005F2253">
        <w:rPr>
          <w:rFonts w:ascii="Times New Roman" w:hAnsi="Times New Roman"/>
          <w:sz w:val="24"/>
          <w:szCs w:val="24"/>
          <w:lang w:val="en-US"/>
        </w:rPr>
        <w:t xml:space="preserve">                       set balance = balance * 1.05</w:t>
      </w:r>
    </w:p>
    <w:p w14:paraId="12A9CB44" w14:textId="77777777" w:rsidR="00785D8B" w:rsidRPr="005F2253" w:rsidRDefault="00785D8B" w:rsidP="000D6274">
      <w:pPr>
        <w:autoSpaceDE w:val="0"/>
        <w:autoSpaceDN w:val="0"/>
        <w:adjustRightInd w:val="0"/>
        <w:spacing w:after="0" w:line="360" w:lineRule="auto"/>
        <w:ind w:left="720"/>
        <w:jc w:val="both"/>
        <w:rPr>
          <w:rFonts w:ascii="Times New Roman" w:hAnsi="Times New Roman"/>
          <w:sz w:val="24"/>
          <w:szCs w:val="24"/>
          <w:lang w:val="en-US"/>
        </w:rPr>
      </w:pPr>
      <w:r w:rsidRPr="005F2253">
        <w:rPr>
          <w:rFonts w:ascii="Times New Roman" w:hAnsi="Times New Roman"/>
          <w:sz w:val="24"/>
          <w:szCs w:val="24"/>
          <w:lang w:val="en-US"/>
        </w:rPr>
        <w:t xml:space="preserve">                       where </w:t>
      </w:r>
      <w:proofErr w:type="spellStart"/>
      <w:r w:rsidRPr="005F2253">
        <w:rPr>
          <w:rFonts w:ascii="Times New Roman" w:hAnsi="Times New Roman"/>
          <w:sz w:val="24"/>
          <w:szCs w:val="24"/>
          <w:lang w:val="en-US"/>
        </w:rPr>
        <w:t>acc_no</w:t>
      </w:r>
      <w:proofErr w:type="spellEnd"/>
      <w:r w:rsidRPr="005F2253">
        <w:rPr>
          <w:rFonts w:ascii="Times New Roman" w:hAnsi="Times New Roman"/>
          <w:sz w:val="24"/>
          <w:szCs w:val="24"/>
          <w:lang w:val="en-US"/>
        </w:rPr>
        <w:t xml:space="preserve"> </w:t>
      </w:r>
      <w:proofErr w:type="gramStart"/>
      <w:r w:rsidRPr="005F2253">
        <w:rPr>
          <w:rFonts w:ascii="Times New Roman" w:hAnsi="Times New Roman"/>
          <w:sz w:val="24"/>
          <w:szCs w:val="24"/>
          <w:lang w:val="en-US"/>
        </w:rPr>
        <w:t>= ?</w:t>
      </w:r>
      <w:proofErr w:type="gramEnd"/>
      <w:r w:rsidRPr="005F2253">
        <w:rPr>
          <w:rFonts w:ascii="Times New Roman" w:hAnsi="Times New Roman"/>
          <w:sz w:val="24"/>
          <w:szCs w:val="24"/>
          <w:lang w:val="en-US"/>
        </w:rPr>
        <w:t>”</w:t>
      </w:r>
    </w:p>
    <w:p w14:paraId="16E79B8A" w14:textId="77777777" w:rsidR="00785D8B" w:rsidRPr="005F2253" w:rsidRDefault="00785D8B" w:rsidP="000D6274">
      <w:pPr>
        <w:autoSpaceDE w:val="0"/>
        <w:autoSpaceDN w:val="0"/>
        <w:adjustRightInd w:val="0"/>
        <w:spacing w:after="0" w:line="360" w:lineRule="auto"/>
        <w:ind w:left="720"/>
        <w:jc w:val="both"/>
        <w:rPr>
          <w:rFonts w:ascii="Times New Roman" w:hAnsi="Times New Roman"/>
          <w:sz w:val="24"/>
          <w:szCs w:val="24"/>
          <w:lang w:val="en-US"/>
        </w:rPr>
      </w:pPr>
      <w:r w:rsidRPr="005F2253">
        <w:rPr>
          <w:rFonts w:ascii="Times New Roman" w:hAnsi="Times New Roman"/>
          <w:sz w:val="24"/>
          <w:szCs w:val="24"/>
          <w:lang w:val="en-US"/>
        </w:rPr>
        <w:tab/>
        <w:t xml:space="preserve">EXEC SQL </w:t>
      </w:r>
      <w:r w:rsidRPr="005F2253">
        <w:rPr>
          <w:rFonts w:ascii="Times New Roman" w:hAnsi="Times New Roman"/>
          <w:b/>
          <w:sz w:val="24"/>
          <w:szCs w:val="24"/>
          <w:lang w:val="en-US"/>
        </w:rPr>
        <w:t>prepare</w:t>
      </w:r>
      <w:r w:rsidRPr="005F2253">
        <w:rPr>
          <w:rFonts w:ascii="Times New Roman" w:hAnsi="Times New Roman"/>
          <w:sz w:val="24"/>
          <w:szCs w:val="24"/>
          <w:lang w:val="en-US"/>
        </w:rPr>
        <w:t xml:space="preserve"> </w:t>
      </w:r>
      <w:proofErr w:type="spellStart"/>
      <w:r w:rsidRPr="005F2253">
        <w:rPr>
          <w:rFonts w:ascii="Times New Roman" w:hAnsi="Times New Roman"/>
          <w:sz w:val="24"/>
          <w:szCs w:val="24"/>
          <w:lang w:val="en-US"/>
        </w:rPr>
        <w:t>dynprog</w:t>
      </w:r>
      <w:proofErr w:type="spellEnd"/>
      <w:r w:rsidRPr="005F2253">
        <w:rPr>
          <w:rFonts w:ascii="Times New Roman" w:hAnsi="Times New Roman"/>
          <w:sz w:val="24"/>
          <w:szCs w:val="24"/>
          <w:lang w:val="en-US"/>
        </w:rPr>
        <w:t xml:space="preserve"> </w:t>
      </w:r>
      <w:proofErr w:type="gramStart"/>
      <w:r w:rsidRPr="005F2253">
        <w:rPr>
          <w:rFonts w:ascii="Times New Roman" w:hAnsi="Times New Roman"/>
          <w:sz w:val="24"/>
          <w:szCs w:val="24"/>
          <w:lang w:val="en-US"/>
        </w:rPr>
        <w:t>from :</w:t>
      </w:r>
      <w:proofErr w:type="gramEnd"/>
      <w:r w:rsidRPr="005F2253">
        <w:rPr>
          <w:rFonts w:ascii="Times New Roman" w:hAnsi="Times New Roman"/>
          <w:sz w:val="24"/>
          <w:szCs w:val="24"/>
          <w:lang w:val="en-US"/>
        </w:rPr>
        <w:t xml:space="preserve"> </w:t>
      </w:r>
      <w:proofErr w:type="spellStart"/>
      <w:r w:rsidRPr="005F2253">
        <w:rPr>
          <w:rFonts w:ascii="Times New Roman" w:hAnsi="Times New Roman"/>
          <w:sz w:val="24"/>
          <w:szCs w:val="24"/>
          <w:lang w:val="en-US"/>
        </w:rPr>
        <w:t>sqlprog</w:t>
      </w:r>
      <w:proofErr w:type="spellEnd"/>
      <w:r w:rsidRPr="005F2253">
        <w:rPr>
          <w:rFonts w:ascii="Times New Roman" w:hAnsi="Times New Roman"/>
          <w:sz w:val="24"/>
          <w:szCs w:val="24"/>
          <w:lang w:val="en-US"/>
        </w:rPr>
        <w:t>;</w:t>
      </w:r>
    </w:p>
    <w:p w14:paraId="4E46BA93" w14:textId="77777777" w:rsidR="00785D8B" w:rsidRPr="005F2253" w:rsidRDefault="00785D8B" w:rsidP="000D6274">
      <w:pPr>
        <w:autoSpaceDE w:val="0"/>
        <w:autoSpaceDN w:val="0"/>
        <w:adjustRightInd w:val="0"/>
        <w:spacing w:after="0" w:line="360" w:lineRule="auto"/>
        <w:ind w:left="720"/>
        <w:jc w:val="both"/>
        <w:rPr>
          <w:rFonts w:ascii="Times New Roman" w:hAnsi="Times New Roman"/>
          <w:sz w:val="24"/>
          <w:szCs w:val="24"/>
          <w:lang w:val="en-US"/>
        </w:rPr>
      </w:pPr>
      <w:r w:rsidRPr="005F2253">
        <w:rPr>
          <w:rFonts w:ascii="Times New Roman" w:hAnsi="Times New Roman"/>
          <w:sz w:val="24"/>
          <w:szCs w:val="24"/>
          <w:lang w:val="en-US"/>
        </w:rPr>
        <w:tab/>
      </w:r>
      <w:r w:rsidRPr="005F2253">
        <w:rPr>
          <w:rFonts w:ascii="Times New Roman" w:hAnsi="Times New Roman"/>
          <w:b/>
          <w:sz w:val="24"/>
          <w:szCs w:val="24"/>
          <w:lang w:val="en-US"/>
        </w:rPr>
        <w:t>char</w:t>
      </w:r>
      <w:r w:rsidRPr="005F2253">
        <w:rPr>
          <w:rFonts w:ascii="Times New Roman" w:hAnsi="Times New Roman"/>
          <w:sz w:val="24"/>
          <w:szCs w:val="24"/>
          <w:lang w:val="en-US"/>
        </w:rPr>
        <w:t xml:space="preserve"> </w:t>
      </w:r>
      <w:proofErr w:type="gramStart"/>
      <w:r w:rsidRPr="005F2253">
        <w:rPr>
          <w:rFonts w:ascii="Times New Roman" w:hAnsi="Times New Roman"/>
          <w:sz w:val="24"/>
          <w:szCs w:val="24"/>
          <w:lang w:val="en-US"/>
        </w:rPr>
        <w:t>acc[</w:t>
      </w:r>
      <w:proofErr w:type="gramEnd"/>
      <w:r w:rsidRPr="005F2253">
        <w:rPr>
          <w:rFonts w:ascii="Times New Roman" w:hAnsi="Times New Roman"/>
          <w:sz w:val="24"/>
          <w:szCs w:val="24"/>
          <w:lang w:val="en-US"/>
        </w:rPr>
        <w:t>10] = “101” ;</w:t>
      </w:r>
    </w:p>
    <w:p w14:paraId="0A707126" w14:textId="77777777" w:rsidR="00785D8B" w:rsidRPr="005F2253" w:rsidRDefault="00785D8B" w:rsidP="000D6274">
      <w:pPr>
        <w:autoSpaceDE w:val="0"/>
        <w:autoSpaceDN w:val="0"/>
        <w:adjustRightInd w:val="0"/>
        <w:spacing w:after="0" w:line="360" w:lineRule="auto"/>
        <w:ind w:left="720"/>
        <w:jc w:val="both"/>
        <w:rPr>
          <w:rFonts w:ascii="Times New Roman" w:hAnsi="Times New Roman"/>
          <w:sz w:val="24"/>
          <w:szCs w:val="24"/>
          <w:lang w:val="en-US"/>
        </w:rPr>
      </w:pPr>
      <w:r w:rsidRPr="005F2253">
        <w:rPr>
          <w:rFonts w:ascii="Times New Roman" w:hAnsi="Times New Roman"/>
          <w:sz w:val="24"/>
          <w:szCs w:val="24"/>
          <w:lang w:val="en-US"/>
        </w:rPr>
        <w:tab/>
        <w:t xml:space="preserve">EXEC SQL </w:t>
      </w:r>
      <w:r w:rsidRPr="005F2253">
        <w:rPr>
          <w:rFonts w:ascii="Times New Roman" w:hAnsi="Times New Roman"/>
          <w:b/>
          <w:sz w:val="24"/>
          <w:szCs w:val="24"/>
          <w:lang w:val="en-US"/>
        </w:rPr>
        <w:t>execute</w:t>
      </w:r>
      <w:r w:rsidRPr="005F2253">
        <w:rPr>
          <w:rFonts w:ascii="Times New Roman" w:hAnsi="Times New Roman"/>
          <w:sz w:val="24"/>
          <w:szCs w:val="24"/>
          <w:lang w:val="en-US"/>
        </w:rPr>
        <w:t xml:space="preserve"> </w:t>
      </w:r>
      <w:proofErr w:type="spellStart"/>
      <w:r w:rsidRPr="005F2253">
        <w:rPr>
          <w:rFonts w:ascii="Times New Roman" w:hAnsi="Times New Roman"/>
          <w:sz w:val="24"/>
          <w:szCs w:val="24"/>
          <w:lang w:val="en-US"/>
        </w:rPr>
        <w:t>dynprog</w:t>
      </w:r>
      <w:proofErr w:type="spellEnd"/>
      <w:r w:rsidRPr="005F2253">
        <w:rPr>
          <w:rFonts w:ascii="Times New Roman" w:hAnsi="Times New Roman"/>
          <w:sz w:val="24"/>
          <w:szCs w:val="24"/>
          <w:lang w:val="en-US"/>
        </w:rPr>
        <w:t xml:space="preserve"> </w:t>
      </w:r>
      <w:proofErr w:type="gramStart"/>
      <w:r w:rsidRPr="005F2253">
        <w:rPr>
          <w:rFonts w:ascii="Times New Roman" w:hAnsi="Times New Roman"/>
          <w:sz w:val="24"/>
          <w:szCs w:val="24"/>
          <w:lang w:val="en-US"/>
        </w:rPr>
        <w:t>using :</w:t>
      </w:r>
      <w:proofErr w:type="gramEnd"/>
      <w:r w:rsidRPr="005F2253">
        <w:rPr>
          <w:rFonts w:ascii="Times New Roman" w:hAnsi="Times New Roman"/>
          <w:sz w:val="24"/>
          <w:szCs w:val="24"/>
          <w:lang w:val="en-US"/>
        </w:rPr>
        <w:t xml:space="preserve"> acc;</w:t>
      </w:r>
    </w:p>
    <w:p w14:paraId="16B166D2" w14:textId="77777777" w:rsidR="00495B3C" w:rsidRPr="005F2253" w:rsidRDefault="00785D8B"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ab/>
      </w:r>
    </w:p>
    <w:p w14:paraId="2EC2399E" w14:textId="77777777" w:rsidR="00785D8B" w:rsidRPr="005F2253" w:rsidRDefault="00785D8B"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ab/>
        <w:t xml:space="preserve">The dynamic SQL program contains </w:t>
      </w:r>
      <w:proofErr w:type="spellStart"/>
      <w:r w:rsidRPr="005F2253">
        <w:rPr>
          <w:rFonts w:ascii="Times New Roman" w:hAnsi="Times New Roman"/>
          <w:bCs/>
          <w:color w:val="000000"/>
          <w:sz w:val="24"/>
          <w:szCs w:val="24"/>
        </w:rPr>
        <w:t>acc_no</w:t>
      </w:r>
      <w:proofErr w:type="spellEnd"/>
      <w:r w:rsidR="001F531D" w:rsidRPr="005F2253">
        <w:rPr>
          <w:rFonts w:ascii="Times New Roman" w:hAnsi="Times New Roman"/>
          <w:bCs/>
          <w:color w:val="000000"/>
          <w:sz w:val="24"/>
          <w:szCs w:val="24"/>
        </w:rPr>
        <w:t xml:space="preserve"> </w:t>
      </w:r>
      <w:proofErr w:type="gramStart"/>
      <w:r w:rsidR="001F531D" w:rsidRPr="005F2253">
        <w:rPr>
          <w:rFonts w:ascii="Times New Roman" w:hAnsi="Times New Roman"/>
          <w:bCs/>
          <w:color w:val="000000"/>
          <w:sz w:val="24"/>
          <w:szCs w:val="24"/>
        </w:rPr>
        <w:t>= ?</w:t>
      </w:r>
      <w:proofErr w:type="gramEnd"/>
      <w:r w:rsidR="001F531D" w:rsidRPr="005F2253">
        <w:rPr>
          <w:rFonts w:ascii="Times New Roman" w:hAnsi="Times New Roman"/>
          <w:bCs/>
          <w:color w:val="000000"/>
          <w:sz w:val="24"/>
          <w:szCs w:val="24"/>
        </w:rPr>
        <w:t>, which is a place holder for a value that is provided when the SQL program is executed.</w:t>
      </w:r>
    </w:p>
    <w:p w14:paraId="6C292622" w14:textId="77777777" w:rsidR="00123A9C" w:rsidRPr="005F2253" w:rsidRDefault="00123A9C" w:rsidP="000D6274">
      <w:pPr>
        <w:autoSpaceDE w:val="0"/>
        <w:autoSpaceDN w:val="0"/>
        <w:adjustRightInd w:val="0"/>
        <w:spacing w:after="0" w:line="360" w:lineRule="auto"/>
        <w:jc w:val="both"/>
        <w:rPr>
          <w:rFonts w:ascii="Times New Roman" w:hAnsi="Times New Roman"/>
          <w:bCs/>
          <w:color w:val="000000"/>
          <w:sz w:val="24"/>
          <w:szCs w:val="24"/>
        </w:rPr>
      </w:pPr>
    </w:p>
    <w:p w14:paraId="01A8C7FD" w14:textId="77777777" w:rsidR="00495B3C" w:rsidRPr="005F2253" w:rsidRDefault="000A7F81" w:rsidP="000D6274">
      <w:pPr>
        <w:autoSpaceDE w:val="0"/>
        <w:autoSpaceDN w:val="0"/>
        <w:adjustRightInd w:val="0"/>
        <w:spacing w:after="0" w:line="360" w:lineRule="auto"/>
        <w:jc w:val="both"/>
        <w:rPr>
          <w:rFonts w:ascii="Times New Roman" w:hAnsi="Times New Roman"/>
          <w:b/>
          <w:bCs/>
          <w:color w:val="000000"/>
          <w:sz w:val="24"/>
          <w:szCs w:val="24"/>
        </w:rPr>
      </w:pPr>
      <w:r w:rsidRPr="005F2253">
        <w:rPr>
          <w:rFonts w:ascii="Times New Roman" w:hAnsi="Times New Roman"/>
          <w:b/>
          <w:bCs/>
          <w:color w:val="000000"/>
          <w:sz w:val="24"/>
          <w:szCs w:val="24"/>
        </w:rPr>
        <w:t>1</w:t>
      </w:r>
      <w:r w:rsidR="00495B3C" w:rsidRPr="005F2253">
        <w:rPr>
          <w:rFonts w:ascii="Times New Roman" w:hAnsi="Times New Roman"/>
          <w:b/>
          <w:bCs/>
          <w:color w:val="000000"/>
          <w:sz w:val="24"/>
          <w:szCs w:val="24"/>
        </w:rPr>
        <w:t>.1</w:t>
      </w:r>
      <w:r w:rsidR="00A66F1F" w:rsidRPr="005F2253">
        <w:rPr>
          <w:rFonts w:ascii="Times New Roman" w:hAnsi="Times New Roman"/>
          <w:b/>
          <w:bCs/>
          <w:color w:val="000000"/>
          <w:sz w:val="24"/>
          <w:szCs w:val="24"/>
        </w:rPr>
        <w:t>0.1</w:t>
      </w:r>
      <w:r w:rsidR="00495B3C" w:rsidRPr="005F2253">
        <w:rPr>
          <w:rFonts w:ascii="Times New Roman" w:hAnsi="Times New Roman"/>
          <w:b/>
          <w:bCs/>
          <w:color w:val="000000"/>
          <w:sz w:val="24"/>
          <w:szCs w:val="24"/>
        </w:rPr>
        <w:t xml:space="preserve"> </w:t>
      </w:r>
      <w:r w:rsidR="00225CDD" w:rsidRPr="005F2253">
        <w:rPr>
          <w:rFonts w:ascii="Times New Roman" w:hAnsi="Times New Roman"/>
          <w:b/>
          <w:bCs/>
          <w:color w:val="000000"/>
          <w:sz w:val="24"/>
          <w:szCs w:val="24"/>
        </w:rPr>
        <w:t>Difference Between Static (Embedded</w:t>
      </w:r>
      <w:r w:rsidR="00495B3C" w:rsidRPr="005F2253">
        <w:rPr>
          <w:rFonts w:ascii="Times New Roman" w:hAnsi="Times New Roman"/>
          <w:b/>
          <w:bCs/>
          <w:color w:val="000000"/>
          <w:sz w:val="24"/>
          <w:szCs w:val="24"/>
        </w:rPr>
        <w:t xml:space="preserve">) SQL </w:t>
      </w:r>
      <w:r w:rsidR="00225CDD" w:rsidRPr="005F2253">
        <w:rPr>
          <w:rFonts w:ascii="Times New Roman" w:hAnsi="Times New Roman"/>
          <w:b/>
          <w:bCs/>
          <w:color w:val="000000"/>
          <w:sz w:val="24"/>
          <w:szCs w:val="24"/>
        </w:rPr>
        <w:t>and</w:t>
      </w:r>
      <w:r w:rsidR="00495B3C" w:rsidRPr="005F2253">
        <w:rPr>
          <w:rFonts w:ascii="Times New Roman" w:hAnsi="Times New Roman"/>
          <w:b/>
          <w:bCs/>
          <w:color w:val="000000"/>
          <w:sz w:val="24"/>
          <w:szCs w:val="24"/>
        </w:rPr>
        <w:t xml:space="preserve"> </w:t>
      </w:r>
      <w:r w:rsidR="00225CDD" w:rsidRPr="005F2253">
        <w:rPr>
          <w:rFonts w:ascii="Times New Roman" w:hAnsi="Times New Roman"/>
          <w:b/>
          <w:bCs/>
          <w:color w:val="000000"/>
          <w:sz w:val="24"/>
          <w:szCs w:val="24"/>
        </w:rPr>
        <w:t>Dynamic (Interactive</w:t>
      </w:r>
      <w:r w:rsidR="00495B3C" w:rsidRPr="005F2253">
        <w:rPr>
          <w:rFonts w:ascii="Times New Roman" w:hAnsi="Times New Roman"/>
          <w:b/>
          <w:bCs/>
          <w:color w:val="000000"/>
          <w:sz w:val="24"/>
          <w:szCs w:val="24"/>
        </w:rPr>
        <w:t>) SQL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4109"/>
        <w:gridCol w:w="4080"/>
      </w:tblGrid>
      <w:tr w:rsidR="00495B3C" w:rsidRPr="005F2253" w14:paraId="4D68887E" w14:textId="77777777" w:rsidTr="00FD40CC">
        <w:trPr>
          <w:trHeight w:val="256"/>
        </w:trPr>
        <w:tc>
          <w:tcPr>
            <w:tcW w:w="828" w:type="dxa"/>
            <w:hideMark/>
          </w:tcPr>
          <w:p w14:paraId="430CDC19"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proofErr w:type="spellStart"/>
            <w:r w:rsidRPr="005F2253">
              <w:rPr>
                <w:rFonts w:ascii="Times New Roman" w:hAnsi="Times New Roman"/>
                <w:bCs/>
                <w:color w:val="000000"/>
                <w:sz w:val="24"/>
                <w:szCs w:val="24"/>
              </w:rPr>
              <w:lastRenderedPageBreak/>
              <w:t>S.No</w:t>
            </w:r>
            <w:proofErr w:type="spellEnd"/>
            <w:r w:rsidRPr="005F2253">
              <w:rPr>
                <w:rFonts w:ascii="Times New Roman" w:hAnsi="Times New Roman"/>
                <w:bCs/>
                <w:color w:val="000000"/>
                <w:sz w:val="24"/>
                <w:szCs w:val="24"/>
              </w:rPr>
              <w:t>.</w:t>
            </w:r>
          </w:p>
        </w:tc>
        <w:tc>
          <w:tcPr>
            <w:tcW w:w="4177" w:type="dxa"/>
            <w:hideMark/>
          </w:tcPr>
          <w:p w14:paraId="5F6484D8"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Static (embedded) SQL</w:t>
            </w:r>
          </w:p>
        </w:tc>
        <w:tc>
          <w:tcPr>
            <w:tcW w:w="4147" w:type="dxa"/>
            <w:hideMark/>
          </w:tcPr>
          <w:p w14:paraId="2E494F00"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Dynamic (interactive) SQL</w:t>
            </w:r>
          </w:p>
        </w:tc>
      </w:tr>
      <w:tr w:rsidR="00495B3C" w:rsidRPr="005F2253" w14:paraId="1148FFD4" w14:textId="77777777" w:rsidTr="00FD40CC">
        <w:trPr>
          <w:trHeight w:val="1008"/>
        </w:trPr>
        <w:tc>
          <w:tcPr>
            <w:tcW w:w="828" w:type="dxa"/>
            <w:hideMark/>
          </w:tcPr>
          <w:p w14:paraId="3E492D47"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1.</w:t>
            </w:r>
          </w:p>
        </w:tc>
        <w:tc>
          <w:tcPr>
            <w:tcW w:w="4177" w:type="dxa"/>
            <w:hideMark/>
          </w:tcPr>
          <w:p w14:paraId="185ADF07"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In static SQL how database will be accessed is predetermined in the embedded SQL statement.</w:t>
            </w:r>
          </w:p>
        </w:tc>
        <w:tc>
          <w:tcPr>
            <w:tcW w:w="4147" w:type="dxa"/>
            <w:hideMark/>
          </w:tcPr>
          <w:p w14:paraId="712AC809"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In dynamic SQL, how database will be accessed is determined at run time.</w:t>
            </w:r>
          </w:p>
        </w:tc>
      </w:tr>
      <w:tr w:rsidR="00495B3C" w:rsidRPr="005F2253" w14:paraId="519FFF91" w14:textId="77777777" w:rsidTr="00FD40CC">
        <w:trPr>
          <w:trHeight w:val="241"/>
        </w:trPr>
        <w:tc>
          <w:tcPr>
            <w:tcW w:w="828" w:type="dxa"/>
            <w:hideMark/>
          </w:tcPr>
          <w:p w14:paraId="388B138D"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2.</w:t>
            </w:r>
          </w:p>
        </w:tc>
        <w:tc>
          <w:tcPr>
            <w:tcW w:w="4177" w:type="dxa"/>
            <w:hideMark/>
          </w:tcPr>
          <w:p w14:paraId="4A79D027"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 xml:space="preserve">It is </w:t>
            </w:r>
            <w:proofErr w:type="gramStart"/>
            <w:r w:rsidRPr="005F2253">
              <w:rPr>
                <w:rFonts w:ascii="Times New Roman" w:hAnsi="Times New Roman"/>
                <w:bCs/>
                <w:color w:val="000000"/>
                <w:sz w:val="24"/>
                <w:szCs w:val="24"/>
              </w:rPr>
              <w:t>more swift and efficient</w:t>
            </w:r>
            <w:proofErr w:type="gramEnd"/>
            <w:r w:rsidRPr="005F2253">
              <w:rPr>
                <w:rFonts w:ascii="Times New Roman" w:hAnsi="Times New Roman"/>
                <w:bCs/>
                <w:color w:val="000000"/>
                <w:sz w:val="24"/>
                <w:szCs w:val="24"/>
              </w:rPr>
              <w:t>.</w:t>
            </w:r>
          </w:p>
        </w:tc>
        <w:tc>
          <w:tcPr>
            <w:tcW w:w="4147" w:type="dxa"/>
            <w:hideMark/>
          </w:tcPr>
          <w:p w14:paraId="3E335065"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It is less swift and efficient.</w:t>
            </w:r>
          </w:p>
        </w:tc>
      </w:tr>
      <w:tr w:rsidR="00495B3C" w:rsidRPr="005F2253" w14:paraId="4357CDE5" w14:textId="77777777" w:rsidTr="00FD40CC">
        <w:trPr>
          <w:trHeight w:val="512"/>
        </w:trPr>
        <w:tc>
          <w:tcPr>
            <w:tcW w:w="828" w:type="dxa"/>
            <w:hideMark/>
          </w:tcPr>
          <w:p w14:paraId="021C4575"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3.</w:t>
            </w:r>
          </w:p>
        </w:tc>
        <w:tc>
          <w:tcPr>
            <w:tcW w:w="4177" w:type="dxa"/>
            <w:hideMark/>
          </w:tcPr>
          <w:p w14:paraId="11A13C93"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SQL statements are compiled at compile time.</w:t>
            </w:r>
          </w:p>
        </w:tc>
        <w:tc>
          <w:tcPr>
            <w:tcW w:w="4147" w:type="dxa"/>
            <w:hideMark/>
          </w:tcPr>
          <w:p w14:paraId="719D872D"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SQL statements are compiled at run time.</w:t>
            </w:r>
          </w:p>
        </w:tc>
      </w:tr>
      <w:tr w:rsidR="00495B3C" w:rsidRPr="005F2253" w14:paraId="20F4B16B" w14:textId="77777777" w:rsidTr="00FD40CC">
        <w:trPr>
          <w:trHeight w:val="1008"/>
        </w:trPr>
        <w:tc>
          <w:tcPr>
            <w:tcW w:w="828" w:type="dxa"/>
            <w:hideMark/>
          </w:tcPr>
          <w:p w14:paraId="1A82B079"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4.</w:t>
            </w:r>
          </w:p>
        </w:tc>
        <w:tc>
          <w:tcPr>
            <w:tcW w:w="4177" w:type="dxa"/>
            <w:hideMark/>
          </w:tcPr>
          <w:p w14:paraId="22B8C31D"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Parsing, validation, optimization, and generation of application plan are done at compile time.</w:t>
            </w:r>
          </w:p>
        </w:tc>
        <w:tc>
          <w:tcPr>
            <w:tcW w:w="4147" w:type="dxa"/>
            <w:hideMark/>
          </w:tcPr>
          <w:p w14:paraId="2521E902"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Parsing, validation, optimization, and generation of application plan are done at run time.</w:t>
            </w:r>
          </w:p>
        </w:tc>
      </w:tr>
      <w:tr w:rsidR="00495B3C" w:rsidRPr="005F2253" w14:paraId="4F703B4C" w14:textId="77777777" w:rsidTr="00FD40CC">
        <w:trPr>
          <w:trHeight w:val="752"/>
        </w:trPr>
        <w:tc>
          <w:tcPr>
            <w:tcW w:w="828" w:type="dxa"/>
            <w:hideMark/>
          </w:tcPr>
          <w:p w14:paraId="6647187B"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5.</w:t>
            </w:r>
          </w:p>
        </w:tc>
        <w:tc>
          <w:tcPr>
            <w:tcW w:w="4177" w:type="dxa"/>
            <w:hideMark/>
          </w:tcPr>
          <w:p w14:paraId="508312E1"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It is generally used for situations where data is distributed uniformly.</w:t>
            </w:r>
          </w:p>
        </w:tc>
        <w:tc>
          <w:tcPr>
            <w:tcW w:w="4147" w:type="dxa"/>
            <w:hideMark/>
          </w:tcPr>
          <w:p w14:paraId="4F7826AB"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It is generally used for situations where data is distributed non-uniformly.</w:t>
            </w:r>
          </w:p>
        </w:tc>
      </w:tr>
      <w:tr w:rsidR="00495B3C" w:rsidRPr="005F2253" w14:paraId="5184DB2C" w14:textId="77777777" w:rsidTr="00FD40CC">
        <w:trPr>
          <w:trHeight w:val="752"/>
        </w:trPr>
        <w:tc>
          <w:tcPr>
            <w:tcW w:w="828" w:type="dxa"/>
            <w:hideMark/>
          </w:tcPr>
          <w:p w14:paraId="1F9FAFE6"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6.</w:t>
            </w:r>
          </w:p>
        </w:tc>
        <w:tc>
          <w:tcPr>
            <w:tcW w:w="4177" w:type="dxa"/>
            <w:hideMark/>
          </w:tcPr>
          <w:p w14:paraId="4C2BC380"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EXECUTE IMMEDIATE, EXECUTE and PREPARE statements are not used.</w:t>
            </w:r>
          </w:p>
        </w:tc>
        <w:tc>
          <w:tcPr>
            <w:tcW w:w="4147" w:type="dxa"/>
            <w:hideMark/>
          </w:tcPr>
          <w:p w14:paraId="45F7E123"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EXECUTE IMMEDIATE, EXECUTE and PREPARE statements are used.</w:t>
            </w:r>
          </w:p>
        </w:tc>
      </w:tr>
      <w:tr w:rsidR="00495B3C" w:rsidRPr="005F2253" w14:paraId="5991E24D" w14:textId="77777777" w:rsidTr="00FD40CC">
        <w:trPr>
          <w:trHeight w:val="256"/>
        </w:trPr>
        <w:tc>
          <w:tcPr>
            <w:tcW w:w="828" w:type="dxa"/>
            <w:hideMark/>
          </w:tcPr>
          <w:p w14:paraId="70D9108E"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7.</w:t>
            </w:r>
          </w:p>
        </w:tc>
        <w:tc>
          <w:tcPr>
            <w:tcW w:w="4177" w:type="dxa"/>
            <w:hideMark/>
          </w:tcPr>
          <w:p w14:paraId="525D152A"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It is less flexible.</w:t>
            </w:r>
          </w:p>
        </w:tc>
        <w:tc>
          <w:tcPr>
            <w:tcW w:w="4147" w:type="dxa"/>
            <w:hideMark/>
          </w:tcPr>
          <w:p w14:paraId="5801D694"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r w:rsidRPr="005F2253">
              <w:rPr>
                <w:rFonts w:ascii="Times New Roman" w:hAnsi="Times New Roman"/>
                <w:bCs/>
                <w:color w:val="000000"/>
                <w:sz w:val="24"/>
                <w:szCs w:val="24"/>
              </w:rPr>
              <w:t>It is more flexible.</w:t>
            </w:r>
          </w:p>
        </w:tc>
      </w:tr>
    </w:tbl>
    <w:p w14:paraId="4CA38B73" w14:textId="77777777" w:rsidR="00495B3C" w:rsidRPr="005F2253" w:rsidRDefault="00495B3C" w:rsidP="000D6274">
      <w:pPr>
        <w:autoSpaceDE w:val="0"/>
        <w:autoSpaceDN w:val="0"/>
        <w:adjustRightInd w:val="0"/>
        <w:spacing w:after="0" w:line="360" w:lineRule="auto"/>
        <w:jc w:val="both"/>
        <w:rPr>
          <w:rFonts w:ascii="Times New Roman" w:hAnsi="Times New Roman"/>
          <w:bCs/>
          <w:color w:val="000000"/>
          <w:sz w:val="24"/>
          <w:szCs w:val="24"/>
        </w:rPr>
      </w:pPr>
    </w:p>
    <w:p w14:paraId="39298EB3" w14:textId="77777777" w:rsidR="00495B3C" w:rsidRPr="005F2253" w:rsidRDefault="00495B3C" w:rsidP="000D6274">
      <w:pPr>
        <w:spacing w:after="0" w:line="360" w:lineRule="auto"/>
        <w:jc w:val="both"/>
        <w:rPr>
          <w:rFonts w:ascii="Times New Roman" w:hAnsi="Times New Roman"/>
          <w:bCs/>
          <w:sz w:val="24"/>
          <w:szCs w:val="24"/>
        </w:rPr>
      </w:pPr>
    </w:p>
    <w:p w14:paraId="0A542D4A" w14:textId="77777777" w:rsidR="00A66F1F" w:rsidRPr="005F2253" w:rsidRDefault="00A66F1F" w:rsidP="000D6274">
      <w:pPr>
        <w:spacing w:after="0" w:line="360" w:lineRule="auto"/>
        <w:jc w:val="both"/>
        <w:rPr>
          <w:rFonts w:ascii="Times New Roman" w:hAnsi="Times New Roman"/>
          <w:bCs/>
          <w:sz w:val="24"/>
          <w:szCs w:val="24"/>
        </w:rPr>
      </w:pPr>
    </w:p>
    <w:p w14:paraId="5A5A3591" w14:textId="77777777" w:rsidR="00A66F1F" w:rsidRPr="005F2253" w:rsidRDefault="00A66F1F" w:rsidP="000D6274">
      <w:pPr>
        <w:spacing w:after="0" w:line="360" w:lineRule="auto"/>
        <w:jc w:val="both"/>
        <w:rPr>
          <w:rFonts w:ascii="Times New Roman" w:hAnsi="Times New Roman"/>
          <w:bCs/>
          <w:sz w:val="24"/>
          <w:szCs w:val="24"/>
        </w:rPr>
      </w:pPr>
    </w:p>
    <w:p w14:paraId="51C5D2AB" w14:textId="77777777" w:rsidR="00A66F1F" w:rsidRPr="005F2253" w:rsidRDefault="00A66F1F" w:rsidP="000D6274">
      <w:pPr>
        <w:spacing w:after="0" w:line="360" w:lineRule="auto"/>
        <w:jc w:val="both"/>
        <w:rPr>
          <w:rFonts w:ascii="Times New Roman" w:hAnsi="Times New Roman"/>
          <w:bCs/>
          <w:sz w:val="24"/>
          <w:szCs w:val="24"/>
        </w:rPr>
      </w:pPr>
    </w:p>
    <w:p w14:paraId="2D2FBF8A" w14:textId="77777777" w:rsidR="00A66F1F" w:rsidRPr="005F2253" w:rsidRDefault="00A66F1F" w:rsidP="000D6274">
      <w:pPr>
        <w:spacing w:after="0" w:line="360" w:lineRule="auto"/>
        <w:jc w:val="both"/>
        <w:rPr>
          <w:rFonts w:ascii="Times New Roman" w:hAnsi="Times New Roman"/>
          <w:bCs/>
          <w:sz w:val="24"/>
          <w:szCs w:val="24"/>
        </w:rPr>
      </w:pPr>
    </w:p>
    <w:p w14:paraId="1BD3EDAC" w14:textId="77777777" w:rsidR="00A66F1F" w:rsidRPr="005F2253" w:rsidRDefault="00A66F1F" w:rsidP="000D6274">
      <w:pPr>
        <w:spacing w:after="0" w:line="360" w:lineRule="auto"/>
        <w:jc w:val="both"/>
        <w:rPr>
          <w:rFonts w:ascii="Times New Roman" w:hAnsi="Times New Roman"/>
          <w:bCs/>
          <w:sz w:val="24"/>
          <w:szCs w:val="24"/>
        </w:rPr>
      </w:pPr>
    </w:p>
    <w:p w14:paraId="2C519F7A" w14:textId="77777777" w:rsidR="00A66F1F" w:rsidRPr="005F2253" w:rsidRDefault="00A66F1F" w:rsidP="000D6274">
      <w:pPr>
        <w:spacing w:after="0" w:line="360" w:lineRule="auto"/>
        <w:jc w:val="both"/>
        <w:rPr>
          <w:rFonts w:ascii="Times New Roman" w:hAnsi="Times New Roman"/>
          <w:bCs/>
          <w:sz w:val="24"/>
          <w:szCs w:val="24"/>
        </w:rPr>
      </w:pPr>
    </w:p>
    <w:p w14:paraId="525FC371" w14:textId="77777777" w:rsidR="00A66F1F" w:rsidRPr="005F2253" w:rsidRDefault="00A66F1F" w:rsidP="000D6274">
      <w:pPr>
        <w:spacing w:after="0" w:line="360" w:lineRule="auto"/>
        <w:jc w:val="both"/>
        <w:rPr>
          <w:rFonts w:ascii="Times New Roman" w:hAnsi="Times New Roman"/>
          <w:bCs/>
          <w:sz w:val="24"/>
          <w:szCs w:val="24"/>
        </w:rPr>
      </w:pPr>
    </w:p>
    <w:p w14:paraId="3ED9A1C3" w14:textId="77777777" w:rsidR="00A66F1F" w:rsidRPr="005F2253" w:rsidRDefault="00A66F1F" w:rsidP="000D6274">
      <w:pPr>
        <w:spacing w:after="0" w:line="360" w:lineRule="auto"/>
        <w:jc w:val="both"/>
        <w:rPr>
          <w:rFonts w:ascii="Times New Roman" w:hAnsi="Times New Roman"/>
          <w:bCs/>
          <w:sz w:val="24"/>
          <w:szCs w:val="24"/>
        </w:rPr>
      </w:pPr>
    </w:p>
    <w:p w14:paraId="3E1F9C44" w14:textId="77777777" w:rsidR="00A66F1F" w:rsidRPr="005F2253" w:rsidRDefault="00A66F1F" w:rsidP="000D6274">
      <w:pPr>
        <w:spacing w:after="0" w:line="360" w:lineRule="auto"/>
        <w:jc w:val="both"/>
        <w:rPr>
          <w:rFonts w:ascii="Times New Roman" w:hAnsi="Times New Roman"/>
          <w:bCs/>
          <w:sz w:val="24"/>
          <w:szCs w:val="24"/>
        </w:rPr>
      </w:pPr>
    </w:p>
    <w:p w14:paraId="5DBAC228" w14:textId="77777777" w:rsidR="00752BDD" w:rsidRPr="005F2253" w:rsidRDefault="00752BDD" w:rsidP="000D6274">
      <w:pPr>
        <w:spacing w:after="0" w:line="360" w:lineRule="auto"/>
        <w:jc w:val="center"/>
        <w:rPr>
          <w:rFonts w:ascii="Times New Roman" w:hAnsi="Times New Roman"/>
          <w:b/>
          <w:bCs/>
          <w:sz w:val="24"/>
          <w:szCs w:val="24"/>
        </w:rPr>
      </w:pPr>
      <w:r w:rsidRPr="005F2253">
        <w:rPr>
          <w:rFonts w:ascii="Times New Roman" w:hAnsi="Times New Roman"/>
          <w:b/>
          <w:bCs/>
          <w:sz w:val="24"/>
          <w:szCs w:val="24"/>
        </w:rPr>
        <w:t>PART-A</w:t>
      </w:r>
    </w:p>
    <w:p w14:paraId="60B7501F" w14:textId="77777777" w:rsidR="00843ECE" w:rsidRPr="005F2253" w:rsidRDefault="00D72F77" w:rsidP="000D6274">
      <w:pPr>
        <w:spacing w:after="0" w:line="360" w:lineRule="auto"/>
        <w:jc w:val="both"/>
        <w:rPr>
          <w:rFonts w:ascii="Times New Roman" w:hAnsi="Times New Roman"/>
          <w:b/>
          <w:bCs/>
          <w:sz w:val="24"/>
          <w:szCs w:val="24"/>
        </w:rPr>
      </w:pPr>
      <w:r w:rsidRPr="005F2253">
        <w:rPr>
          <w:rFonts w:ascii="Times New Roman" w:hAnsi="Times New Roman"/>
          <w:b/>
          <w:bCs/>
          <w:sz w:val="24"/>
          <w:szCs w:val="24"/>
        </w:rPr>
        <w:t>Two Marks Questions with Answers:</w:t>
      </w:r>
    </w:p>
    <w:p w14:paraId="73899C0F" w14:textId="77777777" w:rsidR="00843ECE" w:rsidRPr="005F2253" w:rsidRDefault="00DF34DB" w:rsidP="000D6274">
      <w:pPr>
        <w:widowControl w:val="0"/>
        <w:numPr>
          <w:ilvl w:val="0"/>
          <w:numId w:val="11"/>
        </w:numPr>
        <w:autoSpaceDE w:val="0"/>
        <w:autoSpaceDN w:val="0"/>
        <w:adjustRightInd w:val="0"/>
        <w:spacing w:after="0" w:line="360" w:lineRule="auto"/>
        <w:ind w:left="360"/>
        <w:jc w:val="both"/>
        <w:rPr>
          <w:rFonts w:ascii="Times New Roman" w:hAnsi="Times New Roman"/>
          <w:b/>
          <w:sz w:val="24"/>
          <w:szCs w:val="24"/>
        </w:rPr>
      </w:pPr>
      <w:r w:rsidRPr="005F2253">
        <w:rPr>
          <w:rFonts w:ascii="Times New Roman" w:hAnsi="Times New Roman"/>
          <w:sz w:val="24"/>
          <w:szCs w:val="24"/>
        </w:rPr>
        <w:t>.</w:t>
      </w:r>
      <w:r w:rsidR="00843ECE" w:rsidRPr="005F2253">
        <w:rPr>
          <w:rFonts w:ascii="Times New Roman" w:hAnsi="Times New Roman"/>
          <w:b/>
          <w:sz w:val="24"/>
          <w:szCs w:val="24"/>
        </w:rPr>
        <w:t xml:space="preserve"> Differentiate File processing system with Database Management system. (Nov/Dec’16)</w:t>
      </w:r>
    </w:p>
    <w:tbl>
      <w:tblPr>
        <w:tblW w:w="0" w:type="auto"/>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03"/>
        <w:gridCol w:w="3677"/>
      </w:tblGrid>
      <w:tr w:rsidR="004B344B" w:rsidRPr="005F2253" w14:paraId="74AC6A0E" w14:textId="77777777" w:rsidTr="004B3F2C">
        <w:tc>
          <w:tcPr>
            <w:tcW w:w="3703" w:type="dxa"/>
            <w:shd w:val="clear" w:color="auto" w:fill="auto"/>
          </w:tcPr>
          <w:p w14:paraId="0134F3BF" w14:textId="77777777" w:rsidR="004B344B" w:rsidRPr="005F2253" w:rsidRDefault="004B344B" w:rsidP="000D6274">
            <w:pPr>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Database Systems</w:t>
            </w:r>
          </w:p>
        </w:tc>
        <w:tc>
          <w:tcPr>
            <w:tcW w:w="3677" w:type="dxa"/>
            <w:shd w:val="clear" w:color="auto" w:fill="auto"/>
          </w:tcPr>
          <w:p w14:paraId="6777A972" w14:textId="77777777" w:rsidR="004B344B" w:rsidRPr="005F2253" w:rsidRDefault="004B344B" w:rsidP="000D6274">
            <w:pPr>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Conventional File systems</w:t>
            </w:r>
          </w:p>
        </w:tc>
      </w:tr>
      <w:tr w:rsidR="004B344B" w:rsidRPr="005F2253" w14:paraId="64CADCE3" w14:textId="77777777" w:rsidTr="004B3F2C">
        <w:tc>
          <w:tcPr>
            <w:tcW w:w="3703" w:type="dxa"/>
            <w:shd w:val="clear" w:color="auto" w:fill="auto"/>
          </w:tcPr>
          <w:p w14:paraId="156D991E" w14:textId="77777777" w:rsidR="004B344B" w:rsidRPr="005F2253" w:rsidRDefault="004B344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Data redundancy is less</w:t>
            </w:r>
          </w:p>
        </w:tc>
        <w:tc>
          <w:tcPr>
            <w:tcW w:w="3677" w:type="dxa"/>
            <w:shd w:val="clear" w:color="auto" w:fill="auto"/>
          </w:tcPr>
          <w:p w14:paraId="2897DB75" w14:textId="77777777" w:rsidR="004B344B" w:rsidRPr="005F2253" w:rsidRDefault="004B344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Data redundancy is more</w:t>
            </w:r>
          </w:p>
        </w:tc>
      </w:tr>
      <w:tr w:rsidR="004B344B" w:rsidRPr="005F2253" w14:paraId="61D72AF6" w14:textId="77777777" w:rsidTr="004B3F2C">
        <w:tc>
          <w:tcPr>
            <w:tcW w:w="3703" w:type="dxa"/>
            <w:shd w:val="clear" w:color="auto" w:fill="auto"/>
          </w:tcPr>
          <w:p w14:paraId="5588D1F2" w14:textId="77777777" w:rsidR="004B344B" w:rsidRPr="005F2253" w:rsidRDefault="004B344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Security is high</w:t>
            </w:r>
          </w:p>
        </w:tc>
        <w:tc>
          <w:tcPr>
            <w:tcW w:w="3677" w:type="dxa"/>
            <w:shd w:val="clear" w:color="auto" w:fill="auto"/>
          </w:tcPr>
          <w:p w14:paraId="7CEB16D0" w14:textId="77777777" w:rsidR="004B344B" w:rsidRPr="005F2253" w:rsidRDefault="004B344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Security is very low</w:t>
            </w:r>
          </w:p>
        </w:tc>
      </w:tr>
      <w:tr w:rsidR="004B344B" w:rsidRPr="005F2253" w14:paraId="17999991" w14:textId="77777777" w:rsidTr="004B3F2C">
        <w:tc>
          <w:tcPr>
            <w:tcW w:w="3703" w:type="dxa"/>
            <w:shd w:val="clear" w:color="auto" w:fill="auto"/>
          </w:tcPr>
          <w:p w14:paraId="169813E2" w14:textId="77777777" w:rsidR="004B344B" w:rsidRPr="005F2253" w:rsidRDefault="004B344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lastRenderedPageBreak/>
              <w:t>Database systems are used when security constraints are high</w:t>
            </w:r>
          </w:p>
        </w:tc>
        <w:tc>
          <w:tcPr>
            <w:tcW w:w="3677" w:type="dxa"/>
            <w:shd w:val="clear" w:color="auto" w:fill="auto"/>
          </w:tcPr>
          <w:p w14:paraId="633F89E2" w14:textId="77777777" w:rsidR="004B344B" w:rsidRPr="005F2253" w:rsidRDefault="004B344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Conventional file systems are used where there is less demand for security constraints.</w:t>
            </w:r>
          </w:p>
        </w:tc>
      </w:tr>
      <w:tr w:rsidR="004B344B" w:rsidRPr="005F2253" w14:paraId="684BA1D6" w14:textId="77777777" w:rsidTr="004B3F2C">
        <w:tc>
          <w:tcPr>
            <w:tcW w:w="3703" w:type="dxa"/>
            <w:shd w:val="clear" w:color="auto" w:fill="auto"/>
          </w:tcPr>
          <w:p w14:paraId="7AA509D1" w14:textId="77777777" w:rsidR="004B344B" w:rsidRPr="005F2253" w:rsidRDefault="004B344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 xml:space="preserve">Database systems define the data in a structured manner. </w:t>
            </w:r>
            <w:proofErr w:type="gramStart"/>
            <w:r w:rsidRPr="005F2253">
              <w:rPr>
                <w:rFonts w:ascii="Times New Roman" w:hAnsi="Times New Roman"/>
                <w:sz w:val="24"/>
                <w:szCs w:val="24"/>
                <w:lang w:val="en-US"/>
              </w:rPr>
              <w:t>Also</w:t>
            </w:r>
            <w:proofErr w:type="gramEnd"/>
            <w:r w:rsidRPr="005F2253">
              <w:rPr>
                <w:rFonts w:ascii="Times New Roman" w:hAnsi="Times New Roman"/>
                <w:sz w:val="24"/>
                <w:szCs w:val="24"/>
                <w:lang w:val="en-US"/>
              </w:rPr>
              <w:t xml:space="preserve"> there is well defined co-relation among the data.</w:t>
            </w:r>
          </w:p>
        </w:tc>
        <w:tc>
          <w:tcPr>
            <w:tcW w:w="3677" w:type="dxa"/>
            <w:shd w:val="clear" w:color="auto" w:fill="auto"/>
          </w:tcPr>
          <w:p w14:paraId="28769555" w14:textId="77777777" w:rsidR="004B344B" w:rsidRPr="005F2253" w:rsidRDefault="004B344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File systems define the data in un-structured manner. Data is usually in isolated form.</w:t>
            </w:r>
          </w:p>
        </w:tc>
      </w:tr>
      <w:tr w:rsidR="004B344B" w:rsidRPr="005F2253" w14:paraId="50CC16FC" w14:textId="77777777" w:rsidTr="004B3F2C">
        <w:tc>
          <w:tcPr>
            <w:tcW w:w="3703" w:type="dxa"/>
            <w:shd w:val="clear" w:color="auto" w:fill="auto"/>
          </w:tcPr>
          <w:p w14:paraId="388C8548" w14:textId="77777777" w:rsidR="004B344B" w:rsidRPr="005F2253" w:rsidRDefault="004B344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Data inconsistency is less in database systems.</w:t>
            </w:r>
          </w:p>
        </w:tc>
        <w:tc>
          <w:tcPr>
            <w:tcW w:w="3677" w:type="dxa"/>
            <w:shd w:val="clear" w:color="auto" w:fill="auto"/>
          </w:tcPr>
          <w:p w14:paraId="01E1DC46" w14:textId="77777777" w:rsidR="004B344B" w:rsidRPr="005F2253" w:rsidRDefault="004B344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Data inconsistency is more in database systems.</w:t>
            </w:r>
          </w:p>
        </w:tc>
      </w:tr>
    </w:tbl>
    <w:p w14:paraId="409AAC2C" w14:textId="77777777" w:rsidR="004B344B" w:rsidRPr="005F2253" w:rsidRDefault="004B344B" w:rsidP="000D6274">
      <w:pPr>
        <w:widowControl w:val="0"/>
        <w:autoSpaceDE w:val="0"/>
        <w:autoSpaceDN w:val="0"/>
        <w:adjustRightInd w:val="0"/>
        <w:spacing w:after="0" w:line="360" w:lineRule="auto"/>
        <w:ind w:left="360"/>
        <w:jc w:val="both"/>
        <w:rPr>
          <w:rFonts w:ascii="Times New Roman" w:hAnsi="Times New Roman"/>
          <w:b/>
          <w:sz w:val="24"/>
          <w:szCs w:val="24"/>
        </w:rPr>
      </w:pPr>
    </w:p>
    <w:p w14:paraId="08CBF0AD" w14:textId="77777777" w:rsidR="00843ECE" w:rsidRPr="005F2253" w:rsidRDefault="00843ECE" w:rsidP="000D6274">
      <w:pPr>
        <w:widowControl w:val="0"/>
        <w:numPr>
          <w:ilvl w:val="0"/>
          <w:numId w:val="11"/>
        </w:numPr>
        <w:autoSpaceDE w:val="0"/>
        <w:autoSpaceDN w:val="0"/>
        <w:adjustRightInd w:val="0"/>
        <w:spacing w:after="0" w:line="360" w:lineRule="auto"/>
        <w:ind w:left="360"/>
        <w:jc w:val="both"/>
        <w:rPr>
          <w:rFonts w:ascii="Times New Roman" w:hAnsi="Times New Roman"/>
          <w:b/>
          <w:sz w:val="24"/>
          <w:szCs w:val="24"/>
        </w:rPr>
      </w:pPr>
      <w:r w:rsidRPr="005F2253">
        <w:rPr>
          <w:rFonts w:ascii="Times New Roman" w:hAnsi="Times New Roman"/>
          <w:b/>
          <w:sz w:val="24"/>
          <w:szCs w:val="24"/>
        </w:rPr>
        <w:t xml:space="preserve">What is a weak entity? Give </w:t>
      </w:r>
      <w:proofErr w:type="gramStart"/>
      <w:r w:rsidRPr="005F2253">
        <w:rPr>
          <w:rFonts w:ascii="Times New Roman" w:hAnsi="Times New Roman"/>
          <w:b/>
          <w:sz w:val="24"/>
          <w:szCs w:val="24"/>
        </w:rPr>
        <w:t>example(</w:t>
      </w:r>
      <w:proofErr w:type="gramEnd"/>
      <w:r w:rsidRPr="005F2253">
        <w:rPr>
          <w:rFonts w:ascii="Times New Roman" w:hAnsi="Times New Roman"/>
          <w:b/>
          <w:sz w:val="24"/>
          <w:szCs w:val="24"/>
        </w:rPr>
        <w:t>Nov/Dec’16)</w:t>
      </w:r>
    </w:p>
    <w:p w14:paraId="12DCC46A" w14:textId="77777777" w:rsidR="00843ECE" w:rsidRPr="005F2253" w:rsidRDefault="00843ECE" w:rsidP="000D6274">
      <w:pPr>
        <w:widowControl w:val="0"/>
        <w:autoSpaceDE w:val="0"/>
        <w:autoSpaceDN w:val="0"/>
        <w:adjustRightInd w:val="0"/>
        <w:spacing w:after="0" w:line="360" w:lineRule="auto"/>
        <w:ind w:left="360"/>
        <w:jc w:val="both"/>
        <w:rPr>
          <w:rFonts w:ascii="Times New Roman" w:hAnsi="Times New Roman"/>
          <w:color w:val="222222"/>
          <w:sz w:val="24"/>
          <w:szCs w:val="24"/>
          <w:shd w:val="clear" w:color="auto" w:fill="FFFFFF"/>
        </w:rPr>
      </w:pPr>
      <w:r w:rsidRPr="005F2253">
        <w:rPr>
          <w:rFonts w:ascii="Times New Roman" w:hAnsi="Times New Roman"/>
          <w:color w:val="222222"/>
          <w:sz w:val="24"/>
          <w:szCs w:val="24"/>
          <w:shd w:val="clear" w:color="auto" w:fill="FFFFFF"/>
        </w:rPr>
        <w:t>A</w:t>
      </w:r>
      <w:r w:rsidRPr="005F2253">
        <w:rPr>
          <w:rStyle w:val="apple-converted-space"/>
          <w:rFonts w:ascii="Times New Roman" w:hAnsi="Times New Roman"/>
          <w:color w:val="222222"/>
          <w:sz w:val="24"/>
          <w:szCs w:val="24"/>
          <w:shd w:val="clear" w:color="auto" w:fill="FFFFFF"/>
        </w:rPr>
        <w:t> </w:t>
      </w:r>
      <w:r w:rsidRPr="005F2253">
        <w:rPr>
          <w:rFonts w:ascii="Times New Roman" w:hAnsi="Times New Roman"/>
          <w:b/>
          <w:bCs/>
          <w:color w:val="222222"/>
          <w:sz w:val="24"/>
          <w:szCs w:val="24"/>
          <w:shd w:val="clear" w:color="auto" w:fill="FFFFFF"/>
        </w:rPr>
        <w:t>weak entity</w:t>
      </w:r>
      <w:r w:rsidRPr="005F2253">
        <w:rPr>
          <w:rStyle w:val="apple-converted-space"/>
          <w:rFonts w:ascii="Times New Roman" w:hAnsi="Times New Roman"/>
          <w:color w:val="222222"/>
          <w:sz w:val="24"/>
          <w:szCs w:val="24"/>
          <w:shd w:val="clear" w:color="auto" w:fill="FFFFFF"/>
        </w:rPr>
        <w:t> </w:t>
      </w:r>
      <w:r w:rsidRPr="005F2253">
        <w:rPr>
          <w:rFonts w:ascii="Times New Roman" w:hAnsi="Times New Roman"/>
          <w:color w:val="222222"/>
          <w:sz w:val="24"/>
          <w:szCs w:val="24"/>
          <w:shd w:val="clear" w:color="auto" w:fill="FFFFFF"/>
        </w:rPr>
        <w:t>is the</w:t>
      </w:r>
      <w:r w:rsidRPr="005F2253">
        <w:rPr>
          <w:rStyle w:val="apple-converted-space"/>
          <w:rFonts w:ascii="Times New Roman" w:hAnsi="Times New Roman"/>
          <w:color w:val="222222"/>
          <w:sz w:val="24"/>
          <w:szCs w:val="24"/>
          <w:shd w:val="clear" w:color="auto" w:fill="FFFFFF"/>
        </w:rPr>
        <w:t> </w:t>
      </w:r>
      <w:r w:rsidRPr="005F2253">
        <w:rPr>
          <w:rFonts w:ascii="Times New Roman" w:hAnsi="Times New Roman"/>
          <w:b/>
          <w:bCs/>
          <w:color w:val="222222"/>
          <w:sz w:val="24"/>
          <w:szCs w:val="24"/>
          <w:shd w:val="clear" w:color="auto" w:fill="FFFFFF"/>
        </w:rPr>
        <w:t>entity</w:t>
      </w:r>
      <w:r w:rsidRPr="005F2253">
        <w:rPr>
          <w:rStyle w:val="apple-converted-space"/>
          <w:rFonts w:ascii="Times New Roman" w:hAnsi="Times New Roman"/>
          <w:color w:val="222222"/>
          <w:sz w:val="24"/>
          <w:szCs w:val="24"/>
          <w:shd w:val="clear" w:color="auto" w:fill="FFFFFF"/>
        </w:rPr>
        <w:t> </w:t>
      </w:r>
      <w:r w:rsidRPr="005F2253">
        <w:rPr>
          <w:rFonts w:ascii="Times New Roman" w:hAnsi="Times New Roman"/>
          <w:color w:val="222222"/>
          <w:sz w:val="24"/>
          <w:szCs w:val="24"/>
          <w:shd w:val="clear" w:color="auto" w:fill="FFFFFF"/>
        </w:rPr>
        <w:t>which can't be fully identified by its own attributes and takes the foreign key as an attribute (generally it takes the primary key of the</w:t>
      </w:r>
      <w:r w:rsidRPr="005F2253">
        <w:rPr>
          <w:rStyle w:val="apple-converted-space"/>
          <w:rFonts w:ascii="Times New Roman" w:hAnsi="Times New Roman"/>
          <w:color w:val="222222"/>
          <w:sz w:val="24"/>
          <w:szCs w:val="24"/>
          <w:shd w:val="clear" w:color="auto" w:fill="FFFFFF"/>
        </w:rPr>
        <w:t> </w:t>
      </w:r>
      <w:r w:rsidRPr="005F2253">
        <w:rPr>
          <w:rFonts w:ascii="Times New Roman" w:hAnsi="Times New Roman"/>
          <w:b/>
          <w:bCs/>
          <w:color w:val="222222"/>
          <w:sz w:val="24"/>
          <w:szCs w:val="24"/>
          <w:shd w:val="clear" w:color="auto" w:fill="FFFFFF"/>
        </w:rPr>
        <w:t>entity</w:t>
      </w:r>
      <w:r w:rsidRPr="005F2253">
        <w:rPr>
          <w:rStyle w:val="apple-converted-space"/>
          <w:rFonts w:ascii="Times New Roman" w:hAnsi="Times New Roman"/>
          <w:color w:val="222222"/>
          <w:sz w:val="24"/>
          <w:szCs w:val="24"/>
          <w:shd w:val="clear" w:color="auto" w:fill="FFFFFF"/>
        </w:rPr>
        <w:t> </w:t>
      </w:r>
      <w:r w:rsidRPr="005F2253">
        <w:rPr>
          <w:rFonts w:ascii="Times New Roman" w:hAnsi="Times New Roman"/>
          <w:color w:val="222222"/>
          <w:sz w:val="24"/>
          <w:szCs w:val="24"/>
          <w:shd w:val="clear" w:color="auto" w:fill="FFFFFF"/>
        </w:rPr>
        <w:t>it is related to) in conjunction.</w:t>
      </w:r>
      <w:r w:rsidRPr="005F2253">
        <w:rPr>
          <w:rStyle w:val="apple-converted-space"/>
          <w:rFonts w:ascii="Times New Roman" w:hAnsi="Times New Roman"/>
          <w:color w:val="222222"/>
          <w:sz w:val="24"/>
          <w:szCs w:val="24"/>
          <w:shd w:val="clear" w:color="auto" w:fill="FFFFFF"/>
        </w:rPr>
        <w:t> </w:t>
      </w:r>
      <w:r w:rsidRPr="005F2253">
        <w:rPr>
          <w:rFonts w:ascii="Times New Roman" w:hAnsi="Times New Roman"/>
          <w:b/>
          <w:bCs/>
          <w:color w:val="222222"/>
          <w:sz w:val="24"/>
          <w:szCs w:val="24"/>
          <w:shd w:val="clear" w:color="auto" w:fill="FFFFFF"/>
        </w:rPr>
        <w:t>Examples</w:t>
      </w:r>
      <w:r w:rsidR="004B344B" w:rsidRPr="005F2253">
        <w:rPr>
          <w:rFonts w:ascii="Times New Roman" w:hAnsi="Times New Roman"/>
          <w:color w:val="222222"/>
          <w:sz w:val="24"/>
          <w:szCs w:val="24"/>
          <w:shd w:val="clear" w:color="auto" w:fill="FFFFFF"/>
        </w:rPr>
        <w:t>:</w:t>
      </w:r>
      <w:r w:rsidRPr="005F2253">
        <w:rPr>
          <w:rFonts w:ascii="Times New Roman" w:hAnsi="Times New Roman"/>
          <w:color w:val="222222"/>
          <w:sz w:val="24"/>
          <w:szCs w:val="24"/>
          <w:shd w:val="clear" w:color="auto" w:fill="FFFFFF"/>
        </w:rPr>
        <w:t xml:space="preserve"> The existence of rooms is entirely depended on the existence of a hotel.</w:t>
      </w:r>
    </w:p>
    <w:p w14:paraId="3A67C663" w14:textId="77777777" w:rsidR="00843ECE" w:rsidRPr="005F2253" w:rsidRDefault="00843ECE" w:rsidP="000D6274">
      <w:pPr>
        <w:widowControl w:val="0"/>
        <w:numPr>
          <w:ilvl w:val="0"/>
          <w:numId w:val="11"/>
        </w:numPr>
        <w:autoSpaceDE w:val="0"/>
        <w:autoSpaceDN w:val="0"/>
        <w:adjustRightInd w:val="0"/>
        <w:spacing w:after="0" w:line="360" w:lineRule="auto"/>
        <w:ind w:left="360"/>
        <w:jc w:val="both"/>
        <w:rPr>
          <w:rFonts w:ascii="Times New Roman" w:hAnsi="Times New Roman"/>
          <w:b/>
          <w:sz w:val="24"/>
          <w:szCs w:val="24"/>
        </w:rPr>
      </w:pPr>
      <w:r w:rsidRPr="005F2253">
        <w:rPr>
          <w:rFonts w:ascii="Times New Roman" w:hAnsi="Times New Roman"/>
          <w:b/>
          <w:sz w:val="24"/>
          <w:szCs w:val="24"/>
        </w:rPr>
        <w:t>What is an entity relationship model? (Apr/May’16)</w:t>
      </w:r>
    </w:p>
    <w:p w14:paraId="3A32A06D" w14:textId="77777777" w:rsidR="00051693" w:rsidRPr="005F2253" w:rsidRDefault="00843ECE" w:rsidP="000D6274">
      <w:pPr>
        <w:pStyle w:val="ListParagraph"/>
        <w:widowControl w:val="0"/>
        <w:autoSpaceDE w:val="0"/>
        <w:autoSpaceDN w:val="0"/>
        <w:adjustRightInd w:val="0"/>
        <w:spacing w:after="0" w:line="360" w:lineRule="auto"/>
        <w:ind w:left="360"/>
        <w:jc w:val="both"/>
        <w:rPr>
          <w:rFonts w:ascii="Times New Roman" w:hAnsi="Times New Roman"/>
          <w:sz w:val="24"/>
          <w:szCs w:val="24"/>
        </w:rPr>
      </w:pPr>
      <w:r w:rsidRPr="005F2253">
        <w:rPr>
          <w:rFonts w:ascii="Times New Roman" w:hAnsi="Times New Roman"/>
          <w:sz w:val="24"/>
          <w:szCs w:val="24"/>
        </w:rPr>
        <w:t>The entity relationship model is a collection of basic objects called entities and relationship among those objects. An entity is a thing or object in the real world that is distinguishable from other objects</w:t>
      </w:r>
    </w:p>
    <w:p w14:paraId="434154FB" w14:textId="77777777" w:rsidR="00843ECE" w:rsidRPr="005F2253" w:rsidRDefault="00843ECE" w:rsidP="000D6274">
      <w:pPr>
        <w:pStyle w:val="ListParagraph"/>
        <w:widowControl w:val="0"/>
        <w:numPr>
          <w:ilvl w:val="0"/>
          <w:numId w:val="11"/>
        </w:numPr>
        <w:autoSpaceDE w:val="0"/>
        <w:autoSpaceDN w:val="0"/>
        <w:adjustRightInd w:val="0"/>
        <w:spacing w:after="0" w:line="360" w:lineRule="auto"/>
        <w:ind w:left="360"/>
        <w:jc w:val="both"/>
        <w:rPr>
          <w:rFonts w:ascii="Times New Roman" w:hAnsi="Times New Roman"/>
          <w:b/>
          <w:sz w:val="24"/>
          <w:szCs w:val="24"/>
        </w:rPr>
      </w:pPr>
      <w:r w:rsidRPr="005F2253">
        <w:rPr>
          <w:rFonts w:ascii="Times New Roman" w:hAnsi="Times New Roman"/>
          <w:b/>
          <w:sz w:val="24"/>
          <w:szCs w:val="24"/>
        </w:rPr>
        <w:t>What are the disadvantages of file processing system? (Apr/May’16)</w:t>
      </w:r>
    </w:p>
    <w:p w14:paraId="3C6603CA" w14:textId="77777777" w:rsidR="00843ECE" w:rsidRPr="005F2253" w:rsidRDefault="00843ECE" w:rsidP="000D6274">
      <w:pPr>
        <w:widowControl w:val="0"/>
        <w:autoSpaceDE w:val="0"/>
        <w:autoSpaceDN w:val="0"/>
        <w:adjustRightInd w:val="0"/>
        <w:spacing w:after="0" w:line="360" w:lineRule="auto"/>
        <w:ind w:firstLine="426"/>
        <w:jc w:val="both"/>
        <w:rPr>
          <w:rFonts w:ascii="Times New Roman" w:hAnsi="Times New Roman"/>
          <w:sz w:val="24"/>
          <w:szCs w:val="24"/>
        </w:rPr>
      </w:pPr>
      <w:r w:rsidRPr="005F2253">
        <w:rPr>
          <w:rFonts w:ascii="Times New Roman" w:hAnsi="Times New Roman"/>
          <w:sz w:val="24"/>
          <w:szCs w:val="24"/>
        </w:rPr>
        <w:t xml:space="preserve">The disadvantages of file processing systems are </w:t>
      </w:r>
    </w:p>
    <w:p w14:paraId="30AC37B9" w14:textId="77777777" w:rsidR="00843ECE" w:rsidRPr="005F2253" w:rsidRDefault="00843ECE" w:rsidP="000D6274">
      <w:pPr>
        <w:widowControl w:val="0"/>
        <w:autoSpaceDE w:val="0"/>
        <w:autoSpaceDN w:val="0"/>
        <w:adjustRightInd w:val="0"/>
        <w:spacing w:after="0" w:line="360" w:lineRule="auto"/>
        <w:ind w:left="1276"/>
        <w:jc w:val="both"/>
        <w:rPr>
          <w:rFonts w:ascii="Times New Roman" w:hAnsi="Times New Roman"/>
          <w:sz w:val="24"/>
          <w:szCs w:val="24"/>
        </w:rPr>
      </w:pPr>
      <w:r w:rsidRPr="005F2253">
        <w:rPr>
          <w:rFonts w:ascii="Times New Roman" w:hAnsi="Times New Roman"/>
          <w:sz w:val="24"/>
          <w:szCs w:val="24"/>
        </w:rPr>
        <w:t xml:space="preserve">a) Data redundancy and inconsistency </w:t>
      </w:r>
    </w:p>
    <w:p w14:paraId="59E277CB" w14:textId="77777777" w:rsidR="00843ECE" w:rsidRPr="005F2253" w:rsidRDefault="00843ECE" w:rsidP="000D6274">
      <w:pPr>
        <w:widowControl w:val="0"/>
        <w:autoSpaceDE w:val="0"/>
        <w:autoSpaceDN w:val="0"/>
        <w:adjustRightInd w:val="0"/>
        <w:spacing w:after="0" w:line="360" w:lineRule="auto"/>
        <w:ind w:left="1276"/>
        <w:jc w:val="both"/>
        <w:rPr>
          <w:rFonts w:ascii="Times New Roman" w:hAnsi="Times New Roman"/>
          <w:sz w:val="24"/>
          <w:szCs w:val="24"/>
        </w:rPr>
      </w:pPr>
      <w:r w:rsidRPr="005F2253">
        <w:rPr>
          <w:rFonts w:ascii="Times New Roman" w:hAnsi="Times New Roman"/>
          <w:sz w:val="24"/>
          <w:szCs w:val="24"/>
        </w:rPr>
        <w:t xml:space="preserve">b) Difficulty in accessing data </w:t>
      </w:r>
    </w:p>
    <w:p w14:paraId="601A7A70" w14:textId="77777777" w:rsidR="00843ECE" w:rsidRPr="005F2253" w:rsidRDefault="00843ECE" w:rsidP="000D6274">
      <w:pPr>
        <w:widowControl w:val="0"/>
        <w:autoSpaceDE w:val="0"/>
        <w:autoSpaceDN w:val="0"/>
        <w:adjustRightInd w:val="0"/>
        <w:spacing w:after="0" w:line="360" w:lineRule="auto"/>
        <w:ind w:left="1276"/>
        <w:jc w:val="both"/>
        <w:rPr>
          <w:rFonts w:ascii="Times New Roman" w:hAnsi="Times New Roman"/>
          <w:sz w:val="24"/>
          <w:szCs w:val="24"/>
        </w:rPr>
      </w:pPr>
      <w:r w:rsidRPr="005F2253">
        <w:rPr>
          <w:rFonts w:ascii="Times New Roman" w:hAnsi="Times New Roman"/>
          <w:sz w:val="24"/>
          <w:szCs w:val="24"/>
        </w:rPr>
        <w:t xml:space="preserve">c) Data isolation </w:t>
      </w:r>
    </w:p>
    <w:p w14:paraId="72D816C4" w14:textId="77777777" w:rsidR="00843ECE" w:rsidRPr="005F2253" w:rsidRDefault="00843ECE" w:rsidP="000D6274">
      <w:pPr>
        <w:widowControl w:val="0"/>
        <w:autoSpaceDE w:val="0"/>
        <w:autoSpaceDN w:val="0"/>
        <w:adjustRightInd w:val="0"/>
        <w:spacing w:after="0" w:line="360" w:lineRule="auto"/>
        <w:ind w:left="1276"/>
        <w:jc w:val="both"/>
        <w:rPr>
          <w:rFonts w:ascii="Times New Roman" w:hAnsi="Times New Roman"/>
          <w:sz w:val="24"/>
          <w:szCs w:val="24"/>
        </w:rPr>
      </w:pPr>
      <w:r w:rsidRPr="005F2253">
        <w:rPr>
          <w:rFonts w:ascii="Times New Roman" w:hAnsi="Times New Roman"/>
          <w:sz w:val="24"/>
          <w:szCs w:val="24"/>
        </w:rPr>
        <w:t xml:space="preserve">d) Integrity problems </w:t>
      </w:r>
    </w:p>
    <w:p w14:paraId="66EE559C" w14:textId="77777777" w:rsidR="00843ECE" w:rsidRPr="005F2253" w:rsidRDefault="00843ECE" w:rsidP="000D6274">
      <w:pPr>
        <w:widowControl w:val="0"/>
        <w:autoSpaceDE w:val="0"/>
        <w:autoSpaceDN w:val="0"/>
        <w:adjustRightInd w:val="0"/>
        <w:spacing w:after="0" w:line="360" w:lineRule="auto"/>
        <w:ind w:left="1276"/>
        <w:jc w:val="both"/>
        <w:rPr>
          <w:rFonts w:ascii="Times New Roman" w:hAnsi="Times New Roman"/>
          <w:sz w:val="24"/>
          <w:szCs w:val="24"/>
        </w:rPr>
      </w:pPr>
      <w:r w:rsidRPr="005F2253">
        <w:rPr>
          <w:rFonts w:ascii="Times New Roman" w:hAnsi="Times New Roman"/>
          <w:sz w:val="24"/>
          <w:szCs w:val="24"/>
        </w:rPr>
        <w:t xml:space="preserve">e) Atomicity problems </w:t>
      </w:r>
    </w:p>
    <w:p w14:paraId="60573DFA" w14:textId="77777777" w:rsidR="00DF34DB" w:rsidRPr="005F2253" w:rsidRDefault="00843ECE" w:rsidP="000D6274">
      <w:pPr>
        <w:widowControl w:val="0"/>
        <w:autoSpaceDE w:val="0"/>
        <w:autoSpaceDN w:val="0"/>
        <w:adjustRightInd w:val="0"/>
        <w:spacing w:after="0" w:line="360" w:lineRule="auto"/>
        <w:ind w:left="1276"/>
        <w:jc w:val="both"/>
        <w:rPr>
          <w:rFonts w:ascii="Times New Roman" w:hAnsi="Times New Roman"/>
          <w:sz w:val="24"/>
          <w:szCs w:val="24"/>
        </w:rPr>
      </w:pPr>
      <w:r w:rsidRPr="005F2253">
        <w:rPr>
          <w:rFonts w:ascii="Times New Roman" w:hAnsi="Times New Roman"/>
          <w:sz w:val="24"/>
          <w:szCs w:val="24"/>
        </w:rPr>
        <w:t>f) Concurrent access anomalies</w:t>
      </w:r>
    </w:p>
    <w:p w14:paraId="0DF186C6" w14:textId="77777777" w:rsidR="00DF34DB" w:rsidRPr="005F2253" w:rsidRDefault="00DF34DB" w:rsidP="000D6274">
      <w:pPr>
        <w:numPr>
          <w:ilvl w:val="0"/>
          <w:numId w:val="11"/>
        </w:numPr>
        <w:spacing w:after="0" w:line="360" w:lineRule="auto"/>
        <w:ind w:left="360"/>
        <w:jc w:val="both"/>
        <w:rPr>
          <w:rFonts w:ascii="Times New Roman" w:hAnsi="Times New Roman"/>
          <w:b/>
          <w:sz w:val="24"/>
          <w:szCs w:val="24"/>
        </w:rPr>
      </w:pPr>
      <w:r w:rsidRPr="005F2253">
        <w:rPr>
          <w:rFonts w:ascii="Times New Roman" w:hAnsi="Times New Roman"/>
          <w:b/>
          <w:sz w:val="24"/>
          <w:szCs w:val="24"/>
        </w:rPr>
        <w:t>What is the purpose of database management system(</w:t>
      </w:r>
      <w:proofErr w:type="spellStart"/>
      <w:r w:rsidRPr="005F2253">
        <w:rPr>
          <w:rFonts w:ascii="Times New Roman" w:hAnsi="Times New Roman"/>
          <w:b/>
          <w:sz w:val="24"/>
          <w:szCs w:val="24"/>
        </w:rPr>
        <w:t>nov</w:t>
      </w:r>
      <w:proofErr w:type="spellEnd"/>
      <w:r w:rsidRPr="005F2253">
        <w:rPr>
          <w:rFonts w:ascii="Times New Roman" w:hAnsi="Times New Roman"/>
          <w:b/>
          <w:sz w:val="24"/>
          <w:szCs w:val="24"/>
        </w:rPr>
        <w:t>/</w:t>
      </w:r>
      <w:proofErr w:type="gramStart"/>
      <w:r w:rsidRPr="005F2253">
        <w:rPr>
          <w:rFonts w:ascii="Times New Roman" w:hAnsi="Times New Roman"/>
          <w:b/>
          <w:sz w:val="24"/>
          <w:szCs w:val="24"/>
        </w:rPr>
        <w:t>dec’14)</w:t>
      </w:r>
      <w:proofErr w:type="gramEnd"/>
    </w:p>
    <w:p w14:paraId="05CC2370" w14:textId="77777777" w:rsidR="00DF34DB" w:rsidRPr="005F2253" w:rsidRDefault="00DF34DB" w:rsidP="000D6274">
      <w:pPr>
        <w:numPr>
          <w:ilvl w:val="0"/>
          <w:numId w:val="45"/>
        </w:numPr>
        <w:spacing w:after="0" w:line="360" w:lineRule="auto"/>
        <w:jc w:val="both"/>
        <w:rPr>
          <w:rFonts w:ascii="Times New Roman" w:hAnsi="Times New Roman"/>
          <w:bCs/>
          <w:color w:val="000000"/>
          <w:sz w:val="24"/>
          <w:szCs w:val="24"/>
          <w:shd w:val="clear" w:color="auto" w:fill="FFFFFF"/>
        </w:rPr>
      </w:pPr>
      <w:r w:rsidRPr="005F2253">
        <w:rPr>
          <w:rFonts w:ascii="Times New Roman" w:hAnsi="Times New Roman"/>
          <w:bCs/>
          <w:color w:val="000000"/>
          <w:sz w:val="24"/>
          <w:szCs w:val="24"/>
          <w:shd w:val="clear" w:color="auto" w:fill="FFFFFF"/>
        </w:rPr>
        <w:t>Problems with File Processing System:</w:t>
      </w:r>
    </w:p>
    <w:p w14:paraId="03783A6F" w14:textId="77777777" w:rsidR="00DF34DB" w:rsidRPr="005F2253" w:rsidRDefault="00DF34DB" w:rsidP="000D6274">
      <w:pPr>
        <w:numPr>
          <w:ilvl w:val="0"/>
          <w:numId w:val="45"/>
        </w:numPr>
        <w:spacing w:after="0" w:line="360" w:lineRule="auto"/>
        <w:jc w:val="both"/>
        <w:rPr>
          <w:rFonts w:ascii="Times New Roman" w:hAnsi="Times New Roman"/>
          <w:bCs/>
          <w:color w:val="000000"/>
          <w:sz w:val="24"/>
          <w:szCs w:val="24"/>
          <w:shd w:val="clear" w:color="auto" w:fill="FFFFFF"/>
        </w:rPr>
      </w:pPr>
      <w:r w:rsidRPr="005F2253">
        <w:rPr>
          <w:rFonts w:ascii="Times New Roman" w:hAnsi="Times New Roman"/>
          <w:bCs/>
          <w:color w:val="000000"/>
          <w:sz w:val="24"/>
          <w:szCs w:val="24"/>
          <w:shd w:val="clear" w:color="auto" w:fill="FFFFFF"/>
        </w:rPr>
        <w:t>Data redundancy and inconsistency</w:t>
      </w:r>
    </w:p>
    <w:p w14:paraId="36667763" w14:textId="77777777" w:rsidR="00DF34DB" w:rsidRPr="005F2253" w:rsidRDefault="00DF34DB" w:rsidP="000D6274">
      <w:pPr>
        <w:numPr>
          <w:ilvl w:val="0"/>
          <w:numId w:val="45"/>
        </w:numPr>
        <w:spacing w:after="0" w:line="360" w:lineRule="auto"/>
        <w:jc w:val="both"/>
        <w:rPr>
          <w:rFonts w:ascii="Times New Roman" w:hAnsi="Times New Roman"/>
          <w:bCs/>
          <w:color w:val="000000"/>
          <w:sz w:val="24"/>
          <w:szCs w:val="24"/>
          <w:shd w:val="clear" w:color="auto" w:fill="FFFFFF"/>
        </w:rPr>
      </w:pPr>
      <w:r w:rsidRPr="005F2253">
        <w:rPr>
          <w:rFonts w:ascii="Times New Roman" w:hAnsi="Times New Roman"/>
          <w:bCs/>
          <w:color w:val="000000"/>
          <w:sz w:val="24"/>
          <w:szCs w:val="24"/>
          <w:shd w:val="clear" w:color="auto" w:fill="FFFFFF"/>
        </w:rPr>
        <w:t>Difficulty in accessing data</w:t>
      </w:r>
    </w:p>
    <w:p w14:paraId="13FEDA3F" w14:textId="77777777" w:rsidR="00DF34DB" w:rsidRPr="005F2253" w:rsidRDefault="00DF34DB" w:rsidP="000D6274">
      <w:pPr>
        <w:numPr>
          <w:ilvl w:val="0"/>
          <w:numId w:val="45"/>
        </w:numPr>
        <w:spacing w:after="0" w:line="360" w:lineRule="auto"/>
        <w:jc w:val="both"/>
        <w:rPr>
          <w:rFonts w:ascii="Times New Roman" w:hAnsi="Times New Roman"/>
          <w:bCs/>
          <w:color w:val="000000"/>
          <w:sz w:val="24"/>
          <w:szCs w:val="24"/>
          <w:shd w:val="clear" w:color="auto" w:fill="FFFFFF"/>
        </w:rPr>
      </w:pPr>
      <w:r w:rsidRPr="005F2253">
        <w:rPr>
          <w:rFonts w:ascii="Times New Roman" w:hAnsi="Times New Roman"/>
          <w:bCs/>
          <w:color w:val="000000"/>
          <w:sz w:val="24"/>
          <w:szCs w:val="24"/>
          <w:shd w:val="clear" w:color="auto" w:fill="FFFFFF"/>
        </w:rPr>
        <w:t>Difficulty in data isolation</w:t>
      </w:r>
    </w:p>
    <w:p w14:paraId="33076F17" w14:textId="77777777" w:rsidR="00DF34DB" w:rsidRPr="005F2253" w:rsidRDefault="00DF34DB" w:rsidP="000D6274">
      <w:pPr>
        <w:numPr>
          <w:ilvl w:val="0"/>
          <w:numId w:val="45"/>
        </w:numPr>
        <w:spacing w:after="0" w:line="360" w:lineRule="auto"/>
        <w:jc w:val="both"/>
        <w:rPr>
          <w:rFonts w:ascii="Times New Roman" w:hAnsi="Times New Roman"/>
          <w:bCs/>
          <w:color w:val="000000"/>
          <w:sz w:val="24"/>
          <w:szCs w:val="24"/>
          <w:shd w:val="clear" w:color="auto" w:fill="FFFFFF"/>
        </w:rPr>
      </w:pPr>
      <w:r w:rsidRPr="005F2253">
        <w:rPr>
          <w:rFonts w:ascii="Times New Roman" w:hAnsi="Times New Roman"/>
          <w:bCs/>
          <w:color w:val="000000"/>
          <w:sz w:val="24"/>
          <w:szCs w:val="24"/>
          <w:shd w:val="clear" w:color="auto" w:fill="FFFFFF"/>
        </w:rPr>
        <w:t>Integrity problems</w:t>
      </w:r>
    </w:p>
    <w:p w14:paraId="3F3D94C8" w14:textId="77777777" w:rsidR="00DF34DB" w:rsidRPr="005F2253" w:rsidRDefault="00DF34DB" w:rsidP="000D6274">
      <w:pPr>
        <w:numPr>
          <w:ilvl w:val="0"/>
          <w:numId w:val="45"/>
        </w:numPr>
        <w:spacing w:after="0" w:line="360" w:lineRule="auto"/>
        <w:jc w:val="both"/>
        <w:rPr>
          <w:rFonts w:ascii="Times New Roman" w:hAnsi="Times New Roman"/>
          <w:bCs/>
          <w:color w:val="000000"/>
          <w:sz w:val="24"/>
          <w:szCs w:val="24"/>
          <w:shd w:val="clear" w:color="auto" w:fill="FFFFFF"/>
        </w:rPr>
      </w:pPr>
      <w:r w:rsidRPr="005F2253">
        <w:rPr>
          <w:rFonts w:ascii="Times New Roman" w:hAnsi="Times New Roman"/>
          <w:bCs/>
          <w:color w:val="000000"/>
          <w:sz w:val="24"/>
          <w:szCs w:val="24"/>
          <w:shd w:val="clear" w:color="auto" w:fill="FFFFFF"/>
        </w:rPr>
        <w:lastRenderedPageBreak/>
        <w:t>Atomicity problems</w:t>
      </w:r>
    </w:p>
    <w:p w14:paraId="388184D0" w14:textId="77777777" w:rsidR="00DF34DB" w:rsidRPr="005F2253" w:rsidRDefault="00DF34DB" w:rsidP="000D6274">
      <w:pPr>
        <w:numPr>
          <w:ilvl w:val="0"/>
          <w:numId w:val="45"/>
        </w:numPr>
        <w:spacing w:after="0" w:line="360" w:lineRule="auto"/>
        <w:jc w:val="both"/>
        <w:rPr>
          <w:rFonts w:ascii="Times New Roman" w:hAnsi="Times New Roman"/>
          <w:bCs/>
          <w:color w:val="000000"/>
          <w:sz w:val="24"/>
          <w:szCs w:val="24"/>
          <w:shd w:val="clear" w:color="auto" w:fill="FFFFFF"/>
        </w:rPr>
      </w:pPr>
      <w:r w:rsidRPr="005F2253">
        <w:rPr>
          <w:rFonts w:ascii="Times New Roman" w:hAnsi="Times New Roman"/>
          <w:bCs/>
          <w:color w:val="000000"/>
          <w:sz w:val="24"/>
          <w:szCs w:val="24"/>
          <w:shd w:val="clear" w:color="auto" w:fill="FFFFFF"/>
        </w:rPr>
        <w:t>Concurrent-access anomalies</w:t>
      </w:r>
    </w:p>
    <w:p w14:paraId="5BD0F654" w14:textId="77777777" w:rsidR="00DF34DB" w:rsidRPr="005F2253" w:rsidRDefault="00DF34DB" w:rsidP="000D6274">
      <w:pPr>
        <w:numPr>
          <w:ilvl w:val="0"/>
          <w:numId w:val="45"/>
        </w:numPr>
        <w:spacing w:after="0" w:line="360" w:lineRule="auto"/>
        <w:jc w:val="both"/>
        <w:rPr>
          <w:rFonts w:ascii="Times New Roman" w:hAnsi="Times New Roman"/>
          <w:bCs/>
          <w:color w:val="000000"/>
          <w:sz w:val="24"/>
          <w:szCs w:val="24"/>
          <w:shd w:val="clear" w:color="auto" w:fill="FFFFFF"/>
        </w:rPr>
      </w:pPr>
      <w:r w:rsidRPr="005F2253">
        <w:rPr>
          <w:rFonts w:ascii="Times New Roman" w:hAnsi="Times New Roman"/>
          <w:bCs/>
          <w:color w:val="000000"/>
          <w:sz w:val="24"/>
          <w:szCs w:val="24"/>
          <w:shd w:val="clear" w:color="auto" w:fill="FFFFFF"/>
        </w:rPr>
        <w:t>Security problems</w:t>
      </w:r>
    </w:p>
    <w:p w14:paraId="7A86DB64" w14:textId="77777777" w:rsidR="00DF34DB" w:rsidRPr="005F2253" w:rsidRDefault="00DF34DB" w:rsidP="000D6274">
      <w:pPr>
        <w:numPr>
          <w:ilvl w:val="0"/>
          <w:numId w:val="45"/>
        </w:numPr>
        <w:spacing w:after="0" w:line="360" w:lineRule="auto"/>
        <w:jc w:val="both"/>
        <w:rPr>
          <w:rFonts w:ascii="Times New Roman" w:hAnsi="Times New Roman"/>
          <w:bCs/>
          <w:color w:val="000000"/>
          <w:sz w:val="24"/>
          <w:szCs w:val="24"/>
          <w:shd w:val="clear" w:color="auto" w:fill="FFFFFF"/>
        </w:rPr>
      </w:pPr>
      <w:r w:rsidRPr="005F2253">
        <w:rPr>
          <w:rFonts w:ascii="Times New Roman" w:hAnsi="Times New Roman"/>
          <w:bCs/>
          <w:color w:val="000000"/>
          <w:sz w:val="24"/>
          <w:szCs w:val="24"/>
          <w:shd w:val="clear" w:color="auto" w:fill="FFFFFF"/>
        </w:rPr>
        <w:t>We can solve the above problems using Database System.</w:t>
      </w:r>
    </w:p>
    <w:p w14:paraId="229B743B" w14:textId="77777777" w:rsidR="00752BDD" w:rsidRPr="005F2253" w:rsidRDefault="00752BDD" w:rsidP="000D6274">
      <w:pPr>
        <w:pStyle w:val="ListParagraph"/>
        <w:numPr>
          <w:ilvl w:val="0"/>
          <w:numId w:val="11"/>
        </w:numPr>
        <w:spacing w:after="0" w:line="360" w:lineRule="auto"/>
        <w:ind w:left="426"/>
        <w:jc w:val="both"/>
        <w:rPr>
          <w:rFonts w:ascii="Times New Roman" w:hAnsi="Times New Roman"/>
          <w:b/>
          <w:bCs/>
          <w:sz w:val="24"/>
          <w:szCs w:val="24"/>
        </w:rPr>
      </w:pPr>
      <w:r w:rsidRPr="005F2253">
        <w:rPr>
          <w:rFonts w:ascii="Times New Roman" w:hAnsi="Times New Roman"/>
          <w:b/>
          <w:bCs/>
          <w:sz w:val="24"/>
          <w:szCs w:val="24"/>
        </w:rPr>
        <w:t>What is a data model? Lis</w:t>
      </w:r>
      <w:r w:rsidR="00E17ABD" w:rsidRPr="005F2253">
        <w:rPr>
          <w:rFonts w:ascii="Times New Roman" w:hAnsi="Times New Roman"/>
          <w:b/>
          <w:bCs/>
          <w:sz w:val="24"/>
          <w:szCs w:val="24"/>
        </w:rPr>
        <w:t>t the types of data model used?</w:t>
      </w:r>
    </w:p>
    <w:p w14:paraId="40C6BA4C" w14:textId="77777777" w:rsidR="00752BDD" w:rsidRPr="005F2253" w:rsidRDefault="00752BDD" w:rsidP="000D6274">
      <w:pPr>
        <w:spacing w:after="0" w:line="360" w:lineRule="auto"/>
        <w:ind w:firstLine="426"/>
        <w:jc w:val="both"/>
        <w:rPr>
          <w:rFonts w:ascii="Times New Roman" w:hAnsi="Times New Roman"/>
          <w:bCs/>
          <w:sz w:val="24"/>
          <w:szCs w:val="24"/>
        </w:rPr>
      </w:pPr>
      <w:r w:rsidRPr="005F2253">
        <w:rPr>
          <w:rFonts w:ascii="Times New Roman" w:hAnsi="Times New Roman"/>
          <w:bCs/>
          <w:sz w:val="24"/>
          <w:szCs w:val="24"/>
        </w:rPr>
        <w:t>A database model is the theoretical foundation of a database and fundamentally determines in which manner data can be stored, organized, and manipulated in a database system. It thereby defines the infrastructure offered by a particular database system. The most popular example of a database model is the relational model. Types of data model used</w:t>
      </w:r>
    </w:p>
    <w:p w14:paraId="22E5DEA9" w14:textId="77777777" w:rsidR="00752BDD" w:rsidRPr="005F2253" w:rsidRDefault="00752BDD" w:rsidP="000D6274">
      <w:pPr>
        <w:pStyle w:val="ListParagraph"/>
        <w:numPr>
          <w:ilvl w:val="0"/>
          <w:numId w:val="12"/>
        </w:numPr>
        <w:spacing w:after="0" w:line="360" w:lineRule="auto"/>
        <w:jc w:val="both"/>
        <w:rPr>
          <w:rFonts w:ascii="Times New Roman" w:hAnsi="Times New Roman"/>
          <w:bCs/>
          <w:sz w:val="24"/>
          <w:szCs w:val="24"/>
        </w:rPr>
      </w:pPr>
      <w:r w:rsidRPr="005F2253">
        <w:rPr>
          <w:rFonts w:ascii="Times New Roman" w:hAnsi="Times New Roman"/>
          <w:bCs/>
          <w:sz w:val="24"/>
          <w:szCs w:val="24"/>
        </w:rPr>
        <w:t xml:space="preserve"> Hierarchical model</w:t>
      </w:r>
    </w:p>
    <w:p w14:paraId="679BC632" w14:textId="77777777" w:rsidR="00752BDD" w:rsidRPr="005F2253" w:rsidRDefault="00752BDD" w:rsidP="000D6274">
      <w:pPr>
        <w:pStyle w:val="ListParagraph"/>
        <w:numPr>
          <w:ilvl w:val="0"/>
          <w:numId w:val="12"/>
        </w:numPr>
        <w:spacing w:after="0" w:line="360" w:lineRule="auto"/>
        <w:jc w:val="both"/>
        <w:rPr>
          <w:rFonts w:ascii="Times New Roman" w:hAnsi="Times New Roman"/>
          <w:bCs/>
          <w:sz w:val="24"/>
          <w:szCs w:val="24"/>
        </w:rPr>
      </w:pPr>
      <w:r w:rsidRPr="005F2253">
        <w:rPr>
          <w:rFonts w:ascii="Times New Roman" w:hAnsi="Times New Roman"/>
          <w:bCs/>
          <w:sz w:val="24"/>
          <w:szCs w:val="24"/>
        </w:rPr>
        <w:t xml:space="preserve"> Network model</w:t>
      </w:r>
    </w:p>
    <w:p w14:paraId="5E0F4CF8" w14:textId="77777777" w:rsidR="00752BDD" w:rsidRPr="005F2253" w:rsidRDefault="00752BDD" w:rsidP="000D6274">
      <w:pPr>
        <w:pStyle w:val="ListParagraph"/>
        <w:numPr>
          <w:ilvl w:val="0"/>
          <w:numId w:val="12"/>
        </w:numPr>
        <w:spacing w:after="0" w:line="360" w:lineRule="auto"/>
        <w:jc w:val="both"/>
        <w:rPr>
          <w:rFonts w:ascii="Times New Roman" w:hAnsi="Times New Roman"/>
          <w:bCs/>
          <w:sz w:val="24"/>
          <w:szCs w:val="24"/>
        </w:rPr>
      </w:pPr>
      <w:r w:rsidRPr="005F2253">
        <w:rPr>
          <w:rFonts w:ascii="Times New Roman" w:hAnsi="Times New Roman"/>
          <w:bCs/>
          <w:sz w:val="24"/>
          <w:szCs w:val="24"/>
        </w:rPr>
        <w:t xml:space="preserve"> Relational model</w:t>
      </w:r>
    </w:p>
    <w:p w14:paraId="0C08BA03" w14:textId="77777777" w:rsidR="00752BDD" w:rsidRPr="005F2253" w:rsidRDefault="00752BDD" w:rsidP="000D6274">
      <w:pPr>
        <w:pStyle w:val="ListParagraph"/>
        <w:numPr>
          <w:ilvl w:val="0"/>
          <w:numId w:val="12"/>
        </w:numPr>
        <w:spacing w:after="0" w:line="360" w:lineRule="auto"/>
        <w:jc w:val="both"/>
        <w:rPr>
          <w:rFonts w:ascii="Times New Roman" w:hAnsi="Times New Roman"/>
          <w:bCs/>
          <w:sz w:val="24"/>
          <w:szCs w:val="24"/>
        </w:rPr>
      </w:pPr>
      <w:r w:rsidRPr="005F2253">
        <w:rPr>
          <w:rFonts w:ascii="Times New Roman" w:hAnsi="Times New Roman"/>
          <w:bCs/>
          <w:sz w:val="24"/>
          <w:szCs w:val="24"/>
        </w:rPr>
        <w:t xml:space="preserve"> Entity-relationship</w:t>
      </w:r>
    </w:p>
    <w:p w14:paraId="45D4B87E" w14:textId="77777777" w:rsidR="00752BDD" w:rsidRPr="005F2253" w:rsidRDefault="00752BDD" w:rsidP="000D6274">
      <w:pPr>
        <w:pStyle w:val="ListParagraph"/>
        <w:numPr>
          <w:ilvl w:val="0"/>
          <w:numId w:val="12"/>
        </w:numPr>
        <w:spacing w:after="0" w:line="360" w:lineRule="auto"/>
        <w:jc w:val="both"/>
        <w:rPr>
          <w:rFonts w:ascii="Times New Roman" w:hAnsi="Times New Roman"/>
          <w:bCs/>
          <w:sz w:val="24"/>
          <w:szCs w:val="24"/>
        </w:rPr>
      </w:pPr>
      <w:r w:rsidRPr="005F2253">
        <w:rPr>
          <w:rFonts w:ascii="Times New Roman" w:hAnsi="Times New Roman"/>
          <w:bCs/>
          <w:sz w:val="24"/>
          <w:szCs w:val="24"/>
        </w:rPr>
        <w:t xml:space="preserve"> Object-relational model</w:t>
      </w:r>
    </w:p>
    <w:p w14:paraId="0CB6847B" w14:textId="77777777" w:rsidR="004F49DF" w:rsidRPr="005F2253" w:rsidRDefault="00752BDD" w:rsidP="000D6274">
      <w:pPr>
        <w:pStyle w:val="ListParagraph"/>
        <w:numPr>
          <w:ilvl w:val="0"/>
          <w:numId w:val="12"/>
        </w:numPr>
        <w:spacing w:after="0" w:line="360" w:lineRule="auto"/>
        <w:jc w:val="both"/>
        <w:rPr>
          <w:rFonts w:ascii="Times New Roman" w:hAnsi="Times New Roman"/>
          <w:bCs/>
          <w:sz w:val="24"/>
          <w:szCs w:val="24"/>
        </w:rPr>
      </w:pPr>
      <w:r w:rsidRPr="005F2253">
        <w:rPr>
          <w:rFonts w:ascii="Times New Roman" w:hAnsi="Times New Roman"/>
          <w:bCs/>
          <w:sz w:val="24"/>
          <w:szCs w:val="24"/>
        </w:rPr>
        <w:t xml:space="preserve"> Object model</w:t>
      </w:r>
    </w:p>
    <w:p w14:paraId="510519D5" w14:textId="77777777" w:rsidR="00752BDD" w:rsidRPr="005F2253" w:rsidRDefault="00752BDD" w:rsidP="000D6274">
      <w:pPr>
        <w:pStyle w:val="ListParagraph"/>
        <w:widowControl w:val="0"/>
        <w:numPr>
          <w:ilvl w:val="0"/>
          <w:numId w:val="11"/>
        </w:numPr>
        <w:autoSpaceDE w:val="0"/>
        <w:autoSpaceDN w:val="0"/>
        <w:adjustRightInd w:val="0"/>
        <w:spacing w:after="0" w:line="360" w:lineRule="auto"/>
        <w:ind w:left="360"/>
        <w:jc w:val="both"/>
        <w:rPr>
          <w:rFonts w:ascii="Times New Roman" w:hAnsi="Times New Roman"/>
          <w:b/>
          <w:sz w:val="24"/>
          <w:szCs w:val="24"/>
        </w:rPr>
      </w:pPr>
      <w:r w:rsidRPr="005F2253">
        <w:rPr>
          <w:rFonts w:ascii="Times New Roman" w:hAnsi="Times New Roman"/>
          <w:b/>
          <w:sz w:val="24"/>
          <w:szCs w:val="24"/>
        </w:rPr>
        <w:t xml:space="preserve"> What is data base management system?</w:t>
      </w:r>
    </w:p>
    <w:p w14:paraId="4BBCCE3B" w14:textId="77777777" w:rsidR="00752BDD" w:rsidRPr="005F2253" w:rsidRDefault="00752BDD" w:rsidP="000D6274">
      <w:pPr>
        <w:pStyle w:val="ListParagraph"/>
        <w:widowControl w:val="0"/>
        <w:numPr>
          <w:ilvl w:val="0"/>
          <w:numId w:val="1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A database management system (DBMS) is a software package with computer programs that control the</w:t>
      </w:r>
      <w:r w:rsidR="00176649" w:rsidRPr="005F2253">
        <w:rPr>
          <w:rFonts w:ascii="Times New Roman" w:hAnsi="Times New Roman"/>
          <w:sz w:val="24"/>
          <w:szCs w:val="24"/>
        </w:rPr>
        <w:t xml:space="preserve"> </w:t>
      </w:r>
      <w:r w:rsidRPr="005F2253">
        <w:rPr>
          <w:rFonts w:ascii="Times New Roman" w:hAnsi="Times New Roman"/>
          <w:sz w:val="24"/>
          <w:szCs w:val="24"/>
        </w:rPr>
        <w:t>creation, maintenance, and the use of a database.</w:t>
      </w:r>
    </w:p>
    <w:p w14:paraId="25407CB6" w14:textId="77777777" w:rsidR="00176649" w:rsidRPr="005F2253" w:rsidRDefault="00752BDD" w:rsidP="000D6274">
      <w:pPr>
        <w:pStyle w:val="ListParagraph"/>
        <w:widowControl w:val="0"/>
        <w:numPr>
          <w:ilvl w:val="0"/>
          <w:numId w:val="1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It allows organizations to conveniently develop databases for various applications by database administrators</w:t>
      </w:r>
      <w:r w:rsidR="00176649" w:rsidRPr="005F2253">
        <w:rPr>
          <w:rFonts w:ascii="Times New Roman" w:hAnsi="Times New Roman"/>
          <w:sz w:val="24"/>
          <w:szCs w:val="24"/>
        </w:rPr>
        <w:t xml:space="preserve"> (DBAs) and other specialists. </w:t>
      </w:r>
    </w:p>
    <w:p w14:paraId="35FD0C56" w14:textId="77777777" w:rsidR="00752BDD" w:rsidRPr="005F2253" w:rsidRDefault="00752BDD" w:rsidP="000D6274">
      <w:pPr>
        <w:pStyle w:val="ListParagraph"/>
        <w:widowControl w:val="0"/>
        <w:numPr>
          <w:ilvl w:val="0"/>
          <w:numId w:val="1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A database is an integrated collection of data records, files, and other database objects. </w:t>
      </w:r>
    </w:p>
    <w:p w14:paraId="47CF1E40" w14:textId="77777777" w:rsidR="00752BDD" w:rsidRPr="005F2253" w:rsidRDefault="00752BDD" w:rsidP="000D6274">
      <w:pPr>
        <w:pStyle w:val="ListParagraph"/>
        <w:widowControl w:val="0"/>
        <w:numPr>
          <w:ilvl w:val="0"/>
          <w:numId w:val="1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A DBMS allows different user application programs to concurrently access the same database. DBMSs may use a variety of database models, such as the relational model or object model, to conveniently describe and support applications. </w:t>
      </w:r>
    </w:p>
    <w:p w14:paraId="6FC86360" w14:textId="77777777" w:rsidR="00752BDD" w:rsidRPr="005F2253" w:rsidRDefault="00752BDD" w:rsidP="000D6274">
      <w:pPr>
        <w:pStyle w:val="ListParagraph"/>
        <w:widowControl w:val="0"/>
        <w:numPr>
          <w:ilvl w:val="0"/>
          <w:numId w:val="1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It typically supports query languages, which are in fact high-level programming languages, dedicated database languages that considerably simplify writing database application programs. </w:t>
      </w:r>
    </w:p>
    <w:p w14:paraId="759949D1" w14:textId="77777777" w:rsidR="00752BDD" w:rsidRPr="005F2253" w:rsidRDefault="00752BDD" w:rsidP="000D6274">
      <w:pPr>
        <w:pStyle w:val="ListParagraph"/>
        <w:widowControl w:val="0"/>
        <w:numPr>
          <w:ilvl w:val="0"/>
          <w:numId w:val="1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Database languages also simplify the database organization as well as retrieving and presenting information from it. </w:t>
      </w:r>
    </w:p>
    <w:p w14:paraId="14B1BF27" w14:textId="77777777" w:rsidR="004F49DF" w:rsidRPr="005F2253" w:rsidRDefault="00752BDD" w:rsidP="000D6274">
      <w:pPr>
        <w:pStyle w:val="ListParagraph"/>
        <w:widowControl w:val="0"/>
        <w:numPr>
          <w:ilvl w:val="0"/>
          <w:numId w:val="14"/>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A DBMS provides facilities for controlling data access, enforcing data integrity, managing concurrency control, recovering the database after failures and restoring it from backup files, as well as maintaining database security.</w:t>
      </w:r>
    </w:p>
    <w:p w14:paraId="01FF0820" w14:textId="77777777" w:rsidR="00752BDD" w:rsidRPr="005F2253" w:rsidRDefault="00752BDD" w:rsidP="000D6274">
      <w:pPr>
        <w:pStyle w:val="ListParagraph"/>
        <w:widowControl w:val="0"/>
        <w:numPr>
          <w:ilvl w:val="0"/>
          <w:numId w:val="11"/>
        </w:numPr>
        <w:autoSpaceDE w:val="0"/>
        <w:autoSpaceDN w:val="0"/>
        <w:adjustRightInd w:val="0"/>
        <w:spacing w:after="0" w:line="360" w:lineRule="auto"/>
        <w:ind w:left="426" w:hanging="426"/>
        <w:jc w:val="both"/>
        <w:rPr>
          <w:rFonts w:ascii="Times New Roman" w:hAnsi="Times New Roman"/>
          <w:b/>
          <w:sz w:val="24"/>
          <w:szCs w:val="24"/>
        </w:rPr>
      </w:pPr>
      <w:r w:rsidRPr="005F2253">
        <w:rPr>
          <w:rFonts w:ascii="Times New Roman" w:hAnsi="Times New Roman"/>
          <w:b/>
          <w:sz w:val="24"/>
          <w:szCs w:val="24"/>
        </w:rPr>
        <w:t xml:space="preserve">What are the advantages of using a DBMS? </w:t>
      </w:r>
    </w:p>
    <w:p w14:paraId="2FE755A5" w14:textId="77777777" w:rsidR="00752BDD" w:rsidRPr="005F2253" w:rsidRDefault="00752BDD" w:rsidP="000D6274">
      <w:pPr>
        <w:widowControl w:val="0"/>
        <w:autoSpaceDE w:val="0"/>
        <w:autoSpaceDN w:val="0"/>
        <w:adjustRightInd w:val="0"/>
        <w:spacing w:after="0" w:line="360" w:lineRule="auto"/>
        <w:ind w:firstLine="426"/>
        <w:jc w:val="both"/>
        <w:rPr>
          <w:rFonts w:ascii="Times New Roman" w:hAnsi="Times New Roman"/>
          <w:sz w:val="24"/>
          <w:szCs w:val="24"/>
        </w:rPr>
      </w:pPr>
      <w:r w:rsidRPr="005F2253">
        <w:rPr>
          <w:rFonts w:ascii="Times New Roman" w:hAnsi="Times New Roman"/>
          <w:sz w:val="24"/>
          <w:szCs w:val="24"/>
        </w:rPr>
        <w:lastRenderedPageBreak/>
        <w:t xml:space="preserve">The advantages of using a DBMS are </w:t>
      </w:r>
    </w:p>
    <w:p w14:paraId="58CD6040" w14:textId="77777777" w:rsidR="00752BDD" w:rsidRPr="005F2253" w:rsidRDefault="00752BDD" w:rsidP="000D6274">
      <w:pPr>
        <w:pStyle w:val="ListParagraph"/>
        <w:widowControl w:val="0"/>
        <w:numPr>
          <w:ilvl w:val="0"/>
          <w:numId w:val="13"/>
        </w:numPr>
        <w:autoSpaceDE w:val="0"/>
        <w:autoSpaceDN w:val="0"/>
        <w:adjustRightInd w:val="0"/>
        <w:spacing w:after="0" w:line="360" w:lineRule="auto"/>
        <w:ind w:left="1701" w:hanging="283"/>
        <w:jc w:val="both"/>
        <w:rPr>
          <w:rFonts w:ascii="Times New Roman" w:hAnsi="Times New Roman"/>
          <w:sz w:val="24"/>
          <w:szCs w:val="24"/>
        </w:rPr>
      </w:pPr>
      <w:r w:rsidRPr="005F2253">
        <w:rPr>
          <w:rFonts w:ascii="Times New Roman" w:hAnsi="Times New Roman"/>
          <w:sz w:val="24"/>
          <w:szCs w:val="24"/>
        </w:rPr>
        <w:t>Controlling redundancy</w:t>
      </w:r>
    </w:p>
    <w:p w14:paraId="59F268C4" w14:textId="77777777" w:rsidR="00752BDD" w:rsidRPr="005F2253" w:rsidRDefault="00752BDD" w:rsidP="000D6274">
      <w:pPr>
        <w:widowControl w:val="0"/>
        <w:autoSpaceDE w:val="0"/>
        <w:autoSpaceDN w:val="0"/>
        <w:adjustRightInd w:val="0"/>
        <w:spacing w:after="0" w:line="360" w:lineRule="auto"/>
        <w:ind w:left="1418"/>
        <w:jc w:val="both"/>
        <w:rPr>
          <w:rFonts w:ascii="Times New Roman" w:hAnsi="Times New Roman"/>
          <w:sz w:val="24"/>
          <w:szCs w:val="24"/>
        </w:rPr>
      </w:pPr>
      <w:r w:rsidRPr="005F2253">
        <w:rPr>
          <w:rFonts w:ascii="Times New Roman" w:hAnsi="Times New Roman"/>
          <w:sz w:val="24"/>
          <w:szCs w:val="24"/>
        </w:rPr>
        <w:t xml:space="preserve">b) Restricting unauthorized access </w:t>
      </w:r>
    </w:p>
    <w:p w14:paraId="43AA0829" w14:textId="77777777" w:rsidR="00752BDD" w:rsidRPr="005F2253" w:rsidRDefault="00752BDD" w:rsidP="000D6274">
      <w:pPr>
        <w:widowControl w:val="0"/>
        <w:autoSpaceDE w:val="0"/>
        <w:autoSpaceDN w:val="0"/>
        <w:adjustRightInd w:val="0"/>
        <w:spacing w:after="0" w:line="360" w:lineRule="auto"/>
        <w:ind w:left="1418"/>
        <w:jc w:val="both"/>
        <w:rPr>
          <w:rFonts w:ascii="Times New Roman" w:hAnsi="Times New Roman"/>
          <w:sz w:val="24"/>
          <w:szCs w:val="24"/>
        </w:rPr>
      </w:pPr>
      <w:r w:rsidRPr="005F2253">
        <w:rPr>
          <w:rFonts w:ascii="Times New Roman" w:hAnsi="Times New Roman"/>
          <w:sz w:val="24"/>
          <w:szCs w:val="24"/>
        </w:rPr>
        <w:t xml:space="preserve">c) Providing multiple user interfaces </w:t>
      </w:r>
    </w:p>
    <w:p w14:paraId="6D07E861" w14:textId="77777777" w:rsidR="00752BDD" w:rsidRPr="005F2253" w:rsidRDefault="00752BDD" w:rsidP="000D6274">
      <w:pPr>
        <w:widowControl w:val="0"/>
        <w:autoSpaceDE w:val="0"/>
        <w:autoSpaceDN w:val="0"/>
        <w:adjustRightInd w:val="0"/>
        <w:spacing w:after="0" w:line="360" w:lineRule="auto"/>
        <w:ind w:left="1418"/>
        <w:jc w:val="both"/>
        <w:rPr>
          <w:rFonts w:ascii="Times New Roman" w:hAnsi="Times New Roman"/>
          <w:sz w:val="24"/>
          <w:szCs w:val="24"/>
        </w:rPr>
      </w:pPr>
      <w:r w:rsidRPr="005F2253">
        <w:rPr>
          <w:rFonts w:ascii="Times New Roman" w:hAnsi="Times New Roman"/>
          <w:sz w:val="24"/>
          <w:szCs w:val="24"/>
        </w:rPr>
        <w:t xml:space="preserve">d) Enforcing integrity constraints. </w:t>
      </w:r>
    </w:p>
    <w:p w14:paraId="636AC91F" w14:textId="77777777" w:rsidR="004F49DF" w:rsidRPr="005F2253" w:rsidRDefault="00752BDD" w:rsidP="000D6274">
      <w:pPr>
        <w:widowControl w:val="0"/>
        <w:autoSpaceDE w:val="0"/>
        <w:autoSpaceDN w:val="0"/>
        <w:adjustRightInd w:val="0"/>
        <w:spacing w:after="0" w:line="360" w:lineRule="auto"/>
        <w:ind w:left="1418"/>
        <w:jc w:val="both"/>
        <w:rPr>
          <w:rFonts w:ascii="Times New Roman" w:hAnsi="Times New Roman"/>
          <w:sz w:val="24"/>
          <w:szCs w:val="24"/>
        </w:rPr>
      </w:pPr>
      <w:r w:rsidRPr="005F2253">
        <w:rPr>
          <w:rFonts w:ascii="Times New Roman" w:hAnsi="Times New Roman"/>
          <w:sz w:val="24"/>
          <w:szCs w:val="24"/>
        </w:rPr>
        <w:t xml:space="preserve">e) Providing </w:t>
      </w:r>
      <w:r w:rsidR="00E17ABD" w:rsidRPr="005F2253">
        <w:rPr>
          <w:rFonts w:ascii="Times New Roman" w:hAnsi="Times New Roman"/>
          <w:sz w:val="24"/>
          <w:szCs w:val="24"/>
        </w:rPr>
        <w:t>backup</w:t>
      </w:r>
      <w:r w:rsidRPr="005F2253">
        <w:rPr>
          <w:rFonts w:ascii="Times New Roman" w:hAnsi="Times New Roman"/>
          <w:sz w:val="24"/>
          <w:szCs w:val="24"/>
        </w:rPr>
        <w:t xml:space="preserve"> and recovery </w:t>
      </w:r>
    </w:p>
    <w:p w14:paraId="12B29C15" w14:textId="77777777" w:rsidR="00752BDD" w:rsidRPr="005F2253" w:rsidRDefault="00752BDD" w:rsidP="000D6274">
      <w:pPr>
        <w:pStyle w:val="ListParagraph"/>
        <w:widowControl w:val="0"/>
        <w:numPr>
          <w:ilvl w:val="0"/>
          <w:numId w:val="11"/>
        </w:numPr>
        <w:autoSpaceDE w:val="0"/>
        <w:autoSpaceDN w:val="0"/>
        <w:adjustRightInd w:val="0"/>
        <w:spacing w:after="0" w:line="360" w:lineRule="auto"/>
        <w:ind w:left="426"/>
        <w:jc w:val="both"/>
        <w:rPr>
          <w:rFonts w:ascii="Times New Roman" w:hAnsi="Times New Roman"/>
          <w:b/>
          <w:sz w:val="24"/>
          <w:szCs w:val="24"/>
        </w:rPr>
      </w:pPr>
      <w:r w:rsidRPr="005F2253">
        <w:rPr>
          <w:rFonts w:ascii="Times New Roman" w:hAnsi="Times New Roman"/>
          <w:b/>
          <w:sz w:val="24"/>
          <w:szCs w:val="24"/>
        </w:rPr>
        <w:t xml:space="preserve">Give the levels of data abstraction? </w:t>
      </w:r>
    </w:p>
    <w:p w14:paraId="691A81BB" w14:textId="77777777" w:rsidR="00752BDD" w:rsidRPr="005F2253" w:rsidRDefault="00752BDD" w:rsidP="000D6274">
      <w:pPr>
        <w:widowControl w:val="0"/>
        <w:autoSpaceDE w:val="0"/>
        <w:autoSpaceDN w:val="0"/>
        <w:adjustRightInd w:val="0"/>
        <w:spacing w:after="0" w:line="360" w:lineRule="auto"/>
        <w:ind w:left="851"/>
        <w:jc w:val="both"/>
        <w:rPr>
          <w:rFonts w:ascii="Times New Roman" w:hAnsi="Times New Roman"/>
          <w:sz w:val="24"/>
          <w:szCs w:val="24"/>
        </w:rPr>
      </w:pPr>
      <w:r w:rsidRPr="005F2253">
        <w:rPr>
          <w:rFonts w:ascii="Times New Roman" w:hAnsi="Times New Roman"/>
          <w:sz w:val="24"/>
          <w:szCs w:val="24"/>
        </w:rPr>
        <w:t xml:space="preserve">a) Physical level </w:t>
      </w:r>
    </w:p>
    <w:p w14:paraId="38EFD44D" w14:textId="77777777" w:rsidR="00752BDD" w:rsidRPr="005F2253" w:rsidRDefault="00752BDD" w:rsidP="000D6274">
      <w:pPr>
        <w:widowControl w:val="0"/>
        <w:autoSpaceDE w:val="0"/>
        <w:autoSpaceDN w:val="0"/>
        <w:adjustRightInd w:val="0"/>
        <w:spacing w:after="0" w:line="360" w:lineRule="auto"/>
        <w:ind w:left="851"/>
        <w:jc w:val="both"/>
        <w:rPr>
          <w:rFonts w:ascii="Times New Roman" w:hAnsi="Times New Roman"/>
          <w:sz w:val="24"/>
          <w:szCs w:val="24"/>
        </w:rPr>
      </w:pPr>
      <w:r w:rsidRPr="005F2253">
        <w:rPr>
          <w:rFonts w:ascii="Times New Roman" w:hAnsi="Times New Roman"/>
          <w:sz w:val="24"/>
          <w:szCs w:val="24"/>
        </w:rPr>
        <w:t xml:space="preserve">b) Logical level </w:t>
      </w:r>
    </w:p>
    <w:p w14:paraId="63B060FE" w14:textId="77777777" w:rsidR="00F25935" w:rsidRPr="005F2253" w:rsidRDefault="00752BDD" w:rsidP="000D6274">
      <w:pPr>
        <w:widowControl w:val="0"/>
        <w:autoSpaceDE w:val="0"/>
        <w:autoSpaceDN w:val="0"/>
        <w:adjustRightInd w:val="0"/>
        <w:spacing w:after="0" w:line="360" w:lineRule="auto"/>
        <w:ind w:left="851"/>
        <w:jc w:val="both"/>
        <w:rPr>
          <w:rFonts w:ascii="Times New Roman" w:hAnsi="Times New Roman"/>
          <w:sz w:val="24"/>
          <w:szCs w:val="24"/>
        </w:rPr>
      </w:pPr>
      <w:r w:rsidRPr="005F2253">
        <w:rPr>
          <w:rFonts w:ascii="Times New Roman" w:hAnsi="Times New Roman"/>
          <w:sz w:val="24"/>
          <w:szCs w:val="24"/>
        </w:rPr>
        <w:t>c) View level</w:t>
      </w:r>
    </w:p>
    <w:p w14:paraId="0085D402" w14:textId="77777777" w:rsidR="00F25935" w:rsidRPr="005F2253" w:rsidRDefault="00F25935" w:rsidP="000D6274">
      <w:pPr>
        <w:widowControl w:val="0"/>
        <w:numPr>
          <w:ilvl w:val="0"/>
          <w:numId w:val="11"/>
        </w:numPr>
        <w:autoSpaceDE w:val="0"/>
        <w:autoSpaceDN w:val="0"/>
        <w:adjustRightInd w:val="0"/>
        <w:spacing w:after="0" w:line="360" w:lineRule="auto"/>
        <w:ind w:left="360"/>
        <w:jc w:val="both"/>
        <w:rPr>
          <w:rFonts w:ascii="Times New Roman" w:hAnsi="Times New Roman"/>
          <w:b/>
          <w:sz w:val="24"/>
          <w:szCs w:val="24"/>
        </w:rPr>
      </w:pPr>
      <w:r w:rsidRPr="005F2253">
        <w:rPr>
          <w:rFonts w:ascii="Times New Roman" w:hAnsi="Times New Roman"/>
          <w:b/>
          <w:sz w:val="24"/>
          <w:szCs w:val="24"/>
        </w:rPr>
        <w:t xml:space="preserve">Define instance and schema? </w:t>
      </w:r>
    </w:p>
    <w:p w14:paraId="2922FB23" w14:textId="77777777" w:rsidR="00F25935" w:rsidRPr="005F2253" w:rsidRDefault="00F25935" w:rsidP="000D6274">
      <w:pPr>
        <w:widowControl w:val="0"/>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Instance: Collection of data stored in the data base at a particular moment is called an Instance of the database. </w:t>
      </w:r>
    </w:p>
    <w:p w14:paraId="3E094036" w14:textId="77777777" w:rsidR="007E3064" w:rsidRPr="005F2253" w:rsidRDefault="00F25935" w:rsidP="000D6274">
      <w:pPr>
        <w:widowControl w:val="0"/>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Schema: The overall design of the data base is called the data base schema. </w:t>
      </w:r>
    </w:p>
    <w:p w14:paraId="03F13C70" w14:textId="77777777" w:rsidR="00F25935" w:rsidRPr="005F2253" w:rsidRDefault="00F25935" w:rsidP="000D6274">
      <w:pPr>
        <w:widowControl w:val="0"/>
        <w:numPr>
          <w:ilvl w:val="0"/>
          <w:numId w:val="11"/>
        </w:numPr>
        <w:autoSpaceDE w:val="0"/>
        <w:autoSpaceDN w:val="0"/>
        <w:adjustRightInd w:val="0"/>
        <w:spacing w:after="0" w:line="360" w:lineRule="auto"/>
        <w:ind w:left="360"/>
        <w:jc w:val="both"/>
        <w:rPr>
          <w:rFonts w:ascii="Times New Roman" w:hAnsi="Times New Roman"/>
          <w:b/>
          <w:sz w:val="24"/>
          <w:szCs w:val="24"/>
        </w:rPr>
      </w:pPr>
      <w:r w:rsidRPr="005F2253">
        <w:rPr>
          <w:rFonts w:ascii="Times New Roman" w:hAnsi="Times New Roman"/>
          <w:b/>
          <w:sz w:val="24"/>
          <w:szCs w:val="24"/>
        </w:rPr>
        <w:t xml:space="preserve">  Define the terms Physical schema, logical schema</w:t>
      </w:r>
      <w:proofErr w:type="gramStart"/>
      <w:r w:rsidRPr="005F2253">
        <w:rPr>
          <w:rFonts w:ascii="Times New Roman" w:hAnsi="Times New Roman"/>
          <w:b/>
          <w:sz w:val="24"/>
          <w:szCs w:val="24"/>
        </w:rPr>
        <w:t>. ?</w:t>
      </w:r>
      <w:proofErr w:type="gramEnd"/>
    </w:p>
    <w:p w14:paraId="58A84431" w14:textId="77777777" w:rsidR="00F25935" w:rsidRPr="005F2253" w:rsidRDefault="00F25935" w:rsidP="000D6274">
      <w:pPr>
        <w:widowControl w:val="0"/>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Physical schema: The physical schema describes the database design at the physical level, which is the lowest level of abstraction describing how the data are actually stored. </w:t>
      </w:r>
    </w:p>
    <w:p w14:paraId="4A4CEBC9" w14:textId="77777777" w:rsidR="004F49DF" w:rsidRPr="005F2253" w:rsidRDefault="00F25935" w:rsidP="000D6274">
      <w:pPr>
        <w:widowControl w:val="0"/>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Logical schema: The logical schema describes the database design at the logical level, which describes what </w:t>
      </w:r>
      <w:proofErr w:type="gramStart"/>
      <w:r w:rsidRPr="005F2253">
        <w:rPr>
          <w:rFonts w:ascii="Times New Roman" w:hAnsi="Times New Roman"/>
          <w:sz w:val="24"/>
          <w:szCs w:val="24"/>
        </w:rPr>
        <w:t>data  are</w:t>
      </w:r>
      <w:proofErr w:type="gramEnd"/>
      <w:r w:rsidRPr="005F2253">
        <w:rPr>
          <w:rFonts w:ascii="Times New Roman" w:hAnsi="Times New Roman"/>
          <w:sz w:val="24"/>
          <w:szCs w:val="24"/>
        </w:rPr>
        <w:t xml:space="preserve"> stored in the database and what relationship exists among the data. </w:t>
      </w:r>
    </w:p>
    <w:p w14:paraId="03FE4BA6" w14:textId="77777777" w:rsidR="00752BDD" w:rsidRPr="005F2253" w:rsidRDefault="00752BDD" w:rsidP="000D6274">
      <w:pPr>
        <w:widowControl w:val="0"/>
        <w:numPr>
          <w:ilvl w:val="0"/>
          <w:numId w:val="11"/>
        </w:numPr>
        <w:autoSpaceDE w:val="0"/>
        <w:autoSpaceDN w:val="0"/>
        <w:adjustRightInd w:val="0"/>
        <w:spacing w:after="0" w:line="360" w:lineRule="auto"/>
        <w:ind w:left="360"/>
        <w:jc w:val="both"/>
        <w:rPr>
          <w:rFonts w:ascii="Times New Roman" w:hAnsi="Times New Roman"/>
          <w:b/>
          <w:sz w:val="24"/>
          <w:szCs w:val="24"/>
        </w:rPr>
      </w:pPr>
      <w:r w:rsidRPr="005F2253">
        <w:rPr>
          <w:rFonts w:ascii="Times New Roman" w:hAnsi="Times New Roman"/>
          <w:b/>
          <w:sz w:val="24"/>
          <w:szCs w:val="24"/>
        </w:rPr>
        <w:t xml:space="preserve">What is storage manager? </w:t>
      </w:r>
    </w:p>
    <w:p w14:paraId="4DA8D9AC" w14:textId="77777777" w:rsidR="004F49DF" w:rsidRPr="005F2253" w:rsidRDefault="00752BDD" w:rsidP="000D6274">
      <w:pPr>
        <w:widowControl w:val="0"/>
        <w:autoSpaceDE w:val="0"/>
        <w:autoSpaceDN w:val="0"/>
        <w:adjustRightInd w:val="0"/>
        <w:spacing w:after="0" w:line="360" w:lineRule="auto"/>
        <w:ind w:left="360" w:firstLine="720"/>
        <w:jc w:val="both"/>
        <w:rPr>
          <w:rFonts w:ascii="Times New Roman" w:hAnsi="Times New Roman"/>
          <w:sz w:val="24"/>
          <w:szCs w:val="24"/>
        </w:rPr>
      </w:pPr>
      <w:r w:rsidRPr="005F2253">
        <w:rPr>
          <w:rFonts w:ascii="Times New Roman" w:hAnsi="Times New Roman"/>
          <w:sz w:val="24"/>
          <w:szCs w:val="24"/>
        </w:rPr>
        <w:t xml:space="preserve">A storage manager is a program module that provides the interface between the </w:t>
      </w:r>
      <w:proofErr w:type="gramStart"/>
      <w:r w:rsidRPr="005F2253">
        <w:rPr>
          <w:rFonts w:ascii="Times New Roman" w:hAnsi="Times New Roman"/>
          <w:sz w:val="24"/>
          <w:szCs w:val="24"/>
        </w:rPr>
        <w:t>low level</w:t>
      </w:r>
      <w:proofErr w:type="gramEnd"/>
      <w:r w:rsidRPr="005F2253">
        <w:rPr>
          <w:rFonts w:ascii="Times New Roman" w:hAnsi="Times New Roman"/>
          <w:sz w:val="24"/>
          <w:szCs w:val="24"/>
        </w:rPr>
        <w:t xml:space="preserve"> data stored in a database and the application programs and queries submitted to the system. </w:t>
      </w:r>
    </w:p>
    <w:p w14:paraId="61B3886E" w14:textId="77777777" w:rsidR="00752BDD" w:rsidRPr="005F2253" w:rsidRDefault="00752BDD" w:rsidP="000D6274">
      <w:pPr>
        <w:widowControl w:val="0"/>
        <w:numPr>
          <w:ilvl w:val="0"/>
          <w:numId w:val="11"/>
        </w:numPr>
        <w:autoSpaceDE w:val="0"/>
        <w:autoSpaceDN w:val="0"/>
        <w:adjustRightInd w:val="0"/>
        <w:spacing w:after="0" w:line="360" w:lineRule="auto"/>
        <w:ind w:left="360"/>
        <w:jc w:val="both"/>
        <w:rPr>
          <w:rFonts w:ascii="Times New Roman" w:hAnsi="Times New Roman"/>
          <w:b/>
          <w:sz w:val="24"/>
          <w:szCs w:val="24"/>
        </w:rPr>
      </w:pPr>
      <w:r w:rsidRPr="005F2253">
        <w:rPr>
          <w:rFonts w:ascii="Times New Roman" w:hAnsi="Times New Roman"/>
          <w:b/>
          <w:sz w:val="24"/>
          <w:szCs w:val="24"/>
        </w:rPr>
        <w:t xml:space="preserve">What are the components of storage manager? </w:t>
      </w:r>
    </w:p>
    <w:p w14:paraId="3F85C1D9" w14:textId="77777777" w:rsidR="00752BDD" w:rsidRPr="005F2253" w:rsidRDefault="00752BDD" w:rsidP="000D6274">
      <w:pPr>
        <w:widowControl w:val="0"/>
        <w:autoSpaceDE w:val="0"/>
        <w:autoSpaceDN w:val="0"/>
        <w:adjustRightInd w:val="0"/>
        <w:spacing w:after="0" w:line="360" w:lineRule="auto"/>
        <w:ind w:left="360" w:firstLine="720"/>
        <w:jc w:val="both"/>
        <w:rPr>
          <w:rFonts w:ascii="Times New Roman" w:hAnsi="Times New Roman"/>
          <w:sz w:val="24"/>
          <w:szCs w:val="24"/>
        </w:rPr>
      </w:pPr>
      <w:r w:rsidRPr="005F2253">
        <w:rPr>
          <w:rFonts w:ascii="Times New Roman" w:hAnsi="Times New Roman"/>
          <w:sz w:val="24"/>
          <w:szCs w:val="24"/>
        </w:rPr>
        <w:t xml:space="preserve">The storage manager components include </w:t>
      </w:r>
    </w:p>
    <w:p w14:paraId="096A6C2A" w14:textId="77777777" w:rsidR="00752BDD" w:rsidRPr="005F2253" w:rsidRDefault="00752BDD" w:rsidP="000D6274">
      <w:pPr>
        <w:widowControl w:val="0"/>
        <w:autoSpaceDE w:val="0"/>
        <w:autoSpaceDN w:val="0"/>
        <w:adjustRightInd w:val="0"/>
        <w:spacing w:after="0" w:line="360" w:lineRule="auto"/>
        <w:ind w:left="360" w:firstLine="720"/>
        <w:jc w:val="both"/>
        <w:rPr>
          <w:rFonts w:ascii="Times New Roman" w:hAnsi="Times New Roman"/>
          <w:sz w:val="24"/>
          <w:szCs w:val="24"/>
        </w:rPr>
      </w:pPr>
      <w:r w:rsidRPr="005F2253">
        <w:rPr>
          <w:rFonts w:ascii="Times New Roman" w:hAnsi="Times New Roman"/>
          <w:sz w:val="24"/>
          <w:szCs w:val="24"/>
        </w:rPr>
        <w:t xml:space="preserve">a) Authorization and integrity manager </w:t>
      </w:r>
    </w:p>
    <w:p w14:paraId="52C441ED" w14:textId="77777777" w:rsidR="00752BDD" w:rsidRPr="005F2253" w:rsidRDefault="00752BDD" w:rsidP="000D6274">
      <w:pPr>
        <w:widowControl w:val="0"/>
        <w:autoSpaceDE w:val="0"/>
        <w:autoSpaceDN w:val="0"/>
        <w:adjustRightInd w:val="0"/>
        <w:spacing w:after="0" w:line="360" w:lineRule="auto"/>
        <w:ind w:left="360" w:firstLine="720"/>
        <w:jc w:val="both"/>
        <w:rPr>
          <w:rFonts w:ascii="Times New Roman" w:hAnsi="Times New Roman"/>
          <w:sz w:val="24"/>
          <w:szCs w:val="24"/>
        </w:rPr>
      </w:pPr>
      <w:r w:rsidRPr="005F2253">
        <w:rPr>
          <w:rFonts w:ascii="Times New Roman" w:hAnsi="Times New Roman"/>
          <w:sz w:val="24"/>
          <w:szCs w:val="24"/>
        </w:rPr>
        <w:t xml:space="preserve">b) Transaction manager </w:t>
      </w:r>
    </w:p>
    <w:p w14:paraId="4E22038E" w14:textId="77777777" w:rsidR="00752BDD" w:rsidRPr="005F2253" w:rsidRDefault="00752BDD" w:rsidP="000D6274">
      <w:pPr>
        <w:widowControl w:val="0"/>
        <w:autoSpaceDE w:val="0"/>
        <w:autoSpaceDN w:val="0"/>
        <w:adjustRightInd w:val="0"/>
        <w:spacing w:after="0" w:line="360" w:lineRule="auto"/>
        <w:ind w:left="360" w:firstLine="720"/>
        <w:jc w:val="both"/>
        <w:rPr>
          <w:rFonts w:ascii="Times New Roman" w:hAnsi="Times New Roman"/>
          <w:sz w:val="24"/>
          <w:szCs w:val="24"/>
        </w:rPr>
      </w:pPr>
      <w:r w:rsidRPr="005F2253">
        <w:rPr>
          <w:rFonts w:ascii="Times New Roman" w:hAnsi="Times New Roman"/>
          <w:sz w:val="24"/>
          <w:szCs w:val="24"/>
        </w:rPr>
        <w:t xml:space="preserve">c) File manager </w:t>
      </w:r>
    </w:p>
    <w:p w14:paraId="09EF2BFE" w14:textId="77777777" w:rsidR="00B00BFB" w:rsidRPr="005F2253" w:rsidRDefault="00752BDD" w:rsidP="000D6274">
      <w:pPr>
        <w:widowControl w:val="0"/>
        <w:autoSpaceDE w:val="0"/>
        <w:autoSpaceDN w:val="0"/>
        <w:adjustRightInd w:val="0"/>
        <w:spacing w:after="0" w:line="360" w:lineRule="auto"/>
        <w:ind w:left="360" w:firstLine="720"/>
        <w:jc w:val="both"/>
        <w:rPr>
          <w:rFonts w:ascii="Times New Roman" w:hAnsi="Times New Roman"/>
          <w:sz w:val="24"/>
          <w:szCs w:val="24"/>
        </w:rPr>
      </w:pPr>
      <w:r w:rsidRPr="005F2253">
        <w:rPr>
          <w:rFonts w:ascii="Times New Roman" w:hAnsi="Times New Roman"/>
          <w:sz w:val="24"/>
          <w:szCs w:val="24"/>
        </w:rPr>
        <w:t>d) Buffer manager</w:t>
      </w:r>
    </w:p>
    <w:p w14:paraId="377754BD" w14:textId="77777777" w:rsidR="00752BDD" w:rsidRPr="005F2253" w:rsidRDefault="00752BDD" w:rsidP="000D6274">
      <w:pPr>
        <w:widowControl w:val="0"/>
        <w:numPr>
          <w:ilvl w:val="0"/>
          <w:numId w:val="11"/>
        </w:numPr>
        <w:autoSpaceDE w:val="0"/>
        <w:autoSpaceDN w:val="0"/>
        <w:adjustRightInd w:val="0"/>
        <w:spacing w:after="0" w:line="360" w:lineRule="auto"/>
        <w:ind w:left="360"/>
        <w:jc w:val="both"/>
        <w:rPr>
          <w:rFonts w:ascii="Times New Roman" w:hAnsi="Times New Roman"/>
          <w:b/>
          <w:sz w:val="24"/>
          <w:szCs w:val="24"/>
        </w:rPr>
      </w:pPr>
      <w:r w:rsidRPr="005F2253">
        <w:rPr>
          <w:rFonts w:ascii="Times New Roman" w:hAnsi="Times New Roman"/>
          <w:b/>
          <w:sz w:val="24"/>
          <w:szCs w:val="24"/>
        </w:rPr>
        <w:t xml:space="preserve">What is the purpose of storage manager? </w:t>
      </w:r>
    </w:p>
    <w:p w14:paraId="77FAA99A" w14:textId="77777777" w:rsidR="00752BDD" w:rsidRPr="005F2253" w:rsidRDefault="00752BDD" w:rsidP="000D6274">
      <w:pPr>
        <w:widowControl w:val="0"/>
        <w:autoSpaceDE w:val="0"/>
        <w:autoSpaceDN w:val="0"/>
        <w:adjustRightInd w:val="0"/>
        <w:spacing w:after="0" w:line="360" w:lineRule="auto"/>
        <w:ind w:left="360" w:firstLine="720"/>
        <w:jc w:val="both"/>
        <w:rPr>
          <w:rFonts w:ascii="Times New Roman" w:hAnsi="Times New Roman"/>
          <w:sz w:val="24"/>
          <w:szCs w:val="24"/>
        </w:rPr>
      </w:pPr>
      <w:r w:rsidRPr="005F2253">
        <w:rPr>
          <w:rFonts w:ascii="Times New Roman" w:hAnsi="Times New Roman"/>
          <w:sz w:val="24"/>
          <w:szCs w:val="24"/>
        </w:rPr>
        <w:t xml:space="preserve">The storage manager is responsible for the following </w:t>
      </w:r>
    </w:p>
    <w:p w14:paraId="66497C11" w14:textId="77777777" w:rsidR="00752BDD" w:rsidRPr="005F2253" w:rsidRDefault="00752BDD" w:rsidP="000D6274">
      <w:pPr>
        <w:widowControl w:val="0"/>
        <w:autoSpaceDE w:val="0"/>
        <w:autoSpaceDN w:val="0"/>
        <w:adjustRightInd w:val="0"/>
        <w:spacing w:after="0" w:line="360" w:lineRule="auto"/>
        <w:ind w:left="360" w:firstLine="720"/>
        <w:jc w:val="both"/>
        <w:rPr>
          <w:rFonts w:ascii="Times New Roman" w:hAnsi="Times New Roman"/>
          <w:sz w:val="24"/>
          <w:szCs w:val="24"/>
        </w:rPr>
      </w:pPr>
      <w:r w:rsidRPr="005F2253">
        <w:rPr>
          <w:rFonts w:ascii="Times New Roman" w:hAnsi="Times New Roman"/>
          <w:sz w:val="24"/>
          <w:szCs w:val="24"/>
        </w:rPr>
        <w:t xml:space="preserve">a) Interaction with the file manager </w:t>
      </w:r>
    </w:p>
    <w:p w14:paraId="2C299396" w14:textId="77777777" w:rsidR="00752BDD" w:rsidRPr="005F2253" w:rsidRDefault="00752BDD" w:rsidP="000D6274">
      <w:pPr>
        <w:widowControl w:val="0"/>
        <w:autoSpaceDE w:val="0"/>
        <w:autoSpaceDN w:val="0"/>
        <w:adjustRightInd w:val="0"/>
        <w:spacing w:after="0" w:line="360" w:lineRule="auto"/>
        <w:ind w:left="360" w:firstLine="720"/>
        <w:jc w:val="both"/>
        <w:rPr>
          <w:rFonts w:ascii="Times New Roman" w:hAnsi="Times New Roman"/>
          <w:sz w:val="24"/>
          <w:szCs w:val="24"/>
        </w:rPr>
      </w:pPr>
      <w:r w:rsidRPr="005F2253">
        <w:rPr>
          <w:rFonts w:ascii="Times New Roman" w:hAnsi="Times New Roman"/>
          <w:sz w:val="24"/>
          <w:szCs w:val="24"/>
        </w:rPr>
        <w:t xml:space="preserve">b) Translation of DML commands in to low level file system commands </w:t>
      </w:r>
    </w:p>
    <w:p w14:paraId="520F9B30" w14:textId="77777777" w:rsidR="004F49DF" w:rsidRPr="005F2253" w:rsidRDefault="00752BDD" w:rsidP="000D6274">
      <w:pPr>
        <w:widowControl w:val="0"/>
        <w:autoSpaceDE w:val="0"/>
        <w:autoSpaceDN w:val="0"/>
        <w:adjustRightInd w:val="0"/>
        <w:spacing w:after="0" w:line="360" w:lineRule="auto"/>
        <w:ind w:left="360" w:firstLine="720"/>
        <w:jc w:val="both"/>
        <w:rPr>
          <w:rFonts w:ascii="Times New Roman" w:hAnsi="Times New Roman"/>
          <w:sz w:val="24"/>
          <w:szCs w:val="24"/>
        </w:rPr>
      </w:pPr>
      <w:r w:rsidRPr="005F2253">
        <w:rPr>
          <w:rFonts w:ascii="Times New Roman" w:hAnsi="Times New Roman"/>
          <w:sz w:val="24"/>
          <w:szCs w:val="24"/>
        </w:rPr>
        <w:lastRenderedPageBreak/>
        <w:t xml:space="preserve">c) Storing, retrieving and updating data in the database </w:t>
      </w:r>
    </w:p>
    <w:p w14:paraId="3BC15508" w14:textId="77777777" w:rsidR="008C4DAD" w:rsidRPr="005F2253" w:rsidRDefault="000A437B"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15</w:t>
      </w:r>
      <w:r w:rsidR="008C4DAD" w:rsidRPr="005F2253">
        <w:rPr>
          <w:rFonts w:ascii="Times New Roman" w:hAnsi="Times New Roman"/>
          <w:b/>
          <w:sz w:val="24"/>
          <w:szCs w:val="24"/>
        </w:rPr>
        <w:t>.</w:t>
      </w:r>
      <w:r w:rsidRPr="005F2253">
        <w:rPr>
          <w:rFonts w:ascii="Times New Roman" w:hAnsi="Times New Roman"/>
          <w:b/>
          <w:sz w:val="24"/>
          <w:szCs w:val="24"/>
        </w:rPr>
        <w:t xml:space="preserve"> </w:t>
      </w:r>
      <w:r w:rsidR="008C4DAD" w:rsidRPr="005F2253">
        <w:rPr>
          <w:rFonts w:ascii="Times New Roman" w:hAnsi="Times New Roman"/>
          <w:b/>
          <w:sz w:val="24"/>
          <w:szCs w:val="24"/>
        </w:rPr>
        <w:t>What is embedded SQL? What are its advantages? April/May-2011</w:t>
      </w:r>
    </w:p>
    <w:p w14:paraId="02E7F086" w14:textId="77777777" w:rsidR="008C4DAD" w:rsidRPr="005F2253" w:rsidRDefault="008C4DAD" w:rsidP="000D6274">
      <w:pPr>
        <w:widowControl w:val="0"/>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Embedded SQL is a method of combining the computing power of a programming language and the database manipulation capabilities of SQL. Embedded SQL statements are SQL statements written in line with the program source code of the host language. The embedded SQL statements are parsed by an embedded SQL pre processor and replaced by host</w:t>
      </w:r>
      <w:r w:rsidR="000A437B" w:rsidRPr="005F2253">
        <w:rPr>
          <w:rFonts w:ascii="Times New Roman" w:hAnsi="Times New Roman"/>
          <w:sz w:val="24"/>
          <w:szCs w:val="24"/>
        </w:rPr>
        <w:t xml:space="preserve"> </w:t>
      </w:r>
      <w:r w:rsidRPr="005F2253">
        <w:rPr>
          <w:rFonts w:ascii="Times New Roman" w:hAnsi="Times New Roman"/>
          <w:sz w:val="24"/>
          <w:szCs w:val="24"/>
        </w:rPr>
        <w:t>language calls to a code library. The output from the pre processor is then compiled by the host compiler. This allows programmers to embed SQL statements in programs written in any number of languages such as: C/C++, COBOL and Fortran.</w:t>
      </w:r>
    </w:p>
    <w:p w14:paraId="1702E547" w14:textId="77777777" w:rsidR="00D22687" w:rsidRPr="005F2253" w:rsidRDefault="000A437B"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16</w:t>
      </w:r>
      <w:r w:rsidR="008C4DAD" w:rsidRPr="005F2253">
        <w:rPr>
          <w:rFonts w:ascii="Times New Roman" w:hAnsi="Times New Roman"/>
          <w:b/>
          <w:sz w:val="24"/>
          <w:szCs w:val="24"/>
        </w:rPr>
        <w:t xml:space="preserve">. What are the categories of SQL command? </w:t>
      </w:r>
    </w:p>
    <w:p w14:paraId="652288CB" w14:textId="77777777" w:rsidR="008C4DAD" w:rsidRPr="005F2253" w:rsidRDefault="008C4DAD" w:rsidP="000D6274">
      <w:pPr>
        <w:widowControl w:val="0"/>
        <w:autoSpaceDE w:val="0"/>
        <w:autoSpaceDN w:val="0"/>
        <w:adjustRightInd w:val="0"/>
        <w:spacing w:after="0" w:line="360" w:lineRule="auto"/>
        <w:ind w:firstLine="720"/>
        <w:jc w:val="both"/>
        <w:rPr>
          <w:rFonts w:ascii="Times New Roman" w:hAnsi="Times New Roman"/>
          <w:sz w:val="24"/>
          <w:szCs w:val="24"/>
        </w:rPr>
      </w:pPr>
      <w:r w:rsidRPr="005F2253">
        <w:rPr>
          <w:rFonts w:ascii="Times New Roman" w:hAnsi="Times New Roman"/>
          <w:sz w:val="24"/>
          <w:szCs w:val="24"/>
        </w:rPr>
        <w:t xml:space="preserve">SQL commands are divided in to the following categories: </w:t>
      </w:r>
    </w:p>
    <w:p w14:paraId="78E6C6D5" w14:textId="77777777" w:rsidR="008C4DAD" w:rsidRPr="005F2253" w:rsidRDefault="008C4DAD" w:rsidP="000D6274">
      <w:pPr>
        <w:widowControl w:val="0"/>
        <w:autoSpaceDE w:val="0"/>
        <w:autoSpaceDN w:val="0"/>
        <w:adjustRightInd w:val="0"/>
        <w:spacing w:after="0" w:line="360" w:lineRule="auto"/>
        <w:ind w:left="720" w:firstLine="720"/>
        <w:jc w:val="both"/>
        <w:rPr>
          <w:rFonts w:ascii="Times New Roman" w:hAnsi="Times New Roman"/>
          <w:sz w:val="24"/>
          <w:szCs w:val="24"/>
        </w:rPr>
      </w:pPr>
      <w:r w:rsidRPr="005F2253">
        <w:rPr>
          <w:rFonts w:ascii="Times New Roman" w:hAnsi="Times New Roman"/>
          <w:sz w:val="24"/>
          <w:szCs w:val="24"/>
        </w:rPr>
        <w:t xml:space="preserve">1. data - definition language </w:t>
      </w:r>
    </w:p>
    <w:p w14:paraId="4866D995" w14:textId="77777777" w:rsidR="008C4DAD" w:rsidRPr="005F2253" w:rsidRDefault="008C4DAD" w:rsidP="000D6274">
      <w:pPr>
        <w:widowControl w:val="0"/>
        <w:autoSpaceDE w:val="0"/>
        <w:autoSpaceDN w:val="0"/>
        <w:adjustRightInd w:val="0"/>
        <w:spacing w:after="0" w:line="360" w:lineRule="auto"/>
        <w:ind w:left="720" w:firstLine="720"/>
        <w:jc w:val="both"/>
        <w:rPr>
          <w:rFonts w:ascii="Times New Roman" w:hAnsi="Times New Roman"/>
          <w:sz w:val="24"/>
          <w:szCs w:val="24"/>
        </w:rPr>
      </w:pPr>
      <w:r w:rsidRPr="005F2253">
        <w:rPr>
          <w:rFonts w:ascii="Times New Roman" w:hAnsi="Times New Roman"/>
          <w:sz w:val="24"/>
          <w:szCs w:val="24"/>
        </w:rPr>
        <w:t xml:space="preserve">2. data manipulation language </w:t>
      </w:r>
    </w:p>
    <w:p w14:paraId="2CB5FAE1" w14:textId="77777777" w:rsidR="008C4DAD" w:rsidRPr="005F2253" w:rsidRDefault="008C4DAD" w:rsidP="000D6274">
      <w:pPr>
        <w:widowControl w:val="0"/>
        <w:autoSpaceDE w:val="0"/>
        <w:autoSpaceDN w:val="0"/>
        <w:adjustRightInd w:val="0"/>
        <w:spacing w:after="0" w:line="360" w:lineRule="auto"/>
        <w:ind w:left="720" w:firstLine="720"/>
        <w:jc w:val="both"/>
        <w:rPr>
          <w:rFonts w:ascii="Times New Roman" w:hAnsi="Times New Roman"/>
          <w:sz w:val="24"/>
          <w:szCs w:val="24"/>
        </w:rPr>
      </w:pPr>
      <w:r w:rsidRPr="005F2253">
        <w:rPr>
          <w:rFonts w:ascii="Times New Roman" w:hAnsi="Times New Roman"/>
          <w:sz w:val="24"/>
          <w:szCs w:val="24"/>
        </w:rPr>
        <w:t xml:space="preserve">3. Data Query language </w:t>
      </w:r>
    </w:p>
    <w:p w14:paraId="5C6643BB" w14:textId="77777777" w:rsidR="008C4DAD" w:rsidRPr="005F2253" w:rsidRDefault="008C4DAD" w:rsidP="000D6274">
      <w:pPr>
        <w:widowControl w:val="0"/>
        <w:autoSpaceDE w:val="0"/>
        <w:autoSpaceDN w:val="0"/>
        <w:adjustRightInd w:val="0"/>
        <w:spacing w:after="0" w:line="360" w:lineRule="auto"/>
        <w:ind w:left="720" w:firstLine="720"/>
        <w:jc w:val="both"/>
        <w:rPr>
          <w:rFonts w:ascii="Times New Roman" w:hAnsi="Times New Roman"/>
          <w:sz w:val="24"/>
          <w:szCs w:val="24"/>
        </w:rPr>
      </w:pPr>
      <w:r w:rsidRPr="005F2253">
        <w:rPr>
          <w:rFonts w:ascii="Times New Roman" w:hAnsi="Times New Roman"/>
          <w:sz w:val="24"/>
          <w:szCs w:val="24"/>
        </w:rPr>
        <w:t xml:space="preserve">4. data control language </w:t>
      </w:r>
    </w:p>
    <w:p w14:paraId="5A414D66" w14:textId="77777777" w:rsidR="008C4DAD" w:rsidRPr="005F2253" w:rsidRDefault="008C4DAD" w:rsidP="000D6274">
      <w:pPr>
        <w:widowControl w:val="0"/>
        <w:autoSpaceDE w:val="0"/>
        <w:autoSpaceDN w:val="0"/>
        <w:adjustRightInd w:val="0"/>
        <w:spacing w:after="0" w:line="360" w:lineRule="auto"/>
        <w:ind w:left="720" w:firstLine="720"/>
        <w:jc w:val="both"/>
        <w:rPr>
          <w:rFonts w:ascii="Times New Roman" w:hAnsi="Times New Roman"/>
          <w:sz w:val="24"/>
          <w:szCs w:val="24"/>
        </w:rPr>
      </w:pPr>
      <w:r w:rsidRPr="005F2253">
        <w:rPr>
          <w:rFonts w:ascii="Times New Roman" w:hAnsi="Times New Roman"/>
          <w:sz w:val="24"/>
          <w:szCs w:val="24"/>
        </w:rPr>
        <w:t xml:space="preserve">5. data administration statements </w:t>
      </w:r>
    </w:p>
    <w:p w14:paraId="1643348C" w14:textId="77777777" w:rsidR="0040210C" w:rsidRPr="005F2253" w:rsidRDefault="008C4DAD" w:rsidP="000D6274">
      <w:pPr>
        <w:widowControl w:val="0"/>
        <w:autoSpaceDE w:val="0"/>
        <w:autoSpaceDN w:val="0"/>
        <w:adjustRightInd w:val="0"/>
        <w:spacing w:after="0" w:line="360" w:lineRule="auto"/>
        <w:ind w:left="720" w:firstLine="720"/>
        <w:jc w:val="both"/>
        <w:rPr>
          <w:rFonts w:ascii="Times New Roman" w:hAnsi="Times New Roman"/>
          <w:sz w:val="24"/>
          <w:szCs w:val="24"/>
        </w:rPr>
      </w:pPr>
      <w:r w:rsidRPr="005F2253">
        <w:rPr>
          <w:rFonts w:ascii="Times New Roman" w:hAnsi="Times New Roman"/>
          <w:sz w:val="24"/>
          <w:szCs w:val="24"/>
        </w:rPr>
        <w:t xml:space="preserve">6. transaction control statements </w:t>
      </w:r>
    </w:p>
    <w:p w14:paraId="2B43A751" w14:textId="77777777" w:rsidR="00AE163B" w:rsidRPr="005F2253" w:rsidRDefault="000A437B"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17</w:t>
      </w:r>
      <w:r w:rsidR="00AE163B" w:rsidRPr="005F2253">
        <w:rPr>
          <w:rFonts w:ascii="Times New Roman" w:hAnsi="Times New Roman"/>
          <w:b/>
          <w:sz w:val="24"/>
          <w:szCs w:val="24"/>
        </w:rPr>
        <w:t xml:space="preserve">. What are the Various types of </w:t>
      </w:r>
      <w:proofErr w:type="gramStart"/>
      <w:r w:rsidR="00AE163B" w:rsidRPr="005F2253">
        <w:rPr>
          <w:rFonts w:ascii="Times New Roman" w:hAnsi="Times New Roman"/>
          <w:b/>
          <w:sz w:val="24"/>
          <w:szCs w:val="24"/>
        </w:rPr>
        <w:t>Keys  (</w:t>
      </w:r>
      <w:proofErr w:type="gramEnd"/>
      <w:r w:rsidR="00AE163B" w:rsidRPr="005F2253">
        <w:rPr>
          <w:rFonts w:ascii="Times New Roman" w:hAnsi="Times New Roman"/>
          <w:b/>
          <w:sz w:val="24"/>
          <w:szCs w:val="24"/>
        </w:rPr>
        <w:t>Apr/May’17)</w:t>
      </w:r>
    </w:p>
    <w:p w14:paraId="5D769AB4" w14:textId="77777777" w:rsidR="00AE163B" w:rsidRPr="005F2253" w:rsidRDefault="00AE163B" w:rsidP="000D6274">
      <w:pPr>
        <w:widowControl w:val="0"/>
        <w:numPr>
          <w:ilvl w:val="0"/>
          <w:numId w:val="290"/>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Super Key</w:t>
      </w:r>
    </w:p>
    <w:p w14:paraId="2A19C1C9" w14:textId="77777777" w:rsidR="00AE163B" w:rsidRPr="005F2253" w:rsidRDefault="00AE163B" w:rsidP="000D6274">
      <w:pPr>
        <w:widowControl w:val="0"/>
        <w:numPr>
          <w:ilvl w:val="0"/>
          <w:numId w:val="290"/>
        </w:num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Candidate Key</w:t>
      </w:r>
    </w:p>
    <w:p w14:paraId="392C000E" w14:textId="77777777" w:rsidR="00AE163B" w:rsidRPr="005F2253" w:rsidRDefault="00AE163B" w:rsidP="000D6274">
      <w:pPr>
        <w:widowControl w:val="0"/>
        <w:numPr>
          <w:ilvl w:val="0"/>
          <w:numId w:val="290"/>
        </w:numPr>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sz w:val="24"/>
          <w:szCs w:val="24"/>
        </w:rPr>
        <w:t>Foreign Key</w:t>
      </w:r>
    </w:p>
    <w:p w14:paraId="680AF03A" w14:textId="77777777" w:rsidR="00AE163B" w:rsidRPr="005F2253" w:rsidRDefault="000A437B"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18</w:t>
      </w:r>
      <w:r w:rsidR="00AE163B" w:rsidRPr="005F2253">
        <w:rPr>
          <w:rFonts w:ascii="Times New Roman" w:hAnsi="Times New Roman"/>
          <w:b/>
          <w:sz w:val="24"/>
          <w:szCs w:val="24"/>
        </w:rPr>
        <w:t xml:space="preserve">.What is DBMS. What are the Disadvantages of using </w:t>
      </w:r>
      <w:proofErr w:type="gramStart"/>
      <w:r w:rsidR="00AE163B" w:rsidRPr="005F2253">
        <w:rPr>
          <w:rFonts w:ascii="Times New Roman" w:hAnsi="Times New Roman"/>
          <w:b/>
          <w:sz w:val="24"/>
          <w:szCs w:val="24"/>
        </w:rPr>
        <w:t>DBMS  (</w:t>
      </w:r>
      <w:proofErr w:type="gramEnd"/>
      <w:r w:rsidR="00AE163B" w:rsidRPr="005F2253">
        <w:rPr>
          <w:rFonts w:ascii="Times New Roman" w:hAnsi="Times New Roman"/>
          <w:b/>
          <w:sz w:val="24"/>
          <w:szCs w:val="24"/>
        </w:rPr>
        <w:t>Apr/May’17)</w:t>
      </w:r>
    </w:p>
    <w:p w14:paraId="06AEC46E" w14:textId="77777777" w:rsidR="003E2643" w:rsidRPr="005F2253" w:rsidRDefault="003E2643" w:rsidP="000D6274">
      <w:pPr>
        <w:autoSpaceDE w:val="0"/>
        <w:autoSpaceDN w:val="0"/>
        <w:adjustRightInd w:val="0"/>
        <w:spacing w:after="0" w:line="360" w:lineRule="auto"/>
        <w:ind w:firstLine="426"/>
        <w:jc w:val="both"/>
        <w:rPr>
          <w:rFonts w:ascii="Times New Roman" w:hAnsi="Times New Roman"/>
          <w:color w:val="000000"/>
          <w:sz w:val="24"/>
          <w:szCs w:val="24"/>
          <w:lang w:val="en-US"/>
        </w:rPr>
      </w:pPr>
      <w:r w:rsidRPr="005F2253">
        <w:rPr>
          <w:rFonts w:ascii="Times New Roman" w:hAnsi="Times New Roman"/>
          <w:color w:val="000000"/>
          <w:sz w:val="24"/>
          <w:szCs w:val="24"/>
          <w:lang w:val="en-US"/>
        </w:rPr>
        <w:t xml:space="preserve">A </w:t>
      </w:r>
      <w:r w:rsidRPr="005F2253">
        <w:rPr>
          <w:rFonts w:ascii="Times New Roman" w:hAnsi="Times New Roman"/>
          <w:b/>
          <w:bCs/>
          <w:color w:val="000000"/>
          <w:sz w:val="24"/>
          <w:szCs w:val="24"/>
          <w:lang w:val="en-US"/>
        </w:rPr>
        <w:t xml:space="preserve">database-management system (DBMS) </w:t>
      </w:r>
      <w:r w:rsidRPr="005F2253">
        <w:rPr>
          <w:rFonts w:ascii="Times New Roman" w:hAnsi="Times New Roman"/>
          <w:color w:val="000000"/>
          <w:sz w:val="24"/>
          <w:szCs w:val="24"/>
          <w:lang w:val="en-US"/>
        </w:rPr>
        <w:t xml:space="preserve">is a collection of interrelated data </w:t>
      </w:r>
      <w:proofErr w:type="gramStart"/>
      <w:r w:rsidRPr="005F2253">
        <w:rPr>
          <w:rFonts w:ascii="Times New Roman" w:hAnsi="Times New Roman"/>
          <w:color w:val="000000"/>
          <w:sz w:val="24"/>
          <w:szCs w:val="24"/>
          <w:lang w:val="en-US"/>
        </w:rPr>
        <w:t>and  a</w:t>
      </w:r>
      <w:proofErr w:type="gramEnd"/>
      <w:r w:rsidRPr="005F2253">
        <w:rPr>
          <w:rFonts w:ascii="Times New Roman" w:hAnsi="Times New Roman"/>
          <w:color w:val="000000"/>
          <w:sz w:val="24"/>
          <w:szCs w:val="24"/>
          <w:lang w:val="en-US"/>
        </w:rPr>
        <w:t xml:space="preserve"> set of programs to access those data. The collection of data, usually referred to as the </w:t>
      </w:r>
      <w:r w:rsidRPr="005F2253">
        <w:rPr>
          <w:rFonts w:ascii="Times New Roman" w:hAnsi="Times New Roman"/>
          <w:b/>
          <w:bCs/>
          <w:color w:val="000000"/>
          <w:sz w:val="24"/>
          <w:szCs w:val="24"/>
          <w:lang w:val="en-US"/>
        </w:rPr>
        <w:t>database</w:t>
      </w:r>
      <w:r w:rsidRPr="005F2253">
        <w:rPr>
          <w:rFonts w:ascii="Times New Roman" w:hAnsi="Times New Roman"/>
          <w:color w:val="000000"/>
          <w:sz w:val="24"/>
          <w:szCs w:val="24"/>
          <w:lang w:val="en-US"/>
        </w:rPr>
        <w:t>, contains information relevant to an enterprise.</w:t>
      </w:r>
    </w:p>
    <w:p w14:paraId="79B25DE4" w14:textId="77777777" w:rsidR="003E2643" w:rsidRPr="005F2253" w:rsidRDefault="003E2643" w:rsidP="000D6274">
      <w:pPr>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Disadvantages Of DBMS:</w:t>
      </w:r>
    </w:p>
    <w:p w14:paraId="4AC8DAEE" w14:textId="77777777" w:rsidR="003E2643" w:rsidRPr="005F2253" w:rsidRDefault="003E2643" w:rsidP="000D6274">
      <w:pPr>
        <w:numPr>
          <w:ilvl w:val="0"/>
          <w:numId w:val="60"/>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Confidentiality, Privacy and Security</w:t>
      </w:r>
    </w:p>
    <w:p w14:paraId="1683B3E8" w14:textId="77777777" w:rsidR="003E2643" w:rsidRPr="005F2253" w:rsidRDefault="003E2643" w:rsidP="000D6274">
      <w:pPr>
        <w:numPr>
          <w:ilvl w:val="0"/>
          <w:numId w:val="60"/>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Enterprise Vulnerability</w:t>
      </w:r>
    </w:p>
    <w:p w14:paraId="55997DC8" w14:textId="77777777" w:rsidR="003E2643" w:rsidRPr="005F2253" w:rsidRDefault="003E2643" w:rsidP="000D6274">
      <w:pPr>
        <w:numPr>
          <w:ilvl w:val="0"/>
          <w:numId w:val="60"/>
        </w:num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sz w:val="24"/>
          <w:szCs w:val="24"/>
          <w:lang w:val="en-US"/>
        </w:rPr>
        <w:t>The cost of using a DBMS</w:t>
      </w:r>
    </w:p>
    <w:p w14:paraId="7C7B4BD4" w14:textId="77777777" w:rsidR="004B344B" w:rsidRPr="005F2253" w:rsidRDefault="004B344B" w:rsidP="000D6274">
      <w:pPr>
        <w:autoSpaceDE w:val="0"/>
        <w:autoSpaceDN w:val="0"/>
        <w:adjustRightInd w:val="0"/>
        <w:spacing w:after="0" w:line="360" w:lineRule="auto"/>
        <w:jc w:val="both"/>
        <w:rPr>
          <w:rFonts w:ascii="Times New Roman" w:hAnsi="Times New Roman"/>
          <w:b/>
          <w:sz w:val="24"/>
          <w:szCs w:val="24"/>
          <w:lang w:val="en-US"/>
        </w:rPr>
      </w:pPr>
      <w:r w:rsidRPr="005F2253">
        <w:rPr>
          <w:rFonts w:ascii="Times New Roman" w:hAnsi="Times New Roman"/>
          <w:b/>
          <w:sz w:val="24"/>
          <w:szCs w:val="24"/>
          <w:lang w:val="en-US"/>
        </w:rPr>
        <w:t xml:space="preserve">19. What is data definition language? Give </w:t>
      </w:r>
      <w:proofErr w:type="gramStart"/>
      <w:r w:rsidRPr="005F2253">
        <w:rPr>
          <w:rFonts w:ascii="Times New Roman" w:hAnsi="Times New Roman"/>
          <w:b/>
          <w:sz w:val="24"/>
          <w:szCs w:val="24"/>
          <w:lang w:val="en-US"/>
        </w:rPr>
        <w:t>example.(</w:t>
      </w:r>
      <w:proofErr w:type="gramEnd"/>
      <w:r w:rsidRPr="005F2253">
        <w:rPr>
          <w:rFonts w:ascii="Times New Roman" w:hAnsi="Times New Roman"/>
          <w:b/>
          <w:sz w:val="24"/>
          <w:szCs w:val="24"/>
          <w:lang w:val="en-US"/>
        </w:rPr>
        <w:t>Dec 16,April/May 2018)</w:t>
      </w:r>
    </w:p>
    <w:p w14:paraId="2118EC9E" w14:textId="77777777" w:rsidR="004B344B" w:rsidRPr="005F2253" w:rsidRDefault="004B344B" w:rsidP="000D6274">
      <w:pPr>
        <w:numPr>
          <w:ilvl w:val="0"/>
          <w:numId w:val="57"/>
        </w:numPr>
        <w:autoSpaceDE w:val="0"/>
        <w:autoSpaceDN w:val="0"/>
        <w:adjustRightInd w:val="0"/>
        <w:spacing w:after="0" w:line="360" w:lineRule="auto"/>
        <w:ind w:left="810" w:hanging="45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Data Definition </w:t>
      </w:r>
      <w:proofErr w:type="gramStart"/>
      <w:r w:rsidRPr="005F2253">
        <w:rPr>
          <w:rFonts w:ascii="Times New Roman" w:hAnsi="Times New Roman"/>
          <w:bCs/>
          <w:color w:val="000000"/>
          <w:sz w:val="24"/>
          <w:szCs w:val="24"/>
          <w:lang w:val="en-US"/>
        </w:rPr>
        <w:t>Language(</w:t>
      </w:r>
      <w:proofErr w:type="gramEnd"/>
      <w:r w:rsidRPr="005F2253">
        <w:rPr>
          <w:rFonts w:ascii="Times New Roman" w:hAnsi="Times New Roman"/>
          <w:bCs/>
          <w:color w:val="000000"/>
          <w:sz w:val="24"/>
          <w:szCs w:val="24"/>
          <w:lang w:val="en-US"/>
        </w:rPr>
        <w:t>DDL) is a specialized language used to specify a database schema by a set of definitions.</w:t>
      </w:r>
    </w:p>
    <w:p w14:paraId="543A32C1" w14:textId="77777777" w:rsidR="004B344B" w:rsidRPr="005F2253" w:rsidRDefault="004B344B" w:rsidP="000D6274">
      <w:pPr>
        <w:numPr>
          <w:ilvl w:val="0"/>
          <w:numId w:val="57"/>
        </w:numPr>
        <w:tabs>
          <w:tab w:val="left" w:pos="720"/>
        </w:tabs>
        <w:autoSpaceDE w:val="0"/>
        <w:autoSpaceDN w:val="0"/>
        <w:adjustRightInd w:val="0"/>
        <w:spacing w:after="0" w:line="360" w:lineRule="auto"/>
        <w:ind w:left="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lastRenderedPageBreak/>
        <w:t xml:space="preserve">It is a language which is used for creating and modifying the structure of tables, </w:t>
      </w:r>
      <w:proofErr w:type="gramStart"/>
      <w:r w:rsidRPr="005F2253">
        <w:rPr>
          <w:rFonts w:ascii="Times New Roman" w:hAnsi="Times New Roman"/>
          <w:bCs/>
          <w:color w:val="000000"/>
          <w:sz w:val="24"/>
          <w:szCs w:val="24"/>
          <w:lang w:val="en-US"/>
        </w:rPr>
        <w:t>views ,indexes</w:t>
      </w:r>
      <w:proofErr w:type="gramEnd"/>
      <w:r w:rsidRPr="005F2253">
        <w:rPr>
          <w:rFonts w:ascii="Times New Roman" w:hAnsi="Times New Roman"/>
          <w:bCs/>
          <w:color w:val="000000"/>
          <w:sz w:val="24"/>
          <w:szCs w:val="24"/>
          <w:lang w:val="en-US"/>
        </w:rPr>
        <w:t xml:space="preserve"> and so on.</w:t>
      </w:r>
    </w:p>
    <w:p w14:paraId="57B9E948" w14:textId="77777777" w:rsidR="004B344B" w:rsidRPr="005F2253" w:rsidRDefault="004B344B" w:rsidP="000D6274">
      <w:pPr>
        <w:autoSpaceDE w:val="0"/>
        <w:autoSpaceDN w:val="0"/>
        <w:adjustRightInd w:val="0"/>
        <w:spacing w:after="0" w:line="360" w:lineRule="auto"/>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Some of the common commands used in DDL are CREATE, ALTER, DROP</w:t>
      </w:r>
    </w:p>
    <w:p w14:paraId="123760D3" w14:textId="77777777" w:rsidR="004B344B" w:rsidRPr="005F2253" w:rsidRDefault="004B344B" w:rsidP="000D6274">
      <w:pPr>
        <w:autoSpaceDE w:val="0"/>
        <w:autoSpaceDN w:val="0"/>
        <w:adjustRightInd w:val="0"/>
        <w:spacing w:after="0" w:line="360" w:lineRule="auto"/>
        <w:jc w:val="both"/>
        <w:rPr>
          <w:rFonts w:ascii="Times New Roman" w:hAnsi="Times New Roman"/>
          <w:b/>
          <w:bCs/>
          <w:color w:val="000000"/>
          <w:sz w:val="24"/>
          <w:szCs w:val="24"/>
          <w:lang w:val="en-US"/>
        </w:rPr>
      </w:pPr>
      <w:r w:rsidRPr="005F2253">
        <w:rPr>
          <w:rFonts w:ascii="Times New Roman" w:hAnsi="Times New Roman"/>
          <w:b/>
          <w:bCs/>
          <w:color w:val="000000"/>
          <w:sz w:val="24"/>
          <w:szCs w:val="24"/>
          <w:lang w:val="en-US"/>
        </w:rPr>
        <w:t>20. Define foreign key. (April/May 2018)</w:t>
      </w:r>
    </w:p>
    <w:p w14:paraId="718A472E" w14:textId="77777777" w:rsidR="004B344B" w:rsidRPr="005F2253" w:rsidRDefault="004B344B" w:rsidP="000D6274">
      <w:pPr>
        <w:autoSpaceDE w:val="0"/>
        <w:autoSpaceDN w:val="0"/>
        <w:adjustRightInd w:val="0"/>
        <w:spacing w:after="0" w:line="360" w:lineRule="auto"/>
        <w:ind w:firstLine="720"/>
        <w:jc w:val="both"/>
        <w:rPr>
          <w:rFonts w:ascii="Times New Roman" w:hAnsi="Times New Roman"/>
          <w:bCs/>
          <w:color w:val="000000"/>
          <w:sz w:val="24"/>
          <w:szCs w:val="24"/>
          <w:lang w:val="en-US"/>
        </w:rPr>
      </w:pPr>
      <w:r w:rsidRPr="005F2253">
        <w:rPr>
          <w:rFonts w:ascii="Times New Roman" w:hAnsi="Times New Roman"/>
          <w:bCs/>
          <w:color w:val="000000"/>
          <w:sz w:val="24"/>
          <w:szCs w:val="24"/>
          <w:lang w:val="en-US"/>
        </w:rPr>
        <w:t xml:space="preserve">Foreign key is a single attribute or collections of attributes in one table that refers to the primary key of </w:t>
      </w:r>
      <w:proofErr w:type="gramStart"/>
      <w:r w:rsidRPr="005F2253">
        <w:rPr>
          <w:rFonts w:ascii="Times New Roman" w:hAnsi="Times New Roman"/>
          <w:bCs/>
          <w:color w:val="000000"/>
          <w:sz w:val="24"/>
          <w:szCs w:val="24"/>
          <w:lang w:val="en-US"/>
        </w:rPr>
        <w:t>other</w:t>
      </w:r>
      <w:proofErr w:type="gramEnd"/>
      <w:r w:rsidRPr="005F2253">
        <w:rPr>
          <w:rFonts w:ascii="Times New Roman" w:hAnsi="Times New Roman"/>
          <w:bCs/>
          <w:color w:val="000000"/>
          <w:sz w:val="24"/>
          <w:szCs w:val="24"/>
          <w:lang w:val="en-US"/>
        </w:rPr>
        <w:t xml:space="preserve"> table.</w:t>
      </w:r>
    </w:p>
    <w:p w14:paraId="60D9A951" w14:textId="77777777" w:rsidR="004B344B" w:rsidRPr="005F2253" w:rsidRDefault="004B344B"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b/>
          <w:bCs/>
          <w:color w:val="000000"/>
          <w:sz w:val="24"/>
          <w:szCs w:val="24"/>
          <w:lang w:val="en-US"/>
        </w:rPr>
        <w:t>For example</w:t>
      </w:r>
      <w:r w:rsidRPr="005F2253">
        <w:rPr>
          <w:rFonts w:ascii="Times New Roman" w:hAnsi="Times New Roman"/>
          <w:bCs/>
          <w:color w:val="000000"/>
          <w:sz w:val="24"/>
          <w:szCs w:val="24"/>
          <w:lang w:val="en-US"/>
        </w:rPr>
        <w:t>-Consider a student database as Student (</w:t>
      </w:r>
      <w:proofErr w:type="spellStart"/>
      <w:r w:rsidRPr="005F2253">
        <w:rPr>
          <w:rFonts w:ascii="Times New Roman" w:hAnsi="Times New Roman"/>
          <w:bCs/>
          <w:color w:val="000000"/>
          <w:sz w:val="24"/>
          <w:szCs w:val="24"/>
          <w:lang w:val="en-US"/>
        </w:rPr>
        <w:t>RollNo</w:t>
      </w:r>
      <w:proofErr w:type="spellEnd"/>
      <w:r w:rsidRPr="005F2253">
        <w:rPr>
          <w:rFonts w:ascii="Times New Roman" w:hAnsi="Times New Roman"/>
          <w:bCs/>
          <w:color w:val="000000"/>
          <w:sz w:val="24"/>
          <w:szCs w:val="24"/>
          <w:lang w:val="en-US"/>
        </w:rPr>
        <w:t>, Name, Address) and Course (</w:t>
      </w:r>
      <w:proofErr w:type="spellStart"/>
      <w:r w:rsidRPr="005F2253">
        <w:rPr>
          <w:rFonts w:ascii="Times New Roman" w:hAnsi="Times New Roman"/>
          <w:bCs/>
          <w:color w:val="000000"/>
          <w:sz w:val="24"/>
          <w:szCs w:val="24"/>
          <w:lang w:val="en-US"/>
        </w:rPr>
        <w:t>CourseId</w:t>
      </w:r>
      <w:proofErr w:type="spellEnd"/>
      <w:r w:rsidRPr="005F2253">
        <w:rPr>
          <w:rFonts w:ascii="Times New Roman" w:hAnsi="Times New Roman"/>
          <w:bCs/>
          <w:color w:val="000000"/>
          <w:sz w:val="24"/>
          <w:szCs w:val="24"/>
          <w:lang w:val="en-US"/>
        </w:rPr>
        <w:t xml:space="preserve">, </w:t>
      </w:r>
      <w:proofErr w:type="spellStart"/>
      <w:r w:rsidRPr="005F2253">
        <w:rPr>
          <w:rFonts w:ascii="Times New Roman" w:hAnsi="Times New Roman"/>
          <w:bCs/>
          <w:color w:val="000000"/>
          <w:sz w:val="24"/>
          <w:szCs w:val="24"/>
          <w:lang w:val="en-US"/>
        </w:rPr>
        <w:t>CourseName</w:t>
      </w:r>
      <w:proofErr w:type="spellEnd"/>
      <w:r w:rsidRPr="005F2253">
        <w:rPr>
          <w:rFonts w:ascii="Times New Roman" w:hAnsi="Times New Roman"/>
          <w:bCs/>
          <w:color w:val="000000"/>
          <w:sz w:val="24"/>
          <w:szCs w:val="24"/>
          <w:lang w:val="en-US"/>
        </w:rPr>
        <w:t xml:space="preserve">, </w:t>
      </w:r>
      <w:proofErr w:type="spellStart"/>
      <w:r w:rsidRPr="005F2253">
        <w:rPr>
          <w:rFonts w:ascii="Times New Roman" w:hAnsi="Times New Roman"/>
          <w:bCs/>
          <w:color w:val="000000"/>
          <w:sz w:val="24"/>
          <w:szCs w:val="24"/>
          <w:lang w:val="en-US"/>
        </w:rPr>
        <w:t>RollNo</w:t>
      </w:r>
      <w:proofErr w:type="spellEnd"/>
      <w:proofErr w:type="gramStart"/>
      <w:r w:rsidRPr="005F2253">
        <w:rPr>
          <w:rFonts w:ascii="Times New Roman" w:hAnsi="Times New Roman"/>
          <w:bCs/>
          <w:color w:val="000000"/>
          <w:sz w:val="24"/>
          <w:szCs w:val="24"/>
          <w:lang w:val="en-US"/>
        </w:rPr>
        <w:t>).Here</w:t>
      </w:r>
      <w:proofErr w:type="gramEnd"/>
      <w:r w:rsidRPr="005F2253">
        <w:rPr>
          <w:rFonts w:ascii="Times New Roman" w:hAnsi="Times New Roman"/>
          <w:bCs/>
          <w:color w:val="000000"/>
          <w:sz w:val="24"/>
          <w:szCs w:val="24"/>
          <w:lang w:val="en-US"/>
        </w:rPr>
        <w:t xml:space="preserve"> </w:t>
      </w:r>
      <w:proofErr w:type="spellStart"/>
      <w:r w:rsidRPr="005F2253">
        <w:rPr>
          <w:rFonts w:ascii="Times New Roman" w:hAnsi="Times New Roman"/>
          <w:bCs/>
          <w:color w:val="000000"/>
          <w:sz w:val="24"/>
          <w:szCs w:val="24"/>
          <w:lang w:val="en-US"/>
        </w:rPr>
        <w:t>RollNo</w:t>
      </w:r>
      <w:proofErr w:type="spellEnd"/>
      <w:r w:rsidRPr="005F2253">
        <w:rPr>
          <w:rFonts w:ascii="Times New Roman" w:hAnsi="Times New Roman"/>
          <w:bCs/>
          <w:color w:val="000000"/>
          <w:sz w:val="24"/>
          <w:szCs w:val="24"/>
          <w:lang w:val="en-US"/>
        </w:rPr>
        <w:t xml:space="preserve"> is a foreign key.</w:t>
      </w:r>
    </w:p>
    <w:p w14:paraId="19418123" w14:textId="77777777" w:rsidR="004B344B" w:rsidRPr="005F2253" w:rsidRDefault="004B344B"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21.What are the four main characteristics that differentiate the database approach from the file-processing approach? (Nov/Dec 2019)</w:t>
      </w:r>
    </w:p>
    <w:p w14:paraId="0103E719" w14:textId="77777777" w:rsidR="007F7D54" w:rsidRPr="005F2253" w:rsidRDefault="007F7D54" w:rsidP="000D6274">
      <w:pPr>
        <w:numPr>
          <w:ilvl w:val="0"/>
          <w:numId w:val="302"/>
        </w:numPr>
        <w:spacing w:after="0" w:line="360" w:lineRule="auto"/>
        <w:jc w:val="both"/>
        <w:rPr>
          <w:rFonts w:ascii="Times New Roman" w:eastAsia="Times New Roman" w:hAnsi="Times New Roman"/>
          <w:sz w:val="24"/>
          <w:szCs w:val="24"/>
          <w:lang w:val="en-US"/>
        </w:rPr>
      </w:pPr>
      <w:r w:rsidRPr="005F2253">
        <w:rPr>
          <w:rFonts w:ascii="Times New Roman" w:eastAsia="Times New Roman" w:hAnsi="Times New Roman"/>
          <w:sz w:val="24"/>
          <w:szCs w:val="24"/>
          <w:lang w:val="en-US"/>
        </w:rPr>
        <w:t>Self-describing nature of a database system</w:t>
      </w:r>
    </w:p>
    <w:p w14:paraId="0DC55339" w14:textId="77777777" w:rsidR="007F7D54" w:rsidRPr="005F2253" w:rsidRDefault="007F7D54" w:rsidP="000D6274">
      <w:pPr>
        <w:numPr>
          <w:ilvl w:val="0"/>
          <w:numId w:val="302"/>
        </w:numPr>
        <w:spacing w:after="0" w:line="360" w:lineRule="auto"/>
        <w:jc w:val="both"/>
        <w:rPr>
          <w:rFonts w:ascii="Times New Roman" w:eastAsia="Times New Roman" w:hAnsi="Times New Roman"/>
          <w:sz w:val="24"/>
          <w:szCs w:val="24"/>
          <w:lang w:val="en-US"/>
        </w:rPr>
      </w:pPr>
      <w:r w:rsidRPr="005F2253">
        <w:rPr>
          <w:rFonts w:ascii="Times New Roman" w:eastAsia="Times New Roman" w:hAnsi="Times New Roman"/>
          <w:sz w:val="24"/>
          <w:szCs w:val="24"/>
          <w:lang w:val="en-US"/>
        </w:rPr>
        <w:t>Insulation between programs and data, and data abstraction</w:t>
      </w:r>
    </w:p>
    <w:p w14:paraId="66165A78" w14:textId="77777777" w:rsidR="007F7D54" w:rsidRPr="005F2253" w:rsidRDefault="007F7D54" w:rsidP="000D6274">
      <w:pPr>
        <w:numPr>
          <w:ilvl w:val="0"/>
          <w:numId w:val="302"/>
        </w:numPr>
        <w:spacing w:after="0" w:line="360" w:lineRule="auto"/>
        <w:jc w:val="both"/>
        <w:rPr>
          <w:rFonts w:ascii="Times New Roman" w:eastAsia="Times New Roman" w:hAnsi="Times New Roman"/>
          <w:sz w:val="24"/>
          <w:szCs w:val="24"/>
          <w:lang w:val="en-US"/>
        </w:rPr>
      </w:pPr>
      <w:r w:rsidRPr="005F2253">
        <w:rPr>
          <w:rFonts w:ascii="Times New Roman" w:eastAsia="Times New Roman" w:hAnsi="Times New Roman"/>
          <w:sz w:val="24"/>
          <w:szCs w:val="24"/>
          <w:lang w:val="en-US"/>
        </w:rPr>
        <w:t>Support of multiple views of the data</w:t>
      </w:r>
    </w:p>
    <w:p w14:paraId="02998BBF" w14:textId="77777777" w:rsidR="004B344B" w:rsidRPr="005F2253" w:rsidRDefault="007F7D54" w:rsidP="000D6274">
      <w:pPr>
        <w:numPr>
          <w:ilvl w:val="0"/>
          <w:numId w:val="302"/>
        </w:numPr>
        <w:spacing w:after="0" w:line="360" w:lineRule="auto"/>
        <w:jc w:val="both"/>
        <w:rPr>
          <w:rFonts w:ascii="Times New Roman" w:eastAsia="Times New Roman" w:hAnsi="Times New Roman"/>
          <w:sz w:val="24"/>
          <w:szCs w:val="24"/>
          <w:lang w:val="en-US"/>
        </w:rPr>
      </w:pPr>
      <w:r w:rsidRPr="005F2253">
        <w:rPr>
          <w:rFonts w:ascii="Times New Roman" w:eastAsia="Times New Roman" w:hAnsi="Times New Roman"/>
          <w:sz w:val="24"/>
          <w:szCs w:val="24"/>
          <w:lang w:val="en-US"/>
        </w:rPr>
        <w:t>Sharing of data and multiuser transaction processing</w:t>
      </w:r>
    </w:p>
    <w:p w14:paraId="5792C799" w14:textId="77777777" w:rsidR="004B344B" w:rsidRPr="005F2253" w:rsidRDefault="004B344B"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 xml:space="preserve">22.Express in relational algebra, the division </w:t>
      </w:r>
      <w:proofErr w:type="gramStart"/>
      <w:r w:rsidRPr="005F2253">
        <w:rPr>
          <w:rFonts w:ascii="Times New Roman" w:hAnsi="Times New Roman"/>
          <w:b/>
          <w:sz w:val="24"/>
          <w:szCs w:val="24"/>
        </w:rPr>
        <w:t>operation(</w:t>
      </w:r>
      <w:proofErr w:type="gramEnd"/>
      <w:r w:rsidRPr="005F2253">
        <w:rPr>
          <w:rFonts w:ascii="Times New Roman" w:hAnsi="Times New Roman"/>
          <w:b/>
          <w:sz w:val="24"/>
          <w:szCs w:val="24"/>
        </w:rPr>
        <w:t>/) using the project, Cartesian product and minus operations. Give a simple example. (Nov/Dec 2019)</w:t>
      </w:r>
    </w:p>
    <w:p w14:paraId="35000EAE" w14:textId="77777777" w:rsidR="004B344B" w:rsidRPr="005F2253" w:rsidRDefault="007E21C2"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sz w:val="24"/>
          <w:szCs w:val="24"/>
        </w:rPr>
        <w:t>Relational algebra is a widely used procedural query language. It collects instances of relations as input and gives occurrences of relations as output. It uses various operation to perform this action.</w:t>
      </w:r>
    </w:p>
    <w:p w14:paraId="5E3FE860" w14:textId="77777777" w:rsidR="004B344B" w:rsidRPr="005F2253" w:rsidRDefault="008D4FD7"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Example:</w:t>
      </w:r>
    </w:p>
    <w:p w14:paraId="54C2896F" w14:textId="77777777" w:rsidR="008D4FD7" w:rsidRPr="005F2253" w:rsidRDefault="008D4FD7" w:rsidP="000D62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Times New Roman" w:eastAsia="Times New Roman" w:hAnsi="Times New Roman"/>
          <w:sz w:val="24"/>
          <w:szCs w:val="24"/>
          <w:lang w:eastAsia="en-IN"/>
        </w:rPr>
      </w:pPr>
      <w:r w:rsidRPr="005F2253">
        <w:rPr>
          <w:rFonts w:ascii="Times New Roman" w:eastAsia="Times New Roman" w:hAnsi="Times New Roman"/>
          <w:sz w:val="24"/>
          <w:szCs w:val="24"/>
          <w:lang w:eastAsia="en-IN"/>
        </w:rPr>
        <w:t xml:space="preserve">Π </w:t>
      </w:r>
      <w:proofErr w:type="spellStart"/>
      <w:r w:rsidRPr="005F2253">
        <w:rPr>
          <w:rFonts w:ascii="Times New Roman" w:eastAsia="Times New Roman" w:hAnsi="Times New Roman"/>
          <w:sz w:val="24"/>
          <w:szCs w:val="24"/>
          <w:vertAlign w:val="subscript"/>
          <w:lang w:eastAsia="en-IN"/>
        </w:rPr>
        <w:t>CustomerName</w:t>
      </w:r>
      <w:proofErr w:type="spellEnd"/>
      <w:r w:rsidRPr="005F2253">
        <w:rPr>
          <w:rFonts w:ascii="Times New Roman" w:eastAsia="Times New Roman" w:hAnsi="Times New Roman"/>
          <w:sz w:val="24"/>
          <w:szCs w:val="24"/>
          <w:vertAlign w:val="subscript"/>
          <w:lang w:eastAsia="en-IN"/>
        </w:rPr>
        <w:t xml:space="preserve">, Status </w:t>
      </w:r>
      <w:r w:rsidRPr="005F2253">
        <w:rPr>
          <w:rFonts w:ascii="Times New Roman" w:eastAsia="Times New Roman" w:hAnsi="Times New Roman"/>
          <w:sz w:val="24"/>
          <w:szCs w:val="24"/>
          <w:lang w:eastAsia="en-IN"/>
        </w:rPr>
        <w:t>(Customers)</w:t>
      </w:r>
    </w:p>
    <w:p w14:paraId="461F4A01" w14:textId="77777777" w:rsidR="008D4FD7" w:rsidRPr="005F2253" w:rsidRDefault="008D4FD7" w:rsidP="000D6274">
      <w:pPr>
        <w:pStyle w:val="HTMLPreformatted"/>
        <w:spacing w:line="360" w:lineRule="auto"/>
        <w:jc w:val="both"/>
        <w:rPr>
          <w:rFonts w:ascii="Times New Roman" w:hAnsi="Times New Roman"/>
          <w:sz w:val="24"/>
          <w:szCs w:val="24"/>
        </w:rPr>
      </w:pPr>
      <w:r w:rsidRPr="005F2253">
        <w:rPr>
          <w:rFonts w:ascii="Times New Roman" w:hAnsi="Times New Roman"/>
          <w:sz w:val="24"/>
          <w:szCs w:val="24"/>
        </w:rPr>
        <w:t>A-B</w:t>
      </w:r>
    </w:p>
    <w:p w14:paraId="3966EAAC" w14:textId="77777777" w:rsidR="007437F6" w:rsidRPr="005F2253" w:rsidRDefault="008D4FD7" w:rsidP="000D6274">
      <w:pPr>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σ </w:t>
      </w:r>
      <w:r w:rsidRPr="005F2253">
        <w:rPr>
          <w:rFonts w:ascii="Times New Roman" w:hAnsi="Times New Roman"/>
          <w:sz w:val="24"/>
          <w:szCs w:val="24"/>
          <w:vertAlign w:val="subscript"/>
        </w:rPr>
        <w:t xml:space="preserve">column 2 </w:t>
      </w:r>
      <w:r w:rsidRPr="005F2253">
        <w:rPr>
          <w:rFonts w:ascii="Times New Roman" w:hAnsi="Times New Roman"/>
          <w:sz w:val="24"/>
          <w:szCs w:val="24"/>
        </w:rPr>
        <w:t xml:space="preserve">= </w:t>
      </w:r>
      <w:r w:rsidRPr="005F2253">
        <w:rPr>
          <w:rFonts w:ascii="Times New Roman" w:hAnsi="Times New Roman"/>
          <w:sz w:val="24"/>
          <w:szCs w:val="24"/>
          <w:vertAlign w:val="subscript"/>
        </w:rPr>
        <w:t xml:space="preserve">'1' </w:t>
      </w:r>
      <w:r w:rsidRPr="005F2253">
        <w:rPr>
          <w:rFonts w:ascii="Times New Roman" w:hAnsi="Times New Roman"/>
          <w:sz w:val="24"/>
          <w:szCs w:val="24"/>
        </w:rPr>
        <w:t>(A X B)</w:t>
      </w:r>
    </w:p>
    <w:p w14:paraId="3C4587F3" w14:textId="77777777" w:rsidR="00AE163B" w:rsidRPr="005F2253" w:rsidRDefault="006A02D7" w:rsidP="000D6274">
      <w:pPr>
        <w:autoSpaceDE w:val="0"/>
        <w:autoSpaceDN w:val="0"/>
        <w:adjustRightInd w:val="0"/>
        <w:spacing w:after="0" w:line="360" w:lineRule="auto"/>
        <w:jc w:val="both"/>
        <w:rPr>
          <w:rFonts w:ascii="Times New Roman" w:hAnsi="Times New Roman"/>
          <w:sz w:val="24"/>
          <w:szCs w:val="24"/>
          <w:lang w:val="en-US"/>
        </w:rPr>
      </w:pPr>
      <w:r w:rsidRPr="005F2253">
        <w:rPr>
          <w:rFonts w:ascii="Times New Roman" w:hAnsi="Times New Roman"/>
          <w:noProof/>
          <w:sz w:val="24"/>
          <w:szCs w:val="24"/>
          <w:lang w:val="en-US"/>
        </w:rPr>
        <w:drawing>
          <wp:inline distT="0" distB="0" distL="0" distR="0" wp14:anchorId="545BD8C7" wp14:editId="62983DAE">
            <wp:extent cx="6096000" cy="1263015"/>
            <wp:effectExtent l="0" t="0" r="0" b="0"/>
            <wp:docPr id="26" name="Pictur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6"/>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96000" cy="1263015"/>
                    </a:xfrm>
                    <a:prstGeom prst="rect">
                      <a:avLst/>
                    </a:prstGeom>
                    <a:noFill/>
                    <a:ln>
                      <a:noFill/>
                    </a:ln>
                  </pic:spPr>
                </pic:pic>
              </a:graphicData>
            </a:graphic>
          </wp:inline>
        </w:drawing>
      </w:r>
    </w:p>
    <w:p w14:paraId="527D4959" w14:textId="77777777" w:rsidR="009C41C5" w:rsidRPr="005F2253" w:rsidRDefault="009C41C5" w:rsidP="000D6274">
      <w:pPr>
        <w:autoSpaceDE w:val="0"/>
        <w:autoSpaceDN w:val="0"/>
        <w:adjustRightInd w:val="0"/>
        <w:spacing w:after="0" w:line="360" w:lineRule="auto"/>
        <w:jc w:val="both"/>
        <w:rPr>
          <w:rFonts w:ascii="Times New Roman" w:hAnsi="Times New Roman"/>
          <w:sz w:val="24"/>
          <w:szCs w:val="24"/>
          <w:lang w:val="en-US"/>
        </w:rPr>
      </w:pPr>
    </w:p>
    <w:p w14:paraId="2B73AD88" w14:textId="77777777" w:rsidR="00991309" w:rsidRPr="005F2253" w:rsidRDefault="00991309" w:rsidP="000D6274">
      <w:pPr>
        <w:widowControl w:val="0"/>
        <w:autoSpaceDE w:val="0"/>
        <w:autoSpaceDN w:val="0"/>
        <w:adjustRightInd w:val="0"/>
        <w:spacing w:after="0" w:line="360" w:lineRule="auto"/>
        <w:jc w:val="center"/>
        <w:rPr>
          <w:rFonts w:ascii="Times New Roman" w:hAnsi="Times New Roman"/>
          <w:b/>
          <w:sz w:val="24"/>
          <w:szCs w:val="24"/>
        </w:rPr>
      </w:pPr>
      <w:r w:rsidRPr="005F2253">
        <w:rPr>
          <w:rFonts w:ascii="Times New Roman" w:hAnsi="Times New Roman"/>
          <w:b/>
          <w:sz w:val="24"/>
          <w:szCs w:val="24"/>
        </w:rPr>
        <w:t>PART-B</w:t>
      </w:r>
    </w:p>
    <w:p w14:paraId="0FD4F7DA" w14:textId="77777777" w:rsidR="007641A1" w:rsidRPr="005F2253" w:rsidRDefault="007641A1" w:rsidP="000D6274">
      <w:pPr>
        <w:widowControl w:val="0"/>
        <w:autoSpaceDE w:val="0"/>
        <w:autoSpaceDN w:val="0"/>
        <w:adjustRightInd w:val="0"/>
        <w:spacing w:after="0" w:line="360" w:lineRule="auto"/>
        <w:jc w:val="both"/>
        <w:rPr>
          <w:rFonts w:ascii="Times New Roman" w:hAnsi="Times New Roman"/>
          <w:b/>
          <w:sz w:val="24"/>
          <w:szCs w:val="24"/>
        </w:rPr>
      </w:pPr>
      <w:r w:rsidRPr="005F2253">
        <w:rPr>
          <w:rFonts w:ascii="Times New Roman" w:hAnsi="Times New Roman"/>
          <w:b/>
          <w:sz w:val="24"/>
          <w:szCs w:val="24"/>
        </w:rPr>
        <w:t>16 Mark</w:t>
      </w:r>
      <w:r w:rsidR="00EC4AA8" w:rsidRPr="005F2253">
        <w:rPr>
          <w:rFonts w:ascii="Times New Roman" w:hAnsi="Times New Roman"/>
          <w:b/>
          <w:sz w:val="24"/>
          <w:szCs w:val="24"/>
        </w:rPr>
        <w:t>s</w:t>
      </w:r>
      <w:r w:rsidRPr="005F2253">
        <w:rPr>
          <w:rFonts w:ascii="Times New Roman" w:hAnsi="Times New Roman"/>
          <w:b/>
          <w:sz w:val="24"/>
          <w:szCs w:val="24"/>
        </w:rPr>
        <w:t xml:space="preserve"> Questions:</w:t>
      </w:r>
    </w:p>
    <w:p w14:paraId="78351792" w14:textId="77777777" w:rsidR="00B03F1E" w:rsidRPr="005F2253" w:rsidRDefault="00B03F1E" w:rsidP="000D6274">
      <w:pPr>
        <w:pStyle w:val="ListParagraph"/>
        <w:widowControl w:val="0"/>
        <w:numPr>
          <w:ilvl w:val="1"/>
          <w:numId w:val="64"/>
        </w:numPr>
        <w:autoSpaceDE w:val="0"/>
        <w:autoSpaceDN w:val="0"/>
        <w:adjustRightInd w:val="0"/>
        <w:spacing w:after="0" w:line="360" w:lineRule="auto"/>
        <w:ind w:left="720"/>
        <w:jc w:val="both"/>
        <w:rPr>
          <w:rFonts w:ascii="Times New Roman" w:hAnsi="Times New Roman"/>
          <w:sz w:val="24"/>
          <w:szCs w:val="24"/>
        </w:rPr>
      </w:pPr>
      <w:r w:rsidRPr="005F2253">
        <w:rPr>
          <w:rFonts w:ascii="Times New Roman" w:hAnsi="Times New Roman"/>
          <w:sz w:val="24"/>
          <w:szCs w:val="24"/>
        </w:rPr>
        <w:t>Describe the Static and Dynamic SQL in detail.</w:t>
      </w:r>
      <w:r w:rsidRPr="005F2253">
        <w:rPr>
          <w:rFonts w:ascii="Times New Roman" w:hAnsi="Times New Roman"/>
          <w:b/>
          <w:sz w:val="24"/>
          <w:szCs w:val="24"/>
        </w:rPr>
        <w:t xml:space="preserve"> (Apr/May 2019) (13)</w:t>
      </w:r>
    </w:p>
    <w:p w14:paraId="27D630C7" w14:textId="77777777" w:rsidR="00B03F1E" w:rsidRPr="005F2253" w:rsidRDefault="00B03F1E" w:rsidP="000D6274">
      <w:pPr>
        <w:pStyle w:val="ListParagraph"/>
        <w:widowControl w:val="0"/>
        <w:numPr>
          <w:ilvl w:val="1"/>
          <w:numId w:val="64"/>
        </w:numPr>
        <w:autoSpaceDE w:val="0"/>
        <w:autoSpaceDN w:val="0"/>
        <w:adjustRightInd w:val="0"/>
        <w:spacing w:after="0" w:line="360" w:lineRule="auto"/>
        <w:ind w:left="720"/>
        <w:jc w:val="both"/>
        <w:rPr>
          <w:rFonts w:ascii="Times New Roman" w:hAnsi="Times New Roman"/>
          <w:b/>
          <w:sz w:val="24"/>
          <w:szCs w:val="24"/>
        </w:rPr>
      </w:pPr>
      <w:r w:rsidRPr="005F2253">
        <w:rPr>
          <w:rFonts w:ascii="Times New Roman" w:hAnsi="Times New Roman"/>
          <w:sz w:val="24"/>
          <w:szCs w:val="24"/>
        </w:rPr>
        <w:t xml:space="preserve">Explain about different kinds of data models with suitable </w:t>
      </w:r>
      <w:proofErr w:type="gramStart"/>
      <w:r w:rsidRPr="005F2253">
        <w:rPr>
          <w:rFonts w:ascii="Times New Roman" w:hAnsi="Times New Roman"/>
          <w:sz w:val="24"/>
          <w:szCs w:val="24"/>
        </w:rPr>
        <w:t>examples.</w:t>
      </w:r>
      <w:r w:rsidRPr="005F2253">
        <w:rPr>
          <w:rFonts w:ascii="Times New Roman" w:hAnsi="Times New Roman"/>
          <w:b/>
          <w:sz w:val="24"/>
          <w:szCs w:val="24"/>
        </w:rPr>
        <w:t>(</w:t>
      </w:r>
      <w:proofErr w:type="gramEnd"/>
      <w:r w:rsidRPr="005F2253">
        <w:rPr>
          <w:rFonts w:ascii="Times New Roman" w:hAnsi="Times New Roman"/>
          <w:b/>
          <w:sz w:val="24"/>
          <w:szCs w:val="24"/>
        </w:rPr>
        <w:t xml:space="preserve">Apr/May 2019) </w:t>
      </w:r>
      <w:r w:rsidRPr="005F2253">
        <w:rPr>
          <w:rFonts w:ascii="Times New Roman" w:hAnsi="Times New Roman"/>
          <w:b/>
          <w:sz w:val="24"/>
          <w:szCs w:val="24"/>
        </w:rPr>
        <w:lastRenderedPageBreak/>
        <w:t>(Apr/May ’17)(13)</w:t>
      </w:r>
    </w:p>
    <w:p w14:paraId="5F1A1C21" w14:textId="77777777" w:rsidR="00B03F1E" w:rsidRPr="005F2253" w:rsidRDefault="00B03F1E" w:rsidP="000D6274">
      <w:pPr>
        <w:pStyle w:val="ListParagraph"/>
        <w:numPr>
          <w:ilvl w:val="1"/>
          <w:numId w:val="64"/>
        </w:numPr>
        <w:spacing w:after="0" w:line="360" w:lineRule="auto"/>
        <w:ind w:left="720"/>
        <w:jc w:val="both"/>
        <w:rPr>
          <w:rFonts w:ascii="Times New Roman" w:hAnsi="Times New Roman"/>
          <w:b/>
          <w:color w:val="000000"/>
          <w:sz w:val="24"/>
          <w:szCs w:val="24"/>
        </w:rPr>
      </w:pPr>
      <w:r w:rsidRPr="005F2253">
        <w:rPr>
          <w:rFonts w:ascii="Times New Roman" w:hAnsi="Times New Roman"/>
          <w:sz w:val="24"/>
          <w:szCs w:val="24"/>
        </w:rPr>
        <w:t xml:space="preserve">Explain aggregate functions in SQL with </w:t>
      </w:r>
      <w:proofErr w:type="gramStart"/>
      <w:r w:rsidRPr="005F2253">
        <w:rPr>
          <w:rFonts w:ascii="Times New Roman" w:hAnsi="Times New Roman"/>
          <w:sz w:val="24"/>
          <w:szCs w:val="24"/>
        </w:rPr>
        <w:t>example</w:t>
      </w:r>
      <w:r w:rsidRPr="005F2253">
        <w:rPr>
          <w:rFonts w:ascii="Times New Roman" w:hAnsi="Times New Roman"/>
          <w:b/>
          <w:color w:val="000000"/>
          <w:sz w:val="24"/>
          <w:szCs w:val="24"/>
        </w:rPr>
        <w:t>.(</w:t>
      </w:r>
      <w:proofErr w:type="gramEnd"/>
      <w:r w:rsidRPr="005F2253">
        <w:rPr>
          <w:rFonts w:ascii="Times New Roman" w:hAnsi="Times New Roman"/>
          <w:b/>
          <w:color w:val="000000"/>
          <w:sz w:val="24"/>
          <w:szCs w:val="24"/>
        </w:rPr>
        <w:t>May 2018) (13)</w:t>
      </w:r>
    </w:p>
    <w:p w14:paraId="07B61607" w14:textId="77777777" w:rsidR="00B03F1E" w:rsidRPr="005F2253" w:rsidRDefault="00B03F1E" w:rsidP="000D6274">
      <w:pPr>
        <w:pStyle w:val="ListParagraph"/>
        <w:widowControl w:val="0"/>
        <w:numPr>
          <w:ilvl w:val="1"/>
          <w:numId w:val="64"/>
        </w:numPr>
        <w:autoSpaceDE w:val="0"/>
        <w:autoSpaceDN w:val="0"/>
        <w:adjustRightInd w:val="0"/>
        <w:spacing w:after="0" w:line="360" w:lineRule="auto"/>
        <w:ind w:left="720"/>
        <w:jc w:val="both"/>
        <w:rPr>
          <w:rFonts w:ascii="Times New Roman" w:hAnsi="Times New Roman"/>
          <w:sz w:val="24"/>
          <w:szCs w:val="24"/>
        </w:rPr>
      </w:pPr>
      <w:r w:rsidRPr="005F2253">
        <w:rPr>
          <w:rFonts w:ascii="Times New Roman" w:hAnsi="Times New Roman"/>
          <w:sz w:val="24"/>
          <w:szCs w:val="24"/>
        </w:rPr>
        <w:t xml:space="preserve">Write </w:t>
      </w:r>
      <w:proofErr w:type="gramStart"/>
      <w:r w:rsidRPr="005F2253">
        <w:rPr>
          <w:rFonts w:ascii="Times New Roman" w:hAnsi="Times New Roman"/>
          <w:sz w:val="24"/>
          <w:szCs w:val="24"/>
        </w:rPr>
        <w:t>DDL,DML</w:t>
      </w:r>
      <w:proofErr w:type="gramEnd"/>
      <w:r w:rsidRPr="005F2253">
        <w:rPr>
          <w:rFonts w:ascii="Times New Roman" w:hAnsi="Times New Roman"/>
          <w:sz w:val="24"/>
          <w:szCs w:val="24"/>
        </w:rPr>
        <w:t>,DCL commands for the student database</w:t>
      </w:r>
      <w:r w:rsidRPr="005F2253">
        <w:rPr>
          <w:rFonts w:ascii="Times New Roman" w:hAnsi="Times New Roman"/>
          <w:b/>
          <w:sz w:val="24"/>
          <w:szCs w:val="24"/>
        </w:rPr>
        <w:t>.(Nov/Dec 2017)</w:t>
      </w:r>
    </w:p>
    <w:p w14:paraId="6F77BD91" w14:textId="77777777" w:rsidR="00B03F1E" w:rsidRPr="005F2253" w:rsidRDefault="00B03F1E" w:rsidP="000D6274">
      <w:pPr>
        <w:pStyle w:val="ListParagraph"/>
        <w:widowControl w:val="0"/>
        <w:numPr>
          <w:ilvl w:val="1"/>
          <w:numId w:val="64"/>
        </w:numPr>
        <w:autoSpaceDE w:val="0"/>
        <w:autoSpaceDN w:val="0"/>
        <w:adjustRightInd w:val="0"/>
        <w:spacing w:after="0" w:line="360" w:lineRule="auto"/>
        <w:ind w:left="720"/>
        <w:jc w:val="both"/>
        <w:rPr>
          <w:rFonts w:ascii="Times New Roman" w:hAnsi="Times New Roman"/>
          <w:sz w:val="24"/>
          <w:szCs w:val="24"/>
        </w:rPr>
      </w:pPr>
      <w:r w:rsidRPr="005F2253">
        <w:rPr>
          <w:rFonts w:ascii="Times New Roman" w:hAnsi="Times New Roman"/>
          <w:sz w:val="24"/>
          <w:szCs w:val="24"/>
        </w:rPr>
        <w:t xml:space="preserve">Explain about different DML operations. </w:t>
      </w:r>
      <w:r w:rsidRPr="005F2253">
        <w:rPr>
          <w:rFonts w:ascii="Times New Roman" w:hAnsi="Times New Roman"/>
          <w:b/>
          <w:sz w:val="24"/>
          <w:szCs w:val="24"/>
        </w:rPr>
        <w:t>(Apr/May ’17)</w:t>
      </w:r>
    </w:p>
    <w:p w14:paraId="5FB05843" w14:textId="77777777" w:rsidR="00B03F1E" w:rsidRPr="005F2253" w:rsidRDefault="00B03F1E" w:rsidP="000D6274">
      <w:pPr>
        <w:pStyle w:val="ListParagraph"/>
        <w:numPr>
          <w:ilvl w:val="1"/>
          <w:numId w:val="64"/>
        </w:numPr>
        <w:spacing w:after="0" w:line="360" w:lineRule="auto"/>
        <w:ind w:left="720"/>
        <w:jc w:val="both"/>
        <w:rPr>
          <w:rFonts w:ascii="Times New Roman" w:hAnsi="Times New Roman"/>
          <w:sz w:val="24"/>
          <w:szCs w:val="24"/>
        </w:rPr>
      </w:pPr>
      <w:r w:rsidRPr="005F2253">
        <w:rPr>
          <w:rFonts w:ascii="Times New Roman" w:hAnsi="Times New Roman"/>
          <w:sz w:val="24"/>
          <w:szCs w:val="24"/>
        </w:rPr>
        <w:t xml:space="preserve">Explain select, project and Cartesian product operations in relational algebra with an example. (6) </w:t>
      </w:r>
      <w:r w:rsidRPr="005F2253">
        <w:rPr>
          <w:rFonts w:ascii="Times New Roman" w:hAnsi="Times New Roman"/>
          <w:b/>
          <w:sz w:val="24"/>
          <w:szCs w:val="24"/>
        </w:rPr>
        <w:t>(Nov/Dec’16)</w:t>
      </w:r>
    </w:p>
    <w:p w14:paraId="0B36F476" w14:textId="77777777" w:rsidR="00B03F1E" w:rsidRPr="005F2253" w:rsidRDefault="00B03F1E" w:rsidP="000D6274">
      <w:pPr>
        <w:pStyle w:val="ListParagraph"/>
        <w:widowControl w:val="0"/>
        <w:numPr>
          <w:ilvl w:val="1"/>
          <w:numId w:val="64"/>
        </w:numPr>
        <w:autoSpaceDE w:val="0"/>
        <w:autoSpaceDN w:val="0"/>
        <w:adjustRightInd w:val="0"/>
        <w:spacing w:after="0" w:line="360" w:lineRule="auto"/>
        <w:ind w:left="720"/>
        <w:jc w:val="both"/>
        <w:rPr>
          <w:rFonts w:ascii="Times New Roman" w:hAnsi="Times New Roman"/>
          <w:b/>
          <w:sz w:val="24"/>
          <w:szCs w:val="24"/>
        </w:rPr>
      </w:pPr>
      <w:r w:rsidRPr="005F2253">
        <w:rPr>
          <w:rFonts w:ascii="Times New Roman" w:hAnsi="Times New Roman"/>
          <w:sz w:val="24"/>
          <w:szCs w:val="24"/>
        </w:rPr>
        <w:t xml:space="preserve">Briefly explain about Database system </w:t>
      </w:r>
      <w:proofErr w:type="gramStart"/>
      <w:r w:rsidRPr="005F2253">
        <w:rPr>
          <w:rFonts w:ascii="Times New Roman" w:hAnsi="Times New Roman"/>
          <w:sz w:val="24"/>
          <w:szCs w:val="24"/>
        </w:rPr>
        <w:t>architecture?</w:t>
      </w:r>
      <w:r w:rsidRPr="005F2253">
        <w:rPr>
          <w:rFonts w:ascii="Times New Roman" w:hAnsi="Times New Roman"/>
          <w:b/>
          <w:sz w:val="24"/>
          <w:szCs w:val="24"/>
        </w:rPr>
        <w:t>(</w:t>
      </w:r>
      <w:proofErr w:type="gramEnd"/>
      <w:r w:rsidRPr="005F2253">
        <w:rPr>
          <w:rFonts w:ascii="Times New Roman" w:hAnsi="Times New Roman"/>
          <w:b/>
          <w:sz w:val="24"/>
          <w:szCs w:val="24"/>
        </w:rPr>
        <w:t>Apr/May’16) (Nov/Dec’15)</w:t>
      </w:r>
    </w:p>
    <w:p w14:paraId="564CF87B" w14:textId="77777777" w:rsidR="00B03F1E" w:rsidRPr="005F2253" w:rsidRDefault="00B03F1E" w:rsidP="000D6274">
      <w:pPr>
        <w:pStyle w:val="ListParagraph"/>
        <w:numPr>
          <w:ilvl w:val="1"/>
          <w:numId w:val="64"/>
        </w:numPr>
        <w:spacing w:after="0" w:line="360" w:lineRule="auto"/>
        <w:ind w:left="720"/>
        <w:jc w:val="both"/>
        <w:rPr>
          <w:rFonts w:ascii="Times New Roman" w:hAnsi="Times New Roman"/>
          <w:b/>
          <w:sz w:val="24"/>
          <w:szCs w:val="24"/>
        </w:rPr>
      </w:pPr>
      <w:r w:rsidRPr="005F2253">
        <w:rPr>
          <w:rFonts w:ascii="Times New Roman" w:hAnsi="Times New Roman"/>
          <w:sz w:val="24"/>
          <w:szCs w:val="24"/>
        </w:rPr>
        <w:t xml:space="preserve">Briefly explain about Views of data?  </w:t>
      </w:r>
      <w:r w:rsidRPr="005F2253">
        <w:rPr>
          <w:rFonts w:ascii="Times New Roman" w:hAnsi="Times New Roman"/>
          <w:b/>
          <w:sz w:val="24"/>
          <w:szCs w:val="24"/>
        </w:rPr>
        <w:t>(Apr/May’16)</w:t>
      </w:r>
    </w:p>
    <w:p w14:paraId="61E56790" w14:textId="77777777" w:rsidR="00B03F1E" w:rsidRPr="005F2253" w:rsidRDefault="00B03F1E" w:rsidP="000D6274">
      <w:pPr>
        <w:numPr>
          <w:ilvl w:val="1"/>
          <w:numId w:val="64"/>
        </w:numPr>
        <w:spacing w:after="0" w:line="360" w:lineRule="auto"/>
        <w:ind w:left="720"/>
        <w:jc w:val="both"/>
        <w:rPr>
          <w:rFonts w:ascii="Times New Roman" w:hAnsi="Times New Roman"/>
          <w:sz w:val="24"/>
          <w:szCs w:val="24"/>
        </w:rPr>
      </w:pPr>
      <w:r w:rsidRPr="005F2253">
        <w:rPr>
          <w:rFonts w:ascii="Times New Roman" w:hAnsi="Times New Roman"/>
          <w:sz w:val="24"/>
          <w:szCs w:val="24"/>
        </w:rPr>
        <w:t>Explain (i) Data model and its types</w:t>
      </w:r>
    </w:p>
    <w:p w14:paraId="38C2FA32" w14:textId="77777777" w:rsidR="00B03F1E" w:rsidRPr="005F2253" w:rsidRDefault="00B03F1E" w:rsidP="000D6274">
      <w:pPr>
        <w:spacing w:after="0" w:line="360" w:lineRule="auto"/>
        <w:ind w:left="720"/>
        <w:jc w:val="both"/>
        <w:rPr>
          <w:rFonts w:ascii="Times New Roman" w:hAnsi="Times New Roman"/>
          <w:sz w:val="24"/>
          <w:szCs w:val="24"/>
        </w:rPr>
      </w:pPr>
      <w:r w:rsidRPr="005F2253">
        <w:rPr>
          <w:rFonts w:ascii="Times New Roman" w:hAnsi="Times New Roman"/>
          <w:sz w:val="24"/>
          <w:szCs w:val="24"/>
        </w:rPr>
        <w:t xml:space="preserve">             (ii) E-R diagram for banking system.</w:t>
      </w:r>
    </w:p>
    <w:p w14:paraId="2B0525CF" w14:textId="77777777" w:rsidR="00B03F1E" w:rsidRPr="005F2253" w:rsidRDefault="00B03F1E" w:rsidP="000D6274">
      <w:pPr>
        <w:pStyle w:val="ListParagraph"/>
        <w:widowControl w:val="0"/>
        <w:numPr>
          <w:ilvl w:val="1"/>
          <w:numId w:val="64"/>
        </w:numPr>
        <w:autoSpaceDE w:val="0"/>
        <w:autoSpaceDN w:val="0"/>
        <w:adjustRightInd w:val="0"/>
        <w:spacing w:after="0" w:line="360" w:lineRule="auto"/>
        <w:ind w:left="720"/>
        <w:jc w:val="both"/>
        <w:rPr>
          <w:rFonts w:ascii="Times New Roman" w:hAnsi="Times New Roman"/>
          <w:sz w:val="24"/>
          <w:szCs w:val="24"/>
        </w:rPr>
      </w:pPr>
      <w:r w:rsidRPr="005F2253">
        <w:rPr>
          <w:rFonts w:ascii="Times New Roman" w:hAnsi="Times New Roman"/>
          <w:sz w:val="24"/>
          <w:szCs w:val="24"/>
        </w:rPr>
        <w:t>Explain about the Purpose of Database system.</w:t>
      </w:r>
    </w:p>
    <w:p w14:paraId="7F884146" w14:textId="77777777" w:rsidR="00B03F1E" w:rsidRPr="005F2253" w:rsidRDefault="00B03F1E" w:rsidP="000D6274">
      <w:pPr>
        <w:pStyle w:val="ListParagraph"/>
        <w:widowControl w:val="0"/>
        <w:numPr>
          <w:ilvl w:val="1"/>
          <w:numId w:val="64"/>
        </w:numPr>
        <w:autoSpaceDE w:val="0"/>
        <w:autoSpaceDN w:val="0"/>
        <w:adjustRightInd w:val="0"/>
        <w:spacing w:after="0" w:line="360" w:lineRule="auto"/>
        <w:ind w:left="720"/>
        <w:jc w:val="both"/>
        <w:rPr>
          <w:rFonts w:ascii="Times New Roman" w:hAnsi="Times New Roman"/>
          <w:sz w:val="24"/>
          <w:szCs w:val="24"/>
        </w:rPr>
      </w:pPr>
      <w:r w:rsidRPr="005F2253">
        <w:rPr>
          <w:rFonts w:ascii="Times New Roman" w:hAnsi="Times New Roman"/>
          <w:sz w:val="24"/>
          <w:szCs w:val="24"/>
        </w:rPr>
        <w:t>Explain: Data models, Schemas, and Instances.</w:t>
      </w:r>
    </w:p>
    <w:p w14:paraId="293D1AC9" w14:textId="77777777" w:rsidR="00B03F1E" w:rsidRPr="005F2253" w:rsidRDefault="00B03F1E" w:rsidP="000D6274">
      <w:pPr>
        <w:pStyle w:val="ListParagraph"/>
        <w:widowControl w:val="0"/>
        <w:numPr>
          <w:ilvl w:val="1"/>
          <w:numId w:val="64"/>
        </w:numPr>
        <w:autoSpaceDE w:val="0"/>
        <w:autoSpaceDN w:val="0"/>
        <w:adjustRightInd w:val="0"/>
        <w:spacing w:after="0" w:line="360" w:lineRule="auto"/>
        <w:ind w:left="720"/>
        <w:jc w:val="both"/>
        <w:rPr>
          <w:rFonts w:ascii="Times New Roman" w:hAnsi="Times New Roman"/>
          <w:sz w:val="24"/>
          <w:szCs w:val="24"/>
        </w:rPr>
      </w:pPr>
      <w:r w:rsidRPr="005F2253">
        <w:rPr>
          <w:rFonts w:ascii="Times New Roman" w:hAnsi="Times New Roman"/>
          <w:sz w:val="24"/>
          <w:szCs w:val="24"/>
        </w:rPr>
        <w:t>Explain about Embedded SQL.</w:t>
      </w:r>
    </w:p>
    <w:p w14:paraId="28394A57" w14:textId="77777777" w:rsidR="00B03F1E" w:rsidRPr="005F2253" w:rsidRDefault="00B03F1E" w:rsidP="000D6274">
      <w:pPr>
        <w:pStyle w:val="ListParagraph"/>
        <w:widowControl w:val="0"/>
        <w:numPr>
          <w:ilvl w:val="1"/>
          <w:numId w:val="64"/>
        </w:numPr>
        <w:autoSpaceDE w:val="0"/>
        <w:autoSpaceDN w:val="0"/>
        <w:adjustRightInd w:val="0"/>
        <w:spacing w:after="0" w:line="360" w:lineRule="auto"/>
        <w:ind w:left="720"/>
        <w:jc w:val="both"/>
        <w:rPr>
          <w:rFonts w:ascii="Times New Roman" w:hAnsi="Times New Roman"/>
          <w:sz w:val="24"/>
          <w:szCs w:val="24"/>
        </w:rPr>
      </w:pPr>
      <w:r w:rsidRPr="005F2253">
        <w:rPr>
          <w:rFonts w:ascii="Times New Roman" w:hAnsi="Times New Roman"/>
          <w:sz w:val="24"/>
          <w:szCs w:val="24"/>
        </w:rPr>
        <w:t>Explain about Dynamic SQL.</w:t>
      </w:r>
    </w:p>
    <w:p w14:paraId="38E5C3B9" w14:textId="77777777" w:rsidR="00B03F1E" w:rsidRPr="005F2253" w:rsidRDefault="00B03F1E" w:rsidP="000D6274">
      <w:pPr>
        <w:pStyle w:val="ListParagraph"/>
        <w:widowControl w:val="0"/>
        <w:numPr>
          <w:ilvl w:val="1"/>
          <w:numId w:val="64"/>
        </w:numPr>
        <w:autoSpaceDE w:val="0"/>
        <w:autoSpaceDN w:val="0"/>
        <w:adjustRightInd w:val="0"/>
        <w:spacing w:after="0" w:line="360" w:lineRule="auto"/>
        <w:ind w:left="720"/>
        <w:jc w:val="both"/>
        <w:rPr>
          <w:rFonts w:ascii="Times New Roman" w:hAnsi="Times New Roman"/>
          <w:sz w:val="24"/>
          <w:szCs w:val="24"/>
        </w:rPr>
      </w:pPr>
      <w:proofErr w:type="spellStart"/>
      <w:r w:rsidRPr="005F2253">
        <w:rPr>
          <w:rFonts w:ascii="Times New Roman" w:hAnsi="Times New Roman"/>
          <w:sz w:val="24"/>
          <w:szCs w:val="24"/>
        </w:rPr>
        <w:t>i.Consider</w:t>
      </w:r>
      <w:proofErr w:type="spellEnd"/>
      <w:r w:rsidRPr="005F2253">
        <w:rPr>
          <w:rFonts w:ascii="Times New Roman" w:hAnsi="Times New Roman"/>
          <w:sz w:val="24"/>
          <w:szCs w:val="24"/>
        </w:rPr>
        <w:t xml:space="preserve"> the following schema:</w:t>
      </w:r>
    </w:p>
    <w:p w14:paraId="61925B0F" w14:textId="77777777" w:rsidR="00B03F1E" w:rsidRPr="005F2253" w:rsidRDefault="00B03F1E" w:rsidP="000D6274">
      <w:pPr>
        <w:pStyle w:val="ListParagraph"/>
        <w:widowControl w:val="0"/>
        <w:autoSpaceDE w:val="0"/>
        <w:autoSpaceDN w:val="0"/>
        <w:adjustRightInd w:val="0"/>
        <w:spacing w:after="0" w:line="360" w:lineRule="auto"/>
        <w:jc w:val="both"/>
        <w:rPr>
          <w:rFonts w:ascii="Times New Roman" w:hAnsi="Times New Roman"/>
          <w:sz w:val="24"/>
          <w:szCs w:val="24"/>
        </w:rPr>
      </w:pPr>
      <w:proofErr w:type="gramStart"/>
      <w:r w:rsidRPr="005F2253">
        <w:rPr>
          <w:rFonts w:ascii="Times New Roman" w:hAnsi="Times New Roman"/>
          <w:sz w:val="24"/>
          <w:szCs w:val="24"/>
        </w:rPr>
        <w:t>Suppliers(</w:t>
      </w:r>
      <w:proofErr w:type="spellStart"/>
      <w:proofErr w:type="gramEnd"/>
      <w:r w:rsidRPr="005F2253">
        <w:rPr>
          <w:rFonts w:ascii="Times New Roman" w:hAnsi="Times New Roman"/>
          <w:sz w:val="24"/>
          <w:szCs w:val="24"/>
        </w:rPr>
        <w:t>sid</w:t>
      </w:r>
      <w:proofErr w:type="spellEnd"/>
      <w:r w:rsidRPr="005F2253">
        <w:rPr>
          <w:rFonts w:ascii="Times New Roman" w:hAnsi="Times New Roman"/>
          <w:sz w:val="24"/>
          <w:szCs w:val="24"/>
        </w:rPr>
        <w:t xml:space="preserve">: </w:t>
      </w:r>
      <w:proofErr w:type="spellStart"/>
      <w:r w:rsidRPr="005F2253">
        <w:rPr>
          <w:rFonts w:ascii="Times New Roman" w:hAnsi="Times New Roman"/>
          <w:sz w:val="24"/>
          <w:szCs w:val="24"/>
        </w:rPr>
        <w:t>integer,sname:string,address:string</w:t>
      </w:r>
      <w:proofErr w:type="spellEnd"/>
      <w:r w:rsidRPr="005F2253">
        <w:rPr>
          <w:rFonts w:ascii="Times New Roman" w:hAnsi="Times New Roman"/>
          <w:sz w:val="24"/>
          <w:szCs w:val="24"/>
        </w:rPr>
        <w:t>)</w:t>
      </w:r>
    </w:p>
    <w:p w14:paraId="46BC39E5" w14:textId="77777777" w:rsidR="00B03F1E" w:rsidRPr="005F2253" w:rsidRDefault="00B03F1E" w:rsidP="000D6274">
      <w:pPr>
        <w:pStyle w:val="ListParagraph"/>
        <w:widowControl w:val="0"/>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Parts(</w:t>
      </w:r>
      <w:proofErr w:type="spellStart"/>
      <w:proofErr w:type="gramStart"/>
      <w:r w:rsidRPr="005F2253">
        <w:rPr>
          <w:rFonts w:ascii="Times New Roman" w:hAnsi="Times New Roman"/>
          <w:sz w:val="24"/>
          <w:szCs w:val="24"/>
        </w:rPr>
        <w:t>pid:integer</w:t>
      </w:r>
      <w:proofErr w:type="gramEnd"/>
      <w:r w:rsidRPr="005F2253">
        <w:rPr>
          <w:rFonts w:ascii="Times New Roman" w:hAnsi="Times New Roman"/>
          <w:sz w:val="24"/>
          <w:szCs w:val="24"/>
        </w:rPr>
        <w:t>,pname:string,colr:string</w:t>
      </w:r>
      <w:proofErr w:type="spellEnd"/>
      <w:r w:rsidRPr="005F2253">
        <w:rPr>
          <w:rFonts w:ascii="Times New Roman" w:hAnsi="Times New Roman"/>
          <w:sz w:val="24"/>
          <w:szCs w:val="24"/>
        </w:rPr>
        <w:t>)</w:t>
      </w:r>
    </w:p>
    <w:p w14:paraId="3E05F22A" w14:textId="77777777" w:rsidR="00B03F1E" w:rsidRPr="005F2253" w:rsidRDefault="00B03F1E" w:rsidP="000D6274">
      <w:pPr>
        <w:pStyle w:val="ListParagraph"/>
        <w:widowControl w:val="0"/>
        <w:autoSpaceDE w:val="0"/>
        <w:autoSpaceDN w:val="0"/>
        <w:adjustRightInd w:val="0"/>
        <w:spacing w:after="0" w:line="360" w:lineRule="auto"/>
        <w:jc w:val="both"/>
        <w:rPr>
          <w:rFonts w:ascii="Times New Roman" w:hAnsi="Times New Roman"/>
          <w:sz w:val="24"/>
          <w:szCs w:val="24"/>
        </w:rPr>
      </w:pPr>
      <w:proofErr w:type="spellStart"/>
      <w:r w:rsidRPr="005F2253">
        <w:rPr>
          <w:rFonts w:ascii="Times New Roman" w:hAnsi="Times New Roman"/>
          <w:sz w:val="24"/>
          <w:szCs w:val="24"/>
        </w:rPr>
        <w:t>Catalog</w:t>
      </w:r>
      <w:proofErr w:type="spellEnd"/>
      <w:r w:rsidRPr="005F2253">
        <w:rPr>
          <w:rFonts w:ascii="Times New Roman" w:hAnsi="Times New Roman"/>
          <w:sz w:val="24"/>
          <w:szCs w:val="24"/>
        </w:rPr>
        <w:t>(</w:t>
      </w:r>
      <w:proofErr w:type="spellStart"/>
      <w:proofErr w:type="gramStart"/>
      <w:r w:rsidRPr="005F2253">
        <w:rPr>
          <w:rFonts w:ascii="Times New Roman" w:hAnsi="Times New Roman"/>
          <w:sz w:val="24"/>
          <w:szCs w:val="24"/>
        </w:rPr>
        <w:t>sid:integer</w:t>
      </w:r>
      <w:proofErr w:type="gramEnd"/>
      <w:r w:rsidRPr="005F2253">
        <w:rPr>
          <w:rFonts w:ascii="Times New Roman" w:hAnsi="Times New Roman"/>
          <w:sz w:val="24"/>
          <w:szCs w:val="24"/>
        </w:rPr>
        <w:t>,pid:integer,cost:real</w:t>
      </w:r>
      <w:proofErr w:type="spellEnd"/>
      <w:r w:rsidRPr="005F2253">
        <w:rPr>
          <w:rFonts w:ascii="Times New Roman" w:hAnsi="Times New Roman"/>
          <w:sz w:val="24"/>
          <w:szCs w:val="24"/>
        </w:rPr>
        <w:t>)</w:t>
      </w:r>
    </w:p>
    <w:p w14:paraId="05280549" w14:textId="77777777" w:rsidR="00B03F1E" w:rsidRPr="005F2253" w:rsidRDefault="00B03F1E" w:rsidP="000D6274">
      <w:pPr>
        <w:pStyle w:val="ListParagraph"/>
        <w:widowControl w:val="0"/>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The key fields are underlined and the domain of each field is listed after the field </w:t>
      </w:r>
      <w:proofErr w:type="spellStart"/>
      <w:proofErr w:type="gramStart"/>
      <w:r w:rsidRPr="005F2253">
        <w:rPr>
          <w:rFonts w:ascii="Times New Roman" w:hAnsi="Times New Roman"/>
          <w:sz w:val="24"/>
          <w:szCs w:val="24"/>
        </w:rPr>
        <w:t>name.Therfore</w:t>
      </w:r>
      <w:proofErr w:type="spellEnd"/>
      <w:proofErr w:type="gramEnd"/>
      <w:r w:rsidRPr="005F2253">
        <w:rPr>
          <w:rFonts w:ascii="Times New Roman" w:hAnsi="Times New Roman"/>
          <w:sz w:val="24"/>
          <w:szCs w:val="24"/>
        </w:rPr>
        <w:t xml:space="preserve"> </w:t>
      </w:r>
      <w:proofErr w:type="spellStart"/>
      <w:r w:rsidRPr="005F2253">
        <w:rPr>
          <w:rFonts w:ascii="Times New Roman" w:hAnsi="Times New Roman"/>
          <w:sz w:val="24"/>
          <w:szCs w:val="24"/>
        </w:rPr>
        <w:t>sid</w:t>
      </w:r>
      <w:proofErr w:type="spellEnd"/>
      <w:r w:rsidRPr="005F2253">
        <w:rPr>
          <w:rFonts w:ascii="Times New Roman" w:hAnsi="Times New Roman"/>
          <w:sz w:val="24"/>
          <w:szCs w:val="24"/>
        </w:rPr>
        <w:t xml:space="preserve"> is the key for </w:t>
      </w:r>
      <w:proofErr w:type="spellStart"/>
      <w:r w:rsidRPr="005F2253">
        <w:rPr>
          <w:rFonts w:ascii="Times New Roman" w:hAnsi="Times New Roman"/>
          <w:sz w:val="24"/>
          <w:szCs w:val="24"/>
        </w:rPr>
        <w:t>Suppliers,pid</w:t>
      </w:r>
      <w:proofErr w:type="spellEnd"/>
      <w:r w:rsidRPr="005F2253">
        <w:rPr>
          <w:rFonts w:ascii="Times New Roman" w:hAnsi="Times New Roman"/>
          <w:sz w:val="24"/>
          <w:szCs w:val="24"/>
        </w:rPr>
        <w:t xml:space="preserve"> is the key for Parts and </w:t>
      </w:r>
      <w:proofErr w:type="spellStart"/>
      <w:r w:rsidRPr="005F2253">
        <w:rPr>
          <w:rFonts w:ascii="Times New Roman" w:hAnsi="Times New Roman"/>
          <w:sz w:val="24"/>
          <w:szCs w:val="24"/>
        </w:rPr>
        <w:t>sid</w:t>
      </w:r>
      <w:proofErr w:type="spellEnd"/>
      <w:r w:rsidRPr="005F2253">
        <w:rPr>
          <w:rFonts w:ascii="Times New Roman" w:hAnsi="Times New Roman"/>
          <w:sz w:val="24"/>
          <w:szCs w:val="24"/>
        </w:rPr>
        <w:t xml:space="preserve"> and </w:t>
      </w:r>
      <w:proofErr w:type="spellStart"/>
      <w:r w:rsidRPr="005F2253">
        <w:rPr>
          <w:rFonts w:ascii="Times New Roman" w:hAnsi="Times New Roman"/>
          <w:sz w:val="24"/>
          <w:szCs w:val="24"/>
        </w:rPr>
        <w:t>pid</w:t>
      </w:r>
      <w:proofErr w:type="spellEnd"/>
      <w:r w:rsidRPr="005F2253">
        <w:rPr>
          <w:rFonts w:ascii="Times New Roman" w:hAnsi="Times New Roman"/>
          <w:sz w:val="24"/>
          <w:szCs w:val="24"/>
        </w:rPr>
        <w:t xml:space="preserve"> together form the key </w:t>
      </w:r>
      <w:proofErr w:type="spellStart"/>
      <w:r w:rsidRPr="005F2253">
        <w:rPr>
          <w:rFonts w:ascii="Times New Roman" w:hAnsi="Times New Roman"/>
          <w:sz w:val="24"/>
          <w:szCs w:val="24"/>
        </w:rPr>
        <w:t>Catalog.The</w:t>
      </w:r>
      <w:proofErr w:type="spellEnd"/>
      <w:r w:rsidRPr="005F2253">
        <w:rPr>
          <w:rFonts w:ascii="Times New Roman" w:hAnsi="Times New Roman"/>
          <w:sz w:val="24"/>
          <w:szCs w:val="24"/>
        </w:rPr>
        <w:t xml:space="preserve"> </w:t>
      </w:r>
      <w:proofErr w:type="spellStart"/>
      <w:r w:rsidRPr="005F2253">
        <w:rPr>
          <w:rFonts w:ascii="Times New Roman" w:hAnsi="Times New Roman"/>
          <w:sz w:val="24"/>
          <w:szCs w:val="24"/>
        </w:rPr>
        <w:t>Catalog</w:t>
      </w:r>
      <w:proofErr w:type="spellEnd"/>
      <w:r w:rsidRPr="005F2253">
        <w:rPr>
          <w:rFonts w:ascii="Times New Roman" w:hAnsi="Times New Roman"/>
          <w:sz w:val="24"/>
          <w:szCs w:val="24"/>
        </w:rPr>
        <w:t xml:space="preserve"> relation lists the prices charged for parts by suppliers.</w:t>
      </w:r>
    </w:p>
    <w:p w14:paraId="6B5F74B1" w14:textId="77777777" w:rsidR="00B03F1E" w:rsidRPr="005F2253" w:rsidRDefault="00B03F1E" w:rsidP="000D6274">
      <w:pPr>
        <w:pStyle w:val="ListParagraph"/>
        <w:widowControl w:val="0"/>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Write the following queries in relational algebra:</w:t>
      </w:r>
    </w:p>
    <w:p w14:paraId="480CACD3" w14:textId="77777777" w:rsidR="00B03F1E" w:rsidRPr="005F2253" w:rsidRDefault="00B03F1E" w:rsidP="000D6274">
      <w:pPr>
        <w:pStyle w:val="ListParagraph"/>
        <w:widowControl w:val="0"/>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1) Find the </w:t>
      </w:r>
      <w:proofErr w:type="spellStart"/>
      <w:r w:rsidRPr="005F2253">
        <w:rPr>
          <w:rFonts w:ascii="Times New Roman" w:hAnsi="Times New Roman"/>
          <w:sz w:val="24"/>
          <w:szCs w:val="24"/>
        </w:rPr>
        <w:t>sids</w:t>
      </w:r>
      <w:proofErr w:type="spellEnd"/>
      <w:r w:rsidRPr="005F2253">
        <w:rPr>
          <w:rFonts w:ascii="Times New Roman" w:hAnsi="Times New Roman"/>
          <w:sz w:val="24"/>
          <w:szCs w:val="24"/>
        </w:rPr>
        <w:t xml:space="preserve"> of suppliers who supply some red or green part.</w:t>
      </w:r>
    </w:p>
    <w:p w14:paraId="294F04AD" w14:textId="77777777" w:rsidR="00B03F1E" w:rsidRPr="005F2253" w:rsidRDefault="00B03F1E" w:rsidP="000D6274">
      <w:pPr>
        <w:pStyle w:val="ListParagraph"/>
        <w:widowControl w:val="0"/>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2)Find the </w:t>
      </w:r>
      <w:proofErr w:type="spellStart"/>
      <w:r w:rsidRPr="005F2253">
        <w:rPr>
          <w:rFonts w:ascii="Times New Roman" w:hAnsi="Times New Roman"/>
          <w:sz w:val="24"/>
          <w:szCs w:val="24"/>
        </w:rPr>
        <w:t>sids</w:t>
      </w:r>
      <w:proofErr w:type="spellEnd"/>
      <w:r w:rsidRPr="005F2253">
        <w:rPr>
          <w:rFonts w:ascii="Times New Roman" w:hAnsi="Times New Roman"/>
          <w:sz w:val="24"/>
          <w:szCs w:val="24"/>
        </w:rPr>
        <w:t xml:space="preserve"> of suppliers who supply some red part or are at 221 packer street.</w:t>
      </w:r>
    </w:p>
    <w:p w14:paraId="57733B83" w14:textId="77777777" w:rsidR="00B03F1E" w:rsidRPr="005F2253" w:rsidRDefault="00B03F1E" w:rsidP="000D6274">
      <w:pPr>
        <w:pStyle w:val="ListParagraph"/>
        <w:widowControl w:val="0"/>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3)Find the </w:t>
      </w:r>
      <w:proofErr w:type="spellStart"/>
      <w:r w:rsidRPr="005F2253">
        <w:rPr>
          <w:rFonts w:ascii="Times New Roman" w:hAnsi="Times New Roman"/>
          <w:sz w:val="24"/>
          <w:szCs w:val="24"/>
        </w:rPr>
        <w:t>pids</w:t>
      </w:r>
      <w:proofErr w:type="spellEnd"/>
      <w:r w:rsidRPr="005F2253">
        <w:rPr>
          <w:rFonts w:ascii="Times New Roman" w:hAnsi="Times New Roman"/>
          <w:sz w:val="24"/>
          <w:szCs w:val="24"/>
        </w:rPr>
        <w:t xml:space="preserve"> of parts supplied by </w:t>
      </w:r>
      <w:proofErr w:type="spellStart"/>
      <w:r w:rsidRPr="005F2253">
        <w:rPr>
          <w:rFonts w:ascii="Times New Roman" w:hAnsi="Times New Roman"/>
          <w:sz w:val="24"/>
          <w:szCs w:val="24"/>
        </w:rPr>
        <w:t>atleast</w:t>
      </w:r>
      <w:proofErr w:type="spellEnd"/>
      <w:r w:rsidRPr="005F2253">
        <w:rPr>
          <w:rFonts w:ascii="Times New Roman" w:hAnsi="Times New Roman"/>
          <w:sz w:val="24"/>
          <w:szCs w:val="24"/>
        </w:rPr>
        <w:t xml:space="preserve"> two different </w:t>
      </w:r>
      <w:proofErr w:type="gramStart"/>
      <w:r w:rsidRPr="005F2253">
        <w:rPr>
          <w:rFonts w:ascii="Times New Roman" w:hAnsi="Times New Roman"/>
          <w:sz w:val="24"/>
          <w:szCs w:val="24"/>
        </w:rPr>
        <w:t>suppliers</w:t>
      </w:r>
      <w:r w:rsidRPr="005F2253">
        <w:rPr>
          <w:rFonts w:ascii="Times New Roman" w:hAnsi="Times New Roman"/>
          <w:b/>
          <w:sz w:val="24"/>
          <w:szCs w:val="24"/>
        </w:rPr>
        <w:t>.(</w:t>
      </w:r>
      <w:proofErr w:type="gramEnd"/>
      <w:r w:rsidRPr="005F2253">
        <w:rPr>
          <w:rFonts w:ascii="Times New Roman" w:hAnsi="Times New Roman"/>
          <w:b/>
          <w:sz w:val="24"/>
          <w:szCs w:val="24"/>
        </w:rPr>
        <w:t>6)</w:t>
      </w:r>
    </w:p>
    <w:p w14:paraId="7ABEE22F" w14:textId="77777777" w:rsidR="00B03F1E" w:rsidRPr="005F2253" w:rsidRDefault="00B03F1E" w:rsidP="000D6274">
      <w:pPr>
        <w:pStyle w:val="ListParagraph"/>
        <w:widowControl w:val="0"/>
        <w:autoSpaceDE w:val="0"/>
        <w:autoSpaceDN w:val="0"/>
        <w:adjustRightInd w:val="0"/>
        <w:spacing w:after="0" w:line="360" w:lineRule="auto"/>
        <w:jc w:val="both"/>
        <w:rPr>
          <w:rFonts w:ascii="Times New Roman" w:hAnsi="Times New Roman"/>
          <w:sz w:val="24"/>
          <w:szCs w:val="24"/>
        </w:rPr>
      </w:pPr>
      <w:r w:rsidRPr="005F2253">
        <w:rPr>
          <w:rFonts w:ascii="Times New Roman" w:hAnsi="Times New Roman"/>
          <w:sz w:val="24"/>
          <w:szCs w:val="24"/>
        </w:rPr>
        <w:t xml:space="preserve">ii. Sketch the typical component modules of DBMS. Indicate and explain the interaction between those modules of the system. </w:t>
      </w:r>
      <w:r w:rsidRPr="005F2253">
        <w:rPr>
          <w:rFonts w:ascii="Times New Roman" w:hAnsi="Times New Roman"/>
          <w:b/>
          <w:sz w:val="24"/>
          <w:szCs w:val="24"/>
        </w:rPr>
        <w:t xml:space="preserve">(Nov/Dec </w:t>
      </w:r>
      <w:proofErr w:type="gramStart"/>
      <w:r w:rsidRPr="005F2253">
        <w:rPr>
          <w:rFonts w:ascii="Times New Roman" w:hAnsi="Times New Roman"/>
          <w:b/>
          <w:sz w:val="24"/>
          <w:szCs w:val="24"/>
        </w:rPr>
        <w:t>2019)(</w:t>
      </w:r>
      <w:proofErr w:type="gramEnd"/>
      <w:r w:rsidRPr="005F2253">
        <w:rPr>
          <w:rFonts w:ascii="Times New Roman" w:hAnsi="Times New Roman"/>
          <w:b/>
          <w:sz w:val="24"/>
          <w:szCs w:val="24"/>
        </w:rPr>
        <w:t>7)</w:t>
      </w:r>
    </w:p>
    <w:p w14:paraId="07F81DDD" w14:textId="77777777" w:rsidR="00B03F1E" w:rsidRPr="005F2253" w:rsidRDefault="00B03F1E" w:rsidP="000D6274">
      <w:pPr>
        <w:pStyle w:val="ListParagraph"/>
        <w:widowControl w:val="0"/>
        <w:autoSpaceDE w:val="0"/>
        <w:autoSpaceDN w:val="0"/>
        <w:adjustRightInd w:val="0"/>
        <w:spacing w:after="0" w:line="360" w:lineRule="auto"/>
        <w:ind w:left="0"/>
        <w:jc w:val="both"/>
        <w:rPr>
          <w:rFonts w:ascii="Times New Roman" w:hAnsi="Times New Roman"/>
          <w:sz w:val="24"/>
          <w:szCs w:val="24"/>
        </w:rPr>
      </w:pPr>
      <w:r w:rsidRPr="005F2253">
        <w:rPr>
          <w:rFonts w:ascii="Times New Roman" w:hAnsi="Times New Roman"/>
          <w:sz w:val="24"/>
          <w:szCs w:val="24"/>
        </w:rPr>
        <w:t xml:space="preserve">    </w:t>
      </w:r>
      <w:r w:rsidRPr="005F2253">
        <w:rPr>
          <w:rFonts w:ascii="Times New Roman" w:hAnsi="Times New Roman"/>
          <w:b/>
          <w:sz w:val="24"/>
          <w:szCs w:val="24"/>
        </w:rPr>
        <w:t>15</w:t>
      </w:r>
      <w:r w:rsidRPr="005F2253">
        <w:rPr>
          <w:rFonts w:ascii="Times New Roman" w:hAnsi="Times New Roman"/>
          <w:sz w:val="24"/>
          <w:szCs w:val="24"/>
        </w:rPr>
        <w:t>.</w:t>
      </w:r>
      <w:proofErr w:type="gramStart"/>
      <w:r w:rsidRPr="005F2253">
        <w:rPr>
          <w:rFonts w:ascii="Times New Roman" w:hAnsi="Times New Roman"/>
          <w:sz w:val="24"/>
          <w:szCs w:val="24"/>
        </w:rPr>
        <w:t>i.Consider</w:t>
      </w:r>
      <w:proofErr w:type="gramEnd"/>
      <w:r w:rsidRPr="005F2253">
        <w:rPr>
          <w:rFonts w:ascii="Times New Roman" w:hAnsi="Times New Roman"/>
          <w:sz w:val="24"/>
          <w:szCs w:val="24"/>
        </w:rPr>
        <w:t xml:space="preserve"> the schema given in question 14.i. and write the following queries in SQL.</w:t>
      </w:r>
    </w:p>
    <w:p w14:paraId="549E5344" w14:textId="77777777" w:rsidR="00B03F1E" w:rsidRPr="005F2253" w:rsidRDefault="00B03F1E" w:rsidP="000D6274">
      <w:pPr>
        <w:pStyle w:val="ListParagraph"/>
        <w:widowControl w:val="0"/>
        <w:autoSpaceDE w:val="0"/>
        <w:autoSpaceDN w:val="0"/>
        <w:adjustRightInd w:val="0"/>
        <w:spacing w:after="0" w:line="360" w:lineRule="auto"/>
        <w:ind w:left="0"/>
        <w:jc w:val="both"/>
        <w:rPr>
          <w:rFonts w:ascii="Times New Roman" w:hAnsi="Times New Roman"/>
          <w:sz w:val="24"/>
          <w:szCs w:val="24"/>
        </w:rPr>
      </w:pPr>
      <w:r w:rsidRPr="005F2253">
        <w:rPr>
          <w:rFonts w:ascii="Times New Roman" w:hAnsi="Times New Roman"/>
          <w:sz w:val="24"/>
          <w:szCs w:val="24"/>
        </w:rPr>
        <w:t xml:space="preserve">         1)Find the names of suppliers who supply some red part.</w:t>
      </w:r>
    </w:p>
    <w:p w14:paraId="58ED4971" w14:textId="77777777" w:rsidR="00B03F1E" w:rsidRPr="005F2253" w:rsidRDefault="00B03F1E" w:rsidP="000D6274">
      <w:pPr>
        <w:pStyle w:val="ListParagraph"/>
        <w:widowControl w:val="0"/>
        <w:autoSpaceDE w:val="0"/>
        <w:autoSpaceDN w:val="0"/>
        <w:adjustRightInd w:val="0"/>
        <w:spacing w:after="0" w:line="360" w:lineRule="auto"/>
        <w:ind w:left="0"/>
        <w:jc w:val="both"/>
        <w:rPr>
          <w:rFonts w:ascii="Times New Roman" w:hAnsi="Times New Roman"/>
          <w:sz w:val="24"/>
          <w:szCs w:val="24"/>
        </w:rPr>
      </w:pPr>
      <w:r w:rsidRPr="005F2253">
        <w:rPr>
          <w:rFonts w:ascii="Times New Roman" w:hAnsi="Times New Roman"/>
          <w:sz w:val="24"/>
          <w:szCs w:val="24"/>
        </w:rPr>
        <w:t xml:space="preserve">         2)Find the </w:t>
      </w:r>
      <w:proofErr w:type="spellStart"/>
      <w:r w:rsidRPr="005F2253">
        <w:rPr>
          <w:rFonts w:ascii="Times New Roman" w:hAnsi="Times New Roman"/>
          <w:sz w:val="24"/>
          <w:szCs w:val="24"/>
        </w:rPr>
        <w:t>sids</w:t>
      </w:r>
      <w:proofErr w:type="spellEnd"/>
      <w:r w:rsidRPr="005F2253">
        <w:rPr>
          <w:rFonts w:ascii="Times New Roman" w:hAnsi="Times New Roman"/>
          <w:sz w:val="24"/>
          <w:szCs w:val="24"/>
        </w:rPr>
        <w:t xml:space="preserve"> of suppliers who supply some red part and some green part.</w:t>
      </w:r>
    </w:p>
    <w:p w14:paraId="222769EA" w14:textId="77777777" w:rsidR="00B03F1E" w:rsidRPr="005F2253" w:rsidRDefault="00B03F1E" w:rsidP="000D6274">
      <w:pPr>
        <w:pStyle w:val="ListParagraph"/>
        <w:widowControl w:val="0"/>
        <w:autoSpaceDE w:val="0"/>
        <w:autoSpaceDN w:val="0"/>
        <w:adjustRightInd w:val="0"/>
        <w:spacing w:after="0" w:line="360" w:lineRule="auto"/>
        <w:ind w:left="0"/>
        <w:jc w:val="both"/>
        <w:rPr>
          <w:rFonts w:ascii="Times New Roman" w:hAnsi="Times New Roman"/>
          <w:sz w:val="24"/>
          <w:szCs w:val="24"/>
        </w:rPr>
      </w:pPr>
      <w:r w:rsidRPr="005F2253">
        <w:rPr>
          <w:rFonts w:ascii="Times New Roman" w:hAnsi="Times New Roman"/>
          <w:sz w:val="24"/>
          <w:szCs w:val="24"/>
        </w:rPr>
        <w:t xml:space="preserve">         3)Find the </w:t>
      </w:r>
      <w:proofErr w:type="spellStart"/>
      <w:r w:rsidRPr="005F2253">
        <w:rPr>
          <w:rFonts w:ascii="Times New Roman" w:hAnsi="Times New Roman"/>
          <w:sz w:val="24"/>
          <w:szCs w:val="24"/>
        </w:rPr>
        <w:t>sids</w:t>
      </w:r>
      <w:proofErr w:type="spellEnd"/>
      <w:r w:rsidRPr="005F2253">
        <w:rPr>
          <w:rFonts w:ascii="Times New Roman" w:hAnsi="Times New Roman"/>
          <w:sz w:val="24"/>
          <w:szCs w:val="24"/>
        </w:rPr>
        <w:t xml:space="preserve"> of suppliers who supply every red part.</w:t>
      </w:r>
    </w:p>
    <w:p w14:paraId="5D170521" w14:textId="77777777" w:rsidR="00B03F1E" w:rsidRPr="005F2253" w:rsidRDefault="00B03F1E" w:rsidP="000D6274">
      <w:pPr>
        <w:pStyle w:val="ListParagraph"/>
        <w:widowControl w:val="0"/>
        <w:autoSpaceDE w:val="0"/>
        <w:autoSpaceDN w:val="0"/>
        <w:adjustRightInd w:val="0"/>
        <w:spacing w:after="0" w:line="360" w:lineRule="auto"/>
        <w:ind w:left="0"/>
        <w:jc w:val="both"/>
        <w:rPr>
          <w:rFonts w:ascii="Times New Roman" w:hAnsi="Times New Roman"/>
          <w:sz w:val="24"/>
          <w:szCs w:val="24"/>
        </w:rPr>
      </w:pPr>
      <w:r w:rsidRPr="005F2253">
        <w:rPr>
          <w:rFonts w:ascii="Times New Roman" w:hAnsi="Times New Roman"/>
          <w:sz w:val="24"/>
          <w:szCs w:val="24"/>
        </w:rPr>
        <w:t xml:space="preserve">         4)Find the </w:t>
      </w:r>
      <w:proofErr w:type="spellStart"/>
      <w:r w:rsidRPr="005F2253">
        <w:rPr>
          <w:rFonts w:ascii="Times New Roman" w:hAnsi="Times New Roman"/>
          <w:sz w:val="24"/>
          <w:szCs w:val="24"/>
        </w:rPr>
        <w:t>pids</w:t>
      </w:r>
      <w:proofErr w:type="spellEnd"/>
      <w:r w:rsidRPr="005F2253">
        <w:rPr>
          <w:rFonts w:ascii="Times New Roman" w:hAnsi="Times New Roman"/>
          <w:sz w:val="24"/>
          <w:szCs w:val="24"/>
        </w:rPr>
        <w:t xml:space="preserve"> of parts supplied by at least two different </w:t>
      </w:r>
      <w:proofErr w:type="gramStart"/>
      <w:r w:rsidRPr="005F2253">
        <w:rPr>
          <w:rFonts w:ascii="Times New Roman" w:hAnsi="Times New Roman"/>
          <w:sz w:val="24"/>
          <w:szCs w:val="24"/>
        </w:rPr>
        <w:t>suppliers</w:t>
      </w:r>
      <w:r w:rsidRPr="005F2253">
        <w:rPr>
          <w:rFonts w:ascii="Times New Roman" w:hAnsi="Times New Roman"/>
          <w:b/>
          <w:sz w:val="24"/>
          <w:szCs w:val="24"/>
        </w:rPr>
        <w:t>.(</w:t>
      </w:r>
      <w:proofErr w:type="gramEnd"/>
      <w:r w:rsidRPr="005F2253">
        <w:rPr>
          <w:rFonts w:ascii="Times New Roman" w:hAnsi="Times New Roman"/>
          <w:b/>
          <w:sz w:val="24"/>
          <w:szCs w:val="24"/>
        </w:rPr>
        <w:t>8)</w:t>
      </w:r>
    </w:p>
    <w:p w14:paraId="572CBBFF" w14:textId="77777777" w:rsidR="00421325" w:rsidRPr="005F2253" w:rsidRDefault="00B03F1E" w:rsidP="000D6274">
      <w:pPr>
        <w:widowControl w:val="0"/>
        <w:autoSpaceDE w:val="0"/>
        <w:autoSpaceDN w:val="0"/>
        <w:adjustRightInd w:val="0"/>
        <w:spacing w:after="0" w:line="360" w:lineRule="auto"/>
        <w:jc w:val="both"/>
        <w:rPr>
          <w:rFonts w:ascii="Times New Roman" w:hAnsi="Times New Roman"/>
          <w:b/>
          <w:bCs/>
          <w:sz w:val="24"/>
          <w:szCs w:val="24"/>
        </w:rPr>
      </w:pPr>
      <w:r w:rsidRPr="005F2253">
        <w:rPr>
          <w:rFonts w:ascii="Times New Roman" w:hAnsi="Times New Roman"/>
          <w:sz w:val="24"/>
          <w:szCs w:val="24"/>
        </w:rPr>
        <w:t xml:space="preserve">         ii. Explain the </w:t>
      </w:r>
      <w:proofErr w:type="gramStart"/>
      <w:r w:rsidRPr="005F2253">
        <w:rPr>
          <w:rFonts w:ascii="Times New Roman" w:hAnsi="Times New Roman"/>
          <w:sz w:val="24"/>
          <w:szCs w:val="24"/>
        </w:rPr>
        <w:t>three schema</w:t>
      </w:r>
      <w:proofErr w:type="gramEnd"/>
      <w:r w:rsidRPr="005F2253">
        <w:rPr>
          <w:rFonts w:ascii="Times New Roman" w:hAnsi="Times New Roman"/>
          <w:sz w:val="24"/>
          <w:szCs w:val="24"/>
        </w:rPr>
        <w:t xml:space="preserve"> architecture with a neat diagram.</w:t>
      </w:r>
      <w:r w:rsidRPr="005F2253">
        <w:rPr>
          <w:rFonts w:ascii="Times New Roman" w:hAnsi="Times New Roman"/>
          <w:b/>
          <w:sz w:val="24"/>
          <w:szCs w:val="24"/>
        </w:rPr>
        <w:t xml:space="preserve"> (Nov/Dec </w:t>
      </w:r>
      <w:proofErr w:type="gramStart"/>
      <w:r w:rsidRPr="005F2253">
        <w:rPr>
          <w:rFonts w:ascii="Times New Roman" w:hAnsi="Times New Roman"/>
          <w:b/>
          <w:sz w:val="24"/>
          <w:szCs w:val="24"/>
        </w:rPr>
        <w:t>2019)(</w:t>
      </w:r>
      <w:proofErr w:type="gramEnd"/>
      <w:r w:rsidRPr="005F2253">
        <w:rPr>
          <w:rFonts w:ascii="Times New Roman" w:hAnsi="Times New Roman"/>
          <w:b/>
          <w:sz w:val="24"/>
          <w:szCs w:val="24"/>
        </w:rPr>
        <w:t>5)</w:t>
      </w:r>
    </w:p>
    <w:p w14:paraId="6A350CE3" w14:textId="77777777" w:rsidR="004750CE" w:rsidRPr="005F2253" w:rsidRDefault="004750CE" w:rsidP="000D6274">
      <w:pPr>
        <w:pStyle w:val="ListParagraph"/>
        <w:spacing w:after="0" w:line="360" w:lineRule="auto"/>
        <w:jc w:val="both"/>
        <w:rPr>
          <w:rFonts w:ascii="Times New Roman" w:hAnsi="Times New Roman"/>
          <w:bCs/>
          <w:sz w:val="24"/>
          <w:szCs w:val="24"/>
        </w:rPr>
      </w:pPr>
    </w:p>
    <w:p w14:paraId="103C45D9" w14:textId="77777777" w:rsidR="004750CE" w:rsidRPr="005F2253" w:rsidRDefault="004750CE" w:rsidP="000D6274">
      <w:pPr>
        <w:pStyle w:val="ListParagraph"/>
        <w:spacing w:after="0" w:line="360" w:lineRule="auto"/>
        <w:jc w:val="both"/>
        <w:rPr>
          <w:rFonts w:ascii="Times New Roman" w:hAnsi="Times New Roman"/>
          <w:b/>
          <w:bCs/>
          <w:sz w:val="24"/>
          <w:szCs w:val="24"/>
        </w:rPr>
      </w:pPr>
    </w:p>
    <w:p w14:paraId="73504017" w14:textId="77777777" w:rsidR="006C09EC" w:rsidRPr="005F2253" w:rsidRDefault="006C09EC" w:rsidP="000D6274">
      <w:pPr>
        <w:pStyle w:val="ListParagraph"/>
        <w:spacing w:after="0" w:line="360" w:lineRule="auto"/>
        <w:ind w:left="0"/>
        <w:jc w:val="both"/>
        <w:rPr>
          <w:rFonts w:ascii="Times New Roman" w:hAnsi="Times New Roman"/>
          <w:bCs/>
          <w:sz w:val="24"/>
          <w:szCs w:val="24"/>
        </w:rPr>
      </w:pPr>
    </w:p>
    <w:p w14:paraId="68B79D47" w14:textId="77777777" w:rsidR="006C09EC" w:rsidRPr="005F2253" w:rsidRDefault="006C09EC" w:rsidP="000D6274">
      <w:pPr>
        <w:pStyle w:val="ListParagraph"/>
        <w:spacing w:after="0" w:line="360" w:lineRule="auto"/>
        <w:ind w:left="0"/>
        <w:jc w:val="both"/>
        <w:rPr>
          <w:rFonts w:ascii="Times New Roman" w:hAnsi="Times New Roman"/>
          <w:bCs/>
          <w:sz w:val="24"/>
          <w:szCs w:val="24"/>
        </w:rPr>
      </w:pPr>
    </w:p>
    <w:sectPr w:rsidR="006C09EC" w:rsidRPr="005F2253" w:rsidSect="00B8535A">
      <w:headerReference w:type="default" r:id="rId24"/>
      <w:footerReference w:type="default" r:id="rId25"/>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5F3F8" w14:textId="77777777" w:rsidR="00CB770C" w:rsidRDefault="00CB770C" w:rsidP="00CB28A5">
      <w:pPr>
        <w:spacing w:after="0" w:line="240" w:lineRule="auto"/>
      </w:pPr>
      <w:r>
        <w:separator/>
      </w:r>
    </w:p>
  </w:endnote>
  <w:endnote w:type="continuationSeparator" w:id="0">
    <w:p w14:paraId="0C88F45A" w14:textId="77777777" w:rsidR="00CB770C" w:rsidRDefault="00CB770C" w:rsidP="00CB2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MSY10">
    <w:altName w:val="MS Mincho"/>
    <w:panose1 w:val="00000000000000000000"/>
    <w:charset w:val="80"/>
    <w:family w:val="auto"/>
    <w:notTrueType/>
    <w:pitch w:val="default"/>
    <w:sig w:usb0="00000003" w:usb1="09070000" w:usb2="00000010" w:usb3="00000000" w:csb0="000A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BC22B" w14:textId="77777777" w:rsidR="005F2253" w:rsidRPr="008A59B8" w:rsidRDefault="005F2253" w:rsidP="00544E88">
    <w:pPr>
      <w:pStyle w:val="Footer"/>
      <w:rPr>
        <w:b/>
        <w:sz w:val="22"/>
        <w:szCs w:val="22"/>
      </w:rPr>
    </w:pPr>
    <w:r w:rsidRPr="008A59B8">
      <w:rPr>
        <w:b/>
        <w:sz w:val="22"/>
        <w:szCs w:val="22"/>
      </w:rPr>
      <w:t xml:space="preserve">                                                                              </w:t>
    </w:r>
    <w:r w:rsidRPr="008A59B8">
      <w:rPr>
        <w:b/>
        <w:sz w:val="22"/>
        <w:szCs w:val="22"/>
      </w:rPr>
      <w:fldChar w:fldCharType="begin"/>
    </w:r>
    <w:r w:rsidRPr="008A59B8">
      <w:rPr>
        <w:b/>
        <w:sz w:val="22"/>
        <w:szCs w:val="22"/>
      </w:rPr>
      <w:instrText xml:space="preserve"> PAGE   \* MERGEFORMAT </w:instrText>
    </w:r>
    <w:r w:rsidRPr="008A59B8">
      <w:rPr>
        <w:b/>
        <w:sz w:val="22"/>
        <w:szCs w:val="22"/>
      </w:rPr>
      <w:fldChar w:fldCharType="separate"/>
    </w:r>
    <w:r w:rsidR="000D6274">
      <w:rPr>
        <w:b/>
        <w:noProof/>
        <w:sz w:val="22"/>
        <w:szCs w:val="22"/>
      </w:rPr>
      <w:t>47</w:t>
    </w:r>
    <w:r w:rsidRPr="008A59B8">
      <w:rPr>
        <w:b/>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8CC45E" w14:textId="77777777" w:rsidR="00CB770C" w:rsidRDefault="00CB770C" w:rsidP="00CB28A5">
      <w:pPr>
        <w:spacing w:after="0" w:line="240" w:lineRule="auto"/>
      </w:pPr>
      <w:r>
        <w:separator/>
      </w:r>
    </w:p>
  </w:footnote>
  <w:footnote w:type="continuationSeparator" w:id="0">
    <w:p w14:paraId="3A080C0B" w14:textId="77777777" w:rsidR="00CB770C" w:rsidRDefault="00CB770C" w:rsidP="00CB2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24B44" w14:textId="6169DF17" w:rsidR="005F2253" w:rsidRPr="005B55A1" w:rsidRDefault="00EB549E" w:rsidP="00EB549E">
    <w:pPr>
      <w:pStyle w:val="Header"/>
      <w:tabs>
        <w:tab w:val="clear" w:pos="4680"/>
        <w:tab w:val="clear" w:pos="9360"/>
      </w:tabs>
      <w:ind w:left="-426" w:right="-330"/>
      <w:rPr>
        <w:rFonts w:ascii="Cambria" w:hAnsi="Cambria"/>
        <w:b/>
      </w:rPr>
    </w:pPr>
    <w:r w:rsidRPr="005B55A1">
      <w:rPr>
        <w:rFonts w:ascii="Cambria" w:hAnsi="Cambria"/>
        <w:b/>
      </w:rPr>
      <w:t>JERUSALEM COLLEGE OF ENGINEERING</w:t>
    </w:r>
    <w:r w:rsidRPr="005B55A1">
      <w:rPr>
        <w:rFonts w:ascii="Cambria" w:hAnsi="Cambria"/>
        <w:b/>
      </w:rPr>
      <w:ptab w:relativeTo="margin" w:alignment="right" w:leader="none"/>
    </w:r>
    <w:r w:rsidRPr="005B55A1">
      <w:rPr>
        <w:rFonts w:ascii="Cambria" w:hAnsi="Cambria"/>
        <w:b/>
      </w:rPr>
      <w:t xml:space="preserve">          </w:t>
    </w:r>
    <w:r w:rsidRPr="005B55A1">
      <w:rPr>
        <w:rFonts w:ascii="Cambria" w:hAnsi="Cambria"/>
        <w:b/>
      </w:rPr>
      <w:t>JCS1302- DBMS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
    <w:lvl w:ilvl="0">
      <w:start w:val="1"/>
      <w:numFmt w:val="bullet"/>
      <w:lvlText w:val=""/>
      <w:lvlJc w:val="left"/>
      <w:pPr>
        <w:tabs>
          <w:tab w:val="num" w:pos="0"/>
        </w:tabs>
        <w:ind w:left="720" w:hanging="360"/>
      </w:pPr>
      <w:rPr>
        <w:rFonts w:ascii="Symbol" w:hAnsi="Symbol" w:cs="Symbol"/>
      </w:rPr>
    </w:lvl>
  </w:abstractNum>
  <w:abstractNum w:abstractNumId="2" w15:restartNumberingAfterBreak="0">
    <w:nsid w:val="00000003"/>
    <w:multiLevelType w:val="multilevel"/>
    <w:tmpl w:val="00000003"/>
    <w:name w:val="WW8Num2"/>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3" w15:restartNumberingAfterBreak="0">
    <w:nsid w:val="00000004"/>
    <w:multiLevelType w:val="singleLevel"/>
    <w:tmpl w:val="00000004"/>
    <w:name w:val="WW8Num3"/>
    <w:lvl w:ilvl="0">
      <w:start w:val="1"/>
      <w:numFmt w:val="bullet"/>
      <w:lvlText w:val=""/>
      <w:lvlJc w:val="left"/>
      <w:pPr>
        <w:tabs>
          <w:tab w:val="num" w:pos="0"/>
        </w:tabs>
        <w:ind w:left="720" w:hanging="360"/>
      </w:pPr>
      <w:rPr>
        <w:rFonts w:ascii="Wingdings" w:hAnsi="Wingdings" w:cs="Wingdings"/>
        <w:color w:val="auto"/>
        <w:sz w:val="22"/>
        <w:szCs w:val="22"/>
      </w:rPr>
    </w:lvl>
  </w:abstractNum>
  <w:abstractNum w:abstractNumId="4" w15:restartNumberingAfterBreak="0">
    <w:nsid w:val="00000005"/>
    <w:multiLevelType w:val="singleLevel"/>
    <w:tmpl w:val="00000005"/>
    <w:name w:val="WW8Num4"/>
    <w:lvl w:ilvl="0">
      <w:start w:val="1"/>
      <w:numFmt w:val="bullet"/>
      <w:lvlText w:val=""/>
      <w:lvlJc w:val="left"/>
      <w:pPr>
        <w:tabs>
          <w:tab w:val="num" w:pos="0"/>
        </w:tabs>
        <w:ind w:left="1440" w:hanging="360"/>
      </w:pPr>
      <w:rPr>
        <w:rFonts w:ascii="Wingdings" w:hAnsi="Wingdings" w:cs="Wingdings"/>
        <w:color w:val="auto"/>
        <w:sz w:val="22"/>
        <w:szCs w:val="22"/>
      </w:rPr>
    </w:lvl>
  </w:abstractNum>
  <w:abstractNum w:abstractNumId="5" w15:restartNumberingAfterBreak="0">
    <w:nsid w:val="00000006"/>
    <w:multiLevelType w:val="singleLevel"/>
    <w:tmpl w:val="00000006"/>
    <w:name w:val="WW8Num5"/>
    <w:lvl w:ilvl="0">
      <w:start w:val="1"/>
      <w:numFmt w:val="bullet"/>
      <w:lvlText w:val=""/>
      <w:lvlJc w:val="left"/>
      <w:pPr>
        <w:tabs>
          <w:tab w:val="num" w:pos="0"/>
        </w:tabs>
        <w:ind w:left="720" w:hanging="360"/>
      </w:pPr>
      <w:rPr>
        <w:rFonts w:ascii="Symbol" w:hAnsi="Symbol" w:cs="Symbol"/>
      </w:rPr>
    </w:lvl>
  </w:abstractNum>
  <w:abstractNum w:abstractNumId="6" w15:restartNumberingAfterBreak="0">
    <w:nsid w:val="00000007"/>
    <w:multiLevelType w:val="singleLevel"/>
    <w:tmpl w:val="00000007"/>
    <w:name w:val="WW8Num6"/>
    <w:lvl w:ilvl="0">
      <w:start w:val="1"/>
      <w:numFmt w:val="bullet"/>
      <w:lvlText w:val=""/>
      <w:lvlJc w:val="left"/>
      <w:pPr>
        <w:tabs>
          <w:tab w:val="num" w:pos="0"/>
        </w:tabs>
        <w:ind w:left="1440" w:hanging="360"/>
      </w:pPr>
      <w:rPr>
        <w:rFonts w:ascii="Symbol" w:hAnsi="Symbol" w:cs="Symbol"/>
      </w:rPr>
    </w:lvl>
  </w:abstractNum>
  <w:abstractNum w:abstractNumId="7" w15:restartNumberingAfterBreak="0">
    <w:nsid w:val="00000008"/>
    <w:multiLevelType w:val="singleLevel"/>
    <w:tmpl w:val="00000008"/>
    <w:name w:val="WW8Num7"/>
    <w:lvl w:ilvl="0">
      <w:start w:val="1"/>
      <w:numFmt w:val="bullet"/>
      <w:lvlText w:val=""/>
      <w:lvlJc w:val="left"/>
      <w:pPr>
        <w:tabs>
          <w:tab w:val="num" w:pos="0"/>
        </w:tabs>
        <w:ind w:left="720" w:hanging="360"/>
      </w:pPr>
      <w:rPr>
        <w:rFonts w:ascii="Symbol" w:hAnsi="Symbol" w:cs="Symbol"/>
      </w:rPr>
    </w:lvl>
  </w:abstractNum>
  <w:abstractNum w:abstractNumId="8" w15:restartNumberingAfterBreak="0">
    <w:nsid w:val="00000009"/>
    <w:multiLevelType w:val="singleLevel"/>
    <w:tmpl w:val="00000009"/>
    <w:name w:val="WW8Num8"/>
    <w:lvl w:ilvl="0">
      <w:start w:val="1"/>
      <w:numFmt w:val="bullet"/>
      <w:lvlText w:val=""/>
      <w:lvlJc w:val="left"/>
      <w:pPr>
        <w:tabs>
          <w:tab w:val="num" w:pos="0"/>
        </w:tabs>
        <w:ind w:left="1440" w:hanging="360"/>
      </w:pPr>
      <w:rPr>
        <w:rFonts w:ascii="Wingdings" w:hAnsi="Wingdings" w:cs="Wingdings"/>
        <w:color w:val="auto"/>
        <w:sz w:val="22"/>
        <w:szCs w:val="22"/>
      </w:rPr>
    </w:lvl>
  </w:abstractNum>
  <w:abstractNum w:abstractNumId="9" w15:restartNumberingAfterBreak="0">
    <w:nsid w:val="0000000B"/>
    <w:multiLevelType w:val="singleLevel"/>
    <w:tmpl w:val="0000000B"/>
    <w:lvl w:ilvl="0">
      <w:start w:val="1"/>
      <w:numFmt w:val="bullet"/>
      <w:lvlText w:val=""/>
      <w:lvlJc w:val="left"/>
      <w:pPr>
        <w:tabs>
          <w:tab w:val="num" w:pos="0"/>
        </w:tabs>
        <w:ind w:left="720" w:hanging="360"/>
      </w:pPr>
      <w:rPr>
        <w:rFonts w:ascii="Symbol" w:hAnsi="Symbol" w:cs="Symbol"/>
      </w:rPr>
    </w:lvl>
  </w:abstractNum>
  <w:abstractNum w:abstractNumId="10" w15:restartNumberingAfterBreak="0">
    <w:nsid w:val="0000000C"/>
    <w:multiLevelType w:val="multilevel"/>
    <w:tmpl w:val="0000000C"/>
    <w:name w:val="WW8Num11"/>
    <w:lvl w:ilvl="0">
      <w:start w:val="1"/>
      <w:numFmt w:val="bullet"/>
      <w:lvlText w:val=""/>
      <w:lvlJc w:val="left"/>
      <w:pPr>
        <w:tabs>
          <w:tab w:val="num" w:pos="0"/>
        </w:tabs>
        <w:ind w:left="720" w:hanging="360"/>
      </w:pPr>
      <w:rPr>
        <w:rFonts w:ascii="Wingdings" w:hAnsi="Wingdings" w:cs="Wingdings"/>
      </w:rPr>
    </w:lvl>
    <w:lvl w:ilvl="1">
      <w:start w:val="1"/>
      <w:numFmt w:val="bullet"/>
      <w:lvlText w:val=""/>
      <w:lvlJc w:val="left"/>
      <w:pPr>
        <w:tabs>
          <w:tab w:val="num" w:pos="0"/>
        </w:tabs>
        <w:ind w:left="1440" w:hanging="360"/>
      </w:pPr>
      <w:rPr>
        <w:rFonts w:ascii="Wingdings" w:hAnsi="Wingdings" w:cs="Wingdings"/>
      </w:rPr>
    </w:lvl>
    <w:lvl w:ilvl="2">
      <w:numFmt w:val="bullet"/>
      <w:lvlText w:val="–"/>
      <w:lvlJc w:val="left"/>
      <w:pPr>
        <w:tabs>
          <w:tab w:val="num" w:pos="0"/>
        </w:tabs>
        <w:ind w:left="2160" w:hanging="360"/>
      </w:pPr>
      <w:rPr>
        <w:rFonts w:ascii="Arial" w:hAnsi="Arial" w:cs="Arial"/>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1" w15:restartNumberingAfterBreak="0">
    <w:nsid w:val="0000000D"/>
    <w:multiLevelType w:val="singleLevel"/>
    <w:tmpl w:val="0000000D"/>
    <w:name w:val="WW8Num12"/>
    <w:lvl w:ilvl="0">
      <w:start w:val="1"/>
      <w:numFmt w:val="bullet"/>
      <w:lvlText w:val=""/>
      <w:lvlJc w:val="left"/>
      <w:pPr>
        <w:tabs>
          <w:tab w:val="num" w:pos="0"/>
        </w:tabs>
        <w:ind w:left="1440" w:hanging="360"/>
      </w:pPr>
      <w:rPr>
        <w:rFonts w:ascii="Wingdings" w:hAnsi="Wingdings" w:cs="Wingdings"/>
      </w:rPr>
    </w:lvl>
  </w:abstractNum>
  <w:abstractNum w:abstractNumId="12" w15:restartNumberingAfterBreak="0">
    <w:nsid w:val="0000000E"/>
    <w:multiLevelType w:val="singleLevel"/>
    <w:tmpl w:val="0000000E"/>
    <w:name w:val="WW8Num13"/>
    <w:lvl w:ilvl="0">
      <w:start w:val="1"/>
      <w:numFmt w:val="bullet"/>
      <w:lvlText w:val=""/>
      <w:lvlJc w:val="left"/>
      <w:pPr>
        <w:tabs>
          <w:tab w:val="num" w:pos="0"/>
        </w:tabs>
        <w:ind w:left="1440" w:hanging="360"/>
      </w:pPr>
      <w:rPr>
        <w:rFonts w:ascii="Wingdings" w:hAnsi="Wingdings" w:cs="Wingdings"/>
      </w:rPr>
    </w:lvl>
  </w:abstractNum>
  <w:abstractNum w:abstractNumId="13" w15:restartNumberingAfterBreak="0">
    <w:nsid w:val="0000000F"/>
    <w:multiLevelType w:val="singleLevel"/>
    <w:tmpl w:val="0000000F"/>
    <w:name w:val="WW8Num14"/>
    <w:lvl w:ilvl="0">
      <w:start w:val="1"/>
      <w:numFmt w:val="bullet"/>
      <w:lvlText w:val=""/>
      <w:lvlJc w:val="left"/>
      <w:pPr>
        <w:tabs>
          <w:tab w:val="num" w:pos="0"/>
        </w:tabs>
        <w:ind w:left="1440" w:hanging="360"/>
      </w:pPr>
      <w:rPr>
        <w:rFonts w:ascii="Wingdings" w:hAnsi="Wingdings" w:cs="Wingdings"/>
      </w:rPr>
    </w:lvl>
  </w:abstractNum>
  <w:abstractNum w:abstractNumId="14" w15:restartNumberingAfterBreak="0">
    <w:nsid w:val="00000011"/>
    <w:multiLevelType w:val="singleLevel"/>
    <w:tmpl w:val="00000011"/>
    <w:name w:val="WW8Num16"/>
    <w:lvl w:ilvl="0">
      <w:start w:val="1"/>
      <w:numFmt w:val="bullet"/>
      <w:lvlText w:val=""/>
      <w:lvlJc w:val="left"/>
      <w:pPr>
        <w:tabs>
          <w:tab w:val="num" w:pos="0"/>
        </w:tabs>
        <w:ind w:left="720" w:hanging="360"/>
      </w:pPr>
      <w:rPr>
        <w:rFonts w:ascii="Symbol" w:hAnsi="Symbol" w:cs="Symbol"/>
      </w:rPr>
    </w:lvl>
  </w:abstractNum>
  <w:abstractNum w:abstractNumId="15" w15:restartNumberingAfterBreak="0">
    <w:nsid w:val="00000012"/>
    <w:multiLevelType w:val="multilevel"/>
    <w:tmpl w:val="00000012"/>
    <w:name w:val="WW8Num17"/>
    <w:lvl w:ilvl="0">
      <w:start w:val="1"/>
      <w:numFmt w:val="bullet"/>
      <w:lvlText w:val=""/>
      <w:lvlJc w:val="left"/>
      <w:pPr>
        <w:tabs>
          <w:tab w:val="num" w:pos="0"/>
        </w:tabs>
        <w:ind w:left="720" w:hanging="360"/>
      </w:pPr>
      <w:rPr>
        <w:rFonts w:ascii="Wingdings" w:hAnsi="Wingdings" w:cs="Wingdings"/>
      </w:rPr>
    </w:lvl>
    <w:lvl w:ilvl="1">
      <w:start w:val="1"/>
      <w:numFmt w:val="bullet"/>
      <w:lvlText w:val=""/>
      <w:lvlJc w:val="left"/>
      <w:pPr>
        <w:tabs>
          <w:tab w:val="num" w:pos="0"/>
        </w:tabs>
        <w:ind w:left="1440" w:hanging="360"/>
      </w:pPr>
      <w:rPr>
        <w:rFonts w:ascii="Wingdings" w:hAnsi="Wingdings" w:cs="Wingdings"/>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6" w15:restartNumberingAfterBreak="0">
    <w:nsid w:val="00000013"/>
    <w:multiLevelType w:val="singleLevel"/>
    <w:tmpl w:val="00000013"/>
    <w:name w:val="WW8Num18"/>
    <w:lvl w:ilvl="0">
      <w:start w:val="1"/>
      <w:numFmt w:val="bullet"/>
      <w:lvlText w:val=""/>
      <w:lvlJc w:val="left"/>
      <w:pPr>
        <w:tabs>
          <w:tab w:val="num" w:pos="0"/>
        </w:tabs>
        <w:ind w:left="720" w:hanging="360"/>
      </w:pPr>
      <w:rPr>
        <w:rFonts w:ascii="Wingdings" w:hAnsi="Wingdings" w:cs="Wingdings"/>
      </w:rPr>
    </w:lvl>
  </w:abstractNum>
  <w:abstractNum w:abstractNumId="17" w15:restartNumberingAfterBreak="0">
    <w:nsid w:val="00000014"/>
    <w:multiLevelType w:val="singleLevel"/>
    <w:tmpl w:val="00000014"/>
    <w:name w:val="WW8Num19"/>
    <w:lvl w:ilvl="0">
      <w:start w:val="1"/>
      <w:numFmt w:val="bullet"/>
      <w:lvlText w:val=""/>
      <w:lvlJc w:val="left"/>
      <w:pPr>
        <w:tabs>
          <w:tab w:val="num" w:pos="0"/>
        </w:tabs>
        <w:ind w:left="1080" w:hanging="360"/>
      </w:pPr>
      <w:rPr>
        <w:rFonts w:ascii="Symbol" w:hAnsi="Symbol" w:cs="Symbol"/>
      </w:rPr>
    </w:lvl>
  </w:abstractNum>
  <w:abstractNum w:abstractNumId="18" w15:restartNumberingAfterBreak="0">
    <w:nsid w:val="00000015"/>
    <w:multiLevelType w:val="singleLevel"/>
    <w:tmpl w:val="00000015"/>
    <w:name w:val="WW8Num20"/>
    <w:lvl w:ilvl="0">
      <w:start w:val="1"/>
      <w:numFmt w:val="bullet"/>
      <w:lvlText w:val=""/>
      <w:lvlJc w:val="left"/>
      <w:pPr>
        <w:tabs>
          <w:tab w:val="num" w:pos="0"/>
        </w:tabs>
        <w:ind w:left="720" w:hanging="360"/>
      </w:pPr>
      <w:rPr>
        <w:rFonts w:ascii="Symbol" w:hAnsi="Symbol" w:cs="Symbol"/>
      </w:rPr>
    </w:lvl>
  </w:abstractNum>
  <w:abstractNum w:abstractNumId="19" w15:restartNumberingAfterBreak="0">
    <w:nsid w:val="00000016"/>
    <w:multiLevelType w:val="singleLevel"/>
    <w:tmpl w:val="00000016"/>
    <w:name w:val="WW8Num21"/>
    <w:lvl w:ilvl="0">
      <w:start w:val="1"/>
      <w:numFmt w:val="bullet"/>
      <w:lvlText w:val=""/>
      <w:lvlJc w:val="left"/>
      <w:pPr>
        <w:tabs>
          <w:tab w:val="num" w:pos="0"/>
        </w:tabs>
        <w:ind w:left="780" w:hanging="360"/>
      </w:pPr>
      <w:rPr>
        <w:rFonts w:ascii="Wingdings" w:hAnsi="Wingdings" w:cs="Wingdings"/>
      </w:rPr>
    </w:lvl>
  </w:abstractNum>
  <w:abstractNum w:abstractNumId="20" w15:restartNumberingAfterBreak="0">
    <w:nsid w:val="00000017"/>
    <w:multiLevelType w:val="multilevel"/>
    <w:tmpl w:val="00000017"/>
    <w:name w:val="WW8Num22"/>
    <w:lvl w:ilvl="0">
      <w:start w:val="1"/>
      <w:numFmt w:val="bullet"/>
      <w:lvlText w:val=""/>
      <w:lvlJc w:val="left"/>
      <w:pPr>
        <w:tabs>
          <w:tab w:val="num" w:pos="1080"/>
        </w:tabs>
        <w:ind w:left="1080" w:hanging="360"/>
      </w:pPr>
      <w:rPr>
        <w:rFonts w:ascii="Symbol" w:hAnsi="Symbol" w:cs="Symbol"/>
        <w:sz w:val="20"/>
      </w:rPr>
    </w:lvl>
    <w:lvl w:ilvl="1">
      <w:start w:val="1"/>
      <w:numFmt w:val="bullet"/>
      <w:lvlText w:val="o"/>
      <w:lvlJc w:val="left"/>
      <w:pPr>
        <w:tabs>
          <w:tab w:val="num" w:pos="1800"/>
        </w:tabs>
        <w:ind w:left="1800" w:hanging="360"/>
      </w:pPr>
      <w:rPr>
        <w:rFonts w:ascii="Courier New" w:hAnsi="Courier New" w:cs="Courier New"/>
        <w:sz w:val="20"/>
      </w:rPr>
    </w:lvl>
    <w:lvl w:ilvl="2">
      <w:start w:val="1"/>
      <w:numFmt w:val="bullet"/>
      <w:lvlText w:val=""/>
      <w:lvlJc w:val="left"/>
      <w:pPr>
        <w:tabs>
          <w:tab w:val="num" w:pos="2520"/>
        </w:tabs>
        <w:ind w:left="2520" w:hanging="360"/>
      </w:pPr>
      <w:rPr>
        <w:rFonts w:ascii="Wingdings" w:hAnsi="Wingdings" w:cs="Wingdings"/>
        <w:sz w:val="20"/>
      </w:rPr>
    </w:lvl>
    <w:lvl w:ilvl="3">
      <w:start w:val="1"/>
      <w:numFmt w:val="bullet"/>
      <w:lvlText w:val=""/>
      <w:lvlJc w:val="left"/>
      <w:pPr>
        <w:tabs>
          <w:tab w:val="num" w:pos="3240"/>
        </w:tabs>
        <w:ind w:left="3240" w:hanging="360"/>
      </w:pPr>
      <w:rPr>
        <w:rFonts w:ascii="Wingdings" w:hAnsi="Wingdings" w:cs="Wingdings"/>
        <w:sz w:val="20"/>
      </w:rPr>
    </w:lvl>
    <w:lvl w:ilvl="4">
      <w:start w:val="1"/>
      <w:numFmt w:val="bullet"/>
      <w:lvlText w:val=""/>
      <w:lvlJc w:val="left"/>
      <w:pPr>
        <w:tabs>
          <w:tab w:val="num" w:pos="3960"/>
        </w:tabs>
        <w:ind w:left="3960" w:hanging="360"/>
      </w:pPr>
      <w:rPr>
        <w:rFonts w:ascii="Wingdings" w:hAnsi="Wingdings" w:cs="Wingdings"/>
        <w:sz w:val="20"/>
      </w:rPr>
    </w:lvl>
    <w:lvl w:ilvl="5">
      <w:start w:val="1"/>
      <w:numFmt w:val="bullet"/>
      <w:lvlText w:val=""/>
      <w:lvlJc w:val="left"/>
      <w:pPr>
        <w:tabs>
          <w:tab w:val="num" w:pos="4680"/>
        </w:tabs>
        <w:ind w:left="4680" w:hanging="360"/>
      </w:pPr>
      <w:rPr>
        <w:rFonts w:ascii="Wingdings" w:hAnsi="Wingdings" w:cs="Wingdings"/>
        <w:sz w:val="20"/>
      </w:rPr>
    </w:lvl>
    <w:lvl w:ilvl="6">
      <w:start w:val="1"/>
      <w:numFmt w:val="bullet"/>
      <w:lvlText w:val=""/>
      <w:lvlJc w:val="left"/>
      <w:pPr>
        <w:tabs>
          <w:tab w:val="num" w:pos="5400"/>
        </w:tabs>
        <w:ind w:left="5400" w:hanging="360"/>
      </w:pPr>
      <w:rPr>
        <w:rFonts w:ascii="Wingdings" w:hAnsi="Wingdings" w:cs="Wingdings"/>
        <w:sz w:val="20"/>
      </w:rPr>
    </w:lvl>
    <w:lvl w:ilvl="7">
      <w:start w:val="1"/>
      <w:numFmt w:val="bullet"/>
      <w:lvlText w:val=""/>
      <w:lvlJc w:val="left"/>
      <w:pPr>
        <w:tabs>
          <w:tab w:val="num" w:pos="6120"/>
        </w:tabs>
        <w:ind w:left="6120" w:hanging="360"/>
      </w:pPr>
      <w:rPr>
        <w:rFonts w:ascii="Wingdings" w:hAnsi="Wingdings" w:cs="Wingdings"/>
        <w:sz w:val="20"/>
      </w:rPr>
    </w:lvl>
    <w:lvl w:ilvl="8">
      <w:start w:val="1"/>
      <w:numFmt w:val="bullet"/>
      <w:lvlText w:val=""/>
      <w:lvlJc w:val="left"/>
      <w:pPr>
        <w:tabs>
          <w:tab w:val="num" w:pos="6840"/>
        </w:tabs>
        <w:ind w:left="6840" w:hanging="360"/>
      </w:pPr>
      <w:rPr>
        <w:rFonts w:ascii="Wingdings" w:hAnsi="Wingdings" w:cs="Wingdings"/>
        <w:sz w:val="20"/>
      </w:rPr>
    </w:lvl>
  </w:abstractNum>
  <w:abstractNum w:abstractNumId="21" w15:restartNumberingAfterBreak="0">
    <w:nsid w:val="00000018"/>
    <w:multiLevelType w:val="singleLevel"/>
    <w:tmpl w:val="00000018"/>
    <w:name w:val="WW8Num23"/>
    <w:lvl w:ilvl="0">
      <w:start w:val="1"/>
      <w:numFmt w:val="bullet"/>
      <w:lvlText w:val=""/>
      <w:lvlJc w:val="left"/>
      <w:pPr>
        <w:tabs>
          <w:tab w:val="num" w:pos="0"/>
        </w:tabs>
        <w:ind w:left="720" w:hanging="360"/>
      </w:pPr>
      <w:rPr>
        <w:rFonts w:ascii="Wingdings" w:hAnsi="Wingdings" w:cs="Wingdings"/>
        <w:color w:val="auto"/>
        <w:sz w:val="22"/>
        <w:szCs w:val="22"/>
      </w:rPr>
    </w:lvl>
  </w:abstractNum>
  <w:abstractNum w:abstractNumId="22" w15:restartNumberingAfterBreak="0">
    <w:nsid w:val="00000019"/>
    <w:multiLevelType w:val="multilevel"/>
    <w:tmpl w:val="00000019"/>
    <w:lvl w:ilvl="0">
      <w:start w:val="1"/>
      <w:numFmt w:val="bullet"/>
      <w:lvlText w:val=""/>
      <w:lvlJc w:val="left"/>
      <w:pPr>
        <w:tabs>
          <w:tab w:val="num" w:pos="720"/>
        </w:tabs>
        <w:ind w:left="720" w:hanging="360"/>
      </w:pPr>
      <w:rPr>
        <w:rFonts w:ascii="Symbol" w:hAnsi="Symbol" w:cs="Symbol"/>
        <w:color w:val="000000"/>
        <w:sz w:val="20"/>
      </w:rPr>
    </w:lvl>
    <w:lvl w:ilvl="1">
      <w:start w:val="16"/>
      <w:numFmt w:val="decimal"/>
      <w:lvlText w:val="%2"/>
      <w:lvlJc w:val="left"/>
      <w:pPr>
        <w:tabs>
          <w:tab w:val="num" w:pos="0"/>
        </w:tabs>
        <w:ind w:left="1440" w:hanging="360"/>
      </w:p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23" w15:restartNumberingAfterBreak="0">
    <w:nsid w:val="0000001A"/>
    <w:multiLevelType w:val="singleLevel"/>
    <w:tmpl w:val="0000001A"/>
    <w:name w:val="WW8Num25"/>
    <w:lvl w:ilvl="0">
      <w:start w:val="1"/>
      <w:numFmt w:val="bullet"/>
      <w:lvlText w:val=""/>
      <w:lvlJc w:val="left"/>
      <w:pPr>
        <w:tabs>
          <w:tab w:val="num" w:pos="0"/>
        </w:tabs>
        <w:ind w:left="1440" w:hanging="360"/>
      </w:pPr>
      <w:rPr>
        <w:rFonts w:ascii="Symbol" w:hAnsi="Symbol" w:cs="Symbol"/>
      </w:rPr>
    </w:lvl>
  </w:abstractNum>
  <w:abstractNum w:abstractNumId="24" w15:restartNumberingAfterBreak="0">
    <w:nsid w:val="0000001B"/>
    <w:multiLevelType w:val="singleLevel"/>
    <w:tmpl w:val="0000001B"/>
    <w:name w:val="WW8Num26"/>
    <w:lvl w:ilvl="0">
      <w:start w:val="1"/>
      <w:numFmt w:val="bullet"/>
      <w:lvlText w:val=""/>
      <w:lvlJc w:val="left"/>
      <w:pPr>
        <w:tabs>
          <w:tab w:val="num" w:pos="0"/>
        </w:tabs>
        <w:ind w:left="720" w:hanging="360"/>
      </w:pPr>
      <w:rPr>
        <w:rFonts w:ascii="Wingdings" w:hAnsi="Wingdings" w:cs="Wingdings"/>
      </w:rPr>
    </w:lvl>
  </w:abstractNum>
  <w:abstractNum w:abstractNumId="25" w15:restartNumberingAfterBreak="0">
    <w:nsid w:val="0000001C"/>
    <w:multiLevelType w:val="singleLevel"/>
    <w:tmpl w:val="0000001C"/>
    <w:name w:val="WW8Num27"/>
    <w:lvl w:ilvl="0">
      <w:start w:val="1"/>
      <w:numFmt w:val="bullet"/>
      <w:lvlText w:val=""/>
      <w:lvlJc w:val="left"/>
      <w:pPr>
        <w:tabs>
          <w:tab w:val="num" w:pos="0"/>
        </w:tabs>
        <w:ind w:left="720" w:hanging="360"/>
      </w:pPr>
      <w:rPr>
        <w:rFonts w:ascii="Symbol" w:hAnsi="Symbol" w:cs="Symbol"/>
      </w:rPr>
    </w:lvl>
  </w:abstractNum>
  <w:abstractNum w:abstractNumId="26" w15:restartNumberingAfterBreak="0">
    <w:nsid w:val="0000001E"/>
    <w:multiLevelType w:val="singleLevel"/>
    <w:tmpl w:val="0000001E"/>
    <w:name w:val="WW8Num29"/>
    <w:lvl w:ilvl="0">
      <w:start w:val="1"/>
      <w:numFmt w:val="bullet"/>
      <w:lvlText w:val=""/>
      <w:lvlJc w:val="left"/>
      <w:pPr>
        <w:tabs>
          <w:tab w:val="num" w:pos="0"/>
        </w:tabs>
        <w:ind w:left="720" w:hanging="360"/>
      </w:pPr>
      <w:rPr>
        <w:rFonts w:ascii="Wingdings" w:hAnsi="Wingdings" w:cs="Wingdings"/>
        <w:color w:val="auto"/>
        <w:sz w:val="22"/>
        <w:szCs w:val="22"/>
      </w:rPr>
    </w:lvl>
  </w:abstractNum>
  <w:abstractNum w:abstractNumId="27" w15:restartNumberingAfterBreak="0">
    <w:nsid w:val="0000001F"/>
    <w:multiLevelType w:val="singleLevel"/>
    <w:tmpl w:val="0000001F"/>
    <w:name w:val="WW8Num30"/>
    <w:lvl w:ilvl="0">
      <w:start w:val="1"/>
      <w:numFmt w:val="bullet"/>
      <w:lvlText w:val=""/>
      <w:lvlJc w:val="left"/>
      <w:pPr>
        <w:tabs>
          <w:tab w:val="num" w:pos="0"/>
        </w:tabs>
        <w:ind w:left="1440" w:hanging="360"/>
      </w:pPr>
      <w:rPr>
        <w:rFonts w:ascii="Wingdings" w:hAnsi="Wingdings" w:cs="Wingdings"/>
      </w:rPr>
    </w:lvl>
  </w:abstractNum>
  <w:abstractNum w:abstractNumId="28" w15:restartNumberingAfterBreak="0">
    <w:nsid w:val="00000020"/>
    <w:multiLevelType w:val="singleLevel"/>
    <w:tmpl w:val="00000020"/>
    <w:name w:val="WW8Num31"/>
    <w:lvl w:ilvl="0">
      <w:start w:val="1"/>
      <w:numFmt w:val="bullet"/>
      <w:lvlText w:val=""/>
      <w:lvlJc w:val="left"/>
      <w:pPr>
        <w:tabs>
          <w:tab w:val="num" w:pos="0"/>
        </w:tabs>
        <w:ind w:left="720" w:hanging="360"/>
      </w:pPr>
      <w:rPr>
        <w:rFonts w:ascii="Wingdings" w:hAnsi="Wingdings" w:cs="Wingdings"/>
        <w:color w:val="auto"/>
        <w:sz w:val="22"/>
        <w:szCs w:val="22"/>
      </w:rPr>
    </w:lvl>
  </w:abstractNum>
  <w:abstractNum w:abstractNumId="29" w15:restartNumberingAfterBreak="0">
    <w:nsid w:val="00000021"/>
    <w:multiLevelType w:val="singleLevel"/>
    <w:tmpl w:val="00000021"/>
    <w:name w:val="WW8Num32"/>
    <w:lvl w:ilvl="0">
      <w:start w:val="1"/>
      <w:numFmt w:val="bullet"/>
      <w:lvlText w:val=""/>
      <w:lvlJc w:val="left"/>
      <w:pPr>
        <w:tabs>
          <w:tab w:val="num" w:pos="0"/>
        </w:tabs>
        <w:ind w:left="1440" w:hanging="360"/>
      </w:pPr>
      <w:rPr>
        <w:rFonts w:ascii="Wingdings" w:hAnsi="Wingdings" w:cs="Wingdings"/>
        <w:color w:val="auto"/>
        <w:sz w:val="22"/>
        <w:szCs w:val="22"/>
      </w:rPr>
    </w:lvl>
  </w:abstractNum>
  <w:abstractNum w:abstractNumId="30" w15:restartNumberingAfterBreak="0">
    <w:nsid w:val="00000022"/>
    <w:multiLevelType w:val="singleLevel"/>
    <w:tmpl w:val="00000022"/>
    <w:name w:val="WW8Num33"/>
    <w:lvl w:ilvl="0">
      <w:start w:val="1"/>
      <w:numFmt w:val="bullet"/>
      <w:lvlText w:val=""/>
      <w:lvlJc w:val="left"/>
      <w:pPr>
        <w:tabs>
          <w:tab w:val="num" w:pos="0"/>
        </w:tabs>
        <w:ind w:left="720" w:hanging="360"/>
      </w:pPr>
      <w:rPr>
        <w:rFonts w:ascii="Symbol" w:hAnsi="Symbol" w:cs="Symbol"/>
      </w:rPr>
    </w:lvl>
  </w:abstractNum>
  <w:abstractNum w:abstractNumId="31" w15:restartNumberingAfterBreak="0">
    <w:nsid w:val="00000023"/>
    <w:multiLevelType w:val="singleLevel"/>
    <w:tmpl w:val="00000023"/>
    <w:name w:val="WW8Num34"/>
    <w:lvl w:ilvl="0">
      <w:start w:val="1"/>
      <w:numFmt w:val="decimal"/>
      <w:lvlText w:val="%1."/>
      <w:lvlJc w:val="left"/>
      <w:pPr>
        <w:tabs>
          <w:tab w:val="num" w:pos="0"/>
        </w:tabs>
        <w:ind w:left="720" w:hanging="360"/>
      </w:pPr>
    </w:lvl>
  </w:abstractNum>
  <w:abstractNum w:abstractNumId="32" w15:restartNumberingAfterBreak="0">
    <w:nsid w:val="00000024"/>
    <w:multiLevelType w:val="singleLevel"/>
    <w:tmpl w:val="00000024"/>
    <w:name w:val="WW8Num35"/>
    <w:lvl w:ilvl="0">
      <w:start w:val="1"/>
      <w:numFmt w:val="bullet"/>
      <w:lvlText w:val=""/>
      <w:lvlJc w:val="left"/>
      <w:pPr>
        <w:tabs>
          <w:tab w:val="num" w:pos="0"/>
        </w:tabs>
        <w:ind w:left="720" w:hanging="360"/>
      </w:pPr>
      <w:rPr>
        <w:rFonts w:ascii="Symbol" w:hAnsi="Symbol" w:cs="Symbol"/>
        <w:color w:val="000000"/>
      </w:rPr>
    </w:lvl>
  </w:abstractNum>
  <w:abstractNum w:abstractNumId="33" w15:restartNumberingAfterBreak="0">
    <w:nsid w:val="00000025"/>
    <w:multiLevelType w:val="singleLevel"/>
    <w:tmpl w:val="00000025"/>
    <w:name w:val="WW8Num36"/>
    <w:lvl w:ilvl="0">
      <w:start w:val="1"/>
      <w:numFmt w:val="bullet"/>
      <w:lvlText w:val=""/>
      <w:lvlJc w:val="left"/>
      <w:pPr>
        <w:tabs>
          <w:tab w:val="num" w:pos="0"/>
        </w:tabs>
        <w:ind w:left="1440" w:hanging="360"/>
      </w:pPr>
      <w:rPr>
        <w:rFonts w:ascii="Symbol" w:hAnsi="Symbol" w:cs="Symbol"/>
      </w:rPr>
    </w:lvl>
  </w:abstractNum>
  <w:abstractNum w:abstractNumId="34" w15:restartNumberingAfterBreak="0">
    <w:nsid w:val="00000026"/>
    <w:multiLevelType w:val="singleLevel"/>
    <w:tmpl w:val="00000026"/>
    <w:name w:val="WW8Num37"/>
    <w:lvl w:ilvl="0">
      <w:start w:val="1"/>
      <w:numFmt w:val="bullet"/>
      <w:lvlText w:val=""/>
      <w:lvlJc w:val="left"/>
      <w:pPr>
        <w:tabs>
          <w:tab w:val="num" w:pos="0"/>
        </w:tabs>
        <w:ind w:left="720" w:hanging="360"/>
      </w:pPr>
      <w:rPr>
        <w:rFonts w:ascii="Wingdings" w:hAnsi="Wingdings" w:cs="Wingdings"/>
      </w:rPr>
    </w:lvl>
  </w:abstractNum>
  <w:abstractNum w:abstractNumId="35" w15:restartNumberingAfterBreak="0">
    <w:nsid w:val="00000027"/>
    <w:multiLevelType w:val="singleLevel"/>
    <w:tmpl w:val="00000027"/>
    <w:lvl w:ilvl="0">
      <w:start w:val="1"/>
      <w:numFmt w:val="bullet"/>
      <w:lvlText w:val=""/>
      <w:lvlJc w:val="left"/>
      <w:pPr>
        <w:tabs>
          <w:tab w:val="num" w:pos="0"/>
        </w:tabs>
        <w:ind w:left="1440" w:hanging="360"/>
      </w:pPr>
      <w:rPr>
        <w:rFonts w:ascii="Wingdings" w:hAnsi="Wingdings" w:cs="Wingdings"/>
      </w:rPr>
    </w:lvl>
  </w:abstractNum>
  <w:abstractNum w:abstractNumId="36" w15:restartNumberingAfterBreak="0">
    <w:nsid w:val="00000028"/>
    <w:multiLevelType w:val="singleLevel"/>
    <w:tmpl w:val="00000028"/>
    <w:name w:val="WW8Num39"/>
    <w:lvl w:ilvl="0">
      <w:start w:val="1"/>
      <w:numFmt w:val="bullet"/>
      <w:lvlText w:val=""/>
      <w:lvlJc w:val="left"/>
      <w:pPr>
        <w:tabs>
          <w:tab w:val="num" w:pos="0"/>
        </w:tabs>
        <w:ind w:left="720" w:hanging="360"/>
      </w:pPr>
      <w:rPr>
        <w:rFonts w:ascii="Symbol" w:hAnsi="Symbol" w:cs="Symbol"/>
      </w:rPr>
    </w:lvl>
  </w:abstractNum>
  <w:abstractNum w:abstractNumId="37" w15:restartNumberingAfterBreak="0">
    <w:nsid w:val="00000029"/>
    <w:multiLevelType w:val="singleLevel"/>
    <w:tmpl w:val="00000029"/>
    <w:name w:val="WW8Num40"/>
    <w:lvl w:ilvl="0">
      <w:start w:val="1"/>
      <w:numFmt w:val="bullet"/>
      <w:lvlText w:val=""/>
      <w:lvlJc w:val="left"/>
      <w:pPr>
        <w:tabs>
          <w:tab w:val="num" w:pos="0"/>
        </w:tabs>
        <w:ind w:left="720" w:hanging="360"/>
      </w:pPr>
      <w:rPr>
        <w:rFonts w:ascii="Wingdings" w:hAnsi="Wingdings" w:cs="Wingdings"/>
      </w:rPr>
    </w:lvl>
  </w:abstractNum>
  <w:abstractNum w:abstractNumId="38" w15:restartNumberingAfterBreak="0">
    <w:nsid w:val="0000002A"/>
    <w:multiLevelType w:val="singleLevel"/>
    <w:tmpl w:val="0000002A"/>
    <w:name w:val="WW8Num41"/>
    <w:lvl w:ilvl="0">
      <w:start w:val="1"/>
      <w:numFmt w:val="bullet"/>
      <w:lvlText w:val=""/>
      <w:lvlJc w:val="left"/>
      <w:pPr>
        <w:tabs>
          <w:tab w:val="num" w:pos="0"/>
        </w:tabs>
        <w:ind w:left="1440" w:hanging="360"/>
      </w:pPr>
      <w:rPr>
        <w:rFonts w:ascii="Symbol" w:hAnsi="Symbol" w:cs="Symbol"/>
      </w:rPr>
    </w:lvl>
  </w:abstractNum>
  <w:abstractNum w:abstractNumId="39" w15:restartNumberingAfterBreak="0">
    <w:nsid w:val="0000002B"/>
    <w:multiLevelType w:val="singleLevel"/>
    <w:tmpl w:val="0000002B"/>
    <w:lvl w:ilvl="0">
      <w:start w:val="1"/>
      <w:numFmt w:val="bullet"/>
      <w:lvlText w:val=""/>
      <w:lvlJc w:val="left"/>
      <w:pPr>
        <w:tabs>
          <w:tab w:val="num" w:pos="0"/>
        </w:tabs>
        <w:ind w:left="720" w:hanging="360"/>
      </w:pPr>
      <w:rPr>
        <w:rFonts w:ascii="Symbol" w:hAnsi="Symbol" w:cs="Symbol"/>
      </w:rPr>
    </w:lvl>
  </w:abstractNum>
  <w:abstractNum w:abstractNumId="40" w15:restartNumberingAfterBreak="0">
    <w:nsid w:val="0000002C"/>
    <w:multiLevelType w:val="singleLevel"/>
    <w:tmpl w:val="0000002C"/>
    <w:name w:val="WW8Num43"/>
    <w:lvl w:ilvl="0">
      <w:start w:val="1"/>
      <w:numFmt w:val="bullet"/>
      <w:lvlText w:val=""/>
      <w:lvlJc w:val="left"/>
      <w:pPr>
        <w:tabs>
          <w:tab w:val="num" w:pos="0"/>
        </w:tabs>
        <w:ind w:left="1080" w:hanging="360"/>
      </w:pPr>
      <w:rPr>
        <w:rFonts w:ascii="Wingdings" w:hAnsi="Wingdings" w:cs="Wingdings"/>
        <w:color w:val="auto"/>
        <w:sz w:val="22"/>
        <w:szCs w:val="22"/>
      </w:rPr>
    </w:lvl>
  </w:abstractNum>
  <w:abstractNum w:abstractNumId="41" w15:restartNumberingAfterBreak="0">
    <w:nsid w:val="0000002D"/>
    <w:multiLevelType w:val="multilevel"/>
    <w:tmpl w:val="0000002D"/>
    <w:name w:val="WW8Num44"/>
    <w:lvl w:ilvl="0">
      <w:start w:val="1"/>
      <w:numFmt w:val="bullet"/>
      <w:lvlText w:val=""/>
      <w:lvlJc w:val="left"/>
      <w:pPr>
        <w:tabs>
          <w:tab w:val="num" w:pos="1440"/>
        </w:tabs>
        <w:ind w:left="1440" w:hanging="360"/>
      </w:pPr>
      <w:rPr>
        <w:rFonts w:ascii="Symbol" w:hAnsi="Symbol" w:cs="Symbol"/>
        <w:color w:val="000000"/>
        <w:sz w:val="20"/>
      </w:rPr>
    </w:lvl>
    <w:lvl w:ilvl="1">
      <w:start w:val="1"/>
      <w:numFmt w:val="decimal"/>
      <w:lvlText w:val="%2."/>
      <w:lvlJc w:val="left"/>
      <w:pPr>
        <w:tabs>
          <w:tab w:val="num" w:pos="0"/>
        </w:tabs>
        <w:ind w:left="2160" w:hanging="360"/>
      </w:pPr>
    </w:lvl>
    <w:lvl w:ilvl="2">
      <w:start w:val="1"/>
      <w:numFmt w:val="bullet"/>
      <w:lvlText w:val=""/>
      <w:lvlJc w:val="left"/>
      <w:pPr>
        <w:tabs>
          <w:tab w:val="num" w:pos="2880"/>
        </w:tabs>
        <w:ind w:left="2880" w:hanging="360"/>
      </w:pPr>
      <w:rPr>
        <w:rFonts w:ascii="Wingdings" w:hAnsi="Wingdings" w:cs="Wingdings"/>
        <w:sz w:val="20"/>
      </w:rPr>
    </w:lvl>
    <w:lvl w:ilvl="3">
      <w:start w:val="1"/>
      <w:numFmt w:val="bullet"/>
      <w:lvlText w:val=""/>
      <w:lvlJc w:val="left"/>
      <w:pPr>
        <w:tabs>
          <w:tab w:val="num" w:pos="3600"/>
        </w:tabs>
        <w:ind w:left="3600" w:hanging="360"/>
      </w:pPr>
      <w:rPr>
        <w:rFonts w:ascii="Wingdings" w:hAnsi="Wingdings" w:cs="Wingdings"/>
        <w:sz w:val="20"/>
      </w:rPr>
    </w:lvl>
    <w:lvl w:ilvl="4">
      <w:start w:val="1"/>
      <w:numFmt w:val="bullet"/>
      <w:lvlText w:val=""/>
      <w:lvlJc w:val="left"/>
      <w:pPr>
        <w:tabs>
          <w:tab w:val="num" w:pos="4320"/>
        </w:tabs>
        <w:ind w:left="4320" w:hanging="360"/>
      </w:pPr>
      <w:rPr>
        <w:rFonts w:ascii="Wingdings" w:hAnsi="Wingdings" w:cs="Wingdings"/>
        <w:sz w:val="20"/>
      </w:rPr>
    </w:lvl>
    <w:lvl w:ilvl="5">
      <w:start w:val="1"/>
      <w:numFmt w:val="bullet"/>
      <w:lvlText w:val=""/>
      <w:lvlJc w:val="left"/>
      <w:pPr>
        <w:tabs>
          <w:tab w:val="num" w:pos="5040"/>
        </w:tabs>
        <w:ind w:left="5040" w:hanging="360"/>
      </w:pPr>
      <w:rPr>
        <w:rFonts w:ascii="Wingdings" w:hAnsi="Wingdings" w:cs="Wingdings"/>
        <w:sz w:val="20"/>
      </w:rPr>
    </w:lvl>
    <w:lvl w:ilvl="6">
      <w:start w:val="1"/>
      <w:numFmt w:val="bullet"/>
      <w:lvlText w:val=""/>
      <w:lvlJc w:val="left"/>
      <w:pPr>
        <w:tabs>
          <w:tab w:val="num" w:pos="5760"/>
        </w:tabs>
        <w:ind w:left="5760" w:hanging="360"/>
      </w:pPr>
      <w:rPr>
        <w:rFonts w:ascii="Wingdings" w:hAnsi="Wingdings" w:cs="Wingdings"/>
        <w:sz w:val="20"/>
      </w:rPr>
    </w:lvl>
    <w:lvl w:ilvl="7">
      <w:start w:val="1"/>
      <w:numFmt w:val="bullet"/>
      <w:lvlText w:val=""/>
      <w:lvlJc w:val="left"/>
      <w:pPr>
        <w:tabs>
          <w:tab w:val="num" w:pos="6480"/>
        </w:tabs>
        <w:ind w:left="6480" w:hanging="360"/>
      </w:pPr>
      <w:rPr>
        <w:rFonts w:ascii="Wingdings" w:hAnsi="Wingdings" w:cs="Wingdings"/>
        <w:sz w:val="20"/>
      </w:rPr>
    </w:lvl>
    <w:lvl w:ilvl="8">
      <w:start w:val="1"/>
      <w:numFmt w:val="bullet"/>
      <w:lvlText w:val=""/>
      <w:lvlJc w:val="left"/>
      <w:pPr>
        <w:tabs>
          <w:tab w:val="num" w:pos="7200"/>
        </w:tabs>
        <w:ind w:left="7200" w:hanging="360"/>
      </w:pPr>
      <w:rPr>
        <w:rFonts w:ascii="Wingdings" w:hAnsi="Wingdings" w:cs="Wingdings"/>
        <w:sz w:val="20"/>
      </w:rPr>
    </w:lvl>
  </w:abstractNum>
  <w:abstractNum w:abstractNumId="42" w15:restartNumberingAfterBreak="0">
    <w:nsid w:val="0000002E"/>
    <w:multiLevelType w:val="singleLevel"/>
    <w:tmpl w:val="0000002E"/>
    <w:lvl w:ilvl="0">
      <w:start w:val="1"/>
      <w:numFmt w:val="bullet"/>
      <w:lvlText w:val=""/>
      <w:lvlJc w:val="left"/>
      <w:pPr>
        <w:tabs>
          <w:tab w:val="num" w:pos="0"/>
        </w:tabs>
        <w:ind w:left="1440" w:hanging="360"/>
      </w:pPr>
      <w:rPr>
        <w:rFonts w:ascii="Wingdings" w:hAnsi="Wingdings" w:cs="Wingdings"/>
      </w:rPr>
    </w:lvl>
  </w:abstractNum>
  <w:abstractNum w:abstractNumId="43" w15:restartNumberingAfterBreak="0">
    <w:nsid w:val="0000002F"/>
    <w:multiLevelType w:val="singleLevel"/>
    <w:tmpl w:val="0000002F"/>
    <w:name w:val="WW8Num46"/>
    <w:lvl w:ilvl="0">
      <w:start w:val="1"/>
      <w:numFmt w:val="decimal"/>
      <w:lvlText w:val="%1."/>
      <w:lvlJc w:val="left"/>
      <w:pPr>
        <w:tabs>
          <w:tab w:val="num" w:pos="0"/>
        </w:tabs>
        <w:ind w:left="720" w:hanging="360"/>
      </w:pPr>
    </w:lvl>
  </w:abstractNum>
  <w:abstractNum w:abstractNumId="44" w15:restartNumberingAfterBreak="0">
    <w:nsid w:val="00000030"/>
    <w:multiLevelType w:val="singleLevel"/>
    <w:tmpl w:val="00000030"/>
    <w:name w:val="WW8Num47"/>
    <w:lvl w:ilvl="0">
      <w:start w:val="1"/>
      <w:numFmt w:val="bullet"/>
      <w:lvlText w:val=""/>
      <w:lvlJc w:val="left"/>
      <w:pPr>
        <w:tabs>
          <w:tab w:val="num" w:pos="0"/>
        </w:tabs>
        <w:ind w:left="1440" w:hanging="360"/>
      </w:pPr>
      <w:rPr>
        <w:rFonts w:ascii="Symbol" w:hAnsi="Symbol" w:cs="Symbol"/>
        <w:color w:val="auto"/>
        <w:sz w:val="22"/>
        <w:szCs w:val="22"/>
      </w:rPr>
    </w:lvl>
  </w:abstractNum>
  <w:abstractNum w:abstractNumId="45" w15:restartNumberingAfterBreak="0">
    <w:nsid w:val="00000031"/>
    <w:multiLevelType w:val="singleLevel"/>
    <w:tmpl w:val="00000031"/>
    <w:name w:val="WW8Num48"/>
    <w:lvl w:ilvl="0">
      <w:start w:val="1"/>
      <w:numFmt w:val="bullet"/>
      <w:lvlText w:val=""/>
      <w:lvlJc w:val="left"/>
      <w:pPr>
        <w:tabs>
          <w:tab w:val="num" w:pos="0"/>
        </w:tabs>
        <w:ind w:left="720" w:hanging="360"/>
      </w:pPr>
      <w:rPr>
        <w:rFonts w:ascii="Wingdings" w:hAnsi="Wingdings" w:cs="Wingdings"/>
        <w:color w:val="auto"/>
        <w:sz w:val="22"/>
        <w:szCs w:val="22"/>
      </w:rPr>
    </w:lvl>
  </w:abstractNum>
  <w:abstractNum w:abstractNumId="46" w15:restartNumberingAfterBreak="0">
    <w:nsid w:val="00000032"/>
    <w:multiLevelType w:val="singleLevel"/>
    <w:tmpl w:val="00000032"/>
    <w:lvl w:ilvl="0">
      <w:start w:val="1"/>
      <w:numFmt w:val="bullet"/>
      <w:lvlText w:val=""/>
      <w:lvlJc w:val="left"/>
      <w:pPr>
        <w:tabs>
          <w:tab w:val="num" w:pos="0"/>
        </w:tabs>
        <w:ind w:left="720" w:hanging="360"/>
      </w:pPr>
      <w:rPr>
        <w:rFonts w:ascii="Symbol" w:hAnsi="Symbol" w:cs="Symbol"/>
      </w:rPr>
    </w:lvl>
  </w:abstractNum>
  <w:abstractNum w:abstractNumId="47" w15:restartNumberingAfterBreak="0">
    <w:nsid w:val="00000033"/>
    <w:multiLevelType w:val="singleLevel"/>
    <w:tmpl w:val="00000033"/>
    <w:name w:val="WW8Num50"/>
    <w:lvl w:ilvl="0">
      <w:start w:val="1"/>
      <w:numFmt w:val="bullet"/>
      <w:lvlText w:val=""/>
      <w:lvlJc w:val="left"/>
      <w:pPr>
        <w:tabs>
          <w:tab w:val="num" w:pos="0"/>
        </w:tabs>
        <w:ind w:left="720" w:hanging="360"/>
      </w:pPr>
      <w:rPr>
        <w:rFonts w:ascii="Wingdings" w:hAnsi="Wingdings" w:cs="Wingdings"/>
        <w:sz w:val="22"/>
        <w:szCs w:val="22"/>
      </w:rPr>
    </w:lvl>
  </w:abstractNum>
  <w:abstractNum w:abstractNumId="48" w15:restartNumberingAfterBreak="0">
    <w:nsid w:val="00000034"/>
    <w:multiLevelType w:val="singleLevel"/>
    <w:tmpl w:val="00000034"/>
    <w:name w:val="WW8Num51"/>
    <w:lvl w:ilvl="0">
      <w:start w:val="1"/>
      <w:numFmt w:val="bullet"/>
      <w:lvlText w:val=""/>
      <w:lvlJc w:val="left"/>
      <w:pPr>
        <w:tabs>
          <w:tab w:val="num" w:pos="0"/>
        </w:tabs>
        <w:ind w:left="1080" w:hanging="360"/>
      </w:pPr>
      <w:rPr>
        <w:rFonts w:ascii="Symbol" w:hAnsi="Symbol" w:cs="Symbol"/>
      </w:rPr>
    </w:lvl>
  </w:abstractNum>
  <w:abstractNum w:abstractNumId="49" w15:restartNumberingAfterBreak="0">
    <w:nsid w:val="00000035"/>
    <w:multiLevelType w:val="singleLevel"/>
    <w:tmpl w:val="00000035"/>
    <w:name w:val="WW8Num52"/>
    <w:lvl w:ilvl="0">
      <w:start w:val="1"/>
      <w:numFmt w:val="bullet"/>
      <w:lvlText w:val=""/>
      <w:lvlJc w:val="left"/>
      <w:pPr>
        <w:tabs>
          <w:tab w:val="num" w:pos="0"/>
        </w:tabs>
        <w:ind w:left="720" w:hanging="360"/>
      </w:pPr>
      <w:rPr>
        <w:rFonts w:ascii="Wingdings" w:hAnsi="Wingdings" w:cs="Wingdings"/>
      </w:rPr>
    </w:lvl>
  </w:abstractNum>
  <w:abstractNum w:abstractNumId="50" w15:restartNumberingAfterBreak="0">
    <w:nsid w:val="00000036"/>
    <w:multiLevelType w:val="singleLevel"/>
    <w:tmpl w:val="00000036"/>
    <w:name w:val="WW8Num53"/>
    <w:lvl w:ilvl="0">
      <w:start w:val="1"/>
      <w:numFmt w:val="bullet"/>
      <w:lvlText w:val=""/>
      <w:lvlJc w:val="left"/>
      <w:pPr>
        <w:tabs>
          <w:tab w:val="num" w:pos="0"/>
        </w:tabs>
        <w:ind w:left="720" w:hanging="360"/>
      </w:pPr>
      <w:rPr>
        <w:rFonts w:ascii="Symbol" w:hAnsi="Symbol" w:cs="Symbol"/>
      </w:rPr>
    </w:lvl>
  </w:abstractNum>
  <w:abstractNum w:abstractNumId="51" w15:restartNumberingAfterBreak="0">
    <w:nsid w:val="00000037"/>
    <w:multiLevelType w:val="singleLevel"/>
    <w:tmpl w:val="00000037"/>
    <w:name w:val="WW8Num56"/>
    <w:lvl w:ilvl="0">
      <w:start w:val="1"/>
      <w:numFmt w:val="bullet"/>
      <w:lvlText w:val=""/>
      <w:lvlJc w:val="left"/>
      <w:pPr>
        <w:tabs>
          <w:tab w:val="num" w:pos="0"/>
        </w:tabs>
        <w:ind w:left="1440" w:hanging="360"/>
      </w:pPr>
      <w:rPr>
        <w:rFonts w:ascii="Wingdings" w:hAnsi="Wingdings" w:cs="Wingdings"/>
      </w:rPr>
    </w:lvl>
  </w:abstractNum>
  <w:abstractNum w:abstractNumId="52" w15:restartNumberingAfterBreak="0">
    <w:nsid w:val="00000038"/>
    <w:multiLevelType w:val="singleLevel"/>
    <w:tmpl w:val="00000038"/>
    <w:name w:val="WW8Num55"/>
    <w:lvl w:ilvl="0">
      <w:start w:val="1"/>
      <w:numFmt w:val="bullet"/>
      <w:lvlText w:val="•"/>
      <w:lvlJc w:val="left"/>
      <w:pPr>
        <w:tabs>
          <w:tab w:val="num" w:pos="720"/>
        </w:tabs>
        <w:ind w:left="720" w:hanging="360"/>
      </w:pPr>
      <w:rPr>
        <w:rFonts w:ascii="Times New Roman" w:hAnsi="Times New Roman" w:cs="Times New Roman"/>
      </w:rPr>
    </w:lvl>
  </w:abstractNum>
  <w:abstractNum w:abstractNumId="53" w15:restartNumberingAfterBreak="0">
    <w:nsid w:val="00000039"/>
    <w:multiLevelType w:val="singleLevel"/>
    <w:tmpl w:val="00000039"/>
    <w:name w:val="WW8Num58"/>
    <w:lvl w:ilvl="0">
      <w:start w:val="1"/>
      <w:numFmt w:val="bullet"/>
      <w:lvlText w:val=""/>
      <w:lvlJc w:val="left"/>
      <w:pPr>
        <w:tabs>
          <w:tab w:val="num" w:pos="0"/>
        </w:tabs>
        <w:ind w:left="720" w:hanging="360"/>
      </w:pPr>
      <w:rPr>
        <w:rFonts w:ascii="Symbol" w:hAnsi="Symbol" w:cs="Symbol"/>
        <w:color w:val="auto"/>
        <w:sz w:val="22"/>
        <w:szCs w:val="22"/>
      </w:rPr>
    </w:lvl>
  </w:abstractNum>
  <w:abstractNum w:abstractNumId="54" w15:restartNumberingAfterBreak="0">
    <w:nsid w:val="0000003A"/>
    <w:multiLevelType w:val="singleLevel"/>
    <w:tmpl w:val="0000003A"/>
    <w:name w:val="WW8Num57"/>
    <w:lvl w:ilvl="0">
      <w:start w:val="1"/>
      <w:numFmt w:val="bullet"/>
      <w:lvlText w:val=""/>
      <w:lvlJc w:val="left"/>
      <w:pPr>
        <w:tabs>
          <w:tab w:val="num" w:pos="0"/>
        </w:tabs>
        <w:ind w:left="720" w:hanging="360"/>
      </w:pPr>
      <w:rPr>
        <w:rFonts w:ascii="Wingdings" w:hAnsi="Wingdings" w:cs="Wingdings"/>
      </w:rPr>
    </w:lvl>
  </w:abstractNum>
  <w:abstractNum w:abstractNumId="55" w15:restartNumberingAfterBreak="0">
    <w:nsid w:val="0000003B"/>
    <w:multiLevelType w:val="singleLevel"/>
    <w:tmpl w:val="0000003B"/>
    <w:name w:val="WW8Num60"/>
    <w:lvl w:ilvl="0">
      <w:start w:val="1"/>
      <w:numFmt w:val="bullet"/>
      <w:lvlText w:val=""/>
      <w:lvlJc w:val="left"/>
      <w:pPr>
        <w:tabs>
          <w:tab w:val="num" w:pos="0"/>
        </w:tabs>
        <w:ind w:left="720" w:hanging="360"/>
      </w:pPr>
      <w:rPr>
        <w:rFonts w:ascii="Symbol" w:hAnsi="Symbol" w:cs="Symbol"/>
      </w:rPr>
    </w:lvl>
  </w:abstractNum>
  <w:abstractNum w:abstractNumId="56" w15:restartNumberingAfterBreak="0">
    <w:nsid w:val="0000003C"/>
    <w:multiLevelType w:val="multilevel"/>
    <w:tmpl w:val="0000003C"/>
    <w:name w:val="WW8Num59"/>
    <w:lvl w:ilvl="0">
      <w:start w:val="1"/>
      <w:numFmt w:val="bullet"/>
      <w:lvlText w:val=""/>
      <w:lvlJc w:val="left"/>
      <w:pPr>
        <w:tabs>
          <w:tab w:val="num" w:pos="720"/>
        </w:tabs>
        <w:ind w:left="720" w:hanging="360"/>
      </w:pPr>
      <w:rPr>
        <w:rFonts w:ascii="Symbol" w:hAnsi="Symbol" w:cs="Symbol"/>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57" w15:restartNumberingAfterBreak="0">
    <w:nsid w:val="0000003E"/>
    <w:multiLevelType w:val="singleLevel"/>
    <w:tmpl w:val="0000003E"/>
    <w:name w:val="WW8Num61"/>
    <w:lvl w:ilvl="0">
      <w:start w:val="1"/>
      <w:numFmt w:val="bullet"/>
      <w:lvlText w:val=""/>
      <w:lvlJc w:val="left"/>
      <w:pPr>
        <w:tabs>
          <w:tab w:val="num" w:pos="0"/>
        </w:tabs>
        <w:ind w:left="720" w:hanging="360"/>
      </w:pPr>
      <w:rPr>
        <w:rFonts w:ascii="Wingdings" w:hAnsi="Wingdings" w:cs="Wingdings"/>
      </w:rPr>
    </w:lvl>
  </w:abstractNum>
  <w:abstractNum w:abstractNumId="58" w15:restartNumberingAfterBreak="0">
    <w:nsid w:val="0000003F"/>
    <w:multiLevelType w:val="singleLevel"/>
    <w:tmpl w:val="0000003F"/>
    <w:name w:val="WW8Num62"/>
    <w:lvl w:ilvl="0">
      <w:start w:val="1"/>
      <w:numFmt w:val="bullet"/>
      <w:lvlText w:val=""/>
      <w:lvlJc w:val="left"/>
      <w:pPr>
        <w:tabs>
          <w:tab w:val="num" w:pos="0"/>
        </w:tabs>
        <w:ind w:left="720" w:hanging="360"/>
      </w:pPr>
      <w:rPr>
        <w:rFonts w:ascii="Symbol" w:hAnsi="Symbol" w:cs="Symbol"/>
      </w:rPr>
    </w:lvl>
  </w:abstractNum>
  <w:abstractNum w:abstractNumId="59" w15:restartNumberingAfterBreak="0">
    <w:nsid w:val="00000041"/>
    <w:multiLevelType w:val="multilevel"/>
    <w:tmpl w:val="00000041"/>
    <w:name w:val="WW8Num64"/>
    <w:lvl w:ilvl="0">
      <w:start w:val="1"/>
      <w:numFmt w:val="bullet"/>
      <w:lvlText w:val=""/>
      <w:lvlJc w:val="left"/>
      <w:pPr>
        <w:tabs>
          <w:tab w:val="num" w:pos="720"/>
        </w:tabs>
        <w:ind w:left="720" w:hanging="360"/>
      </w:pPr>
      <w:rPr>
        <w:rFonts w:ascii="Symbol" w:hAnsi="Symbol" w:cs="Symbol"/>
        <w:color w:val="000000"/>
        <w:sz w:val="20"/>
      </w:rPr>
    </w:lvl>
    <w:lvl w:ilvl="1">
      <w:start w:val="1"/>
      <w:numFmt w:val="bullet"/>
      <w:lvlText w:val=""/>
      <w:lvlJc w:val="left"/>
      <w:pPr>
        <w:tabs>
          <w:tab w:val="num" w:pos="1440"/>
        </w:tabs>
        <w:ind w:left="1440" w:hanging="360"/>
      </w:pPr>
      <w:rPr>
        <w:rFonts w:ascii="Symbol" w:hAnsi="Symbol" w:cs="Symbol"/>
        <w:color w:val="000000"/>
        <w:sz w:val="20"/>
      </w:rPr>
    </w:lvl>
    <w:lvl w:ilvl="2">
      <w:start w:val="1"/>
      <w:numFmt w:val="bullet"/>
      <w:lvlText w:val=""/>
      <w:lvlJc w:val="left"/>
      <w:pPr>
        <w:tabs>
          <w:tab w:val="num" w:pos="2160"/>
        </w:tabs>
        <w:ind w:left="2160" w:hanging="360"/>
      </w:pPr>
      <w:rPr>
        <w:rFonts w:ascii="Symbol" w:hAnsi="Symbol" w:cs="Symbol"/>
        <w:color w:val="000000"/>
        <w:sz w:val="20"/>
      </w:rPr>
    </w:lvl>
    <w:lvl w:ilvl="3">
      <w:start w:val="1"/>
      <w:numFmt w:val="bullet"/>
      <w:lvlText w:val=""/>
      <w:lvlJc w:val="left"/>
      <w:pPr>
        <w:tabs>
          <w:tab w:val="num" w:pos="2880"/>
        </w:tabs>
        <w:ind w:left="2880" w:hanging="360"/>
      </w:pPr>
      <w:rPr>
        <w:rFonts w:ascii="Symbol" w:hAnsi="Symbol" w:cs="Symbol"/>
        <w:color w:val="000000"/>
        <w:sz w:val="20"/>
      </w:rPr>
    </w:lvl>
    <w:lvl w:ilvl="4">
      <w:start w:val="1"/>
      <w:numFmt w:val="bullet"/>
      <w:lvlText w:val=""/>
      <w:lvlJc w:val="left"/>
      <w:pPr>
        <w:tabs>
          <w:tab w:val="num" w:pos="3600"/>
        </w:tabs>
        <w:ind w:left="3600" w:hanging="360"/>
      </w:pPr>
      <w:rPr>
        <w:rFonts w:ascii="Symbol" w:hAnsi="Symbol" w:cs="Symbol"/>
        <w:color w:val="000000"/>
        <w:sz w:val="20"/>
      </w:rPr>
    </w:lvl>
    <w:lvl w:ilvl="5">
      <w:start w:val="1"/>
      <w:numFmt w:val="bullet"/>
      <w:lvlText w:val=""/>
      <w:lvlJc w:val="left"/>
      <w:pPr>
        <w:tabs>
          <w:tab w:val="num" w:pos="4320"/>
        </w:tabs>
        <w:ind w:left="4320" w:hanging="360"/>
      </w:pPr>
      <w:rPr>
        <w:rFonts w:ascii="Symbol" w:hAnsi="Symbol" w:cs="Symbol"/>
        <w:color w:val="000000"/>
        <w:sz w:val="20"/>
      </w:rPr>
    </w:lvl>
    <w:lvl w:ilvl="6">
      <w:start w:val="1"/>
      <w:numFmt w:val="bullet"/>
      <w:lvlText w:val=""/>
      <w:lvlJc w:val="left"/>
      <w:pPr>
        <w:tabs>
          <w:tab w:val="num" w:pos="5040"/>
        </w:tabs>
        <w:ind w:left="5040" w:hanging="360"/>
      </w:pPr>
      <w:rPr>
        <w:rFonts w:ascii="Symbol" w:hAnsi="Symbol" w:cs="Symbol"/>
        <w:color w:val="000000"/>
        <w:sz w:val="20"/>
      </w:rPr>
    </w:lvl>
    <w:lvl w:ilvl="7">
      <w:start w:val="1"/>
      <w:numFmt w:val="bullet"/>
      <w:lvlText w:val=""/>
      <w:lvlJc w:val="left"/>
      <w:pPr>
        <w:tabs>
          <w:tab w:val="num" w:pos="5760"/>
        </w:tabs>
        <w:ind w:left="5760" w:hanging="360"/>
      </w:pPr>
      <w:rPr>
        <w:rFonts w:ascii="Symbol" w:hAnsi="Symbol" w:cs="Symbol"/>
        <w:color w:val="000000"/>
        <w:sz w:val="20"/>
      </w:rPr>
    </w:lvl>
    <w:lvl w:ilvl="8">
      <w:start w:val="1"/>
      <w:numFmt w:val="bullet"/>
      <w:lvlText w:val=""/>
      <w:lvlJc w:val="left"/>
      <w:pPr>
        <w:tabs>
          <w:tab w:val="num" w:pos="6480"/>
        </w:tabs>
        <w:ind w:left="6480" w:hanging="360"/>
      </w:pPr>
      <w:rPr>
        <w:rFonts w:ascii="Symbol" w:hAnsi="Symbol" w:cs="Symbol"/>
        <w:color w:val="000000"/>
        <w:sz w:val="20"/>
      </w:rPr>
    </w:lvl>
  </w:abstractNum>
  <w:abstractNum w:abstractNumId="60" w15:restartNumberingAfterBreak="0">
    <w:nsid w:val="00000042"/>
    <w:multiLevelType w:val="singleLevel"/>
    <w:tmpl w:val="00000042"/>
    <w:name w:val="WW8Num67"/>
    <w:lvl w:ilvl="0">
      <w:start w:val="1"/>
      <w:numFmt w:val="bullet"/>
      <w:lvlText w:val=""/>
      <w:lvlJc w:val="left"/>
      <w:pPr>
        <w:tabs>
          <w:tab w:val="num" w:pos="0"/>
        </w:tabs>
        <w:ind w:left="1440" w:hanging="360"/>
      </w:pPr>
      <w:rPr>
        <w:rFonts w:ascii="Wingdings" w:hAnsi="Wingdings" w:cs="Wingdings"/>
      </w:rPr>
    </w:lvl>
  </w:abstractNum>
  <w:abstractNum w:abstractNumId="61" w15:restartNumberingAfterBreak="0">
    <w:nsid w:val="00000046"/>
    <w:multiLevelType w:val="singleLevel"/>
    <w:tmpl w:val="00000046"/>
    <w:name w:val="WW8Num69"/>
    <w:lvl w:ilvl="0">
      <w:start w:val="1"/>
      <w:numFmt w:val="bullet"/>
      <w:lvlText w:val=""/>
      <w:lvlJc w:val="left"/>
      <w:pPr>
        <w:tabs>
          <w:tab w:val="num" w:pos="720"/>
        </w:tabs>
        <w:ind w:left="1080" w:hanging="360"/>
      </w:pPr>
      <w:rPr>
        <w:rFonts w:ascii="Symbol" w:hAnsi="Symbol" w:cs="Symbol"/>
        <w:color w:val="000000"/>
      </w:rPr>
    </w:lvl>
  </w:abstractNum>
  <w:abstractNum w:abstractNumId="62" w15:restartNumberingAfterBreak="0">
    <w:nsid w:val="00000049"/>
    <w:multiLevelType w:val="singleLevel"/>
    <w:tmpl w:val="00000049"/>
    <w:name w:val="WW8Num74"/>
    <w:lvl w:ilvl="0">
      <w:start w:val="1"/>
      <w:numFmt w:val="bullet"/>
      <w:lvlText w:val=""/>
      <w:lvlJc w:val="left"/>
      <w:pPr>
        <w:tabs>
          <w:tab w:val="num" w:pos="0"/>
        </w:tabs>
        <w:ind w:left="1440" w:hanging="360"/>
      </w:pPr>
      <w:rPr>
        <w:rFonts w:ascii="Wingdings" w:hAnsi="Wingdings" w:cs="Wingdings"/>
      </w:rPr>
    </w:lvl>
  </w:abstractNum>
  <w:abstractNum w:abstractNumId="63" w15:restartNumberingAfterBreak="0">
    <w:nsid w:val="0000004C"/>
    <w:multiLevelType w:val="singleLevel"/>
    <w:tmpl w:val="0000004C"/>
    <w:name w:val="WW8Num75"/>
    <w:lvl w:ilvl="0">
      <w:start w:val="1"/>
      <w:numFmt w:val="bullet"/>
      <w:lvlText w:val=""/>
      <w:lvlJc w:val="left"/>
      <w:pPr>
        <w:tabs>
          <w:tab w:val="num" w:pos="0"/>
        </w:tabs>
        <w:ind w:left="720" w:hanging="360"/>
      </w:pPr>
      <w:rPr>
        <w:rFonts w:ascii="Symbol" w:hAnsi="Symbol" w:cs="Symbol"/>
      </w:rPr>
    </w:lvl>
  </w:abstractNum>
  <w:abstractNum w:abstractNumId="64" w15:restartNumberingAfterBreak="0">
    <w:nsid w:val="0000004D"/>
    <w:multiLevelType w:val="singleLevel"/>
    <w:tmpl w:val="0000004D"/>
    <w:name w:val="WW8Num78"/>
    <w:lvl w:ilvl="0">
      <w:start w:val="1"/>
      <w:numFmt w:val="bullet"/>
      <w:lvlText w:val=""/>
      <w:lvlJc w:val="left"/>
      <w:pPr>
        <w:tabs>
          <w:tab w:val="num" w:pos="0"/>
        </w:tabs>
        <w:ind w:left="720" w:hanging="360"/>
      </w:pPr>
      <w:rPr>
        <w:rFonts w:ascii="Symbol" w:hAnsi="Symbol" w:cs="Symbol"/>
      </w:rPr>
    </w:lvl>
  </w:abstractNum>
  <w:abstractNum w:abstractNumId="65" w15:restartNumberingAfterBreak="0">
    <w:nsid w:val="00000052"/>
    <w:multiLevelType w:val="singleLevel"/>
    <w:tmpl w:val="00000052"/>
    <w:name w:val="WW8Num81"/>
    <w:lvl w:ilvl="0">
      <w:start w:val="1"/>
      <w:numFmt w:val="bullet"/>
      <w:lvlText w:val=""/>
      <w:lvlJc w:val="left"/>
      <w:pPr>
        <w:tabs>
          <w:tab w:val="num" w:pos="0"/>
        </w:tabs>
        <w:ind w:left="720" w:hanging="360"/>
      </w:pPr>
      <w:rPr>
        <w:rFonts w:ascii="Symbol" w:hAnsi="Symbol" w:cs="Symbol"/>
      </w:rPr>
    </w:lvl>
  </w:abstractNum>
  <w:abstractNum w:abstractNumId="66" w15:restartNumberingAfterBreak="0">
    <w:nsid w:val="00000053"/>
    <w:multiLevelType w:val="singleLevel"/>
    <w:tmpl w:val="00000053"/>
    <w:name w:val="WW8Num85"/>
    <w:lvl w:ilvl="0">
      <w:start w:val="1"/>
      <w:numFmt w:val="bullet"/>
      <w:lvlText w:val=""/>
      <w:lvlJc w:val="left"/>
      <w:pPr>
        <w:tabs>
          <w:tab w:val="num" w:pos="0"/>
        </w:tabs>
        <w:ind w:left="720" w:hanging="360"/>
      </w:pPr>
      <w:rPr>
        <w:rFonts w:ascii="Symbol" w:hAnsi="Symbol" w:cs="Symbol"/>
        <w:color w:val="auto"/>
        <w:sz w:val="22"/>
        <w:szCs w:val="22"/>
      </w:rPr>
    </w:lvl>
  </w:abstractNum>
  <w:abstractNum w:abstractNumId="67" w15:restartNumberingAfterBreak="0">
    <w:nsid w:val="00000054"/>
    <w:multiLevelType w:val="singleLevel"/>
    <w:tmpl w:val="00000054"/>
    <w:name w:val="WW8Num86"/>
    <w:lvl w:ilvl="0">
      <w:start w:val="1"/>
      <w:numFmt w:val="bullet"/>
      <w:lvlText w:val=""/>
      <w:lvlJc w:val="left"/>
      <w:pPr>
        <w:tabs>
          <w:tab w:val="num" w:pos="0"/>
        </w:tabs>
        <w:ind w:left="720" w:hanging="360"/>
      </w:pPr>
      <w:rPr>
        <w:rFonts w:ascii="Symbol" w:hAnsi="Symbol" w:cs="Symbol"/>
        <w:color w:val="auto"/>
        <w:sz w:val="22"/>
        <w:szCs w:val="22"/>
      </w:rPr>
    </w:lvl>
  </w:abstractNum>
  <w:abstractNum w:abstractNumId="68" w15:restartNumberingAfterBreak="0">
    <w:nsid w:val="00000055"/>
    <w:multiLevelType w:val="singleLevel"/>
    <w:tmpl w:val="00000055"/>
    <w:name w:val="WW8Num84"/>
    <w:lvl w:ilvl="0">
      <w:start w:val="1"/>
      <w:numFmt w:val="bullet"/>
      <w:lvlText w:val=""/>
      <w:lvlJc w:val="left"/>
      <w:pPr>
        <w:tabs>
          <w:tab w:val="num" w:pos="0"/>
        </w:tabs>
        <w:ind w:left="720" w:hanging="360"/>
      </w:pPr>
      <w:rPr>
        <w:rFonts w:ascii="Symbol" w:hAnsi="Symbol" w:cs="Symbol"/>
        <w:color w:val="000000"/>
      </w:rPr>
    </w:lvl>
  </w:abstractNum>
  <w:abstractNum w:abstractNumId="69" w15:restartNumberingAfterBreak="0">
    <w:nsid w:val="0000005A"/>
    <w:multiLevelType w:val="singleLevel"/>
    <w:tmpl w:val="0000005A"/>
    <w:name w:val="WW8Num92"/>
    <w:lvl w:ilvl="0">
      <w:start w:val="1"/>
      <w:numFmt w:val="bullet"/>
      <w:lvlText w:val=""/>
      <w:lvlJc w:val="left"/>
      <w:pPr>
        <w:tabs>
          <w:tab w:val="num" w:pos="0"/>
        </w:tabs>
        <w:ind w:left="720" w:hanging="360"/>
      </w:pPr>
      <w:rPr>
        <w:rFonts w:ascii="Symbol" w:hAnsi="Symbol" w:cs="Symbol"/>
      </w:rPr>
    </w:lvl>
  </w:abstractNum>
  <w:abstractNum w:abstractNumId="70" w15:restartNumberingAfterBreak="0">
    <w:nsid w:val="0000005B"/>
    <w:multiLevelType w:val="singleLevel"/>
    <w:tmpl w:val="0000005B"/>
    <w:name w:val="WW8Num93"/>
    <w:lvl w:ilvl="0">
      <w:start w:val="1"/>
      <w:numFmt w:val="bullet"/>
      <w:lvlText w:val=""/>
      <w:lvlJc w:val="left"/>
      <w:pPr>
        <w:tabs>
          <w:tab w:val="num" w:pos="0"/>
        </w:tabs>
        <w:ind w:left="720" w:hanging="360"/>
      </w:pPr>
      <w:rPr>
        <w:rFonts w:ascii="Symbol" w:hAnsi="Symbol" w:cs="Symbol"/>
      </w:rPr>
    </w:lvl>
  </w:abstractNum>
  <w:abstractNum w:abstractNumId="71" w15:restartNumberingAfterBreak="0">
    <w:nsid w:val="0000005C"/>
    <w:multiLevelType w:val="singleLevel"/>
    <w:tmpl w:val="0000005C"/>
    <w:name w:val="WW8Num94"/>
    <w:lvl w:ilvl="0">
      <w:start w:val="1"/>
      <w:numFmt w:val="bullet"/>
      <w:lvlText w:val=""/>
      <w:lvlJc w:val="left"/>
      <w:pPr>
        <w:tabs>
          <w:tab w:val="num" w:pos="0"/>
        </w:tabs>
        <w:ind w:left="720" w:hanging="360"/>
      </w:pPr>
      <w:rPr>
        <w:rFonts w:ascii="Symbol" w:hAnsi="Symbol" w:cs="Symbol"/>
      </w:rPr>
    </w:lvl>
  </w:abstractNum>
  <w:abstractNum w:abstractNumId="72" w15:restartNumberingAfterBreak="0">
    <w:nsid w:val="0000005D"/>
    <w:multiLevelType w:val="singleLevel"/>
    <w:tmpl w:val="0000005D"/>
    <w:name w:val="WW8Num95"/>
    <w:lvl w:ilvl="0">
      <w:start w:val="1"/>
      <w:numFmt w:val="bullet"/>
      <w:lvlText w:val=""/>
      <w:lvlJc w:val="left"/>
      <w:pPr>
        <w:tabs>
          <w:tab w:val="num" w:pos="0"/>
        </w:tabs>
        <w:ind w:left="1440" w:hanging="360"/>
      </w:pPr>
      <w:rPr>
        <w:rFonts w:ascii="Wingdings" w:hAnsi="Wingdings" w:cs="Wingdings"/>
      </w:rPr>
    </w:lvl>
  </w:abstractNum>
  <w:abstractNum w:abstractNumId="73" w15:restartNumberingAfterBreak="0">
    <w:nsid w:val="0000005F"/>
    <w:multiLevelType w:val="multilevel"/>
    <w:tmpl w:val="0000005F"/>
    <w:lvl w:ilvl="0">
      <w:start w:val="1"/>
      <w:numFmt w:val="decimal"/>
      <w:lvlText w:val="%1."/>
      <w:lvlJc w:val="left"/>
      <w:pPr>
        <w:tabs>
          <w:tab w:val="num" w:pos="720"/>
        </w:tabs>
        <w:ind w:left="720" w:hanging="360"/>
      </w:pPr>
      <w:rPr>
        <w:rFonts w:ascii="Arial" w:hAnsi="Arial" w:cs="Arial"/>
        <w:color w:val="00000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00000063"/>
    <w:multiLevelType w:val="singleLevel"/>
    <w:tmpl w:val="00000063"/>
    <w:name w:val="WW8Num101"/>
    <w:lvl w:ilvl="0">
      <w:start w:val="1"/>
      <w:numFmt w:val="bullet"/>
      <w:lvlText w:val=""/>
      <w:lvlJc w:val="left"/>
      <w:pPr>
        <w:tabs>
          <w:tab w:val="num" w:pos="720"/>
        </w:tabs>
        <w:ind w:left="1080" w:hanging="360"/>
      </w:pPr>
      <w:rPr>
        <w:rFonts w:ascii="Wingdings" w:hAnsi="Wingdings" w:cs="Wingdings"/>
      </w:rPr>
    </w:lvl>
  </w:abstractNum>
  <w:abstractNum w:abstractNumId="75" w15:restartNumberingAfterBreak="0">
    <w:nsid w:val="00000065"/>
    <w:multiLevelType w:val="singleLevel"/>
    <w:tmpl w:val="00000065"/>
    <w:name w:val="WW8Num103"/>
    <w:lvl w:ilvl="0">
      <w:start w:val="1"/>
      <w:numFmt w:val="bullet"/>
      <w:lvlText w:val=""/>
      <w:lvlJc w:val="left"/>
      <w:pPr>
        <w:tabs>
          <w:tab w:val="num" w:pos="0"/>
        </w:tabs>
        <w:ind w:left="720" w:hanging="360"/>
      </w:pPr>
      <w:rPr>
        <w:rFonts w:ascii="Symbol" w:hAnsi="Symbol" w:cs="Symbol"/>
      </w:rPr>
    </w:lvl>
  </w:abstractNum>
  <w:abstractNum w:abstractNumId="76" w15:restartNumberingAfterBreak="0">
    <w:nsid w:val="00000069"/>
    <w:multiLevelType w:val="singleLevel"/>
    <w:tmpl w:val="00000069"/>
    <w:name w:val="WW8Num107"/>
    <w:lvl w:ilvl="0">
      <w:start w:val="1"/>
      <w:numFmt w:val="bullet"/>
      <w:lvlText w:val=""/>
      <w:lvlJc w:val="left"/>
      <w:pPr>
        <w:tabs>
          <w:tab w:val="num" w:pos="0"/>
        </w:tabs>
        <w:ind w:left="720" w:hanging="360"/>
      </w:pPr>
      <w:rPr>
        <w:rFonts w:ascii="Symbol" w:hAnsi="Symbol" w:cs="Symbol"/>
      </w:rPr>
    </w:lvl>
  </w:abstractNum>
  <w:abstractNum w:abstractNumId="77" w15:restartNumberingAfterBreak="0">
    <w:nsid w:val="0000006A"/>
    <w:multiLevelType w:val="singleLevel"/>
    <w:tmpl w:val="0000006A"/>
    <w:name w:val="WW8Num108"/>
    <w:lvl w:ilvl="0">
      <w:start w:val="1"/>
      <w:numFmt w:val="bullet"/>
      <w:lvlText w:val=""/>
      <w:lvlJc w:val="left"/>
      <w:pPr>
        <w:tabs>
          <w:tab w:val="num" w:pos="0"/>
        </w:tabs>
        <w:ind w:left="720" w:hanging="360"/>
      </w:pPr>
      <w:rPr>
        <w:rFonts w:ascii="Symbol" w:hAnsi="Symbol" w:cs="Symbol"/>
      </w:rPr>
    </w:lvl>
  </w:abstractNum>
  <w:abstractNum w:abstractNumId="78" w15:restartNumberingAfterBreak="0">
    <w:nsid w:val="0000006B"/>
    <w:multiLevelType w:val="singleLevel"/>
    <w:tmpl w:val="0000006B"/>
    <w:name w:val="WW8Num109"/>
    <w:lvl w:ilvl="0">
      <w:start w:val="1"/>
      <w:numFmt w:val="bullet"/>
      <w:lvlText w:val=""/>
      <w:lvlJc w:val="left"/>
      <w:pPr>
        <w:tabs>
          <w:tab w:val="num" w:pos="0"/>
        </w:tabs>
        <w:ind w:left="720" w:hanging="360"/>
      </w:pPr>
      <w:rPr>
        <w:rFonts w:ascii="Symbol" w:hAnsi="Symbol" w:cs="Symbol"/>
      </w:rPr>
    </w:lvl>
  </w:abstractNum>
  <w:abstractNum w:abstractNumId="79" w15:restartNumberingAfterBreak="0">
    <w:nsid w:val="0000006C"/>
    <w:multiLevelType w:val="singleLevel"/>
    <w:tmpl w:val="0000006C"/>
    <w:name w:val="WW8Num110"/>
    <w:lvl w:ilvl="0">
      <w:start w:val="1"/>
      <w:numFmt w:val="bullet"/>
      <w:lvlText w:val=""/>
      <w:lvlJc w:val="left"/>
      <w:pPr>
        <w:tabs>
          <w:tab w:val="num" w:pos="0"/>
        </w:tabs>
        <w:ind w:left="720" w:hanging="360"/>
      </w:pPr>
      <w:rPr>
        <w:rFonts w:ascii="Symbol" w:hAnsi="Symbol" w:cs="Symbol"/>
      </w:rPr>
    </w:lvl>
  </w:abstractNum>
  <w:abstractNum w:abstractNumId="80" w15:restartNumberingAfterBreak="0">
    <w:nsid w:val="0000006E"/>
    <w:multiLevelType w:val="singleLevel"/>
    <w:tmpl w:val="0000006E"/>
    <w:name w:val="WW8Num112"/>
    <w:lvl w:ilvl="0">
      <w:start w:val="1"/>
      <w:numFmt w:val="bullet"/>
      <w:lvlText w:val=""/>
      <w:lvlJc w:val="left"/>
      <w:pPr>
        <w:tabs>
          <w:tab w:val="num" w:pos="0"/>
        </w:tabs>
        <w:ind w:left="720" w:hanging="360"/>
      </w:pPr>
      <w:rPr>
        <w:rFonts w:ascii="Symbol" w:hAnsi="Symbol" w:cs="Symbol"/>
      </w:rPr>
    </w:lvl>
  </w:abstractNum>
  <w:abstractNum w:abstractNumId="81" w15:restartNumberingAfterBreak="0">
    <w:nsid w:val="0000006F"/>
    <w:multiLevelType w:val="singleLevel"/>
    <w:tmpl w:val="0000006F"/>
    <w:name w:val="WW8Num113"/>
    <w:lvl w:ilvl="0">
      <w:start w:val="1"/>
      <w:numFmt w:val="bullet"/>
      <w:lvlText w:val=""/>
      <w:lvlJc w:val="left"/>
      <w:pPr>
        <w:tabs>
          <w:tab w:val="num" w:pos="0"/>
        </w:tabs>
        <w:ind w:left="720" w:hanging="360"/>
      </w:pPr>
      <w:rPr>
        <w:rFonts w:ascii="Symbol" w:hAnsi="Symbol" w:cs="Symbol"/>
      </w:rPr>
    </w:lvl>
  </w:abstractNum>
  <w:abstractNum w:abstractNumId="82" w15:restartNumberingAfterBreak="0">
    <w:nsid w:val="00000070"/>
    <w:multiLevelType w:val="singleLevel"/>
    <w:tmpl w:val="00000070"/>
    <w:name w:val="WW8Num114"/>
    <w:lvl w:ilvl="0">
      <w:start w:val="1"/>
      <w:numFmt w:val="bullet"/>
      <w:lvlText w:val=""/>
      <w:lvlJc w:val="left"/>
      <w:pPr>
        <w:tabs>
          <w:tab w:val="num" w:pos="0"/>
        </w:tabs>
        <w:ind w:left="1440" w:hanging="360"/>
      </w:pPr>
      <w:rPr>
        <w:rFonts w:ascii="Wingdings" w:hAnsi="Wingdings" w:cs="Wingdings"/>
      </w:rPr>
    </w:lvl>
  </w:abstractNum>
  <w:abstractNum w:abstractNumId="83" w15:restartNumberingAfterBreak="0">
    <w:nsid w:val="00000074"/>
    <w:multiLevelType w:val="singleLevel"/>
    <w:tmpl w:val="00000074"/>
    <w:name w:val="WW8Num118"/>
    <w:lvl w:ilvl="0">
      <w:start w:val="1"/>
      <w:numFmt w:val="bullet"/>
      <w:lvlText w:val=""/>
      <w:lvlJc w:val="left"/>
      <w:pPr>
        <w:tabs>
          <w:tab w:val="num" w:pos="0"/>
        </w:tabs>
        <w:ind w:left="720" w:hanging="360"/>
      </w:pPr>
      <w:rPr>
        <w:rFonts w:ascii="Symbol" w:hAnsi="Symbol" w:cs="Symbol"/>
      </w:rPr>
    </w:lvl>
  </w:abstractNum>
  <w:abstractNum w:abstractNumId="84" w15:restartNumberingAfterBreak="0">
    <w:nsid w:val="00000075"/>
    <w:multiLevelType w:val="singleLevel"/>
    <w:tmpl w:val="00000075"/>
    <w:name w:val="WW8Num119"/>
    <w:lvl w:ilvl="0">
      <w:start w:val="1"/>
      <w:numFmt w:val="bullet"/>
      <w:lvlText w:val=""/>
      <w:lvlJc w:val="left"/>
      <w:pPr>
        <w:tabs>
          <w:tab w:val="num" w:pos="0"/>
        </w:tabs>
        <w:ind w:left="720" w:hanging="360"/>
      </w:pPr>
      <w:rPr>
        <w:rFonts w:ascii="Wingdings" w:hAnsi="Wingdings" w:cs="Wingdings"/>
      </w:rPr>
    </w:lvl>
  </w:abstractNum>
  <w:abstractNum w:abstractNumId="85" w15:restartNumberingAfterBreak="0">
    <w:nsid w:val="00000077"/>
    <w:multiLevelType w:val="singleLevel"/>
    <w:tmpl w:val="00000077"/>
    <w:name w:val="WW8Num121"/>
    <w:lvl w:ilvl="0">
      <w:start w:val="1"/>
      <w:numFmt w:val="bullet"/>
      <w:lvlText w:val=""/>
      <w:lvlJc w:val="left"/>
      <w:pPr>
        <w:tabs>
          <w:tab w:val="num" w:pos="0"/>
        </w:tabs>
        <w:ind w:left="720" w:hanging="360"/>
      </w:pPr>
      <w:rPr>
        <w:rFonts w:ascii="Symbol" w:hAnsi="Symbol" w:cs="Symbol"/>
      </w:rPr>
    </w:lvl>
  </w:abstractNum>
  <w:abstractNum w:abstractNumId="86" w15:restartNumberingAfterBreak="0">
    <w:nsid w:val="00000079"/>
    <w:multiLevelType w:val="singleLevel"/>
    <w:tmpl w:val="00000079"/>
    <w:name w:val="WW8Num123"/>
    <w:lvl w:ilvl="0">
      <w:start w:val="1"/>
      <w:numFmt w:val="bullet"/>
      <w:lvlText w:val=""/>
      <w:lvlJc w:val="left"/>
      <w:pPr>
        <w:tabs>
          <w:tab w:val="num" w:pos="0"/>
        </w:tabs>
        <w:ind w:left="720" w:hanging="360"/>
      </w:pPr>
      <w:rPr>
        <w:rFonts w:ascii="Symbol" w:hAnsi="Symbol" w:cs="Symbol"/>
      </w:rPr>
    </w:lvl>
  </w:abstractNum>
  <w:abstractNum w:abstractNumId="87" w15:restartNumberingAfterBreak="0">
    <w:nsid w:val="0000007A"/>
    <w:multiLevelType w:val="singleLevel"/>
    <w:tmpl w:val="0000007A"/>
    <w:name w:val="WW8Num124"/>
    <w:lvl w:ilvl="0">
      <w:start w:val="1"/>
      <w:numFmt w:val="bullet"/>
      <w:lvlText w:val=""/>
      <w:lvlJc w:val="left"/>
      <w:pPr>
        <w:tabs>
          <w:tab w:val="num" w:pos="0"/>
        </w:tabs>
        <w:ind w:left="720" w:hanging="360"/>
      </w:pPr>
      <w:rPr>
        <w:rFonts w:ascii="Symbol" w:hAnsi="Symbol" w:cs="Symbol"/>
      </w:rPr>
    </w:lvl>
  </w:abstractNum>
  <w:abstractNum w:abstractNumId="88" w15:restartNumberingAfterBreak="0">
    <w:nsid w:val="0000007B"/>
    <w:multiLevelType w:val="singleLevel"/>
    <w:tmpl w:val="0000007B"/>
    <w:name w:val="WW8Num125"/>
    <w:lvl w:ilvl="0">
      <w:start w:val="1"/>
      <w:numFmt w:val="bullet"/>
      <w:lvlText w:val=""/>
      <w:lvlJc w:val="left"/>
      <w:pPr>
        <w:tabs>
          <w:tab w:val="num" w:pos="0"/>
        </w:tabs>
        <w:ind w:left="2160" w:hanging="360"/>
      </w:pPr>
      <w:rPr>
        <w:rFonts w:ascii="Wingdings" w:hAnsi="Wingdings" w:cs="Wingdings"/>
      </w:rPr>
    </w:lvl>
  </w:abstractNum>
  <w:abstractNum w:abstractNumId="89" w15:restartNumberingAfterBreak="0">
    <w:nsid w:val="0000007D"/>
    <w:multiLevelType w:val="singleLevel"/>
    <w:tmpl w:val="0000007D"/>
    <w:name w:val="WW8Num127"/>
    <w:lvl w:ilvl="0">
      <w:start w:val="1"/>
      <w:numFmt w:val="bullet"/>
      <w:lvlText w:val=""/>
      <w:lvlJc w:val="left"/>
      <w:pPr>
        <w:tabs>
          <w:tab w:val="num" w:pos="0"/>
        </w:tabs>
        <w:ind w:left="720" w:hanging="360"/>
      </w:pPr>
      <w:rPr>
        <w:rFonts w:ascii="Symbol" w:hAnsi="Symbol" w:cs="Symbol"/>
      </w:rPr>
    </w:lvl>
  </w:abstractNum>
  <w:abstractNum w:abstractNumId="90" w15:restartNumberingAfterBreak="0">
    <w:nsid w:val="0000007F"/>
    <w:multiLevelType w:val="singleLevel"/>
    <w:tmpl w:val="0000007F"/>
    <w:name w:val="WW8Num129"/>
    <w:lvl w:ilvl="0">
      <w:start w:val="1"/>
      <w:numFmt w:val="bullet"/>
      <w:lvlText w:val=""/>
      <w:lvlJc w:val="left"/>
      <w:pPr>
        <w:tabs>
          <w:tab w:val="num" w:pos="0"/>
        </w:tabs>
        <w:ind w:left="720" w:hanging="360"/>
      </w:pPr>
      <w:rPr>
        <w:rFonts w:ascii="Symbol" w:hAnsi="Symbol" w:cs="Symbol"/>
      </w:rPr>
    </w:lvl>
  </w:abstractNum>
  <w:abstractNum w:abstractNumId="91" w15:restartNumberingAfterBreak="0">
    <w:nsid w:val="00000082"/>
    <w:multiLevelType w:val="singleLevel"/>
    <w:tmpl w:val="00000082"/>
    <w:name w:val="WW8Num132"/>
    <w:lvl w:ilvl="0">
      <w:start w:val="1"/>
      <w:numFmt w:val="bullet"/>
      <w:lvlText w:val=""/>
      <w:lvlJc w:val="left"/>
      <w:pPr>
        <w:tabs>
          <w:tab w:val="num" w:pos="0"/>
        </w:tabs>
        <w:ind w:left="720" w:hanging="360"/>
      </w:pPr>
      <w:rPr>
        <w:rFonts w:ascii="Symbol" w:hAnsi="Symbol" w:cs="Symbol"/>
      </w:rPr>
    </w:lvl>
  </w:abstractNum>
  <w:abstractNum w:abstractNumId="92" w15:restartNumberingAfterBreak="0">
    <w:nsid w:val="00000087"/>
    <w:multiLevelType w:val="singleLevel"/>
    <w:tmpl w:val="00000087"/>
    <w:name w:val="WW8Num137"/>
    <w:lvl w:ilvl="0">
      <w:start w:val="1"/>
      <w:numFmt w:val="bullet"/>
      <w:lvlText w:val=""/>
      <w:lvlJc w:val="left"/>
      <w:pPr>
        <w:tabs>
          <w:tab w:val="num" w:pos="0"/>
        </w:tabs>
        <w:ind w:left="720" w:hanging="360"/>
      </w:pPr>
      <w:rPr>
        <w:rFonts w:ascii="Symbol" w:hAnsi="Symbol" w:cs="Symbol"/>
        <w:color w:val="auto"/>
        <w:sz w:val="22"/>
        <w:szCs w:val="22"/>
      </w:rPr>
    </w:lvl>
  </w:abstractNum>
  <w:abstractNum w:abstractNumId="93" w15:restartNumberingAfterBreak="0">
    <w:nsid w:val="00000088"/>
    <w:multiLevelType w:val="singleLevel"/>
    <w:tmpl w:val="00000088"/>
    <w:name w:val="WW8Num138"/>
    <w:lvl w:ilvl="0">
      <w:start w:val="1"/>
      <w:numFmt w:val="bullet"/>
      <w:lvlText w:val=""/>
      <w:lvlJc w:val="left"/>
      <w:pPr>
        <w:tabs>
          <w:tab w:val="num" w:pos="0"/>
        </w:tabs>
        <w:ind w:left="720" w:hanging="360"/>
      </w:pPr>
      <w:rPr>
        <w:rFonts w:ascii="Symbol" w:hAnsi="Symbol" w:cs="Symbol"/>
      </w:rPr>
    </w:lvl>
  </w:abstractNum>
  <w:abstractNum w:abstractNumId="94" w15:restartNumberingAfterBreak="0">
    <w:nsid w:val="00000089"/>
    <w:multiLevelType w:val="singleLevel"/>
    <w:tmpl w:val="00000089"/>
    <w:name w:val="WW8Num139"/>
    <w:lvl w:ilvl="0">
      <w:start w:val="1"/>
      <w:numFmt w:val="bullet"/>
      <w:lvlText w:val=""/>
      <w:lvlJc w:val="left"/>
      <w:pPr>
        <w:tabs>
          <w:tab w:val="num" w:pos="0"/>
        </w:tabs>
        <w:ind w:left="720" w:hanging="360"/>
      </w:pPr>
      <w:rPr>
        <w:rFonts w:ascii="Symbol" w:hAnsi="Symbol" w:cs="Symbol"/>
        <w:color w:val="000000"/>
      </w:rPr>
    </w:lvl>
  </w:abstractNum>
  <w:abstractNum w:abstractNumId="95" w15:restartNumberingAfterBreak="0">
    <w:nsid w:val="0000008A"/>
    <w:multiLevelType w:val="singleLevel"/>
    <w:tmpl w:val="0000008A"/>
    <w:name w:val="WW8Num140"/>
    <w:lvl w:ilvl="0">
      <w:start w:val="1"/>
      <w:numFmt w:val="bullet"/>
      <w:lvlText w:val=""/>
      <w:lvlJc w:val="left"/>
      <w:pPr>
        <w:tabs>
          <w:tab w:val="num" w:pos="0"/>
        </w:tabs>
        <w:ind w:left="1440" w:hanging="360"/>
      </w:pPr>
      <w:rPr>
        <w:rFonts w:ascii="Wingdings" w:hAnsi="Wingdings" w:cs="Wingdings"/>
      </w:rPr>
    </w:lvl>
  </w:abstractNum>
  <w:abstractNum w:abstractNumId="96" w15:restartNumberingAfterBreak="0">
    <w:nsid w:val="0000008B"/>
    <w:multiLevelType w:val="singleLevel"/>
    <w:tmpl w:val="0000008B"/>
    <w:name w:val="WW8Num141"/>
    <w:lvl w:ilvl="0">
      <w:start w:val="1"/>
      <w:numFmt w:val="bullet"/>
      <w:lvlText w:val=""/>
      <w:lvlJc w:val="left"/>
      <w:pPr>
        <w:tabs>
          <w:tab w:val="num" w:pos="0"/>
        </w:tabs>
        <w:ind w:left="720" w:hanging="360"/>
      </w:pPr>
      <w:rPr>
        <w:rFonts w:ascii="Symbol" w:hAnsi="Symbol" w:cs="Symbol"/>
      </w:rPr>
    </w:lvl>
  </w:abstractNum>
  <w:abstractNum w:abstractNumId="97" w15:restartNumberingAfterBreak="0">
    <w:nsid w:val="0000008C"/>
    <w:multiLevelType w:val="singleLevel"/>
    <w:tmpl w:val="0000008C"/>
    <w:name w:val="WW8Num142"/>
    <w:lvl w:ilvl="0">
      <w:start w:val="1"/>
      <w:numFmt w:val="bullet"/>
      <w:lvlText w:val=""/>
      <w:lvlJc w:val="left"/>
      <w:pPr>
        <w:tabs>
          <w:tab w:val="num" w:pos="0"/>
        </w:tabs>
        <w:ind w:left="720" w:hanging="360"/>
      </w:pPr>
      <w:rPr>
        <w:rFonts w:ascii="Symbol" w:hAnsi="Symbol" w:cs="Symbol"/>
      </w:rPr>
    </w:lvl>
  </w:abstractNum>
  <w:abstractNum w:abstractNumId="98" w15:restartNumberingAfterBreak="0">
    <w:nsid w:val="0000008F"/>
    <w:multiLevelType w:val="singleLevel"/>
    <w:tmpl w:val="0000008F"/>
    <w:name w:val="WW8Num145"/>
    <w:lvl w:ilvl="0">
      <w:start w:val="1"/>
      <w:numFmt w:val="bullet"/>
      <w:lvlText w:val=""/>
      <w:lvlJc w:val="left"/>
      <w:pPr>
        <w:tabs>
          <w:tab w:val="num" w:pos="0"/>
        </w:tabs>
        <w:ind w:left="720" w:hanging="360"/>
      </w:pPr>
      <w:rPr>
        <w:rFonts w:ascii="Symbol" w:hAnsi="Symbol" w:cs="Symbol"/>
      </w:rPr>
    </w:lvl>
  </w:abstractNum>
  <w:abstractNum w:abstractNumId="99" w15:restartNumberingAfterBreak="0">
    <w:nsid w:val="00000090"/>
    <w:multiLevelType w:val="singleLevel"/>
    <w:tmpl w:val="00000090"/>
    <w:name w:val="WW8Num146"/>
    <w:lvl w:ilvl="0">
      <w:start w:val="1"/>
      <w:numFmt w:val="bullet"/>
      <w:lvlText w:val=""/>
      <w:lvlJc w:val="left"/>
      <w:pPr>
        <w:tabs>
          <w:tab w:val="num" w:pos="0"/>
        </w:tabs>
        <w:ind w:left="720" w:hanging="360"/>
      </w:pPr>
      <w:rPr>
        <w:rFonts w:ascii="Symbol" w:hAnsi="Symbol" w:cs="Symbol"/>
      </w:rPr>
    </w:lvl>
  </w:abstractNum>
  <w:abstractNum w:abstractNumId="100" w15:restartNumberingAfterBreak="0">
    <w:nsid w:val="00000093"/>
    <w:multiLevelType w:val="singleLevel"/>
    <w:tmpl w:val="00000093"/>
    <w:name w:val="WW8Num149"/>
    <w:lvl w:ilvl="0">
      <w:start w:val="1"/>
      <w:numFmt w:val="bullet"/>
      <w:lvlText w:val=""/>
      <w:lvlJc w:val="left"/>
      <w:pPr>
        <w:tabs>
          <w:tab w:val="num" w:pos="0"/>
        </w:tabs>
        <w:ind w:left="720" w:hanging="360"/>
      </w:pPr>
      <w:rPr>
        <w:rFonts w:ascii="Symbol" w:hAnsi="Symbol" w:cs="Symbol"/>
      </w:rPr>
    </w:lvl>
  </w:abstractNum>
  <w:abstractNum w:abstractNumId="101" w15:restartNumberingAfterBreak="0">
    <w:nsid w:val="00000095"/>
    <w:multiLevelType w:val="singleLevel"/>
    <w:tmpl w:val="00000095"/>
    <w:name w:val="WW8Num151"/>
    <w:lvl w:ilvl="0">
      <w:start w:val="1"/>
      <w:numFmt w:val="bullet"/>
      <w:lvlText w:val=""/>
      <w:lvlJc w:val="left"/>
      <w:pPr>
        <w:tabs>
          <w:tab w:val="num" w:pos="0"/>
        </w:tabs>
        <w:ind w:left="720" w:hanging="360"/>
      </w:pPr>
      <w:rPr>
        <w:rFonts w:ascii="Symbol" w:hAnsi="Symbol" w:cs="Symbol"/>
      </w:rPr>
    </w:lvl>
  </w:abstractNum>
  <w:abstractNum w:abstractNumId="102" w15:restartNumberingAfterBreak="0">
    <w:nsid w:val="00000096"/>
    <w:multiLevelType w:val="singleLevel"/>
    <w:tmpl w:val="00000096"/>
    <w:name w:val="WW8Num152"/>
    <w:lvl w:ilvl="0">
      <w:start w:val="1"/>
      <w:numFmt w:val="bullet"/>
      <w:lvlText w:val=""/>
      <w:lvlJc w:val="left"/>
      <w:pPr>
        <w:tabs>
          <w:tab w:val="num" w:pos="0"/>
        </w:tabs>
        <w:ind w:left="720" w:hanging="360"/>
      </w:pPr>
      <w:rPr>
        <w:rFonts w:ascii="Symbol" w:hAnsi="Symbol" w:cs="Symbol"/>
      </w:rPr>
    </w:lvl>
  </w:abstractNum>
  <w:abstractNum w:abstractNumId="103" w15:restartNumberingAfterBreak="0">
    <w:nsid w:val="00000097"/>
    <w:multiLevelType w:val="singleLevel"/>
    <w:tmpl w:val="00000097"/>
    <w:name w:val="WW8Num153"/>
    <w:lvl w:ilvl="0">
      <w:start w:val="1"/>
      <w:numFmt w:val="bullet"/>
      <w:lvlText w:val=""/>
      <w:lvlJc w:val="left"/>
      <w:pPr>
        <w:tabs>
          <w:tab w:val="num" w:pos="0"/>
        </w:tabs>
        <w:ind w:left="1440" w:hanging="360"/>
      </w:pPr>
      <w:rPr>
        <w:rFonts w:ascii="Wingdings" w:hAnsi="Wingdings" w:cs="Wingdings"/>
      </w:rPr>
    </w:lvl>
  </w:abstractNum>
  <w:abstractNum w:abstractNumId="104" w15:restartNumberingAfterBreak="0">
    <w:nsid w:val="00000098"/>
    <w:multiLevelType w:val="singleLevel"/>
    <w:tmpl w:val="00000098"/>
    <w:name w:val="WW8Num154"/>
    <w:lvl w:ilvl="0">
      <w:start w:val="1"/>
      <w:numFmt w:val="bullet"/>
      <w:lvlText w:val=""/>
      <w:lvlJc w:val="left"/>
      <w:pPr>
        <w:tabs>
          <w:tab w:val="num" w:pos="0"/>
        </w:tabs>
        <w:ind w:left="720" w:hanging="360"/>
      </w:pPr>
      <w:rPr>
        <w:rFonts w:ascii="Symbol" w:hAnsi="Symbol" w:cs="Symbol"/>
        <w:color w:val="auto"/>
        <w:sz w:val="22"/>
        <w:szCs w:val="22"/>
      </w:rPr>
    </w:lvl>
  </w:abstractNum>
  <w:abstractNum w:abstractNumId="105" w15:restartNumberingAfterBreak="0">
    <w:nsid w:val="00000099"/>
    <w:multiLevelType w:val="singleLevel"/>
    <w:tmpl w:val="00000099"/>
    <w:name w:val="WW8Num155"/>
    <w:lvl w:ilvl="0">
      <w:start w:val="1"/>
      <w:numFmt w:val="bullet"/>
      <w:lvlText w:val=""/>
      <w:lvlJc w:val="left"/>
      <w:pPr>
        <w:tabs>
          <w:tab w:val="num" w:pos="0"/>
        </w:tabs>
        <w:ind w:left="1440" w:hanging="360"/>
      </w:pPr>
      <w:rPr>
        <w:rFonts w:ascii="Wingdings" w:hAnsi="Wingdings" w:cs="Wingdings"/>
      </w:rPr>
    </w:lvl>
  </w:abstractNum>
  <w:abstractNum w:abstractNumId="106" w15:restartNumberingAfterBreak="0">
    <w:nsid w:val="0000009A"/>
    <w:multiLevelType w:val="singleLevel"/>
    <w:tmpl w:val="0000009A"/>
    <w:name w:val="WW8Num156"/>
    <w:lvl w:ilvl="0">
      <w:start w:val="1"/>
      <w:numFmt w:val="bullet"/>
      <w:lvlText w:val=""/>
      <w:lvlJc w:val="left"/>
      <w:pPr>
        <w:tabs>
          <w:tab w:val="num" w:pos="0"/>
        </w:tabs>
        <w:ind w:left="1440" w:hanging="360"/>
      </w:pPr>
      <w:rPr>
        <w:rFonts w:ascii="Symbol" w:hAnsi="Symbol" w:cs="Symbol"/>
        <w:color w:val="auto"/>
        <w:sz w:val="22"/>
        <w:szCs w:val="22"/>
      </w:rPr>
    </w:lvl>
  </w:abstractNum>
  <w:abstractNum w:abstractNumId="107" w15:restartNumberingAfterBreak="0">
    <w:nsid w:val="0000009E"/>
    <w:multiLevelType w:val="singleLevel"/>
    <w:tmpl w:val="0000009E"/>
    <w:name w:val="WW8Num160"/>
    <w:lvl w:ilvl="0">
      <w:start w:val="1"/>
      <w:numFmt w:val="bullet"/>
      <w:lvlText w:val=""/>
      <w:lvlJc w:val="left"/>
      <w:pPr>
        <w:tabs>
          <w:tab w:val="num" w:pos="0"/>
        </w:tabs>
        <w:ind w:left="720" w:hanging="360"/>
      </w:pPr>
      <w:rPr>
        <w:rFonts w:ascii="Symbol" w:hAnsi="Symbol" w:cs="Symbol"/>
      </w:rPr>
    </w:lvl>
  </w:abstractNum>
  <w:abstractNum w:abstractNumId="108" w15:restartNumberingAfterBreak="0">
    <w:nsid w:val="000000A1"/>
    <w:multiLevelType w:val="singleLevel"/>
    <w:tmpl w:val="000000A1"/>
    <w:name w:val="WW8Num163"/>
    <w:lvl w:ilvl="0">
      <w:start w:val="1"/>
      <w:numFmt w:val="bullet"/>
      <w:lvlText w:val=""/>
      <w:lvlJc w:val="left"/>
      <w:pPr>
        <w:tabs>
          <w:tab w:val="num" w:pos="0"/>
        </w:tabs>
        <w:ind w:left="720" w:hanging="360"/>
      </w:pPr>
      <w:rPr>
        <w:rFonts w:ascii="Symbol" w:hAnsi="Symbol" w:cs="Symbol"/>
      </w:rPr>
    </w:lvl>
  </w:abstractNum>
  <w:abstractNum w:abstractNumId="109" w15:restartNumberingAfterBreak="0">
    <w:nsid w:val="000000A4"/>
    <w:multiLevelType w:val="singleLevel"/>
    <w:tmpl w:val="000000A4"/>
    <w:name w:val="WW8Num166"/>
    <w:lvl w:ilvl="0">
      <w:start w:val="1"/>
      <w:numFmt w:val="bullet"/>
      <w:lvlText w:val=""/>
      <w:lvlJc w:val="left"/>
      <w:pPr>
        <w:tabs>
          <w:tab w:val="num" w:pos="0"/>
        </w:tabs>
        <w:ind w:left="720" w:hanging="360"/>
      </w:pPr>
      <w:rPr>
        <w:rFonts w:ascii="Symbol" w:hAnsi="Symbol" w:cs="Symbol"/>
        <w:color w:val="auto"/>
        <w:sz w:val="22"/>
        <w:szCs w:val="22"/>
      </w:rPr>
    </w:lvl>
  </w:abstractNum>
  <w:abstractNum w:abstractNumId="110" w15:restartNumberingAfterBreak="0">
    <w:nsid w:val="000000A6"/>
    <w:multiLevelType w:val="singleLevel"/>
    <w:tmpl w:val="000000A6"/>
    <w:name w:val="WW8Num169"/>
    <w:lvl w:ilvl="0">
      <w:start w:val="1"/>
      <w:numFmt w:val="bullet"/>
      <w:lvlText w:val=""/>
      <w:lvlJc w:val="left"/>
      <w:pPr>
        <w:tabs>
          <w:tab w:val="num" w:pos="0"/>
        </w:tabs>
        <w:ind w:left="720" w:hanging="360"/>
      </w:pPr>
      <w:rPr>
        <w:rFonts w:ascii="Symbol" w:hAnsi="Symbol" w:cs="Symbol"/>
      </w:rPr>
    </w:lvl>
  </w:abstractNum>
  <w:abstractNum w:abstractNumId="111" w15:restartNumberingAfterBreak="0">
    <w:nsid w:val="000000A9"/>
    <w:multiLevelType w:val="singleLevel"/>
    <w:tmpl w:val="000000A9"/>
    <w:name w:val="WW8Num172"/>
    <w:lvl w:ilvl="0">
      <w:start w:val="1"/>
      <w:numFmt w:val="bullet"/>
      <w:lvlText w:val=""/>
      <w:lvlJc w:val="left"/>
      <w:pPr>
        <w:tabs>
          <w:tab w:val="num" w:pos="0"/>
        </w:tabs>
        <w:ind w:left="2160" w:hanging="360"/>
      </w:pPr>
      <w:rPr>
        <w:rFonts w:ascii="Wingdings" w:hAnsi="Wingdings" w:cs="Wingdings"/>
      </w:rPr>
    </w:lvl>
  </w:abstractNum>
  <w:abstractNum w:abstractNumId="112" w15:restartNumberingAfterBreak="0">
    <w:nsid w:val="000000AB"/>
    <w:multiLevelType w:val="singleLevel"/>
    <w:tmpl w:val="000000AB"/>
    <w:name w:val="WW8Num174"/>
    <w:lvl w:ilvl="0">
      <w:start w:val="1"/>
      <w:numFmt w:val="bullet"/>
      <w:lvlText w:val=""/>
      <w:lvlJc w:val="left"/>
      <w:pPr>
        <w:tabs>
          <w:tab w:val="num" w:pos="0"/>
        </w:tabs>
        <w:ind w:left="1080" w:hanging="360"/>
      </w:pPr>
      <w:rPr>
        <w:rFonts w:ascii="Symbol" w:hAnsi="Symbol" w:cs="Symbol"/>
      </w:rPr>
    </w:lvl>
  </w:abstractNum>
  <w:abstractNum w:abstractNumId="113" w15:restartNumberingAfterBreak="0">
    <w:nsid w:val="000000AD"/>
    <w:multiLevelType w:val="singleLevel"/>
    <w:tmpl w:val="000000AD"/>
    <w:name w:val="WW8Num176"/>
    <w:lvl w:ilvl="0">
      <w:start w:val="1"/>
      <w:numFmt w:val="bullet"/>
      <w:lvlText w:val=""/>
      <w:lvlJc w:val="left"/>
      <w:pPr>
        <w:tabs>
          <w:tab w:val="num" w:pos="0"/>
        </w:tabs>
        <w:ind w:left="1440" w:hanging="360"/>
      </w:pPr>
      <w:rPr>
        <w:rFonts w:ascii="Wingdings" w:hAnsi="Wingdings" w:cs="Wingdings"/>
      </w:rPr>
    </w:lvl>
  </w:abstractNum>
  <w:abstractNum w:abstractNumId="114" w15:restartNumberingAfterBreak="0">
    <w:nsid w:val="000000AE"/>
    <w:multiLevelType w:val="singleLevel"/>
    <w:tmpl w:val="000000AE"/>
    <w:name w:val="WW8Num177"/>
    <w:lvl w:ilvl="0">
      <w:start w:val="1"/>
      <w:numFmt w:val="bullet"/>
      <w:lvlText w:val=""/>
      <w:lvlJc w:val="left"/>
      <w:pPr>
        <w:tabs>
          <w:tab w:val="num" w:pos="0"/>
        </w:tabs>
        <w:ind w:left="1440" w:hanging="360"/>
      </w:pPr>
      <w:rPr>
        <w:rFonts w:ascii="Wingdings" w:hAnsi="Wingdings" w:cs="Wingdings"/>
      </w:rPr>
    </w:lvl>
  </w:abstractNum>
  <w:abstractNum w:abstractNumId="115" w15:restartNumberingAfterBreak="0">
    <w:nsid w:val="000000B1"/>
    <w:multiLevelType w:val="singleLevel"/>
    <w:tmpl w:val="000000B1"/>
    <w:name w:val="WW8Num180"/>
    <w:lvl w:ilvl="0">
      <w:start w:val="1"/>
      <w:numFmt w:val="bullet"/>
      <w:lvlText w:val=""/>
      <w:lvlJc w:val="left"/>
      <w:pPr>
        <w:tabs>
          <w:tab w:val="num" w:pos="0"/>
        </w:tabs>
        <w:ind w:left="1440" w:hanging="360"/>
      </w:pPr>
      <w:rPr>
        <w:rFonts w:ascii="Wingdings" w:hAnsi="Wingdings" w:cs="Wingdings"/>
      </w:rPr>
    </w:lvl>
  </w:abstractNum>
  <w:abstractNum w:abstractNumId="116" w15:restartNumberingAfterBreak="0">
    <w:nsid w:val="000000B2"/>
    <w:multiLevelType w:val="singleLevel"/>
    <w:tmpl w:val="000000B2"/>
    <w:name w:val="WW8Num181"/>
    <w:lvl w:ilvl="0">
      <w:start w:val="1"/>
      <w:numFmt w:val="bullet"/>
      <w:lvlText w:val=""/>
      <w:lvlJc w:val="left"/>
      <w:pPr>
        <w:tabs>
          <w:tab w:val="num" w:pos="0"/>
        </w:tabs>
        <w:ind w:left="1440" w:hanging="360"/>
      </w:pPr>
      <w:rPr>
        <w:rFonts w:ascii="Wingdings" w:hAnsi="Wingdings" w:cs="Wingdings"/>
      </w:rPr>
    </w:lvl>
  </w:abstractNum>
  <w:abstractNum w:abstractNumId="117" w15:restartNumberingAfterBreak="0">
    <w:nsid w:val="004B6F54"/>
    <w:multiLevelType w:val="hybridMultilevel"/>
    <w:tmpl w:val="71EE50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01624229"/>
    <w:multiLevelType w:val="hybridMultilevel"/>
    <w:tmpl w:val="C68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022E5776"/>
    <w:multiLevelType w:val="hybridMultilevel"/>
    <w:tmpl w:val="10F01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02440B90"/>
    <w:multiLevelType w:val="hybridMultilevel"/>
    <w:tmpl w:val="BA0AA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02C142F5"/>
    <w:multiLevelType w:val="hybridMultilevel"/>
    <w:tmpl w:val="F3245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03C71128"/>
    <w:multiLevelType w:val="hybridMultilevel"/>
    <w:tmpl w:val="C4A22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041139CB"/>
    <w:multiLevelType w:val="hybridMultilevel"/>
    <w:tmpl w:val="CA28FD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041A7C48"/>
    <w:multiLevelType w:val="hybridMultilevel"/>
    <w:tmpl w:val="722ECF3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5" w15:restartNumberingAfterBreak="0">
    <w:nsid w:val="044F0A0D"/>
    <w:multiLevelType w:val="hybridMultilevel"/>
    <w:tmpl w:val="A7365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047F25B1"/>
    <w:multiLevelType w:val="multilevel"/>
    <w:tmpl w:val="6C1A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06AF0FFB"/>
    <w:multiLevelType w:val="hybridMultilevel"/>
    <w:tmpl w:val="71FEB8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07126CF4"/>
    <w:multiLevelType w:val="multilevel"/>
    <w:tmpl w:val="40B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073073D5"/>
    <w:multiLevelType w:val="hybridMultilevel"/>
    <w:tmpl w:val="E07A4F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07C53597"/>
    <w:multiLevelType w:val="hybridMultilevel"/>
    <w:tmpl w:val="60D09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08042CE2"/>
    <w:multiLevelType w:val="hybridMultilevel"/>
    <w:tmpl w:val="68723E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096772EA"/>
    <w:multiLevelType w:val="multilevel"/>
    <w:tmpl w:val="9660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097B719F"/>
    <w:multiLevelType w:val="hybridMultilevel"/>
    <w:tmpl w:val="78468D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09A06E96"/>
    <w:multiLevelType w:val="hybridMultilevel"/>
    <w:tmpl w:val="62C8EC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0AFB5D90"/>
    <w:multiLevelType w:val="hybridMultilevel"/>
    <w:tmpl w:val="6AA842CE"/>
    <w:lvl w:ilvl="0" w:tplc="1FC65BD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0B950B8A"/>
    <w:multiLevelType w:val="multilevel"/>
    <w:tmpl w:val="C32A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0C6A5D9D"/>
    <w:multiLevelType w:val="multilevel"/>
    <w:tmpl w:val="4552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0D407077"/>
    <w:multiLevelType w:val="hybridMultilevel"/>
    <w:tmpl w:val="C9B83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0E9400DE"/>
    <w:multiLevelType w:val="hybridMultilevel"/>
    <w:tmpl w:val="EB98BBA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0EC25B51"/>
    <w:multiLevelType w:val="hybridMultilevel"/>
    <w:tmpl w:val="F078DE8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0FB2501A"/>
    <w:multiLevelType w:val="multilevel"/>
    <w:tmpl w:val="5D2A9212"/>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42" w15:restartNumberingAfterBreak="0">
    <w:nsid w:val="10B179A5"/>
    <w:multiLevelType w:val="hybridMultilevel"/>
    <w:tmpl w:val="F3F226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3" w15:restartNumberingAfterBreak="0">
    <w:nsid w:val="11CE4878"/>
    <w:multiLevelType w:val="hybridMultilevel"/>
    <w:tmpl w:val="D73A8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12C95643"/>
    <w:multiLevelType w:val="hybridMultilevel"/>
    <w:tmpl w:val="4282F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13537E06"/>
    <w:multiLevelType w:val="multilevel"/>
    <w:tmpl w:val="5DE0CF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39A1F79"/>
    <w:multiLevelType w:val="hybridMultilevel"/>
    <w:tmpl w:val="18BE8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3E279E3"/>
    <w:multiLevelType w:val="hybridMultilevel"/>
    <w:tmpl w:val="9E4EA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141D6371"/>
    <w:multiLevelType w:val="multilevel"/>
    <w:tmpl w:val="7724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49974BF"/>
    <w:multiLevelType w:val="hybridMultilevel"/>
    <w:tmpl w:val="21286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4C872E3"/>
    <w:multiLevelType w:val="hybridMultilevel"/>
    <w:tmpl w:val="1DF0D820"/>
    <w:lvl w:ilvl="0" w:tplc="04090001">
      <w:start w:val="1"/>
      <w:numFmt w:val="bullet"/>
      <w:lvlText w:val=""/>
      <w:lvlJc w:val="left"/>
      <w:pPr>
        <w:ind w:left="966" w:hanging="360"/>
      </w:pPr>
      <w:rPr>
        <w:rFonts w:ascii="Symbol" w:hAnsi="Symbol" w:hint="default"/>
      </w:rPr>
    </w:lvl>
    <w:lvl w:ilvl="1" w:tplc="04090003" w:tentative="1">
      <w:start w:val="1"/>
      <w:numFmt w:val="bullet"/>
      <w:lvlText w:val="o"/>
      <w:lvlJc w:val="left"/>
      <w:pPr>
        <w:ind w:left="1686" w:hanging="360"/>
      </w:pPr>
      <w:rPr>
        <w:rFonts w:ascii="Courier New" w:hAnsi="Courier New" w:cs="Courier New" w:hint="default"/>
      </w:rPr>
    </w:lvl>
    <w:lvl w:ilvl="2" w:tplc="04090005" w:tentative="1">
      <w:start w:val="1"/>
      <w:numFmt w:val="bullet"/>
      <w:lvlText w:val=""/>
      <w:lvlJc w:val="left"/>
      <w:pPr>
        <w:ind w:left="2406" w:hanging="360"/>
      </w:pPr>
      <w:rPr>
        <w:rFonts w:ascii="Wingdings" w:hAnsi="Wingdings" w:hint="default"/>
      </w:rPr>
    </w:lvl>
    <w:lvl w:ilvl="3" w:tplc="04090001" w:tentative="1">
      <w:start w:val="1"/>
      <w:numFmt w:val="bullet"/>
      <w:lvlText w:val=""/>
      <w:lvlJc w:val="left"/>
      <w:pPr>
        <w:ind w:left="3126" w:hanging="360"/>
      </w:pPr>
      <w:rPr>
        <w:rFonts w:ascii="Symbol" w:hAnsi="Symbol" w:hint="default"/>
      </w:rPr>
    </w:lvl>
    <w:lvl w:ilvl="4" w:tplc="04090003" w:tentative="1">
      <w:start w:val="1"/>
      <w:numFmt w:val="bullet"/>
      <w:lvlText w:val="o"/>
      <w:lvlJc w:val="left"/>
      <w:pPr>
        <w:ind w:left="3846" w:hanging="360"/>
      </w:pPr>
      <w:rPr>
        <w:rFonts w:ascii="Courier New" w:hAnsi="Courier New" w:cs="Courier New" w:hint="default"/>
      </w:rPr>
    </w:lvl>
    <w:lvl w:ilvl="5" w:tplc="04090005" w:tentative="1">
      <w:start w:val="1"/>
      <w:numFmt w:val="bullet"/>
      <w:lvlText w:val=""/>
      <w:lvlJc w:val="left"/>
      <w:pPr>
        <w:ind w:left="4566" w:hanging="360"/>
      </w:pPr>
      <w:rPr>
        <w:rFonts w:ascii="Wingdings" w:hAnsi="Wingdings" w:hint="default"/>
      </w:rPr>
    </w:lvl>
    <w:lvl w:ilvl="6" w:tplc="04090001" w:tentative="1">
      <w:start w:val="1"/>
      <w:numFmt w:val="bullet"/>
      <w:lvlText w:val=""/>
      <w:lvlJc w:val="left"/>
      <w:pPr>
        <w:ind w:left="5286" w:hanging="360"/>
      </w:pPr>
      <w:rPr>
        <w:rFonts w:ascii="Symbol" w:hAnsi="Symbol" w:hint="default"/>
      </w:rPr>
    </w:lvl>
    <w:lvl w:ilvl="7" w:tplc="04090003" w:tentative="1">
      <w:start w:val="1"/>
      <w:numFmt w:val="bullet"/>
      <w:lvlText w:val="o"/>
      <w:lvlJc w:val="left"/>
      <w:pPr>
        <w:ind w:left="6006" w:hanging="360"/>
      </w:pPr>
      <w:rPr>
        <w:rFonts w:ascii="Courier New" w:hAnsi="Courier New" w:cs="Courier New" w:hint="default"/>
      </w:rPr>
    </w:lvl>
    <w:lvl w:ilvl="8" w:tplc="04090005" w:tentative="1">
      <w:start w:val="1"/>
      <w:numFmt w:val="bullet"/>
      <w:lvlText w:val=""/>
      <w:lvlJc w:val="left"/>
      <w:pPr>
        <w:ind w:left="6726" w:hanging="360"/>
      </w:pPr>
      <w:rPr>
        <w:rFonts w:ascii="Wingdings" w:hAnsi="Wingdings" w:hint="default"/>
      </w:rPr>
    </w:lvl>
  </w:abstractNum>
  <w:abstractNum w:abstractNumId="151" w15:restartNumberingAfterBreak="0">
    <w:nsid w:val="152604F5"/>
    <w:multiLevelType w:val="hybridMultilevel"/>
    <w:tmpl w:val="F29030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16B26699"/>
    <w:multiLevelType w:val="hybridMultilevel"/>
    <w:tmpl w:val="A372E4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16D06C51"/>
    <w:multiLevelType w:val="hybridMultilevel"/>
    <w:tmpl w:val="4E80F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17024C80"/>
    <w:multiLevelType w:val="hybridMultilevel"/>
    <w:tmpl w:val="0ED68676"/>
    <w:lvl w:ilvl="0" w:tplc="014E77B0">
      <w:start w:val="1"/>
      <w:numFmt w:val="decimal"/>
      <w:lvlText w:val="%1."/>
      <w:lvlJc w:val="left"/>
      <w:pPr>
        <w:ind w:left="63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186C1A25"/>
    <w:multiLevelType w:val="hybridMultilevel"/>
    <w:tmpl w:val="4F56F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18924A7E"/>
    <w:multiLevelType w:val="hybridMultilevel"/>
    <w:tmpl w:val="FD2E9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195637D0"/>
    <w:multiLevelType w:val="hybridMultilevel"/>
    <w:tmpl w:val="CB6A4D4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196908BC"/>
    <w:multiLevelType w:val="hybridMultilevel"/>
    <w:tmpl w:val="A19419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1A432089"/>
    <w:multiLevelType w:val="hybridMultilevel"/>
    <w:tmpl w:val="9E86E9EA"/>
    <w:lvl w:ilvl="0" w:tplc="04090001">
      <w:start w:val="1"/>
      <w:numFmt w:val="bullet"/>
      <w:lvlText w:val=""/>
      <w:lvlJc w:val="left"/>
      <w:pPr>
        <w:ind w:left="775" w:hanging="360"/>
      </w:pPr>
      <w:rPr>
        <w:rFonts w:ascii="Symbol" w:hAnsi="Symbol" w:hint="default"/>
      </w:rPr>
    </w:lvl>
    <w:lvl w:ilvl="1" w:tplc="04090003">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60" w15:restartNumberingAfterBreak="0">
    <w:nsid w:val="1A6717E0"/>
    <w:multiLevelType w:val="hybridMultilevel"/>
    <w:tmpl w:val="8CCACBC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1" w15:restartNumberingAfterBreak="0">
    <w:nsid w:val="1AB41E80"/>
    <w:multiLevelType w:val="multilevel"/>
    <w:tmpl w:val="7F2A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AFC725A"/>
    <w:multiLevelType w:val="hybridMultilevel"/>
    <w:tmpl w:val="56788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1CAE7131"/>
    <w:multiLevelType w:val="hybridMultilevel"/>
    <w:tmpl w:val="8E945E14"/>
    <w:lvl w:ilvl="0" w:tplc="00000005">
      <w:start w:val="1"/>
      <w:numFmt w:val="bullet"/>
      <w:lvlText w:val=""/>
      <w:lvlJc w:val="left"/>
      <w:pPr>
        <w:ind w:left="1800" w:hanging="360"/>
      </w:pPr>
      <w:rPr>
        <w:rFonts w:ascii="Wingdings" w:hAnsi="Wingdings" w:cs="Wingdings"/>
        <w:color w:val="auto"/>
        <w:sz w:val="22"/>
        <w:szCs w:val="22"/>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4" w15:restartNumberingAfterBreak="0">
    <w:nsid w:val="1CB757E9"/>
    <w:multiLevelType w:val="hybridMultilevel"/>
    <w:tmpl w:val="B73AC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1D197B2B"/>
    <w:multiLevelType w:val="hybridMultilevel"/>
    <w:tmpl w:val="CCEAA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1D381284"/>
    <w:multiLevelType w:val="hybridMultilevel"/>
    <w:tmpl w:val="17347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7" w15:restartNumberingAfterBreak="0">
    <w:nsid w:val="1E740764"/>
    <w:multiLevelType w:val="hybridMultilevel"/>
    <w:tmpl w:val="5B484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09A6EE0"/>
    <w:multiLevelType w:val="hybridMultilevel"/>
    <w:tmpl w:val="4E0ED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1E16B44"/>
    <w:multiLevelType w:val="hybridMultilevel"/>
    <w:tmpl w:val="C794F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1FB46A4"/>
    <w:multiLevelType w:val="hybridMultilevel"/>
    <w:tmpl w:val="A872A618"/>
    <w:lvl w:ilvl="0" w:tplc="04090001">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2C46365"/>
    <w:multiLevelType w:val="hybridMultilevel"/>
    <w:tmpl w:val="BA3E9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237506D3"/>
    <w:multiLevelType w:val="hybridMultilevel"/>
    <w:tmpl w:val="F8DA4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4063B6A"/>
    <w:multiLevelType w:val="hybridMultilevel"/>
    <w:tmpl w:val="48FA044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4" w15:restartNumberingAfterBreak="0">
    <w:nsid w:val="24517231"/>
    <w:multiLevelType w:val="hybridMultilevel"/>
    <w:tmpl w:val="43AA1C3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5" w15:restartNumberingAfterBreak="0">
    <w:nsid w:val="246A2044"/>
    <w:multiLevelType w:val="hybridMultilevel"/>
    <w:tmpl w:val="60003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4992C22"/>
    <w:multiLevelType w:val="hybridMultilevel"/>
    <w:tmpl w:val="84563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4FD49A7"/>
    <w:multiLevelType w:val="hybridMultilevel"/>
    <w:tmpl w:val="0E4E3088"/>
    <w:lvl w:ilvl="0" w:tplc="4009000F">
      <w:start w:val="1"/>
      <w:numFmt w:val="decimal"/>
      <w:lvlText w:val="%1."/>
      <w:lvlJc w:val="left"/>
      <w:pPr>
        <w:ind w:left="720" w:hanging="360"/>
      </w:pPr>
      <w:rPr>
        <w:rFonts w:hint="default"/>
      </w:rPr>
    </w:lvl>
    <w:lvl w:ilvl="1" w:tplc="172A2EBE">
      <w:start w:val="1"/>
      <w:numFmt w:val="decimal"/>
      <w:lvlText w:val="%2."/>
      <w:lvlJc w:val="left"/>
      <w:pPr>
        <w:ind w:left="1440" w:hanging="360"/>
      </w:pPr>
      <w:rPr>
        <w:rFont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5295E52"/>
    <w:multiLevelType w:val="hybridMultilevel"/>
    <w:tmpl w:val="72B05EB4"/>
    <w:lvl w:ilvl="0" w:tplc="40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2566683A"/>
    <w:multiLevelType w:val="hybridMultilevel"/>
    <w:tmpl w:val="77A45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5887F29"/>
    <w:multiLevelType w:val="hybridMultilevel"/>
    <w:tmpl w:val="1A64C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5903963"/>
    <w:multiLevelType w:val="hybridMultilevel"/>
    <w:tmpl w:val="8908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6BA6D4E"/>
    <w:multiLevelType w:val="hybridMultilevel"/>
    <w:tmpl w:val="1C1A7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737157E"/>
    <w:multiLevelType w:val="hybridMultilevel"/>
    <w:tmpl w:val="66BED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83712E2"/>
    <w:multiLevelType w:val="hybridMultilevel"/>
    <w:tmpl w:val="2298A0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5" w15:restartNumberingAfterBreak="0">
    <w:nsid w:val="28806C3F"/>
    <w:multiLevelType w:val="hybridMultilevel"/>
    <w:tmpl w:val="4F8C08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8B02A38"/>
    <w:multiLevelType w:val="hybridMultilevel"/>
    <w:tmpl w:val="C9986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9527A77"/>
    <w:multiLevelType w:val="hybridMultilevel"/>
    <w:tmpl w:val="0692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2A2917B4"/>
    <w:multiLevelType w:val="hybridMultilevel"/>
    <w:tmpl w:val="142AE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2BF62ADE"/>
    <w:multiLevelType w:val="hybridMultilevel"/>
    <w:tmpl w:val="90E08BA4"/>
    <w:lvl w:ilvl="0" w:tplc="04090001">
      <w:start w:val="1"/>
      <w:numFmt w:val="bullet"/>
      <w:lvlText w:val=""/>
      <w:lvlJc w:val="left"/>
      <w:pPr>
        <w:ind w:left="720" w:hanging="360"/>
      </w:pPr>
      <w:rPr>
        <w:rFonts w:ascii="Symbol" w:hAnsi="Symbol" w:hint="default"/>
        <w:color w:val="auto"/>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2D3D2EC6"/>
    <w:multiLevelType w:val="hybridMultilevel"/>
    <w:tmpl w:val="4E767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2EF5256D"/>
    <w:multiLevelType w:val="hybridMultilevel"/>
    <w:tmpl w:val="20AE3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00C0091"/>
    <w:multiLevelType w:val="hybridMultilevel"/>
    <w:tmpl w:val="AC20E80C"/>
    <w:lvl w:ilvl="0" w:tplc="0409000F">
      <w:start w:val="1"/>
      <w:numFmt w:val="decimal"/>
      <w:lvlText w:val="%1."/>
      <w:lvlJc w:val="left"/>
      <w:pPr>
        <w:ind w:left="36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3" w15:restartNumberingAfterBreak="0">
    <w:nsid w:val="302E7E9E"/>
    <w:multiLevelType w:val="hybridMultilevel"/>
    <w:tmpl w:val="7082C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0F74348"/>
    <w:multiLevelType w:val="multilevel"/>
    <w:tmpl w:val="DBAA9EFC"/>
    <w:lvl w:ilvl="0">
      <w:start w:val="1"/>
      <w:numFmt w:val="decimal"/>
      <w:lvlText w:val="%1."/>
      <w:lvlJc w:val="left"/>
      <w:pPr>
        <w:ind w:left="540" w:hanging="540"/>
      </w:pPr>
      <w:rPr>
        <w:rFonts w:hint="default"/>
      </w:rPr>
    </w:lvl>
    <w:lvl w:ilvl="1">
      <w:start w:val="8"/>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5" w15:restartNumberingAfterBreak="0">
    <w:nsid w:val="30F861F5"/>
    <w:multiLevelType w:val="hybridMultilevel"/>
    <w:tmpl w:val="7E006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12C343D"/>
    <w:multiLevelType w:val="hybridMultilevel"/>
    <w:tmpl w:val="7EC01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2A52040"/>
    <w:multiLevelType w:val="hybridMultilevel"/>
    <w:tmpl w:val="E676F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45F624C"/>
    <w:multiLevelType w:val="hybridMultilevel"/>
    <w:tmpl w:val="78F8518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5153296"/>
    <w:multiLevelType w:val="hybridMultilevel"/>
    <w:tmpl w:val="A65CB862"/>
    <w:lvl w:ilvl="0" w:tplc="0409000B">
      <w:start w:val="1"/>
      <w:numFmt w:val="bullet"/>
      <w:lvlText w:val=""/>
      <w:lvlJc w:val="left"/>
      <w:pPr>
        <w:ind w:left="1080" w:hanging="360"/>
      </w:pPr>
      <w:rPr>
        <w:rFonts w:ascii="Wingdings" w:hAnsi="Wingdings"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0" w15:restartNumberingAfterBreak="0">
    <w:nsid w:val="35DD2C3F"/>
    <w:multiLevelType w:val="hybridMultilevel"/>
    <w:tmpl w:val="68CCE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5E01DB7"/>
    <w:multiLevelType w:val="multilevel"/>
    <w:tmpl w:val="5CD8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6A8116A"/>
    <w:multiLevelType w:val="multilevel"/>
    <w:tmpl w:val="70B0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75A2C02"/>
    <w:multiLevelType w:val="hybridMultilevel"/>
    <w:tmpl w:val="1C1A9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9361D22"/>
    <w:multiLevelType w:val="hybridMultilevel"/>
    <w:tmpl w:val="BA12E00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AC85B07"/>
    <w:multiLevelType w:val="hybridMultilevel"/>
    <w:tmpl w:val="D2FA390C"/>
    <w:lvl w:ilvl="0" w:tplc="00000005">
      <w:start w:val="1"/>
      <w:numFmt w:val="bullet"/>
      <w:lvlText w:val=""/>
      <w:lvlJc w:val="left"/>
      <w:pPr>
        <w:ind w:left="1080" w:hanging="360"/>
      </w:pPr>
      <w:rPr>
        <w:rFonts w:ascii="Wingdings" w:hAnsi="Wingdings" w:cs="Wingdings"/>
        <w:color w:val="auto"/>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6" w15:restartNumberingAfterBreak="0">
    <w:nsid w:val="3AD71C18"/>
    <w:multiLevelType w:val="hybridMultilevel"/>
    <w:tmpl w:val="EB20D29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7" w15:restartNumberingAfterBreak="0">
    <w:nsid w:val="3B6E19DE"/>
    <w:multiLevelType w:val="hybridMultilevel"/>
    <w:tmpl w:val="0390E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BEA2F0D"/>
    <w:multiLevelType w:val="hybridMultilevel"/>
    <w:tmpl w:val="9348D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BFF60C1"/>
    <w:multiLevelType w:val="multilevel"/>
    <w:tmpl w:val="2966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C5B2261"/>
    <w:multiLevelType w:val="hybridMultilevel"/>
    <w:tmpl w:val="41D29D92"/>
    <w:lvl w:ilvl="0" w:tplc="0409000B">
      <w:start w:val="1"/>
      <w:numFmt w:val="bullet"/>
      <w:lvlText w:val=""/>
      <w:lvlJc w:val="left"/>
      <w:pPr>
        <w:ind w:left="1080" w:hanging="360"/>
      </w:pPr>
      <w:rPr>
        <w:rFonts w:ascii="Wingdings" w:hAnsi="Wingding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3CC21AA5"/>
    <w:multiLevelType w:val="hybridMultilevel"/>
    <w:tmpl w:val="C4A8E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D0C47D7"/>
    <w:multiLevelType w:val="multilevel"/>
    <w:tmpl w:val="A47E219C"/>
    <w:lvl w:ilvl="0">
      <w:start w:val="1"/>
      <w:numFmt w:val="bullet"/>
      <w:lvlText w:val=""/>
      <w:lvlJc w:val="left"/>
      <w:pPr>
        <w:tabs>
          <w:tab w:val="num" w:pos="432"/>
        </w:tabs>
        <w:ind w:left="432" w:hanging="432"/>
      </w:pPr>
      <w:rPr>
        <w:rFonts w:ascii="Symbol" w:hAnsi="Symbol" w:hint="default"/>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13" w15:restartNumberingAfterBreak="0">
    <w:nsid w:val="3D3E2467"/>
    <w:multiLevelType w:val="multilevel"/>
    <w:tmpl w:val="7586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D621BE5"/>
    <w:multiLevelType w:val="hybridMultilevel"/>
    <w:tmpl w:val="BE9AC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DE710F6"/>
    <w:multiLevelType w:val="hybridMultilevel"/>
    <w:tmpl w:val="E72E9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F10017D"/>
    <w:multiLevelType w:val="multilevel"/>
    <w:tmpl w:val="A03C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F6303E9"/>
    <w:multiLevelType w:val="hybridMultilevel"/>
    <w:tmpl w:val="8304ABD4"/>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8" w15:restartNumberingAfterBreak="0">
    <w:nsid w:val="3F816EFB"/>
    <w:multiLevelType w:val="hybridMultilevel"/>
    <w:tmpl w:val="AF9A1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FA13987"/>
    <w:multiLevelType w:val="hybridMultilevel"/>
    <w:tmpl w:val="48A4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108093D"/>
    <w:multiLevelType w:val="hybridMultilevel"/>
    <w:tmpl w:val="32FE8C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17E2DF1"/>
    <w:multiLevelType w:val="hybridMultilevel"/>
    <w:tmpl w:val="6A00F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18A15FF"/>
    <w:multiLevelType w:val="hybridMultilevel"/>
    <w:tmpl w:val="05225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1C85412"/>
    <w:multiLevelType w:val="hybridMultilevel"/>
    <w:tmpl w:val="026EA8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1CB56B4"/>
    <w:multiLevelType w:val="hybridMultilevel"/>
    <w:tmpl w:val="EA94C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1D12CE2"/>
    <w:multiLevelType w:val="hybridMultilevel"/>
    <w:tmpl w:val="45901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2737F17"/>
    <w:multiLevelType w:val="hybridMultilevel"/>
    <w:tmpl w:val="EDB03D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427E1D38"/>
    <w:multiLevelType w:val="hybridMultilevel"/>
    <w:tmpl w:val="3B28DB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3491B6C"/>
    <w:multiLevelType w:val="hybridMultilevel"/>
    <w:tmpl w:val="6BECC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434F76C0"/>
    <w:multiLevelType w:val="hybridMultilevel"/>
    <w:tmpl w:val="FC6E8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3C80EDA"/>
    <w:multiLevelType w:val="hybridMultilevel"/>
    <w:tmpl w:val="D84C6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4469204E"/>
    <w:multiLevelType w:val="hybridMultilevel"/>
    <w:tmpl w:val="23E46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4BE63EE"/>
    <w:multiLevelType w:val="hybridMultilevel"/>
    <w:tmpl w:val="15BA04D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3" w15:restartNumberingAfterBreak="0">
    <w:nsid w:val="44CF6A0F"/>
    <w:multiLevelType w:val="hybridMultilevel"/>
    <w:tmpl w:val="0B401B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584210A"/>
    <w:multiLevelType w:val="hybridMultilevel"/>
    <w:tmpl w:val="57B8C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74F556E"/>
    <w:multiLevelType w:val="hybridMultilevel"/>
    <w:tmpl w:val="4022E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47CA4374"/>
    <w:multiLevelType w:val="hybridMultilevel"/>
    <w:tmpl w:val="12B85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8715704"/>
    <w:multiLevelType w:val="hybridMultilevel"/>
    <w:tmpl w:val="EC368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8814499"/>
    <w:multiLevelType w:val="multilevel"/>
    <w:tmpl w:val="B0485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A166487"/>
    <w:multiLevelType w:val="hybridMultilevel"/>
    <w:tmpl w:val="C92C2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AFE3BB6"/>
    <w:multiLevelType w:val="hybridMultilevel"/>
    <w:tmpl w:val="C8224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BF37465"/>
    <w:multiLevelType w:val="hybridMultilevel"/>
    <w:tmpl w:val="554CD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D0B6F88"/>
    <w:multiLevelType w:val="hybridMultilevel"/>
    <w:tmpl w:val="FFDE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D6906B1"/>
    <w:multiLevelType w:val="hybridMultilevel"/>
    <w:tmpl w:val="D7A698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D690AF0"/>
    <w:multiLevelType w:val="multilevel"/>
    <w:tmpl w:val="B4BAB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EE86B72"/>
    <w:multiLevelType w:val="hybridMultilevel"/>
    <w:tmpl w:val="77882538"/>
    <w:lvl w:ilvl="0" w:tplc="2C9A931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51131C2F"/>
    <w:multiLevelType w:val="multilevel"/>
    <w:tmpl w:val="C9DE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23B5E84"/>
    <w:multiLevelType w:val="hybridMultilevel"/>
    <w:tmpl w:val="53FE9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53EB36FC"/>
    <w:multiLevelType w:val="multilevel"/>
    <w:tmpl w:val="20DA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4615D66"/>
    <w:multiLevelType w:val="hybridMultilevel"/>
    <w:tmpl w:val="AC629B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552E1BAE"/>
    <w:multiLevelType w:val="multilevel"/>
    <w:tmpl w:val="14009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6717338"/>
    <w:multiLevelType w:val="hybridMultilevel"/>
    <w:tmpl w:val="DDE89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6A119A3"/>
    <w:multiLevelType w:val="multilevel"/>
    <w:tmpl w:val="7372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73B4188"/>
    <w:multiLevelType w:val="hybridMultilevel"/>
    <w:tmpl w:val="674A1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586601CE"/>
    <w:multiLevelType w:val="hybridMultilevel"/>
    <w:tmpl w:val="D02E3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86D1DD3"/>
    <w:multiLevelType w:val="multilevel"/>
    <w:tmpl w:val="CBDE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9DC16DF"/>
    <w:multiLevelType w:val="hybridMultilevel"/>
    <w:tmpl w:val="2020C9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7" w15:restartNumberingAfterBreak="0">
    <w:nsid w:val="5B0A5B0B"/>
    <w:multiLevelType w:val="multilevel"/>
    <w:tmpl w:val="DE982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BF6EFB"/>
    <w:multiLevelType w:val="multilevel"/>
    <w:tmpl w:val="E924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D4F5C2C"/>
    <w:multiLevelType w:val="hybridMultilevel"/>
    <w:tmpl w:val="B532E3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5EEF52E5"/>
    <w:multiLevelType w:val="hybridMultilevel"/>
    <w:tmpl w:val="DE7029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5F173DA1"/>
    <w:multiLevelType w:val="hybridMultilevel"/>
    <w:tmpl w:val="140C5FA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5FDE0A14"/>
    <w:multiLevelType w:val="multilevel"/>
    <w:tmpl w:val="A6CAF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60817D5E"/>
    <w:multiLevelType w:val="multilevel"/>
    <w:tmpl w:val="A47E219C"/>
    <w:lvl w:ilvl="0">
      <w:start w:val="1"/>
      <w:numFmt w:val="bullet"/>
      <w:lvlText w:val=""/>
      <w:lvlJc w:val="left"/>
      <w:pPr>
        <w:tabs>
          <w:tab w:val="num" w:pos="432"/>
        </w:tabs>
        <w:ind w:left="432" w:hanging="432"/>
      </w:pPr>
      <w:rPr>
        <w:rFonts w:ascii="Symbol" w:hAnsi="Symbol" w:hint="default"/>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64" w15:restartNumberingAfterBreak="0">
    <w:nsid w:val="62261739"/>
    <w:multiLevelType w:val="hybridMultilevel"/>
    <w:tmpl w:val="5046D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62326D81"/>
    <w:multiLevelType w:val="multilevel"/>
    <w:tmpl w:val="A47E219C"/>
    <w:lvl w:ilvl="0">
      <w:start w:val="1"/>
      <w:numFmt w:val="bullet"/>
      <w:lvlText w:val=""/>
      <w:lvlJc w:val="left"/>
      <w:pPr>
        <w:tabs>
          <w:tab w:val="num" w:pos="432"/>
        </w:tabs>
        <w:ind w:left="432" w:hanging="432"/>
      </w:pPr>
      <w:rPr>
        <w:rFonts w:ascii="Symbol" w:hAnsi="Symbol" w:hint="default"/>
      </w:r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66" w15:restartNumberingAfterBreak="0">
    <w:nsid w:val="642F2E36"/>
    <w:multiLevelType w:val="multilevel"/>
    <w:tmpl w:val="A7E2288A"/>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7" w15:restartNumberingAfterBreak="0">
    <w:nsid w:val="646B3523"/>
    <w:multiLevelType w:val="hybridMultilevel"/>
    <w:tmpl w:val="93B8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5262CE2"/>
    <w:multiLevelType w:val="hybridMultilevel"/>
    <w:tmpl w:val="10085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62679EC"/>
    <w:multiLevelType w:val="hybridMultilevel"/>
    <w:tmpl w:val="41860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78F2B9E"/>
    <w:multiLevelType w:val="hybridMultilevel"/>
    <w:tmpl w:val="EC32BBA2"/>
    <w:lvl w:ilvl="0" w:tplc="AA1693C4">
      <w:start w:val="1"/>
      <w:numFmt w:val="bullet"/>
      <w:lvlText w:val="–"/>
      <w:lvlJc w:val="left"/>
      <w:pPr>
        <w:tabs>
          <w:tab w:val="num" w:pos="720"/>
        </w:tabs>
        <w:ind w:left="720" w:hanging="360"/>
      </w:pPr>
      <w:rPr>
        <w:rFonts w:ascii="Times New Roman" w:hAnsi="Times New Roman" w:hint="default"/>
      </w:rPr>
    </w:lvl>
    <w:lvl w:ilvl="1" w:tplc="47783DA6">
      <w:start w:val="1"/>
      <w:numFmt w:val="bullet"/>
      <w:lvlText w:val="–"/>
      <w:lvlJc w:val="left"/>
      <w:pPr>
        <w:tabs>
          <w:tab w:val="num" w:pos="1440"/>
        </w:tabs>
        <w:ind w:left="1440" w:hanging="360"/>
      </w:pPr>
      <w:rPr>
        <w:rFonts w:ascii="Times New Roman" w:hAnsi="Times New Roman" w:hint="default"/>
      </w:rPr>
    </w:lvl>
    <w:lvl w:ilvl="2" w:tplc="93D854D0" w:tentative="1">
      <w:start w:val="1"/>
      <w:numFmt w:val="bullet"/>
      <w:lvlText w:val="–"/>
      <w:lvlJc w:val="left"/>
      <w:pPr>
        <w:tabs>
          <w:tab w:val="num" w:pos="2160"/>
        </w:tabs>
        <w:ind w:left="2160" w:hanging="360"/>
      </w:pPr>
      <w:rPr>
        <w:rFonts w:ascii="Times New Roman" w:hAnsi="Times New Roman" w:hint="default"/>
      </w:rPr>
    </w:lvl>
    <w:lvl w:ilvl="3" w:tplc="0FB28F22" w:tentative="1">
      <w:start w:val="1"/>
      <w:numFmt w:val="bullet"/>
      <w:lvlText w:val="–"/>
      <w:lvlJc w:val="left"/>
      <w:pPr>
        <w:tabs>
          <w:tab w:val="num" w:pos="2880"/>
        </w:tabs>
        <w:ind w:left="2880" w:hanging="360"/>
      </w:pPr>
      <w:rPr>
        <w:rFonts w:ascii="Times New Roman" w:hAnsi="Times New Roman" w:hint="default"/>
      </w:rPr>
    </w:lvl>
    <w:lvl w:ilvl="4" w:tplc="787E1100" w:tentative="1">
      <w:start w:val="1"/>
      <w:numFmt w:val="bullet"/>
      <w:lvlText w:val="–"/>
      <w:lvlJc w:val="left"/>
      <w:pPr>
        <w:tabs>
          <w:tab w:val="num" w:pos="3600"/>
        </w:tabs>
        <w:ind w:left="3600" w:hanging="360"/>
      </w:pPr>
      <w:rPr>
        <w:rFonts w:ascii="Times New Roman" w:hAnsi="Times New Roman" w:hint="default"/>
      </w:rPr>
    </w:lvl>
    <w:lvl w:ilvl="5" w:tplc="9FC608B4" w:tentative="1">
      <w:start w:val="1"/>
      <w:numFmt w:val="bullet"/>
      <w:lvlText w:val="–"/>
      <w:lvlJc w:val="left"/>
      <w:pPr>
        <w:tabs>
          <w:tab w:val="num" w:pos="4320"/>
        </w:tabs>
        <w:ind w:left="4320" w:hanging="360"/>
      </w:pPr>
      <w:rPr>
        <w:rFonts w:ascii="Times New Roman" w:hAnsi="Times New Roman" w:hint="default"/>
      </w:rPr>
    </w:lvl>
    <w:lvl w:ilvl="6" w:tplc="1AA46EFA" w:tentative="1">
      <w:start w:val="1"/>
      <w:numFmt w:val="bullet"/>
      <w:lvlText w:val="–"/>
      <w:lvlJc w:val="left"/>
      <w:pPr>
        <w:tabs>
          <w:tab w:val="num" w:pos="5040"/>
        </w:tabs>
        <w:ind w:left="5040" w:hanging="360"/>
      </w:pPr>
      <w:rPr>
        <w:rFonts w:ascii="Times New Roman" w:hAnsi="Times New Roman" w:hint="default"/>
      </w:rPr>
    </w:lvl>
    <w:lvl w:ilvl="7" w:tplc="0D0012E0" w:tentative="1">
      <w:start w:val="1"/>
      <w:numFmt w:val="bullet"/>
      <w:lvlText w:val="–"/>
      <w:lvlJc w:val="left"/>
      <w:pPr>
        <w:tabs>
          <w:tab w:val="num" w:pos="5760"/>
        </w:tabs>
        <w:ind w:left="5760" w:hanging="360"/>
      </w:pPr>
      <w:rPr>
        <w:rFonts w:ascii="Times New Roman" w:hAnsi="Times New Roman" w:hint="default"/>
      </w:rPr>
    </w:lvl>
    <w:lvl w:ilvl="8" w:tplc="77580510" w:tentative="1">
      <w:start w:val="1"/>
      <w:numFmt w:val="bullet"/>
      <w:lvlText w:val="–"/>
      <w:lvlJc w:val="left"/>
      <w:pPr>
        <w:tabs>
          <w:tab w:val="num" w:pos="6480"/>
        </w:tabs>
        <w:ind w:left="6480" w:hanging="360"/>
      </w:pPr>
      <w:rPr>
        <w:rFonts w:ascii="Times New Roman" w:hAnsi="Times New Roman" w:hint="default"/>
      </w:rPr>
    </w:lvl>
  </w:abstractNum>
  <w:abstractNum w:abstractNumId="271" w15:restartNumberingAfterBreak="0">
    <w:nsid w:val="68293033"/>
    <w:multiLevelType w:val="hybridMultilevel"/>
    <w:tmpl w:val="9E6AB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68A2514F"/>
    <w:multiLevelType w:val="multilevel"/>
    <w:tmpl w:val="20A0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9CC7928"/>
    <w:multiLevelType w:val="hybridMultilevel"/>
    <w:tmpl w:val="71C89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6A010344"/>
    <w:multiLevelType w:val="hybridMultilevel"/>
    <w:tmpl w:val="DA5EF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6B0B4A27"/>
    <w:multiLevelType w:val="hybridMultilevel"/>
    <w:tmpl w:val="1DFCBC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6BE210EC"/>
    <w:multiLevelType w:val="hybridMultilevel"/>
    <w:tmpl w:val="C5E8D2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7" w15:restartNumberingAfterBreak="0">
    <w:nsid w:val="6BE63404"/>
    <w:multiLevelType w:val="hybridMultilevel"/>
    <w:tmpl w:val="5F9440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6C08315E"/>
    <w:multiLevelType w:val="multilevel"/>
    <w:tmpl w:val="2806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DDA07E0"/>
    <w:multiLevelType w:val="multilevel"/>
    <w:tmpl w:val="9450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DF80C6D"/>
    <w:multiLevelType w:val="multilevel"/>
    <w:tmpl w:val="B6D0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EDD6971"/>
    <w:multiLevelType w:val="hybridMultilevel"/>
    <w:tmpl w:val="E1168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6F2E753D"/>
    <w:multiLevelType w:val="hybridMultilevel"/>
    <w:tmpl w:val="D61C7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70FE0744"/>
    <w:multiLevelType w:val="multilevel"/>
    <w:tmpl w:val="C9EA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12D0E02"/>
    <w:multiLevelType w:val="multilevel"/>
    <w:tmpl w:val="4F00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16B625D"/>
    <w:multiLevelType w:val="hybridMultilevel"/>
    <w:tmpl w:val="A0E89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72172BF5"/>
    <w:multiLevelType w:val="hybridMultilevel"/>
    <w:tmpl w:val="0570D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7299314D"/>
    <w:multiLevelType w:val="hybridMultilevel"/>
    <w:tmpl w:val="4D6A5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72C135EE"/>
    <w:multiLevelType w:val="multilevel"/>
    <w:tmpl w:val="79F6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3526CA9"/>
    <w:multiLevelType w:val="hybridMultilevel"/>
    <w:tmpl w:val="A4CCA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737E7C84"/>
    <w:multiLevelType w:val="hybridMultilevel"/>
    <w:tmpl w:val="C374C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73FB3040"/>
    <w:multiLevelType w:val="multilevel"/>
    <w:tmpl w:val="8BAE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4A24355"/>
    <w:multiLevelType w:val="hybridMultilevel"/>
    <w:tmpl w:val="02221E7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630549D"/>
    <w:multiLevelType w:val="hybridMultilevel"/>
    <w:tmpl w:val="C748B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766F4843"/>
    <w:multiLevelType w:val="hybridMultilevel"/>
    <w:tmpl w:val="06262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76E91932"/>
    <w:multiLevelType w:val="hybridMultilevel"/>
    <w:tmpl w:val="B6F437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76B2033"/>
    <w:multiLevelType w:val="hybridMultilevel"/>
    <w:tmpl w:val="F9BE8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7CA55F4"/>
    <w:multiLevelType w:val="hybridMultilevel"/>
    <w:tmpl w:val="5002F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78505922"/>
    <w:multiLevelType w:val="hybridMultilevel"/>
    <w:tmpl w:val="740A15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9" w15:restartNumberingAfterBreak="0">
    <w:nsid w:val="795E53E3"/>
    <w:multiLevelType w:val="hybridMultilevel"/>
    <w:tmpl w:val="F8742980"/>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7AF01060"/>
    <w:multiLevelType w:val="multilevel"/>
    <w:tmpl w:val="B352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E4D18B4"/>
    <w:multiLevelType w:val="hybridMultilevel"/>
    <w:tmpl w:val="CD12A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7E5019D9"/>
    <w:multiLevelType w:val="hybridMultilevel"/>
    <w:tmpl w:val="B4D01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E5C67F3"/>
    <w:multiLevelType w:val="multilevel"/>
    <w:tmpl w:val="4E628314"/>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4" w15:restartNumberingAfterBreak="0">
    <w:nsid w:val="7E94362E"/>
    <w:multiLevelType w:val="hybridMultilevel"/>
    <w:tmpl w:val="7D4A1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5" w15:restartNumberingAfterBreak="0">
    <w:nsid w:val="7F316071"/>
    <w:multiLevelType w:val="hybridMultilevel"/>
    <w:tmpl w:val="1884CEA4"/>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306" w15:restartNumberingAfterBreak="0">
    <w:nsid w:val="7F787748"/>
    <w:multiLevelType w:val="hybridMultilevel"/>
    <w:tmpl w:val="B0203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7FA24CBF"/>
    <w:multiLevelType w:val="hybridMultilevel"/>
    <w:tmpl w:val="EFE6FB5C"/>
    <w:lvl w:ilvl="0" w:tplc="7E343744">
      <w:start w:val="1"/>
      <w:numFmt w:val="bullet"/>
      <w:lvlText w:val="–"/>
      <w:lvlJc w:val="left"/>
      <w:pPr>
        <w:tabs>
          <w:tab w:val="num" w:pos="720"/>
        </w:tabs>
        <w:ind w:left="720" w:hanging="360"/>
      </w:pPr>
      <w:rPr>
        <w:rFonts w:ascii="Times New Roman" w:hAnsi="Times New Roman" w:hint="default"/>
      </w:rPr>
    </w:lvl>
    <w:lvl w:ilvl="1" w:tplc="948890AC">
      <w:start w:val="1"/>
      <w:numFmt w:val="bullet"/>
      <w:lvlText w:val="–"/>
      <w:lvlJc w:val="left"/>
      <w:pPr>
        <w:tabs>
          <w:tab w:val="num" w:pos="1440"/>
        </w:tabs>
        <w:ind w:left="1440" w:hanging="360"/>
      </w:pPr>
      <w:rPr>
        <w:rFonts w:ascii="Times New Roman" w:hAnsi="Times New Roman" w:hint="default"/>
      </w:rPr>
    </w:lvl>
    <w:lvl w:ilvl="2" w:tplc="7EC60E80" w:tentative="1">
      <w:start w:val="1"/>
      <w:numFmt w:val="bullet"/>
      <w:lvlText w:val="–"/>
      <w:lvlJc w:val="left"/>
      <w:pPr>
        <w:tabs>
          <w:tab w:val="num" w:pos="2160"/>
        </w:tabs>
        <w:ind w:left="2160" w:hanging="360"/>
      </w:pPr>
      <w:rPr>
        <w:rFonts w:ascii="Times New Roman" w:hAnsi="Times New Roman" w:hint="default"/>
      </w:rPr>
    </w:lvl>
    <w:lvl w:ilvl="3" w:tplc="986E2674" w:tentative="1">
      <w:start w:val="1"/>
      <w:numFmt w:val="bullet"/>
      <w:lvlText w:val="–"/>
      <w:lvlJc w:val="left"/>
      <w:pPr>
        <w:tabs>
          <w:tab w:val="num" w:pos="2880"/>
        </w:tabs>
        <w:ind w:left="2880" w:hanging="360"/>
      </w:pPr>
      <w:rPr>
        <w:rFonts w:ascii="Times New Roman" w:hAnsi="Times New Roman" w:hint="default"/>
      </w:rPr>
    </w:lvl>
    <w:lvl w:ilvl="4" w:tplc="B530A696" w:tentative="1">
      <w:start w:val="1"/>
      <w:numFmt w:val="bullet"/>
      <w:lvlText w:val="–"/>
      <w:lvlJc w:val="left"/>
      <w:pPr>
        <w:tabs>
          <w:tab w:val="num" w:pos="3600"/>
        </w:tabs>
        <w:ind w:left="3600" w:hanging="360"/>
      </w:pPr>
      <w:rPr>
        <w:rFonts w:ascii="Times New Roman" w:hAnsi="Times New Roman" w:hint="default"/>
      </w:rPr>
    </w:lvl>
    <w:lvl w:ilvl="5" w:tplc="48FA335E" w:tentative="1">
      <w:start w:val="1"/>
      <w:numFmt w:val="bullet"/>
      <w:lvlText w:val="–"/>
      <w:lvlJc w:val="left"/>
      <w:pPr>
        <w:tabs>
          <w:tab w:val="num" w:pos="4320"/>
        </w:tabs>
        <w:ind w:left="4320" w:hanging="360"/>
      </w:pPr>
      <w:rPr>
        <w:rFonts w:ascii="Times New Roman" w:hAnsi="Times New Roman" w:hint="default"/>
      </w:rPr>
    </w:lvl>
    <w:lvl w:ilvl="6" w:tplc="F2D6AC30" w:tentative="1">
      <w:start w:val="1"/>
      <w:numFmt w:val="bullet"/>
      <w:lvlText w:val="–"/>
      <w:lvlJc w:val="left"/>
      <w:pPr>
        <w:tabs>
          <w:tab w:val="num" w:pos="5040"/>
        </w:tabs>
        <w:ind w:left="5040" w:hanging="360"/>
      </w:pPr>
      <w:rPr>
        <w:rFonts w:ascii="Times New Roman" w:hAnsi="Times New Roman" w:hint="default"/>
      </w:rPr>
    </w:lvl>
    <w:lvl w:ilvl="7" w:tplc="596AB0B8" w:tentative="1">
      <w:start w:val="1"/>
      <w:numFmt w:val="bullet"/>
      <w:lvlText w:val="–"/>
      <w:lvlJc w:val="left"/>
      <w:pPr>
        <w:tabs>
          <w:tab w:val="num" w:pos="5760"/>
        </w:tabs>
        <w:ind w:left="5760" w:hanging="360"/>
      </w:pPr>
      <w:rPr>
        <w:rFonts w:ascii="Times New Roman" w:hAnsi="Times New Roman" w:hint="default"/>
      </w:rPr>
    </w:lvl>
    <w:lvl w:ilvl="8" w:tplc="F53A3B2C" w:tentative="1">
      <w:start w:val="1"/>
      <w:numFmt w:val="bullet"/>
      <w:lvlText w:val="–"/>
      <w:lvlJc w:val="left"/>
      <w:pPr>
        <w:tabs>
          <w:tab w:val="num" w:pos="6480"/>
        </w:tabs>
        <w:ind w:left="6480" w:hanging="360"/>
      </w:pPr>
      <w:rPr>
        <w:rFonts w:ascii="Times New Roman" w:hAnsi="Times New Roman" w:hint="default"/>
      </w:rPr>
    </w:lvl>
  </w:abstractNum>
  <w:num w:numId="1" w16cid:durableId="162816640">
    <w:abstractNumId w:val="277"/>
  </w:num>
  <w:num w:numId="2" w16cid:durableId="2131584149">
    <w:abstractNumId w:val="304"/>
  </w:num>
  <w:num w:numId="3" w16cid:durableId="125851515">
    <w:abstractNumId w:val="184"/>
  </w:num>
  <w:num w:numId="4" w16cid:durableId="134034566">
    <w:abstractNumId w:val="206"/>
  </w:num>
  <w:num w:numId="5" w16cid:durableId="1187404946">
    <w:abstractNumId w:val="133"/>
  </w:num>
  <w:num w:numId="6" w16cid:durableId="2106151261">
    <w:abstractNumId w:val="226"/>
  </w:num>
  <w:num w:numId="7" w16cid:durableId="1696619275">
    <w:abstractNumId w:val="171"/>
  </w:num>
  <w:num w:numId="8" w16cid:durableId="1130317007">
    <w:abstractNumId w:val="173"/>
  </w:num>
  <w:num w:numId="9" w16cid:durableId="931206501">
    <w:abstractNumId w:val="224"/>
  </w:num>
  <w:num w:numId="10" w16cid:durableId="867570594">
    <w:abstractNumId w:val="142"/>
  </w:num>
  <w:num w:numId="11" w16cid:durableId="1630234647">
    <w:abstractNumId w:val="131"/>
  </w:num>
  <w:num w:numId="12" w16cid:durableId="509759081">
    <w:abstractNumId w:val="228"/>
  </w:num>
  <w:num w:numId="13" w16cid:durableId="858662269">
    <w:abstractNumId w:val="160"/>
  </w:num>
  <w:num w:numId="14" w16cid:durableId="687683339">
    <w:abstractNumId w:val="235"/>
  </w:num>
  <w:num w:numId="15" w16cid:durableId="2123255568">
    <w:abstractNumId w:val="236"/>
  </w:num>
  <w:num w:numId="16" w16cid:durableId="618950068">
    <w:abstractNumId w:val="274"/>
  </w:num>
  <w:num w:numId="17" w16cid:durableId="389497685">
    <w:abstractNumId w:val="179"/>
  </w:num>
  <w:num w:numId="18" w16cid:durableId="1351645280">
    <w:abstractNumId w:val="119"/>
  </w:num>
  <w:num w:numId="19" w16cid:durableId="1959137829">
    <w:abstractNumId w:val="143"/>
  </w:num>
  <w:num w:numId="20" w16cid:durableId="1446076535">
    <w:abstractNumId w:val="153"/>
  </w:num>
  <w:num w:numId="21" w16cid:durableId="942959739">
    <w:abstractNumId w:val="278"/>
  </w:num>
  <w:num w:numId="22" w16cid:durableId="2027824320">
    <w:abstractNumId w:val="280"/>
  </w:num>
  <w:num w:numId="23" w16cid:durableId="1820688314">
    <w:abstractNumId w:val="279"/>
  </w:num>
  <w:num w:numId="24" w16cid:durableId="42991805">
    <w:abstractNumId w:val="128"/>
  </w:num>
  <w:num w:numId="25" w16cid:durableId="1934584504">
    <w:abstractNumId w:val="272"/>
  </w:num>
  <w:num w:numId="26" w16cid:durableId="786048074">
    <w:abstractNumId w:val="283"/>
  </w:num>
  <w:num w:numId="27" w16cid:durableId="1735817629">
    <w:abstractNumId w:val="148"/>
  </w:num>
  <w:num w:numId="28" w16cid:durableId="1744596478">
    <w:abstractNumId w:val="202"/>
  </w:num>
  <w:num w:numId="29" w16cid:durableId="420564675">
    <w:abstractNumId w:val="248"/>
  </w:num>
  <w:num w:numId="30" w16cid:durableId="1664433333">
    <w:abstractNumId w:val="209"/>
  </w:num>
  <w:num w:numId="31" w16cid:durableId="2133941683">
    <w:abstractNumId w:val="252"/>
  </w:num>
  <w:num w:numId="32" w16cid:durableId="78916808">
    <w:abstractNumId w:val="244"/>
  </w:num>
  <w:num w:numId="33" w16cid:durableId="605161194">
    <w:abstractNumId w:val="161"/>
  </w:num>
  <w:num w:numId="34" w16cid:durableId="1828202366">
    <w:abstractNumId w:val="246"/>
  </w:num>
  <w:num w:numId="35" w16cid:durableId="497426808">
    <w:abstractNumId w:val="255"/>
  </w:num>
  <w:num w:numId="36" w16cid:durableId="1694846908">
    <w:abstractNumId w:val="291"/>
  </w:num>
  <w:num w:numId="37" w16cid:durableId="1128860974">
    <w:abstractNumId w:val="132"/>
  </w:num>
  <w:num w:numId="38" w16cid:durableId="987169848">
    <w:abstractNumId w:val="145"/>
  </w:num>
  <w:num w:numId="39" w16cid:durableId="1505780632">
    <w:abstractNumId w:val="213"/>
  </w:num>
  <w:num w:numId="40" w16cid:durableId="1886603708">
    <w:abstractNumId w:val="136"/>
  </w:num>
  <w:num w:numId="41" w16cid:durableId="852651654">
    <w:abstractNumId w:val="239"/>
  </w:num>
  <w:num w:numId="42" w16cid:durableId="1683824054">
    <w:abstractNumId w:val="268"/>
  </w:num>
  <w:num w:numId="43" w16cid:durableId="1772821918">
    <w:abstractNumId w:val="150"/>
  </w:num>
  <w:num w:numId="44" w16cid:durableId="1471705759">
    <w:abstractNumId w:val="186"/>
  </w:num>
  <w:num w:numId="45" w16cid:durableId="1045909681">
    <w:abstractNumId w:val="152"/>
  </w:num>
  <w:num w:numId="46" w16cid:durableId="879903386">
    <w:abstractNumId w:val="137"/>
  </w:num>
  <w:num w:numId="47" w16cid:durableId="727919786">
    <w:abstractNumId w:val="126"/>
  </w:num>
  <w:num w:numId="48" w16cid:durableId="1404331771">
    <w:abstractNumId w:val="300"/>
  </w:num>
  <w:num w:numId="49" w16cid:durableId="1242331571">
    <w:abstractNumId w:val="164"/>
  </w:num>
  <w:num w:numId="50" w16cid:durableId="1953590045">
    <w:abstractNumId w:val="290"/>
  </w:num>
  <w:num w:numId="51" w16cid:durableId="269241845">
    <w:abstractNumId w:val="176"/>
  </w:num>
  <w:num w:numId="52" w16cid:durableId="72237832">
    <w:abstractNumId w:val="190"/>
  </w:num>
  <w:num w:numId="53" w16cid:durableId="341590051">
    <w:abstractNumId w:val="305"/>
  </w:num>
  <w:num w:numId="54" w16cid:durableId="95293667">
    <w:abstractNumId w:val="159"/>
  </w:num>
  <w:num w:numId="55" w16cid:durableId="1419906557">
    <w:abstractNumId w:val="147"/>
  </w:num>
  <w:num w:numId="56" w16cid:durableId="662053587">
    <w:abstractNumId w:val="158"/>
  </w:num>
  <w:num w:numId="57" w16cid:durableId="142283878">
    <w:abstractNumId w:val="298"/>
  </w:num>
  <w:num w:numId="58" w16cid:durableId="2034726989">
    <w:abstractNumId w:val="139"/>
  </w:num>
  <w:num w:numId="59" w16cid:durableId="372386604">
    <w:abstractNumId w:val="271"/>
  </w:num>
  <w:num w:numId="60" w16cid:durableId="1704406299">
    <w:abstractNumId w:val="146"/>
  </w:num>
  <w:num w:numId="61" w16cid:durableId="1450660378">
    <w:abstractNumId w:val="123"/>
  </w:num>
  <w:num w:numId="62" w16cid:durableId="293294967">
    <w:abstractNumId w:val="166"/>
  </w:num>
  <w:num w:numId="63" w16cid:durableId="439566960">
    <w:abstractNumId w:val="306"/>
  </w:num>
  <w:num w:numId="64" w16cid:durableId="224687234">
    <w:abstractNumId w:val="177"/>
  </w:num>
  <w:num w:numId="65" w16cid:durableId="440612091">
    <w:abstractNumId w:val="181"/>
  </w:num>
  <w:num w:numId="66" w16cid:durableId="1138034223">
    <w:abstractNumId w:val="156"/>
  </w:num>
  <w:num w:numId="67" w16cid:durableId="880245817">
    <w:abstractNumId w:val="253"/>
  </w:num>
  <w:num w:numId="68" w16cid:durableId="1178891506">
    <w:abstractNumId w:val="295"/>
  </w:num>
  <w:num w:numId="69" w16cid:durableId="459150017">
    <w:abstractNumId w:val="178"/>
  </w:num>
  <w:num w:numId="70" w16cid:durableId="1390227259">
    <w:abstractNumId w:val="168"/>
  </w:num>
  <w:num w:numId="71" w16cid:durableId="670565172">
    <w:abstractNumId w:val="240"/>
  </w:num>
  <w:num w:numId="72" w16cid:durableId="903956427">
    <w:abstractNumId w:val="122"/>
  </w:num>
  <w:num w:numId="73" w16cid:durableId="1687291518">
    <w:abstractNumId w:val="196"/>
  </w:num>
  <w:num w:numId="74" w16cid:durableId="954871215">
    <w:abstractNumId w:val="289"/>
  </w:num>
  <w:num w:numId="75" w16cid:durableId="994144157">
    <w:abstractNumId w:val="281"/>
  </w:num>
  <w:num w:numId="76" w16cid:durableId="1813477527">
    <w:abstractNumId w:val="188"/>
  </w:num>
  <w:num w:numId="77" w16cid:durableId="100881468">
    <w:abstractNumId w:val="129"/>
  </w:num>
  <w:num w:numId="78" w16cid:durableId="1082070704">
    <w:abstractNumId w:val="169"/>
  </w:num>
  <w:num w:numId="79" w16cid:durableId="118888757">
    <w:abstractNumId w:val="144"/>
  </w:num>
  <w:num w:numId="80" w16cid:durableId="1777367490">
    <w:abstractNumId w:val="232"/>
  </w:num>
  <w:num w:numId="81" w16cid:durableId="66341722">
    <w:abstractNumId w:val="259"/>
  </w:num>
  <w:num w:numId="82" w16cid:durableId="97526796">
    <w:abstractNumId w:val="31"/>
  </w:num>
  <w:num w:numId="83" w16cid:durableId="1508791437">
    <w:abstractNumId w:val="192"/>
  </w:num>
  <w:num w:numId="84" w16cid:durableId="335965089">
    <w:abstractNumId w:val="135"/>
  </w:num>
  <w:num w:numId="85" w16cid:durableId="583563329">
    <w:abstractNumId w:val="303"/>
  </w:num>
  <w:num w:numId="86" w16cid:durableId="1883900525">
    <w:abstractNumId w:val="238"/>
  </w:num>
  <w:num w:numId="87" w16cid:durableId="2042393574">
    <w:abstractNumId w:val="216"/>
  </w:num>
  <w:num w:numId="88" w16cid:durableId="1514102808">
    <w:abstractNumId w:val="258"/>
  </w:num>
  <w:num w:numId="89" w16cid:durableId="776682469">
    <w:abstractNumId w:val="284"/>
  </w:num>
  <w:num w:numId="90" w16cid:durableId="1355184233">
    <w:abstractNumId w:val="2"/>
  </w:num>
  <w:num w:numId="91" w16cid:durableId="1413817390">
    <w:abstractNumId w:val="20"/>
  </w:num>
  <w:num w:numId="92" w16cid:durableId="1502938030">
    <w:abstractNumId w:val="41"/>
  </w:num>
  <w:num w:numId="93" w16cid:durableId="770009161">
    <w:abstractNumId w:val="56"/>
  </w:num>
  <w:num w:numId="94" w16cid:durableId="712075578">
    <w:abstractNumId w:val="6"/>
  </w:num>
  <w:num w:numId="95" w16cid:durableId="1811825226">
    <w:abstractNumId w:val="48"/>
  </w:num>
  <w:num w:numId="96" w16cid:durableId="1771193773">
    <w:abstractNumId w:val="30"/>
  </w:num>
  <w:num w:numId="97" w16cid:durableId="1634482049">
    <w:abstractNumId w:val="25"/>
  </w:num>
  <w:num w:numId="98" w16cid:durableId="1953130775">
    <w:abstractNumId w:val="50"/>
  </w:num>
  <w:num w:numId="99" w16cid:durableId="1905598650">
    <w:abstractNumId w:val="14"/>
  </w:num>
  <w:num w:numId="100" w16cid:durableId="736169568">
    <w:abstractNumId w:val="18"/>
  </w:num>
  <w:num w:numId="101" w16cid:durableId="137723184">
    <w:abstractNumId w:val="24"/>
  </w:num>
  <w:num w:numId="102" w16cid:durableId="873804891">
    <w:abstractNumId w:val="57"/>
  </w:num>
  <w:num w:numId="103" w16cid:durableId="1928878227">
    <w:abstractNumId w:val="4"/>
  </w:num>
  <w:num w:numId="104" w16cid:durableId="350764027">
    <w:abstractNumId w:val="21"/>
  </w:num>
  <w:num w:numId="105" w16cid:durableId="1908493505">
    <w:abstractNumId w:val="44"/>
  </w:num>
  <w:num w:numId="106" w16cid:durableId="1029374774">
    <w:abstractNumId w:val="45"/>
  </w:num>
  <w:num w:numId="107" w16cid:durableId="1628510962">
    <w:abstractNumId w:val="3"/>
  </w:num>
  <w:num w:numId="108" w16cid:durableId="1967353478">
    <w:abstractNumId w:val="8"/>
  </w:num>
  <w:num w:numId="109" w16cid:durableId="3438454">
    <w:abstractNumId w:val="29"/>
  </w:num>
  <w:num w:numId="110" w16cid:durableId="1987394437">
    <w:abstractNumId w:val="26"/>
  </w:num>
  <w:num w:numId="111" w16cid:durableId="1176263949">
    <w:abstractNumId w:val="40"/>
  </w:num>
  <w:num w:numId="112" w16cid:durableId="1193568475">
    <w:abstractNumId w:val="28"/>
  </w:num>
  <w:num w:numId="113" w16cid:durableId="540820939">
    <w:abstractNumId w:val="33"/>
  </w:num>
  <w:num w:numId="114" w16cid:durableId="840779970">
    <w:abstractNumId w:val="11"/>
  </w:num>
  <w:num w:numId="115" w16cid:durableId="912812228">
    <w:abstractNumId w:val="15"/>
  </w:num>
  <w:num w:numId="116" w16cid:durableId="1014841995">
    <w:abstractNumId w:val="19"/>
  </w:num>
  <w:num w:numId="117" w16cid:durableId="532156972">
    <w:abstractNumId w:val="10"/>
  </w:num>
  <w:num w:numId="118" w16cid:durableId="1875268947">
    <w:abstractNumId w:val="12"/>
  </w:num>
  <w:num w:numId="119" w16cid:durableId="392890228">
    <w:abstractNumId w:val="37"/>
  </w:num>
  <w:num w:numId="120" w16cid:durableId="1541017561">
    <w:abstractNumId w:val="54"/>
  </w:num>
  <w:num w:numId="121" w16cid:durableId="1604651692">
    <w:abstractNumId w:val="27"/>
  </w:num>
  <w:num w:numId="122" w16cid:durableId="1443383222">
    <w:abstractNumId w:val="49"/>
  </w:num>
  <w:num w:numId="123" w16cid:durableId="796266875">
    <w:abstractNumId w:val="13"/>
  </w:num>
  <w:num w:numId="124" w16cid:durableId="447089969">
    <w:abstractNumId w:val="34"/>
  </w:num>
  <w:num w:numId="125" w16cid:durableId="138034030">
    <w:abstractNumId w:val="23"/>
  </w:num>
  <w:num w:numId="126" w16cid:durableId="101727109">
    <w:abstractNumId w:val="47"/>
  </w:num>
  <w:num w:numId="127" w16cid:durableId="683631067">
    <w:abstractNumId w:val="16"/>
  </w:num>
  <w:num w:numId="128" w16cid:durableId="1833794589">
    <w:abstractNumId w:val="141"/>
  </w:num>
  <w:num w:numId="129" w16cid:durableId="386997392">
    <w:abstractNumId w:val="257"/>
  </w:num>
  <w:num w:numId="130" w16cid:durableId="544216767">
    <w:abstractNumId w:val="250"/>
  </w:num>
  <w:num w:numId="131" w16cid:durableId="303048354">
    <w:abstractNumId w:val="5"/>
  </w:num>
  <w:num w:numId="132" w16cid:durableId="96684496">
    <w:abstractNumId w:val="17"/>
  </w:num>
  <w:num w:numId="133" w16cid:durableId="204761421">
    <w:abstractNumId w:val="32"/>
  </w:num>
  <w:num w:numId="134" w16cid:durableId="1639921914">
    <w:abstractNumId w:val="58"/>
  </w:num>
  <w:num w:numId="135" w16cid:durableId="2113546436">
    <w:abstractNumId w:val="52"/>
  </w:num>
  <w:num w:numId="136" w16cid:durableId="332495109">
    <w:abstractNumId w:val="7"/>
  </w:num>
  <w:num w:numId="137" w16cid:durableId="42288416">
    <w:abstractNumId w:val="36"/>
  </w:num>
  <w:num w:numId="138" w16cid:durableId="1515997175">
    <w:abstractNumId w:val="38"/>
  </w:num>
  <w:num w:numId="139" w16cid:durableId="670257361">
    <w:abstractNumId w:val="43"/>
  </w:num>
  <w:num w:numId="140" w16cid:durableId="258100071">
    <w:abstractNumId w:val="74"/>
  </w:num>
  <w:num w:numId="141" w16cid:durableId="623659122">
    <w:abstractNumId w:val="86"/>
  </w:num>
  <w:num w:numId="142" w16cid:durableId="540750566">
    <w:abstractNumId w:val="110"/>
  </w:num>
  <w:num w:numId="143" w16cid:durableId="1706176854">
    <w:abstractNumId w:val="99"/>
  </w:num>
  <w:num w:numId="144" w16cid:durableId="1725332501">
    <w:abstractNumId w:val="98"/>
  </w:num>
  <w:num w:numId="145" w16cid:durableId="1944453499">
    <w:abstractNumId w:val="66"/>
  </w:num>
  <w:num w:numId="146" w16cid:durableId="1636794100">
    <w:abstractNumId w:val="9"/>
  </w:num>
  <w:num w:numId="147" w16cid:durableId="1488092615">
    <w:abstractNumId w:val="67"/>
  </w:num>
  <w:num w:numId="148" w16cid:durableId="463472854">
    <w:abstractNumId w:val="92"/>
  </w:num>
  <w:num w:numId="149" w16cid:durableId="606697216">
    <w:abstractNumId w:val="106"/>
  </w:num>
  <w:num w:numId="150" w16cid:durableId="1988045912">
    <w:abstractNumId w:val="104"/>
  </w:num>
  <w:num w:numId="151" w16cid:durableId="688411964">
    <w:abstractNumId w:val="108"/>
  </w:num>
  <w:num w:numId="152" w16cid:durableId="1578977478">
    <w:abstractNumId w:val="109"/>
  </w:num>
  <w:num w:numId="153" w16cid:durableId="1831094737">
    <w:abstractNumId w:val="0"/>
  </w:num>
  <w:num w:numId="154" w16cid:durableId="108090227">
    <w:abstractNumId w:val="94"/>
  </w:num>
  <w:num w:numId="155" w16cid:durableId="266960273">
    <w:abstractNumId w:val="76"/>
  </w:num>
  <w:num w:numId="156" w16cid:durableId="315230434">
    <w:abstractNumId w:val="100"/>
  </w:num>
  <w:num w:numId="157" w16cid:durableId="1503817686">
    <w:abstractNumId w:val="55"/>
  </w:num>
  <w:num w:numId="158" w16cid:durableId="731663374">
    <w:abstractNumId w:val="71"/>
  </w:num>
  <w:num w:numId="159" w16cid:durableId="1625504138">
    <w:abstractNumId w:val="84"/>
  </w:num>
  <w:num w:numId="160" w16cid:durableId="722757015">
    <w:abstractNumId w:val="81"/>
  </w:num>
  <w:num w:numId="161" w16cid:durableId="295262718">
    <w:abstractNumId w:val="35"/>
  </w:num>
  <w:num w:numId="162" w16cid:durableId="868370976">
    <w:abstractNumId w:val="75"/>
  </w:num>
  <w:num w:numId="163" w16cid:durableId="1925609544">
    <w:abstractNumId w:val="82"/>
  </w:num>
  <w:num w:numId="164" w16cid:durableId="605817265">
    <w:abstractNumId w:val="96"/>
  </w:num>
  <w:num w:numId="165" w16cid:durableId="601454088">
    <w:abstractNumId w:val="39"/>
  </w:num>
  <w:num w:numId="166" w16cid:durableId="629632822">
    <w:abstractNumId w:val="60"/>
  </w:num>
  <w:num w:numId="167" w16cid:durableId="25520675">
    <w:abstractNumId w:val="83"/>
  </w:num>
  <w:num w:numId="168" w16cid:durableId="1402874209">
    <w:abstractNumId w:val="85"/>
  </w:num>
  <w:num w:numId="169" w16cid:durableId="1631013870">
    <w:abstractNumId w:val="95"/>
  </w:num>
  <w:num w:numId="170" w16cid:durableId="767500750">
    <w:abstractNumId w:val="105"/>
  </w:num>
  <w:num w:numId="171" w16cid:durableId="1965311811">
    <w:abstractNumId w:val="114"/>
  </w:num>
  <w:num w:numId="172" w16cid:durableId="1089544696">
    <w:abstractNumId w:val="115"/>
  </w:num>
  <w:num w:numId="173" w16cid:durableId="1367605901">
    <w:abstractNumId w:val="116"/>
  </w:num>
  <w:num w:numId="174" w16cid:durableId="1290234942">
    <w:abstractNumId w:val="88"/>
  </w:num>
  <w:num w:numId="175" w16cid:durableId="464126706">
    <w:abstractNumId w:val="103"/>
  </w:num>
  <w:num w:numId="176" w16cid:durableId="301935185">
    <w:abstractNumId w:val="113"/>
  </w:num>
  <w:num w:numId="177" w16cid:durableId="284583905">
    <w:abstractNumId w:val="111"/>
  </w:num>
  <w:num w:numId="178" w16cid:durableId="1864249820">
    <w:abstractNumId w:val="62"/>
  </w:num>
  <w:num w:numId="179" w16cid:durableId="1084104965">
    <w:abstractNumId w:val="101"/>
  </w:num>
  <w:num w:numId="180" w16cid:durableId="1484664855">
    <w:abstractNumId w:val="70"/>
  </w:num>
  <w:num w:numId="181" w16cid:durableId="423845219">
    <w:abstractNumId w:val="72"/>
  </w:num>
  <w:num w:numId="182" w16cid:durableId="1781028975">
    <w:abstractNumId w:val="97"/>
  </w:num>
  <w:num w:numId="183" w16cid:durableId="59207526">
    <w:abstractNumId w:val="51"/>
  </w:num>
  <w:num w:numId="184" w16cid:durableId="252403114">
    <w:abstractNumId w:val="77"/>
  </w:num>
  <w:num w:numId="185" w16cid:durableId="465784676">
    <w:abstractNumId w:val="87"/>
  </w:num>
  <w:num w:numId="186" w16cid:durableId="1649168916">
    <w:abstractNumId w:val="78"/>
  </w:num>
  <w:num w:numId="187" w16cid:durableId="1636451344">
    <w:abstractNumId w:val="89"/>
  </w:num>
  <w:num w:numId="188" w16cid:durableId="1795371779">
    <w:abstractNumId w:val="69"/>
  </w:num>
  <w:num w:numId="189" w16cid:durableId="1063413484">
    <w:abstractNumId w:val="292"/>
  </w:num>
  <w:num w:numId="190" w16cid:durableId="1868828323">
    <w:abstractNumId w:val="64"/>
  </w:num>
  <w:num w:numId="191" w16cid:durableId="1457602211">
    <w:abstractNumId w:val="1"/>
  </w:num>
  <w:num w:numId="192" w16cid:durableId="326984164">
    <w:abstractNumId w:val="42"/>
  </w:num>
  <w:num w:numId="193" w16cid:durableId="2001612894">
    <w:abstractNumId w:val="102"/>
  </w:num>
  <w:num w:numId="194" w16cid:durableId="1659112357">
    <w:abstractNumId w:val="22"/>
  </w:num>
  <w:num w:numId="195" w16cid:durableId="499080899">
    <w:abstractNumId w:val="162"/>
  </w:num>
  <w:num w:numId="196" w16cid:durableId="1293899191">
    <w:abstractNumId w:val="140"/>
  </w:num>
  <w:num w:numId="197" w16cid:durableId="1444035253">
    <w:abstractNumId w:val="46"/>
  </w:num>
  <w:num w:numId="198" w16cid:durableId="1066605740">
    <w:abstractNumId w:val="223"/>
  </w:num>
  <w:num w:numId="199" w16cid:durableId="1006055962">
    <w:abstractNumId w:val="127"/>
  </w:num>
  <w:num w:numId="200" w16cid:durableId="1116485445">
    <w:abstractNumId w:val="261"/>
  </w:num>
  <w:num w:numId="201" w16cid:durableId="1771705074">
    <w:abstractNumId w:val="79"/>
  </w:num>
  <w:num w:numId="202" w16cid:durableId="1258488025">
    <w:abstractNumId w:val="91"/>
  </w:num>
  <w:num w:numId="203" w16cid:durableId="1386681912">
    <w:abstractNumId w:val="107"/>
  </w:num>
  <w:num w:numId="204" w16cid:durableId="1511093456">
    <w:abstractNumId w:val="80"/>
  </w:num>
  <w:num w:numId="205" w16cid:durableId="1456951201">
    <w:abstractNumId w:val="112"/>
  </w:num>
  <w:num w:numId="206" w16cid:durableId="430667163">
    <w:abstractNumId w:val="90"/>
  </w:num>
  <w:num w:numId="207" w16cid:durableId="286860568">
    <w:abstractNumId w:val="93"/>
  </w:num>
  <w:num w:numId="208" w16cid:durableId="2041856362">
    <w:abstractNumId w:val="266"/>
  </w:num>
  <w:num w:numId="209" w16cid:durableId="517087996">
    <w:abstractNumId w:val="219"/>
  </w:num>
  <w:num w:numId="210" w16cid:durableId="1981230577">
    <w:abstractNumId w:val="301"/>
  </w:num>
  <w:num w:numId="211" w16cid:durableId="1721126874">
    <w:abstractNumId w:val="197"/>
  </w:num>
  <w:num w:numId="212" w16cid:durableId="155389266">
    <w:abstractNumId w:val="175"/>
  </w:num>
  <w:num w:numId="213" w16cid:durableId="198468396">
    <w:abstractNumId w:val="234"/>
  </w:num>
  <w:num w:numId="214" w16cid:durableId="290938239">
    <w:abstractNumId w:val="194"/>
  </w:num>
  <w:num w:numId="215" w16cid:durableId="618026721">
    <w:abstractNumId w:val="245"/>
  </w:num>
  <w:num w:numId="216" w16cid:durableId="170994943">
    <w:abstractNumId w:val="189"/>
  </w:num>
  <w:num w:numId="217" w16cid:durableId="2123568186">
    <w:abstractNumId w:val="118"/>
  </w:num>
  <w:num w:numId="218" w16cid:durableId="852183515">
    <w:abstractNumId w:val="211"/>
  </w:num>
  <w:num w:numId="219" w16cid:durableId="458573923">
    <w:abstractNumId w:val="65"/>
  </w:num>
  <w:num w:numId="220" w16cid:durableId="1595940033">
    <w:abstractNumId w:val="73"/>
  </w:num>
  <w:num w:numId="221" w16cid:durableId="969168124">
    <w:abstractNumId w:val="68"/>
  </w:num>
  <w:num w:numId="222" w16cid:durableId="1708723991">
    <w:abstractNumId w:val="61"/>
  </w:num>
  <w:num w:numId="223" w16cid:durableId="1742367851">
    <w:abstractNumId w:val="151"/>
  </w:num>
  <w:num w:numId="224" w16cid:durableId="883910427">
    <w:abstractNumId w:val="138"/>
  </w:num>
  <w:num w:numId="225" w16cid:durableId="310331581">
    <w:abstractNumId w:val="124"/>
  </w:num>
  <w:num w:numId="226" w16cid:durableId="269706301">
    <w:abstractNumId w:val="233"/>
  </w:num>
  <w:num w:numId="227" w16cid:durableId="1682967168">
    <w:abstractNumId w:val="165"/>
  </w:num>
  <w:num w:numId="228" w16cid:durableId="855927840">
    <w:abstractNumId w:val="225"/>
  </w:num>
  <w:num w:numId="229" w16cid:durableId="2081751683">
    <w:abstractNumId w:val="167"/>
  </w:num>
  <w:num w:numId="230" w16cid:durableId="352272757">
    <w:abstractNumId w:val="193"/>
  </w:num>
  <w:num w:numId="231" w16cid:durableId="231936163">
    <w:abstractNumId w:val="299"/>
  </w:num>
  <w:num w:numId="232" w16cid:durableId="43457711">
    <w:abstractNumId w:val="287"/>
  </w:num>
  <w:num w:numId="233" w16cid:durableId="937756225">
    <w:abstractNumId w:val="231"/>
  </w:num>
  <w:num w:numId="234" w16cid:durableId="1755394032">
    <w:abstractNumId w:val="269"/>
  </w:num>
  <w:num w:numId="235" w16cid:durableId="707529523">
    <w:abstractNumId w:val="182"/>
  </w:num>
  <w:num w:numId="236" w16cid:durableId="928389068">
    <w:abstractNumId w:val="237"/>
  </w:num>
  <w:num w:numId="237" w16cid:durableId="911161151">
    <w:abstractNumId w:val="195"/>
  </w:num>
  <w:num w:numId="238" w16cid:durableId="915212890">
    <w:abstractNumId w:val="273"/>
  </w:num>
  <w:num w:numId="239" w16cid:durableId="365570723">
    <w:abstractNumId w:val="200"/>
  </w:num>
  <w:num w:numId="240" w16cid:durableId="1902475881">
    <w:abstractNumId w:val="267"/>
  </w:num>
  <w:num w:numId="241" w16cid:durableId="141115911">
    <w:abstractNumId w:val="117"/>
  </w:num>
  <w:num w:numId="242" w16cid:durableId="2093890477">
    <w:abstractNumId w:val="210"/>
  </w:num>
  <w:num w:numId="243" w16cid:durableId="641078864">
    <w:abstractNumId w:val="297"/>
  </w:num>
  <w:num w:numId="244" w16cid:durableId="1520386082">
    <w:abstractNumId w:val="214"/>
  </w:num>
  <w:num w:numId="245" w16cid:durableId="1154952770">
    <w:abstractNumId w:val="199"/>
  </w:num>
  <w:num w:numId="246" w16cid:durableId="1768229099">
    <w:abstractNumId w:val="204"/>
  </w:num>
  <w:num w:numId="247" w16cid:durableId="758910199">
    <w:abstractNumId w:val="294"/>
  </w:num>
  <w:num w:numId="248" w16cid:durableId="2099522232">
    <w:abstractNumId w:val="285"/>
  </w:num>
  <w:num w:numId="249" w16cid:durableId="197089656">
    <w:abstractNumId w:val="242"/>
  </w:num>
  <w:num w:numId="250" w16cid:durableId="322314204">
    <w:abstractNumId w:val="276"/>
  </w:num>
  <w:num w:numId="251" w16cid:durableId="1413548172">
    <w:abstractNumId w:val="198"/>
  </w:num>
  <w:num w:numId="252" w16cid:durableId="785660321">
    <w:abstractNumId w:val="215"/>
  </w:num>
  <w:num w:numId="253" w16cid:durableId="1780948108">
    <w:abstractNumId w:val="155"/>
  </w:num>
  <w:num w:numId="254" w16cid:durableId="891431446">
    <w:abstractNumId w:val="191"/>
  </w:num>
  <w:num w:numId="255" w16cid:durableId="1701080186">
    <w:abstractNumId w:val="174"/>
  </w:num>
  <w:num w:numId="256" w16cid:durableId="1910654790">
    <w:abstractNumId w:val="286"/>
  </w:num>
  <w:num w:numId="257" w16cid:durableId="179127019">
    <w:abstractNumId w:val="121"/>
  </w:num>
  <w:num w:numId="258" w16cid:durableId="1755273805">
    <w:abstractNumId w:val="249"/>
  </w:num>
  <w:num w:numId="259" w16cid:durableId="2024355017">
    <w:abstractNumId w:val="260"/>
  </w:num>
  <w:num w:numId="260" w16cid:durableId="387336451">
    <w:abstractNumId w:val="185"/>
  </w:num>
  <w:num w:numId="261" w16cid:durableId="1930307090">
    <w:abstractNumId w:val="203"/>
  </w:num>
  <w:num w:numId="262" w16cid:durableId="465200456">
    <w:abstractNumId w:val="125"/>
  </w:num>
  <w:num w:numId="263" w16cid:durableId="1812594736">
    <w:abstractNumId w:val="149"/>
  </w:num>
  <w:num w:numId="264" w16cid:durableId="1559432852">
    <w:abstractNumId w:val="130"/>
  </w:num>
  <w:num w:numId="265" w16cid:durableId="2018074758">
    <w:abstractNumId w:val="251"/>
  </w:num>
  <w:num w:numId="266" w16cid:durableId="1165433798">
    <w:abstractNumId w:val="205"/>
  </w:num>
  <w:num w:numId="267" w16cid:durableId="172500904">
    <w:abstractNumId w:val="227"/>
  </w:num>
  <w:num w:numId="268" w16cid:durableId="394082518">
    <w:abstractNumId w:val="275"/>
  </w:num>
  <w:num w:numId="269" w16cid:durableId="1466194090">
    <w:abstractNumId w:val="134"/>
  </w:num>
  <w:num w:numId="270" w16cid:durableId="367528769">
    <w:abstractNumId w:val="207"/>
  </w:num>
  <w:num w:numId="271" w16cid:durableId="1782189306">
    <w:abstractNumId w:val="229"/>
  </w:num>
  <w:num w:numId="272" w16cid:durableId="259067794">
    <w:abstractNumId w:val="163"/>
  </w:num>
  <w:num w:numId="273" w16cid:durableId="1424687807">
    <w:abstractNumId w:val="120"/>
  </w:num>
  <w:num w:numId="274" w16cid:durableId="21517360">
    <w:abstractNumId w:val="296"/>
  </w:num>
  <w:num w:numId="275" w16cid:durableId="943655730">
    <w:abstractNumId w:val="263"/>
  </w:num>
  <w:num w:numId="276" w16cid:durableId="1381975154">
    <w:abstractNumId w:val="265"/>
  </w:num>
  <w:num w:numId="277" w16cid:durableId="1084690242">
    <w:abstractNumId w:val="212"/>
  </w:num>
  <w:num w:numId="278" w16cid:durableId="1724211723">
    <w:abstractNumId w:val="170"/>
  </w:num>
  <w:num w:numId="279" w16cid:durableId="427432942">
    <w:abstractNumId w:val="157"/>
  </w:num>
  <w:num w:numId="280" w16cid:durableId="1318458652">
    <w:abstractNumId w:val="243"/>
  </w:num>
  <w:num w:numId="281" w16cid:durableId="1058016580">
    <w:abstractNumId w:val="220"/>
  </w:num>
  <w:num w:numId="282" w16cid:durableId="1956979484">
    <w:abstractNumId w:val="180"/>
  </w:num>
  <w:num w:numId="283" w16cid:durableId="1514593">
    <w:abstractNumId w:val="241"/>
  </w:num>
  <w:num w:numId="284" w16cid:durableId="1594824441">
    <w:abstractNumId w:val="230"/>
  </w:num>
  <w:num w:numId="285" w16cid:durableId="950015777">
    <w:abstractNumId w:val="293"/>
  </w:num>
  <w:num w:numId="286" w16cid:durableId="480929575">
    <w:abstractNumId w:val="264"/>
  </w:num>
  <w:num w:numId="287" w16cid:durableId="1237402766">
    <w:abstractNumId w:val="172"/>
  </w:num>
  <w:num w:numId="288" w16cid:durableId="1777672210">
    <w:abstractNumId w:val="254"/>
  </w:num>
  <w:num w:numId="289" w16cid:durableId="816726172">
    <w:abstractNumId w:val="302"/>
  </w:num>
  <w:num w:numId="290" w16cid:durableId="937563948">
    <w:abstractNumId w:val="222"/>
  </w:num>
  <w:num w:numId="291" w16cid:durableId="879979694">
    <w:abstractNumId w:val="187"/>
  </w:num>
  <w:num w:numId="292" w16cid:durableId="306905882">
    <w:abstractNumId w:val="26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445932634">
    <w:abstractNumId w:val="247"/>
  </w:num>
  <w:num w:numId="294" w16cid:durableId="1769538825">
    <w:abstractNumId w:val="183"/>
  </w:num>
  <w:num w:numId="295" w16cid:durableId="77947138">
    <w:abstractNumId w:val="217"/>
  </w:num>
  <w:num w:numId="296" w16cid:durableId="1690639855">
    <w:abstractNumId w:val="256"/>
  </w:num>
  <w:num w:numId="297" w16cid:durableId="1050110958">
    <w:abstractNumId w:val="218"/>
  </w:num>
  <w:num w:numId="298" w16cid:durableId="721097960">
    <w:abstractNumId w:val="208"/>
  </w:num>
  <w:num w:numId="299" w16cid:durableId="400714796">
    <w:abstractNumId w:val="282"/>
  </w:num>
  <w:num w:numId="300" w16cid:durableId="1284385064">
    <w:abstractNumId w:val="154"/>
  </w:num>
  <w:num w:numId="301" w16cid:durableId="1203401549">
    <w:abstractNumId w:val="288"/>
  </w:num>
  <w:num w:numId="302" w16cid:durableId="1420637925">
    <w:abstractNumId w:val="201"/>
  </w:num>
  <w:num w:numId="303" w16cid:durableId="300430309">
    <w:abstractNumId w:val="307"/>
  </w:num>
  <w:num w:numId="304" w16cid:durableId="1288051758">
    <w:abstractNumId w:val="270"/>
  </w:num>
  <w:num w:numId="305" w16cid:durableId="971205269">
    <w:abstractNumId w:val="262"/>
  </w:num>
  <w:num w:numId="306" w16cid:durableId="33968320">
    <w:abstractNumId w:val="221"/>
  </w:num>
  <w:numIdMacAtCleanup w:val="3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B3A"/>
    <w:rsid w:val="0000071A"/>
    <w:rsid w:val="000024C3"/>
    <w:rsid w:val="00002A64"/>
    <w:rsid w:val="00004571"/>
    <w:rsid w:val="000052C3"/>
    <w:rsid w:val="000066B2"/>
    <w:rsid w:val="00007190"/>
    <w:rsid w:val="000135BA"/>
    <w:rsid w:val="00015804"/>
    <w:rsid w:val="00024575"/>
    <w:rsid w:val="0002532E"/>
    <w:rsid w:val="00025CEE"/>
    <w:rsid w:val="000265ED"/>
    <w:rsid w:val="000271EF"/>
    <w:rsid w:val="00032B90"/>
    <w:rsid w:val="00033A3A"/>
    <w:rsid w:val="00034B3A"/>
    <w:rsid w:val="00036837"/>
    <w:rsid w:val="000421AB"/>
    <w:rsid w:val="00046639"/>
    <w:rsid w:val="00051693"/>
    <w:rsid w:val="00053732"/>
    <w:rsid w:val="00053E8E"/>
    <w:rsid w:val="00057BDC"/>
    <w:rsid w:val="00064FBD"/>
    <w:rsid w:val="00072417"/>
    <w:rsid w:val="00072D0A"/>
    <w:rsid w:val="000733D2"/>
    <w:rsid w:val="000755C7"/>
    <w:rsid w:val="00080528"/>
    <w:rsid w:val="0008149B"/>
    <w:rsid w:val="00082E85"/>
    <w:rsid w:val="00083064"/>
    <w:rsid w:val="00084102"/>
    <w:rsid w:val="00084F61"/>
    <w:rsid w:val="00086320"/>
    <w:rsid w:val="00086F3A"/>
    <w:rsid w:val="0009676E"/>
    <w:rsid w:val="00096C49"/>
    <w:rsid w:val="0009712A"/>
    <w:rsid w:val="000979EB"/>
    <w:rsid w:val="000A1537"/>
    <w:rsid w:val="000A3F3F"/>
    <w:rsid w:val="000A437B"/>
    <w:rsid w:val="000A7F81"/>
    <w:rsid w:val="000B03F1"/>
    <w:rsid w:val="000B2E0F"/>
    <w:rsid w:val="000B32C2"/>
    <w:rsid w:val="000B37E3"/>
    <w:rsid w:val="000C0849"/>
    <w:rsid w:val="000C0B1E"/>
    <w:rsid w:val="000C6962"/>
    <w:rsid w:val="000C7042"/>
    <w:rsid w:val="000D05AB"/>
    <w:rsid w:val="000D243C"/>
    <w:rsid w:val="000D5AA7"/>
    <w:rsid w:val="000D6274"/>
    <w:rsid w:val="000E0FE0"/>
    <w:rsid w:val="000E384F"/>
    <w:rsid w:val="000F0AB8"/>
    <w:rsid w:val="000F11B5"/>
    <w:rsid w:val="000F12A8"/>
    <w:rsid w:val="000F275E"/>
    <w:rsid w:val="000F3642"/>
    <w:rsid w:val="000F3E56"/>
    <w:rsid w:val="000F4FDD"/>
    <w:rsid w:val="000F6AF8"/>
    <w:rsid w:val="00104804"/>
    <w:rsid w:val="0011031F"/>
    <w:rsid w:val="001165D3"/>
    <w:rsid w:val="0011791C"/>
    <w:rsid w:val="00117AE5"/>
    <w:rsid w:val="00120953"/>
    <w:rsid w:val="00123A9C"/>
    <w:rsid w:val="001249E4"/>
    <w:rsid w:val="0013129B"/>
    <w:rsid w:val="00132B0A"/>
    <w:rsid w:val="00136D8F"/>
    <w:rsid w:val="0014082D"/>
    <w:rsid w:val="001412FF"/>
    <w:rsid w:val="00142BDF"/>
    <w:rsid w:val="00142CF3"/>
    <w:rsid w:val="001463A0"/>
    <w:rsid w:val="00147AA3"/>
    <w:rsid w:val="00147FA5"/>
    <w:rsid w:val="001503A1"/>
    <w:rsid w:val="001518A5"/>
    <w:rsid w:val="0015270A"/>
    <w:rsid w:val="00156A4A"/>
    <w:rsid w:val="00160615"/>
    <w:rsid w:val="00160B3E"/>
    <w:rsid w:val="001652DD"/>
    <w:rsid w:val="0017072E"/>
    <w:rsid w:val="00172895"/>
    <w:rsid w:val="00175A8D"/>
    <w:rsid w:val="00176649"/>
    <w:rsid w:val="00180EB0"/>
    <w:rsid w:val="0018326B"/>
    <w:rsid w:val="001849B0"/>
    <w:rsid w:val="001857EF"/>
    <w:rsid w:val="00191AE7"/>
    <w:rsid w:val="00192064"/>
    <w:rsid w:val="00193F4A"/>
    <w:rsid w:val="0019611D"/>
    <w:rsid w:val="0019721C"/>
    <w:rsid w:val="001A2CD1"/>
    <w:rsid w:val="001A315B"/>
    <w:rsid w:val="001A4B78"/>
    <w:rsid w:val="001A54DD"/>
    <w:rsid w:val="001B01AF"/>
    <w:rsid w:val="001B0564"/>
    <w:rsid w:val="001B43D6"/>
    <w:rsid w:val="001C0791"/>
    <w:rsid w:val="001C37E5"/>
    <w:rsid w:val="001C61F3"/>
    <w:rsid w:val="001D62CE"/>
    <w:rsid w:val="001D66A7"/>
    <w:rsid w:val="001E0ADC"/>
    <w:rsid w:val="001E117D"/>
    <w:rsid w:val="001E2675"/>
    <w:rsid w:val="001E2BE9"/>
    <w:rsid w:val="001E30C2"/>
    <w:rsid w:val="001E4747"/>
    <w:rsid w:val="001F04F9"/>
    <w:rsid w:val="001F0AE3"/>
    <w:rsid w:val="001F31D4"/>
    <w:rsid w:val="001F531D"/>
    <w:rsid w:val="001F5BF6"/>
    <w:rsid w:val="001F6037"/>
    <w:rsid w:val="00201CAD"/>
    <w:rsid w:val="0020591B"/>
    <w:rsid w:val="00207864"/>
    <w:rsid w:val="002107CD"/>
    <w:rsid w:val="00213033"/>
    <w:rsid w:val="002156D9"/>
    <w:rsid w:val="00216238"/>
    <w:rsid w:val="0022114D"/>
    <w:rsid w:val="00222B01"/>
    <w:rsid w:val="00223263"/>
    <w:rsid w:val="002234BE"/>
    <w:rsid w:val="00223720"/>
    <w:rsid w:val="00224C0E"/>
    <w:rsid w:val="00225CDD"/>
    <w:rsid w:val="00231C2B"/>
    <w:rsid w:val="00231EA7"/>
    <w:rsid w:val="002378D8"/>
    <w:rsid w:val="00237D2C"/>
    <w:rsid w:val="0024059F"/>
    <w:rsid w:val="00240A67"/>
    <w:rsid w:val="002431F3"/>
    <w:rsid w:val="002455EF"/>
    <w:rsid w:val="002510C1"/>
    <w:rsid w:val="002539E3"/>
    <w:rsid w:val="002548D5"/>
    <w:rsid w:val="0025592E"/>
    <w:rsid w:val="00256840"/>
    <w:rsid w:val="00263099"/>
    <w:rsid w:val="002654E5"/>
    <w:rsid w:val="00266583"/>
    <w:rsid w:val="00267D12"/>
    <w:rsid w:val="00270E6E"/>
    <w:rsid w:val="00272D62"/>
    <w:rsid w:val="0027496E"/>
    <w:rsid w:val="00274AF4"/>
    <w:rsid w:val="00274CFC"/>
    <w:rsid w:val="0027528F"/>
    <w:rsid w:val="00275CE5"/>
    <w:rsid w:val="002766A3"/>
    <w:rsid w:val="00280AD3"/>
    <w:rsid w:val="00281AB0"/>
    <w:rsid w:val="002846D5"/>
    <w:rsid w:val="002847F0"/>
    <w:rsid w:val="0029340B"/>
    <w:rsid w:val="00293B77"/>
    <w:rsid w:val="00293F09"/>
    <w:rsid w:val="002953EB"/>
    <w:rsid w:val="00297814"/>
    <w:rsid w:val="002B0F02"/>
    <w:rsid w:val="002B2F4A"/>
    <w:rsid w:val="002B49C0"/>
    <w:rsid w:val="002C162C"/>
    <w:rsid w:val="002C280F"/>
    <w:rsid w:val="002C3060"/>
    <w:rsid w:val="002C4335"/>
    <w:rsid w:val="002C58AD"/>
    <w:rsid w:val="002D49E1"/>
    <w:rsid w:val="002D5883"/>
    <w:rsid w:val="002D6578"/>
    <w:rsid w:val="002F446C"/>
    <w:rsid w:val="002F64C0"/>
    <w:rsid w:val="002F786A"/>
    <w:rsid w:val="00300235"/>
    <w:rsid w:val="00300593"/>
    <w:rsid w:val="003049AB"/>
    <w:rsid w:val="003063D8"/>
    <w:rsid w:val="0030783C"/>
    <w:rsid w:val="00312A08"/>
    <w:rsid w:val="0031466E"/>
    <w:rsid w:val="00317E98"/>
    <w:rsid w:val="0032110A"/>
    <w:rsid w:val="0032116A"/>
    <w:rsid w:val="003229E3"/>
    <w:rsid w:val="003309EB"/>
    <w:rsid w:val="0033610A"/>
    <w:rsid w:val="0034080F"/>
    <w:rsid w:val="00344747"/>
    <w:rsid w:val="00345162"/>
    <w:rsid w:val="00354121"/>
    <w:rsid w:val="0036004E"/>
    <w:rsid w:val="00361BCA"/>
    <w:rsid w:val="003627E4"/>
    <w:rsid w:val="00363D72"/>
    <w:rsid w:val="00364586"/>
    <w:rsid w:val="003651B9"/>
    <w:rsid w:val="00367CD9"/>
    <w:rsid w:val="0037390A"/>
    <w:rsid w:val="00373B4C"/>
    <w:rsid w:val="00375F84"/>
    <w:rsid w:val="0038464D"/>
    <w:rsid w:val="00385796"/>
    <w:rsid w:val="00385C82"/>
    <w:rsid w:val="00386D91"/>
    <w:rsid w:val="003936C8"/>
    <w:rsid w:val="00393C73"/>
    <w:rsid w:val="00393F0C"/>
    <w:rsid w:val="00394E34"/>
    <w:rsid w:val="0039560E"/>
    <w:rsid w:val="00395D03"/>
    <w:rsid w:val="003973D7"/>
    <w:rsid w:val="00397728"/>
    <w:rsid w:val="003A0E77"/>
    <w:rsid w:val="003A19E8"/>
    <w:rsid w:val="003A6578"/>
    <w:rsid w:val="003B0CB2"/>
    <w:rsid w:val="003B17BA"/>
    <w:rsid w:val="003B4019"/>
    <w:rsid w:val="003C02B4"/>
    <w:rsid w:val="003C3127"/>
    <w:rsid w:val="003C52B4"/>
    <w:rsid w:val="003D0F2B"/>
    <w:rsid w:val="003D274F"/>
    <w:rsid w:val="003D3B55"/>
    <w:rsid w:val="003D4C8F"/>
    <w:rsid w:val="003E1F8A"/>
    <w:rsid w:val="003E20A6"/>
    <w:rsid w:val="003E2643"/>
    <w:rsid w:val="003E3274"/>
    <w:rsid w:val="003E37C8"/>
    <w:rsid w:val="003E4096"/>
    <w:rsid w:val="003E7058"/>
    <w:rsid w:val="003F0729"/>
    <w:rsid w:val="0040210C"/>
    <w:rsid w:val="00406235"/>
    <w:rsid w:val="00411A98"/>
    <w:rsid w:val="00412D89"/>
    <w:rsid w:val="00414F9F"/>
    <w:rsid w:val="00420814"/>
    <w:rsid w:val="00421325"/>
    <w:rsid w:val="0042667B"/>
    <w:rsid w:val="0043053E"/>
    <w:rsid w:val="00430756"/>
    <w:rsid w:val="00431151"/>
    <w:rsid w:val="00431867"/>
    <w:rsid w:val="00432033"/>
    <w:rsid w:val="004356B3"/>
    <w:rsid w:val="0043591D"/>
    <w:rsid w:val="00435FB2"/>
    <w:rsid w:val="00436A49"/>
    <w:rsid w:val="004452E8"/>
    <w:rsid w:val="00446226"/>
    <w:rsid w:val="0044701E"/>
    <w:rsid w:val="00451C56"/>
    <w:rsid w:val="00460697"/>
    <w:rsid w:val="00461A38"/>
    <w:rsid w:val="004641D8"/>
    <w:rsid w:val="00467833"/>
    <w:rsid w:val="00470860"/>
    <w:rsid w:val="00473753"/>
    <w:rsid w:val="004750CE"/>
    <w:rsid w:val="00477F64"/>
    <w:rsid w:val="00483978"/>
    <w:rsid w:val="00483FCE"/>
    <w:rsid w:val="00487728"/>
    <w:rsid w:val="00490331"/>
    <w:rsid w:val="00491593"/>
    <w:rsid w:val="004940BA"/>
    <w:rsid w:val="00495B3C"/>
    <w:rsid w:val="0049620F"/>
    <w:rsid w:val="004A2D51"/>
    <w:rsid w:val="004B344B"/>
    <w:rsid w:val="004B3F2C"/>
    <w:rsid w:val="004B53A4"/>
    <w:rsid w:val="004B63AB"/>
    <w:rsid w:val="004B6B95"/>
    <w:rsid w:val="004B7285"/>
    <w:rsid w:val="004B7A56"/>
    <w:rsid w:val="004C3AE3"/>
    <w:rsid w:val="004C540F"/>
    <w:rsid w:val="004D3182"/>
    <w:rsid w:val="004D3E4B"/>
    <w:rsid w:val="004D4E3B"/>
    <w:rsid w:val="004E1C4A"/>
    <w:rsid w:val="004E2544"/>
    <w:rsid w:val="004F1046"/>
    <w:rsid w:val="004F37EA"/>
    <w:rsid w:val="004F3D90"/>
    <w:rsid w:val="004F4945"/>
    <w:rsid w:val="004F49DF"/>
    <w:rsid w:val="004F5BBC"/>
    <w:rsid w:val="004F666A"/>
    <w:rsid w:val="005114F9"/>
    <w:rsid w:val="0051227F"/>
    <w:rsid w:val="00512C97"/>
    <w:rsid w:val="00516FBD"/>
    <w:rsid w:val="00524301"/>
    <w:rsid w:val="005304A4"/>
    <w:rsid w:val="00534620"/>
    <w:rsid w:val="00536AF2"/>
    <w:rsid w:val="00540F53"/>
    <w:rsid w:val="00544D2F"/>
    <w:rsid w:val="00544E88"/>
    <w:rsid w:val="005479EA"/>
    <w:rsid w:val="00551776"/>
    <w:rsid w:val="00552B75"/>
    <w:rsid w:val="00554518"/>
    <w:rsid w:val="005547D6"/>
    <w:rsid w:val="005568FA"/>
    <w:rsid w:val="005577EC"/>
    <w:rsid w:val="00557F9C"/>
    <w:rsid w:val="005700A7"/>
    <w:rsid w:val="00573654"/>
    <w:rsid w:val="00576C19"/>
    <w:rsid w:val="0057795E"/>
    <w:rsid w:val="00586027"/>
    <w:rsid w:val="00587B02"/>
    <w:rsid w:val="005A617A"/>
    <w:rsid w:val="005A73D5"/>
    <w:rsid w:val="005B0599"/>
    <w:rsid w:val="005B085F"/>
    <w:rsid w:val="005B1275"/>
    <w:rsid w:val="005B55A1"/>
    <w:rsid w:val="005B6347"/>
    <w:rsid w:val="005B7261"/>
    <w:rsid w:val="005C061B"/>
    <w:rsid w:val="005C3A72"/>
    <w:rsid w:val="005D0C32"/>
    <w:rsid w:val="005D1DA6"/>
    <w:rsid w:val="005D2B33"/>
    <w:rsid w:val="005D45F5"/>
    <w:rsid w:val="005D4FA1"/>
    <w:rsid w:val="005D7E33"/>
    <w:rsid w:val="005E19A9"/>
    <w:rsid w:val="005E1B48"/>
    <w:rsid w:val="005E290B"/>
    <w:rsid w:val="005E2D46"/>
    <w:rsid w:val="005E3A78"/>
    <w:rsid w:val="005E4B79"/>
    <w:rsid w:val="005F2253"/>
    <w:rsid w:val="005F328A"/>
    <w:rsid w:val="005F3312"/>
    <w:rsid w:val="005F438B"/>
    <w:rsid w:val="005F79A4"/>
    <w:rsid w:val="006037B9"/>
    <w:rsid w:val="0060393D"/>
    <w:rsid w:val="0060429A"/>
    <w:rsid w:val="0060536A"/>
    <w:rsid w:val="00610BF5"/>
    <w:rsid w:val="006150AC"/>
    <w:rsid w:val="0061561C"/>
    <w:rsid w:val="00615EF4"/>
    <w:rsid w:val="00616867"/>
    <w:rsid w:val="00617AC4"/>
    <w:rsid w:val="00620F1E"/>
    <w:rsid w:val="00621DB8"/>
    <w:rsid w:val="0062337F"/>
    <w:rsid w:val="00625A8A"/>
    <w:rsid w:val="0062621D"/>
    <w:rsid w:val="0063249A"/>
    <w:rsid w:val="00632E1C"/>
    <w:rsid w:val="0063569C"/>
    <w:rsid w:val="0064125F"/>
    <w:rsid w:val="00641A44"/>
    <w:rsid w:val="00642AFE"/>
    <w:rsid w:val="00646F03"/>
    <w:rsid w:val="006505CC"/>
    <w:rsid w:val="0065154A"/>
    <w:rsid w:val="00652612"/>
    <w:rsid w:val="00653304"/>
    <w:rsid w:val="0065668B"/>
    <w:rsid w:val="0066156A"/>
    <w:rsid w:val="006633EA"/>
    <w:rsid w:val="00663E87"/>
    <w:rsid w:val="00666A98"/>
    <w:rsid w:val="006701DA"/>
    <w:rsid w:val="006705BC"/>
    <w:rsid w:val="00670E12"/>
    <w:rsid w:val="00671133"/>
    <w:rsid w:val="006724F9"/>
    <w:rsid w:val="00673D80"/>
    <w:rsid w:val="00674191"/>
    <w:rsid w:val="006757A4"/>
    <w:rsid w:val="00675D3D"/>
    <w:rsid w:val="00680CAC"/>
    <w:rsid w:val="00682548"/>
    <w:rsid w:val="006825ED"/>
    <w:rsid w:val="0068556A"/>
    <w:rsid w:val="00691F0A"/>
    <w:rsid w:val="00691FC9"/>
    <w:rsid w:val="0069232F"/>
    <w:rsid w:val="00697024"/>
    <w:rsid w:val="006A02D7"/>
    <w:rsid w:val="006B00AD"/>
    <w:rsid w:val="006B0273"/>
    <w:rsid w:val="006B3702"/>
    <w:rsid w:val="006B6CFA"/>
    <w:rsid w:val="006C06DA"/>
    <w:rsid w:val="006C09EC"/>
    <w:rsid w:val="006C252A"/>
    <w:rsid w:val="006C25E0"/>
    <w:rsid w:val="006C2AA4"/>
    <w:rsid w:val="006C6AA9"/>
    <w:rsid w:val="006C7CAB"/>
    <w:rsid w:val="006D23CA"/>
    <w:rsid w:val="006D294B"/>
    <w:rsid w:val="006E0E08"/>
    <w:rsid w:val="006E2888"/>
    <w:rsid w:val="006E2D7B"/>
    <w:rsid w:val="006E55F8"/>
    <w:rsid w:val="006E6123"/>
    <w:rsid w:val="006E6E5D"/>
    <w:rsid w:val="006F1656"/>
    <w:rsid w:val="006F2662"/>
    <w:rsid w:val="006F376C"/>
    <w:rsid w:val="006F4AF8"/>
    <w:rsid w:val="006F576C"/>
    <w:rsid w:val="006F701A"/>
    <w:rsid w:val="007031D0"/>
    <w:rsid w:val="0070729E"/>
    <w:rsid w:val="00711F41"/>
    <w:rsid w:val="0071264C"/>
    <w:rsid w:val="007127AD"/>
    <w:rsid w:val="007165EB"/>
    <w:rsid w:val="007166B9"/>
    <w:rsid w:val="007255FD"/>
    <w:rsid w:val="0072692C"/>
    <w:rsid w:val="00734910"/>
    <w:rsid w:val="00737487"/>
    <w:rsid w:val="00741B42"/>
    <w:rsid w:val="0074246F"/>
    <w:rsid w:val="007437F6"/>
    <w:rsid w:val="0074731D"/>
    <w:rsid w:val="00752BDD"/>
    <w:rsid w:val="007530C0"/>
    <w:rsid w:val="007539CD"/>
    <w:rsid w:val="007554FC"/>
    <w:rsid w:val="007617D5"/>
    <w:rsid w:val="0076195B"/>
    <w:rsid w:val="007641A1"/>
    <w:rsid w:val="00764779"/>
    <w:rsid w:val="007647E9"/>
    <w:rsid w:val="00764DF0"/>
    <w:rsid w:val="00765448"/>
    <w:rsid w:val="00765ABB"/>
    <w:rsid w:val="00766A6F"/>
    <w:rsid w:val="00772841"/>
    <w:rsid w:val="007735A8"/>
    <w:rsid w:val="00780DC4"/>
    <w:rsid w:val="00781B6E"/>
    <w:rsid w:val="00785935"/>
    <w:rsid w:val="00785D8B"/>
    <w:rsid w:val="00785EB0"/>
    <w:rsid w:val="00786A0C"/>
    <w:rsid w:val="00786AEB"/>
    <w:rsid w:val="00790F6D"/>
    <w:rsid w:val="007941DB"/>
    <w:rsid w:val="0079628F"/>
    <w:rsid w:val="007A06BD"/>
    <w:rsid w:val="007A1429"/>
    <w:rsid w:val="007A36CA"/>
    <w:rsid w:val="007A5B1C"/>
    <w:rsid w:val="007A5C72"/>
    <w:rsid w:val="007C0EF2"/>
    <w:rsid w:val="007C17B8"/>
    <w:rsid w:val="007C703A"/>
    <w:rsid w:val="007D1E70"/>
    <w:rsid w:val="007D5F3B"/>
    <w:rsid w:val="007E1779"/>
    <w:rsid w:val="007E21C2"/>
    <w:rsid w:val="007E241E"/>
    <w:rsid w:val="007E2A90"/>
    <w:rsid w:val="007E3064"/>
    <w:rsid w:val="007E3FB8"/>
    <w:rsid w:val="007E60DB"/>
    <w:rsid w:val="007E63F1"/>
    <w:rsid w:val="007E6486"/>
    <w:rsid w:val="007F06C8"/>
    <w:rsid w:val="007F1A67"/>
    <w:rsid w:val="007F1B6C"/>
    <w:rsid w:val="007F1D6A"/>
    <w:rsid w:val="007F28B7"/>
    <w:rsid w:val="007F2E0C"/>
    <w:rsid w:val="007F41B4"/>
    <w:rsid w:val="007F4275"/>
    <w:rsid w:val="007F477C"/>
    <w:rsid w:val="007F7D54"/>
    <w:rsid w:val="008030CE"/>
    <w:rsid w:val="008047AF"/>
    <w:rsid w:val="008064CC"/>
    <w:rsid w:val="0080678F"/>
    <w:rsid w:val="008073AF"/>
    <w:rsid w:val="0080770A"/>
    <w:rsid w:val="00812028"/>
    <w:rsid w:val="00812209"/>
    <w:rsid w:val="00812BFC"/>
    <w:rsid w:val="0081775D"/>
    <w:rsid w:val="0081785E"/>
    <w:rsid w:val="00820034"/>
    <w:rsid w:val="00822DCF"/>
    <w:rsid w:val="00824955"/>
    <w:rsid w:val="00824F84"/>
    <w:rsid w:val="00831E31"/>
    <w:rsid w:val="00834479"/>
    <w:rsid w:val="00837C8B"/>
    <w:rsid w:val="00843ECE"/>
    <w:rsid w:val="008449A5"/>
    <w:rsid w:val="00846914"/>
    <w:rsid w:val="008469FD"/>
    <w:rsid w:val="00846BF8"/>
    <w:rsid w:val="0085086F"/>
    <w:rsid w:val="00851C18"/>
    <w:rsid w:val="00861A5D"/>
    <w:rsid w:val="0086272B"/>
    <w:rsid w:val="00863279"/>
    <w:rsid w:val="008637D5"/>
    <w:rsid w:val="008642E4"/>
    <w:rsid w:val="00867CF4"/>
    <w:rsid w:val="00870296"/>
    <w:rsid w:val="008708E0"/>
    <w:rsid w:val="00870900"/>
    <w:rsid w:val="00874750"/>
    <w:rsid w:val="00880CA7"/>
    <w:rsid w:val="00881DC2"/>
    <w:rsid w:val="0088639D"/>
    <w:rsid w:val="00890D41"/>
    <w:rsid w:val="0089254B"/>
    <w:rsid w:val="00895DAE"/>
    <w:rsid w:val="0089624D"/>
    <w:rsid w:val="008A0D8A"/>
    <w:rsid w:val="008A0E06"/>
    <w:rsid w:val="008A1298"/>
    <w:rsid w:val="008A4F70"/>
    <w:rsid w:val="008A59B8"/>
    <w:rsid w:val="008B0F8E"/>
    <w:rsid w:val="008B1271"/>
    <w:rsid w:val="008B3374"/>
    <w:rsid w:val="008B35A0"/>
    <w:rsid w:val="008B4238"/>
    <w:rsid w:val="008B5386"/>
    <w:rsid w:val="008C1385"/>
    <w:rsid w:val="008C4DAD"/>
    <w:rsid w:val="008C5996"/>
    <w:rsid w:val="008D4935"/>
    <w:rsid w:val="008D4FD7"/>
    <w:rsid w:val="008D5BC1"/>
    <w:rsid w:val="008D6A5C"/>
    <w:rsid w:val="008D73DA"/>
    <w:rsid w:val="008E0617"/>
    <w:rsid w:val="008E4980"/>
    <w:rsid w:val="008E5529"/>
    <w:rsid w:val="008F025C"/>
    <w:rsid w:val="008F13A9"/>
    <w:rsid w:val="008F5BCC"/>
    <w:rsid w:val="00904DF8"/>
    <w:rsid w:val="00906914"/>
    <w:rsid w:val="00914B4A"/>
    <w:rsid w:val="0091539A"/>
    <w:rsid w:val="00915B2D"/>
    <w:rsid w:val="00916D75"/>
    <w:rsid w:val="00917E73"/>
    <w:rsid w:val="009203EB"/>
    <w:rsid w:val="009206BD"/>
    <w:rsid w:val="00920884"/>
    <w:rsid w:val="0092110E"/>
    <w:rsid w:val="00921575"/>
    <w:rsid w:val="0092428E"/>
    <w:rsid w:val="00924C7E"/>
    <w:rsid w:val="00925956"/>
    <w:rsid w:val="009263A0"/>
    <w:rsid w:val="00931456"/>
    <w:rsid w:val="009322B9"/>
    <w:rsid w:val="009326EB"/>
    <w:rsid w:val="009331DD"/>
    <w:rsid w:val="00937390"/>
    <w:rsid w:val="00937A5C"/>
    <w:rsid w:val="009429A8"/>
    <w:rsid w:val="00943522"/>
    <w:rsid w:val="00945478"/>
    <w:rsid w:val="00945D9F"/>
    <w:rsid w:val="009461E8"/>
    <w:rsid w:val="009472E6"/>
    <w:rsid w:val="0095081E"/>
    <w:rsid w:val="009539AA"/>
    <w:rsid w:val="00953D13"/>
    <w:rsid w:val="00954F16"/>
    <w:rsid w:val="00955FE3"/>
    <w:rsid w:val="0095686D"/>
    <w:rsid w:val="00956AEF"/>
    <w:rsid w:val="009600E9"/>
    <w:rsid w:val="009646CF"/>
    <w:rsid w:val="009657F4"/>
    <w:rsid w:val="00970A17"/>
    <w:rsid w:val="00972D73"/>
    <w:rsid w:val="00973A82"/>
    <w:rsid w:val="009772F4"/>
    <w:rsid w:val="00980DA9"/>
    <w:rsid w:val="00981958"/>
    <w:rsid w:val="009819E5"/>
    <w:rsid w:val="00986F8E"/>
    <w:rsid w:val="009872BA"/>
    <w:rsid w:val="00987FE7"/>
    <w:rsid w:val="00991309"/>
    <w:rsid w:val="009956CA"/>
    <w:rsid w:val="00997104"/>
    <w:rsid w:val="009A119D"/>
    <w:rsid w:val="009A2F72"/>
    <w:rsid w:val="009A4CA9"/>
    <w:rsid w:val="009B5807"/>
    <w:rsid w:val="009C41C5"/>
    <w:rsid w:val="009C493C"/>
    <w:rsid w:val="009D0435"/>
    <w:rsid w:val="009D0DE9"/>
    <w:rsid w:val="009D1611"/>
    <w:rsid w:val="009D5964"/>
    <w:rsid w:val="009D6F91"/>
    <w:rsid w:val="009D7F1C"/>
    <w:rsid w:val="009E2FE4"/>
    <w:rsid w:val="009E4384"/>
    <w:rsid w:val="009E43D3"/>
    <w:rsid w:val="009E53D2"/>
    <w:rsid w:val="009F224B"/>
    <w:rsid w:val="009F4B62"/>
    <w:rsid w:val="009F647F"/>
    <w:rsid w:val="009F76DC"/>
    <w:rsid w:val="009F7A13"/>
    <w:rsid w:val="00A00751"/>
    <w:rsid w:val="00A016B8"/>
    <w:rsid w:val="00A06A4C"/>
    <w:rsid w:val="00A07113"/>
    <w:rsid w:val="00A107C2"/>
    <w:rsid w:val="00A10B0A"/>
    <w:rsid w:val="00A121C9"/>
    <w:rsid w:val="00A16834"/>
    <w:rsid w:val="00A1743C"/>
    <w:rsid w:val="00A2103D"/>
    <w:rsid w:val="00A2439E"/>
    <w:rsid w:val="00A25339"/>
    <w:rsid w:val="00A32163"/>
    <w:rsid w:val="00A350E6"/>
    <w:rsid w:val="00A35C27"/>
    <w:rsid w:val="00A37A69"/>
    <w:rsid w:val="00A37F6E"/>
    <w:rsid w:val="00A408FD"/>
    <w:rsid w:val="00A41BC3"/>
    <w:rsid w:val="00A4270C"/>
    <w:rsid w:val="00A4364F"/>
    <w:rsid w:val="00A4493D"/>
    <w:rsid w:val="00A501D5"/>
    <w:rsid w:val="00A55A35"/>
    <w:rsid w:val="00A60731"/>
    <w:rsid w:val="00A648DC"/>
    <w:rsid w:val="00A66F1F"/>
    <w:rsid w:val="00A67A2B"/>
    <w:rsid w:val="00A72196"/>
    <w:rsid w:val="00A72F7B"/>
    <w:rsid w:val="00A73068"/>
    <w:rsid w:val="00A74452"/>
    <w:rsid w:val="00A75249"/>
    <w:rsid w:val="00A853C6"/>
    <w:rsid w:val="00A9078A"/>
    <w:rsid w:val="00A92DE0"/>
    <w:rsid w:val="00A96EAF"/>
    <w:rsid w:val="00A979E9"/>
    <w:rsid w:val="00AA0DEA"/>
    <w:rsid w:val="00AA1C61"/>
    <w:rsid w:val="00AA4538"/>
    <w:rsid w:val="00AB0F57"/>
    <w:rsid w:val="00AB13C5"/>
    <w:rsid w:val="00AB148F"/>
    <w:rsid w:val="00AB1F87"/>
    <w:rsid w:val="00AC1BCC"/>
    <w:rsid w:val="00AC3348"/>
    <w:rsid w:val="00AC3DBC"/>
    <w:rsid w:val="00AC4166"/>
    <w:rsid w:val="00AC4CD1"/>
    <w:rsid w:val="00AC7130"/>
    <w:rsid w:val="00AD1613"/>
    <w:rsid w:val="00AD20F1"/>
    <w:rsid w:val="00AD3E3D"/>
    <w:rsid w:val="00AD453A"/>
    <w:rsid w:val="00AE054C"/>
    <w:rsid w:val="00AE163B"/>
    <w:rsid w:val="00AE3589"/>
    <w:rsid w:val="00AE7477"/>
    <w:rsid w:val="00AF3236"/>
    <w:rsid w:val="00AF578E"/>
    <w:rsid w:val="00B008D3"/>
    <w:rsid w:val="00B00BFB"/>
    <w:rsid w:val="00B0219A"/>
    <w:rsid w:val="00B02D92"/>
    <w:rsid w:val="00B03F1E"/>
    <w:rsid w:val="00B0490C"/>
    <w:rsid w:val="00B05680"/>
    <w:rsid w:val="00B05807"/>
    <w:rsid w:val="00B05CA4"/>
    <w:rsid w:val="00B1128B"/>
    <w:rsid w:val="00B12588"/>
    <w:rsid w:val="00B14C65"/>
    <w:rsid w:val="00B16606"/>
    <w:rsid w:val="00B20F52"/>
    <w:rsid w:val="00B220D9"/>
    <w:rsid w:val="00B22902"/>
    <w:rsid w:val="00B2400E"/>
    <w:rsid w:val="00B274DD"/>
    <w:rsid w:val="00B3254A"/>
    <w:rsid w:val="00B34048"/>
    <w:rsid w:val="00B36C16"/>
    <w:rsid w:val="00B41437"/>
    <w:rsid w:val="00B42063"/>
    <w:rsid w:val="00B460D9"/>
    <w:rsid w:val="00B464B9"/>
    <w:rsid w:val="00B46529"/>
    <w:rsid w:val="00B52BCD"/>
    <w:rsid w:val="00B534DC"/>
    <w:rsid w:val="00B54995"/>
    <w:rsid w:val="00B60321"/>
    <w:rsid w:val="00B60FFA"/>
    <w:rsid w:val="00B70CD1"/>
    <w:rsid w:val="00B72F25"/>
    <w:rsid w:val="00B73984"/>
    <w:rsid w:val="00B76696"/>
    <w:rsid w:val="00B84057"/>
    <w:rsid w:val="00B8535A"/>
    <w:rsid w:val="00B955C0"/>
    <w:rsid w:val="00BA04A2"/>
    <w:rsid w:val="00BA0F0E"/>
    <w:rsid w:val="00BA3090"/>
    <w:rsid w:val="00BA3EBD"/>
    <w:rsid w:val="00BA402D"/>
    <w:rsid w:val="00BA44D6"/>
    <w:rsid w:val="00BA55EE"/>
    <w:rsid w:val="00BA72C6"/>
    <w:rsid w:val="00BB3949"/>
    <w:rsid w:val="00BB5310"/>
    <w:rsid w:val="00BB7BF6"/>
    <w:rsid w:val="00BC5698"/>
    <w:rsid w:val="00BC7DF4"/>
    <w:rsid w:val="00BD0ABE"/>
    <w:rsid w:val="00BD36B5"/>
    <w:rsid w:val="00BD7D29"/>
    <w:rsid w:val="00BE2AAF"/>
    <w:rsid w:val="00BE6F02"/>
    <w:rsid w:val="00BE7457"/>
    <w:rsid w:val="00BF49C3"/>
    <w:rsid w:val="00BF5082"/>
    <w:rsid w:val="00BF7827"/>
    <w:rsid w:val="00BF7B7D"/>
    <w:rsid w:val="00C03017"/>
    <w:rsid w:val="00C0315D"/>
    <w:rsid w:val="00C03504"/>
    <w:rsid w:val="00C05586"/>
    <w:rsid w:val="00C06E52"/>
    <w:rsid w:val="00C109F1"/>
    <w:rsid w:val="00C11262"/>
    <w:rsid w:val="00C1429E"/>
    <w:rsid w:val="00C14753"/>
    <w:rsid w:val="00C14EFD"/>
    <w:rsid w:val="00C2109B"/>
    <w:rsid w:val="00C231FF"/>
    <w:rsid w:val="00C2423F"/>
    <w:rsid w:val="00C246EC"/>
    <w:rsid w:val="00C24A8B"/>
    <w:rsid w:val="00C2769F"/>
    <w:rsid w:val="00C30283"/>
    <w:rsid w:val="00C312CD"/>
    <w:rsid w:val="00C31D42"/>
    <w:rsid w:val="00C32186"/>
    <w:rsid w:val="00C32679"/>
    <w:rsid w:val="00C354C5"/>
    <w:rsid w:val="00C42C75"/>
    <w:rsid w:val="00C47C60"/>
    <w:rsid w:val="00C550F1"/>
    <w:rsid w:val="00C576AD"/>
    <w:rsid w:val="00C6297A"/>
    <w:rsid w:val="00C657ED"/>
    <w:rsid w:val="00C70871"/>
    <w:rsid w:val="00C81C4A"/>
    <w:rsid w:val="00C86769"/>
    <w:rsid w:val="00C91F5B"/>
    <w:rsid w:val="00C94D21"/>
    <w:rsid w:val="00C95288"/>
    <w:rsid w:val="00C9724B"/>
    <w:rsid w:val="00CA115E"/>
    <w:rsid w:val="00CA3BC4"/>
    <w:rsid w:val="00CA7DF8"/>
    <w:rsid w:val="00CB1248"/>
    <w:rsid w:val="00CB28A5"/>
    <w:rsid w:val="00CB3DED"/>
    <w:rsid w:val="00CB5531"/>
    <w:rsid w:val="00CB64D1"/>
    <w:rsid w:val="00CB770C"/>
    <w:rsid w:val="00CC1A2E"/>
    <w:rsid w:val="00CC2C16"/>
    <w:rsid w:val="00CC4BE5"/>
    <w:rsid w:val="00CD7275"/>
    <w:rsid w:val="00CE2BAA"/>
    <w:rsid w:val="00CE2F98"/>
    <w:rsid w:val="00CE3FA1"/>
    <w:rsid w:val="00CE46C4"/>
    <w:rsid w:val="00CE5383"/>
    <w:rsid w:val="00CE6872"/>
    <w:rsid w:val="00CF2AEF"/>
    <w:rsid w:val="00CF5D7F"/>
    <w:rsid w:val="00CF699A"/>
    <w:rsid w:val="00D00125"/>
    <w:rsid w:val="00D002F1"/>
    <w:rsid w:val="00D038AA"/>
    <w:rsid w:val="00D05B39"/>
    <w:rsid w:val="00D06124"/>
    <w:rsid w:val="00D06365"/>
    <w:rsid w:val="00D13249"/>
    <w:rsid w:val="00D15807"/>
    <w:rsid w:val="00D17B86"/>
    <w:rsid w:val="00D17CBD"/>
    <w:rsid w:val="00D2107E"/>
    <w:rsid w:val="00D22687"/>
    <w:rsid w:val="00D36827"/>
    <w:rsid w:val="00D36B9A"/>
    <w:rsid w:val="00D42859"/>
    <w:rsid w:val="00D45303"/>
    <w:rsid w:val="00D47508"/>
    <w:rsid w:val="00D50F33"/>
    <w:rsid w:val="00D52558"/>
    <w:rsid w:val="00D55649"/>
    <w:rsid w:val="00D6267F"/>
    <w:rsid w:val="00D644BE"/>
    <w:rsid w:val="00D65D16"/>
    <w:rsid w:val="00D6651B"/>
    <w:rsid w:val="00D66BB5"/>
    <w:rsid w:val="00D72F77"/>
    <w:rsid w:val="00D753AD"/>
    <w:rsid w:val="00D7719A"/>
    <w:rsid w:val="00D8361F"/>
    <w:rsid w:val="00D83CCC"/>
    <w:rsid w:val="00D86079"/>
    <w:rsid w:val="00D873F2"/>
    <w:rsid w:val="00D9295F"/>
    <w:rsid w:val="00D9467E"/>
    <w:rsid w:val="00D95873"/>
    <w:rsid w:val="00D96647"/>
    <w:rsid w:val="00DA000A"/>
    <w:rsid w:val="00DA0442"/>
    <w:rsid w:val="00DA24CE"/>
    <w:rsid w:val="00DA76A1"/>
    <w:rsid w:val="00DA7A45"/>
    <w:rsid w:val="00DA7D16"/>
    <w:rsid w:val="00DB003B"/>
    <w:rsid w:val="00DB0175"/>
    <w:rsid w:val="00DB17A6"/>
    <w:rsid w:val="00DB5A3D"/>
    <w:rsid w:val="00DC1833"/>
    <w:rsid w:val="00DC2C3E"/>
    <w:rsid w:val="00DC2CBE"/>
    <w:rsid w:val="00DC32F9"/>
    <w:rsid w:val="00DC4E16"/>
    <w:rsid w:val="00DD0C72"/>
    <w:rsid w:val="00DD2156"/>
    <w:rsid w:val="00DD4215"/>
    <w:rsid w:val="00DD4DF1"/>
    <w:rsid w:val="00DD65BD"/>
    <w:rsid w:val="00DD7403"/>
    <w:rsid w:val="00DE02C7"/>
    <w:rsid w:val="00DE1E6C"/>
    <w:rsid w:val="00DE3A66"/>
    <w:rsid w:val="00DE4714"/>
    <w:rsid w:val="00DE62E6"/>
    <w:rsid w:val="00DE721D"/>
    <w:rsid w:val="00DF34DB"/>
    <w:rsid w:val="00DF5DB1"/>
    <w:rsid w:val="00DF7612"/>
    <w:rsid w:val="00DF76A1"/>
    <w:rsid w:val="00DF7FF6"/>
    <w:rsid w:val="00E02E10"/>
    <w:rsid w:val="00E03B2A"/>
    <w:rsid w:val="00E166D2"/>
    <w:rsid w:val="00E17ABD"/>
    <w:rsid w:val="00E24E0E"/>
    <w:rsid w:val="00E2515A"/>
    <w:rsid w:val="00E27825"/>
    <w:rsid w:val="00E27AEE"/>
    <w:rsid w:val="00E3454D"/>
    <w:rsid w:val="00E35A9C"/>
    <w:rsid w:val="00E37B53"/>
    <w:rsid w:val="00E37FDF"/>
    <w:rsid w:val="00E4140E"/>
    <w:rsid w:val="00E44EA5"/>
    <w:rsid w:val="00E47A84"/>
    <w:rsid w:val="00E5021D"/>
    <w:rsid w:val="00E51B4D"/>
    <w:rsid w:val="00E62D53"/>
    <w:rsid w:val="00E64A3B"/>
    <w:rsid w:val="00E73A97"/>
    <w:rsid w:val="00E7733A"/>
    <w:rsid w:val="00E77AA7"/>
    <w:rsid w:val="00E77C0C"/>
    <w:rsid w:val="00E90A90"/>
    <w:rsid w:val="00E9660B"/>
    <w:rsid w:val="00EA1AB7"/>
    <w:rsid w:val="00EA1E2C"/>
    <w:rsid w:val="00EA3B2C"/>
    <w:rsid w:val="00EA5B9C"/>
    <w:rsid w:val="00EB1ADB"/>
    <w:rsid w:val="00EB4493"/>
    <w:rsid w:val="00EB4BF5"/>
    <w:rsid w:val="00EB4D8D"/>
    <w:rsid w:val="00EB549E"/>
    <w:rsid w:val="00EB5F3F"/>
    <w:rsid w:val="00EB61A8"/>
    <w:rsid w:val="00EB7655"/>
    <w:rsid w:val="00EB79CC"/>
    <w:rsid w:val="00EB7FC4"/>
    <w:rsid w:val="00EC0098"/>
    <w:rsid w:val="00EC2183"/>
    <w:rsid w:val="00EC4787"/>
    <w:rsid w:val="00EC4AA8"/>
    <w:rsid w:val="00EC5D70"/>
    <w:rsid w:val="00ED16A1"/>
    <w:rsid w:val="00ED2B0E"/>
    <w:rsid w:val="00ED31D6"/>
    <w:rsid w:val="00ED49F5"/>
    <w:rsid w:val="00ED6614"/>
    <w:rsid w:val="00ED75CA"/>
    <w:rsid w:val="00ED7B0D"/>
    <w:rsid w:val="00EE3AFA"/>
    <w:rsid w:val="00EE7A30"/>
    <w:rsid w:val="00EF103C"/>
    <w:rsid w:val="00EF1251"/>
    <w:rsid w:val="00EF2C76"/>
    <w:rsid w:val="00F00C42"/>
    <w:rsid w:val="00F01197"/>
    <w:rsid w:val="00F025C7"/>
    <w:rsid w:val="00F03402"/>
    <w:rsid w:val="00F064DD"/>
    <w:rsid w:val="00F10F43"/>
    <w:rsid w:val="00F11D29"/>
    <w:rsid w:val="00F14698"/>
    <w:rsid w:val="00F1692E"/>
    <w:rsid w:val="00F1799D"/>
    <w:rsid w:val="00F2089A"/>
    <w:rsid w:val="00F2384B"/>
    <w:rsid w:val="00F23F67"/>
    <w:rsid w:val="00F25935"/>
    <w:rsid w:val="00F27E29"/>
    <w:rsid w:val="00F342BE"/>
    <w:rsid w:val="00F423A4"/>
    <w:rsid w:val="00F441CF"/>
    <w:rsid w:val="00F47304"/>
    <w:rsid w:val="00F544CE"/>
    <w:rsid w:val="00F544FF"/>
    <w:rsid w:val="00F548B2"/>
    <w:rsid w:val="00F56B81"/>
    <w:rsid w:val="00F57E36"/>
    <w:rsid w:val="00F634BF"/>
    <w:rsid w:val="00F648EE"/>
    <w:rsid w:val="00F660C8"/>
    <w:rsid w:val="00F66F0B"/>
    <w:rsid w:val="00F70E0A"/>
    <w:rsid w:val="00F72340"/>
    <w:rsid w:val="00F73500"/>
    <w:rsid w:val="00F7570A"/>
    <w:rsid w:val="00F8508A"/>
    <w:rsid w:val="00F86889"/>
    <w:rsid w:val="00F90648"/>
    <w:rsid w:val="00F938D4"/>
    <w:rsid w:val="00F940AF"/>
    <w:rsid w:val="00FA18A4"/>
    <w:rsid w:val="00FA18E1"/>
    <w:rsid w:val="00FA2737"/>
    <w:rsid w:val="00FA34C5"/>
    <w:rsid w:val="00FA4661"/>
    <w:rsid w:val="00FA5AE3"/>
    <w:rsid w:val="00FA5EA5"/>
    <w:rsid w:val="00FA64E5"/>
    <w:rsid w:val="00FA6796"/>
    <w:rsid w:val="00FB2529"/>
    <w:rsid w:val="00FB55D8"/>
    <w:rsid w:val="00FB576D"/>
    <w:rsid w:val="00FB7966"/>
    <w:rsid w:val="00FB7B6B"/>
    <w:rsid w:val="00FC12CB"/>
    <w:rsid w:val="00FC4902"/>
    <w:rsid w:val="00FC5803"/>
    <w:rsid w:val="00FC65F0"/>
    <w:rsid w:val="00FC7E57"/>
    <w:rsid w:val="00FD0106"/>
    <w:rsid w:val="00FD27B8"/>
    <w:rsid w:val="00FD3442"/>
    <w:rsid w:val="00FD40CC"/>
    <w:rsid w:val="00FE5AF9"/>
    <w:rsid w:val="00FE6BEF"/>
    <w:rsid w:val="00FF0DA1"/>
    <w:rsid w:val="00FF1A42"/>
    <w:rsid w:val="00FF2DFF"/>
    <w:rsid w:val="00FF396F"/>
    <w:rsid w:val="00FF45F5"/>
    <w:rsid w:val="00FF5B3A"/>
    <w:rsid w:val="00FF5B87"/>
    <w:rsid w:val="00FF76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8A945"/>
  <w15:chartTrackingRefBased/>
  <w15:docId w15:val="{524CB1AE-BA3A-234C-92F0-1FFBB051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iPriority="0"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889"/>
    <w:pPr>
      <w:spacing w:after="200" w:line="276" w:lineRule="auto"/>
    </w:pPr>
    <w:rPr>
      <w:sz w:val="22"/>
      <w:szCs w:val="22"/>
    </w:rPr>
  </w:style>
  <w:style w:type="paragraph" w:styleId="Heading1">
    <w:name w:val="heading 1"/>
    <w:basedOn w:val="Normal"/>
    <w:next w:val="Normal"/>
    <w:link w:val="Heading1Char"/>
    <w:uiPriority w:val="9"/>
    <w:qFormat/>
    <w:rsid w:val="009F647F"/>
    <w:pPr>
      <w:keepNext/>
      <w:keepLines/>
      <w:spacing w:before="480" w:after="0"/>
      <w:outlineLvl w:val="0"/>
    </w:pPr>
    <w:rPr>
      <w:rFonts w:ascii="Cambria" w:eastAsia="Times New Roman" w:hAnsi="Cambria"/>
      <w:b/>
      <w:bCs/>
      <w:color w:val="365F91"/>
      <w:sz w:val="28"/>
      <w:szCs w:val="28"/>
      <w:lang w:val="x-none" w:eastAsia="x-none"/>
    </w:rPr>
  </w:style>
  <w:style w:type="paragraph" w:styleId="Heading2">
    <w:name w:val="heading 2"/>
    <w:basedOn w:val="Normal"/>
    <w:next w:val="Normal"/>
    <w:link w:val="Heading2Char"/>
    <w:unhideWhenUsed/>
    <w:qFormat/>
    <w:rsid w:val="003E1F8A"/>
    <w:pPr>
      <w:keepNext/>
      <w:tabs>
        <w:tab w:val="num" w:pos="1440"/>
      </w:tabs>
      <w:spacing w:before="240" w:after="60" w:line="240" w:lineRule="auto"/>
      <w:ind w:left="1440" w:hanging="720"/>
      <w:outlineLvl w:val="1"/>
    </w:pPr>
    <w:rPr>
      <w:rFonts w:ascii="Cambria" w:eastAsia="Times New Roman" w:hAnsi="Cambria"/>
      <w:b/>
      <w:bCs/>
      <w:i/>
      <w:iCs/>
      <w:sz w:val="28"/>
      <w:szCs w:val="28"/>
      <w:lang w:val="en-US" w:eastAsia="x-none"/>
    </w:rPr>
  </w:style>
  <w:style w:type="paragraph" w:styleId="Heading3">
    <w:name w:val="heading 3"/>
    <w:basedOn w:val="Normal"/>
    <w:next w:val="Normal"/>
    <w:link w:val="Heading3Char"/>
    <w:uiPriority w:val="9"/>
    <w:unhideWhenUsed/>
    <w:qFormat/>
    <w:rsid w:val="003E1F8A"/>
    <w:pPr>
      <w:keepNext/>
      <w:tabs>
        <w:tab w:val="num" w:pos="2160"/>
      </w:tabs>
      <w:spacing w:before="240" w:after="60" w:line="240" w:lineRule="auto"/>
      <w:ind w:left="2160" w:hanging="720"/>
      <w:outlineLvl w:val="2"/>
    </w:pPr>
    <w:rPr>
      <w:rFonts w:ascii="Cambria" w:eastAsia="Times New Roman" w:hAnsi="Cambria"/>
      <w:b/>
      <w:bCs/>
      <w:sz w:val="26"/>
      <w:szCs w:val="26"/>
      <w:lang w:val="en-US" w:eastAsia="x-none"/>
    </w:rPr>
  </w:style>
  <w:style w:type="paragraph" w:styleId="Heading4">
    <w:name w:val="heading 4"/>
    <w:basedOn w:val="Normal"/>
    <w:link w:val="Heading4Char"/>
    <w:uiPriority w:val="9"/>
    <w:qFormat/>
    <w:rsid w:val="00D52558"/>
    <w:pPr>
      <w:spacing w:before="100" w:beforeAutospacing="1" w:after="100" w:afterAutospacing="1" w:line="240" w:lineRule="auto"/>
      <w:outlineLvl w:val="3"/>
    </w:pPr>
    <w:rPr>
      <w:rFonts w:ascii="Times New Roman" w:eastAsia="Times New Roman" w:hAnsi="Times New Roman"/>
      <w:b/>
      <w:bCs/>
      <w:sz w:val="24"/>
      <w:szCs w:val="24"/>
      <w:lang w:val="en-US" w:eastAsia="x-none"/>
    </w:rPr>
  </w:style>
  <w:style w:type="paragraph" w:styleId="Heading5">
    <w:name w:val="heading 5"/>
    <w:basedOn w:val="Normal"/>
    <w:next w:val="Normal"/>
    <w:link w:val="Heading5Char"/>
    <w:uiPriority w:val="9"/>
    <w:semiHidden/>
    <w:unhideWhenUsed/>
    <w:qFormat/>
    <w:rsid w:val="003E1F8A"/>
    <w:pPr>
      <w:tabs>
        <w:tab w:val="num" w:pos="3600"/>
      </w:tabs>
      <w:spacing w:before="240" w:after="60" w:line="240" w:lineRule="auto"/>
      <w:ind w:left="3600" w:hanging="720"/>
      <w:outlineLvl w:val="4"/>
    </w:pPr>
    <w:rPr>
      <w:rFonts w:eastAsia="Times New Roman"/>
      <w:b/>
      <w:bCs/>
      <w:i/>
      <w:iCs/>
      <w:sz w:val="26"/>
      <w:szCs w:val="26"/>
      <w:lang w:val="en-US" w:eastAsia="x-none"/>
    </w:rPr>
  </w:style>
  <w:style w:type="paragraph" w:styleId="Heading6">
    <w:name w:val="heading 6"/>
    <w:basedOn w:val="Normal"/>
    <w:next w:val="Normal"/>
    <w:link w:val="Heading6Char"/>
    <w:qFormat/>
    <w:rsid w:val="003E1F8A"/>
    <w:pPr>
      <w:tabs>
        <w:tab w:val="num" w:pos="4320"/>
      </w:tabs>
      <w:spacing w:before="240" w:after="60" w:line="240" w:lineRule="auto"/>
      <w:ind w:left="4320" w:hanging="720"/>
      <w:outlineLvl w:val="5"/>
    </w:pPr>
    <w:rPr>
      <w:rFonts w:ascii="Times New Roman" w:eastAsia="Times New Roman" w:hAnsi="Times New Roman"/>
      <w:b/>
      <w:bCs/>
      <w:sz w:val="20"/>
      <w:szCs w:val="20"/>
      <w:lang w:val="en-US" w:eastAsia="x-none"/>
    </w:rPr>
  </w:style>
  <w:style w:type="paragraph" w:styleId="Heading7">
    <w:name w:val="heading 7"/>
    <w:basedOn w:val="Normal"/>
    <w:next w:val="Normal"/>
    <w:link w:val="Heading7Char"/>
    <w:uiPriority w:val="9"/>
    <w:semiHidden/>
    <w:unhideWhenUsed/>
    <w:qFormat/>
    <w:rsid w:val="003E1F8A"/>
    <w:pPr>
      <w:tabs>
        <w:tab w:val="num" w:pos="5040"/>
      </w:tabs>
      <w:spacing w:before="240" w:after="60" w:line="240" w:lineRule="auto"/>
      <w:ind w:left="5040" w:hanging="720"/>
      <w:outlineLvl w:val="6"/>
    </w:pPr>
    <w:rPr>
      <w:rFonts w:eastAsia="Times New Roman"/>
      <w:sz w:val="24"/>
      <w:szCs w:val="24"/>
      <w:lang w:val="en-US" w:eastAsia="x-none"/>
    </w:rPr>
  </w:style>
  <w:style w:type="paragraph" w:styleId="Heading8">
    <w:name w:val="heading 8"/>
    <w:basedOn w:val="Normal"/>
    <w:next w:val="Normal"/>
    <w:link w:val="Heading8Char"/>
    <w:uiPriority w:val="9"/>
    <w:semiHidden/>
    <w:unhideWhenUsed/>
    <w:qFormat/>
    <w:rsid w:val="003E1F8A"/>
    <w:pPr>
      <w:tabs>
        <w:tab w:val="num" w:pos="5760"/>
      </w:tabs>
      <w:spacing w:before="240" w:after="60" w:line="240" w:lineRule="auto"/>
      <w:ind w:left="5760" w:hanging="720"/>
      <w:outlineLvl w:val="7"/>
    </w:pPr>
    <w:rPr>
      <w:rFonts w:eastAsia="Times New Roman"/>
      <w:i/>
      <w:iCs/>
      <w:sz w:val="24"/>
      <w:szCs w:val="24"/>
      <w:lang w:val="en-US" w:eastAsia="x-none"/>
    </w:rPr>
  </w:style>
  <w:style w:type="paragraph" w:styleId="Heading9">
    <w:name w:val="heading 9"/>
    <w:basedOn w:val="Normal"/>
    <w:next w:val="Normal"/>
    <w:link w:val="Heading9Char"/>
    <w:uiPriority w:val="9"/>
    <w:semiHidden/>
    <w:unhideWhenUsed/>
    <w:qFormat/>
    <w:rsid w:val="003E1F8A"/>
    <w:pPr>
      <w:tabs>
        <w:tab w:val="num" w:pos="6480"/>
      </w:tabs>
      <w:spacing w:before="240" w:after="60" w:line="240" w:lineRule="auto"/>
      <w:ind w:left="6480" w:hanging="720"/>
      <w:outlineLvl w:val="8"/>
    </w:pPr>
    <w:rPr>
      <w:rFonts w:ascii="Cambria" w:eastAsia="Times New Roman" w:hAnsi="Cambria"/>
      <w:sz w:val="20"/>
      <w:szCs w:val="20"/>
      <w:lang w:val="en-US"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F647F"/>
    <w:rPr>
      <w:rFonts w:ascii="Cambria" w:eastAsia="Times New Roman" w:hAnsi="Cambria" w:cs="Times New Roman"/>
      <w:b/>
      <w:bCs/>
      <w:color w:val="365F91"/>
      <w:sz w:val="28"/>
      <w:szCs w:val="28"/>
    </w:rPr>
  </w:style>
  <w:style w:type="character" w:customStyle="1" w:styleId="Heading4Char">
    <w:name w:val="Heading 4 Char"/>
    <w:link w:val="Heading4"/>
    <w:uiPriority w:val="9"/>
    <w:rsid w:val="00D52558"/>
    <w:rPr>
      <w:rFonts w:ascii="Times New Roman" w:eastAsia="Times New Roman" w:hAnsi="Times New Roman" w:cs="Times New Roman"/>
      <w:b/>
      <w:bCs/>
      <w:sz w:val="24"/>
      <w:szCs w:val="24"/>
      <w:lang w:val="en-US"/>
    </w:rPr>
  </w:style>
  <w:style w:type="paragraph" w:styleId="ListParagraph">
    <w:name w:val="List Paragraph"/>
    <w:basedOn w:val="Normal"/>
    <w:uiPriority w:val="34"/>
    <w:qFormat/>
    <w:rsid w:val="00491593"/>
    <w:pPr>
      <w:ind w:left="720"/>
      <w:contextualSpacing/>
    </w:pPr>
  </w:style>
  <w:style w:type="character" w:styleId="PlaceholderText">
    <w:name w:val="Placeholder Text"/>
    <w:uiPriority w:val="99"/>
    <w:semiHidden/>
    <w:rsid w:val="00C11262"/>
    <w:rPr>
      <w:color w:val="808080"/>
    </w:rPr>
  </w:style>
  <w:style w:type="paragraph" w:styleId="BalloonText">
    <w:name w:val="Balloon Text"/>
    <w:basedOn w:val="Normal"/>
    <w:link w:val="BalloonTextChar"/>
    <w:uiPriority w:val="99"/>
    <w:semiHidden/>
    <w:unhideWhenUsed/>
    <w:rsid w:val="00C1126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C11262"/>
    <w:rPr>
      <w:rFonts w:ascii="Tahoma" w:hAnsi="Tahoma" w:cs="Tahoma"/>
      <w:sz w:val="16"/>
      <w:szCs w:val="16"/>
    </w:rPr>
  </w:style>
  <w:style w:type="character" w:customStyle="1" w:styleId="addmd">
    <w:name w:val="addmd"/>
    <w:basedOn w:val="DefaultParagraphFont"/>
    <w:rsid w:val="009F647F"/>
  </w:style>
  <w:style w:type="character" w:styleId="Strong">
    <w:name w:val="Strong"/>
    <w:uiPriority w:val="22"/>
    <w:qFormat/>
    <w:rsid w:val="00DC4E16"/>
    <w:rPr>
      <w:b/>
      <w:bCs/>
    </w:rPr>
  </w:style>
  <w:style w:type="character" w:customStyle="1" w:styleId="apple-converted-space">
    <w:name w:val="apple-converted-space"/>
    <w:basedOn w:val="DefaultParagraphFont"/>
    <w:rsid w:val="00DC4E16"/>
  </w:style>
  <w:style w:type="character" w:styleId="Emphasis">
    <w:name w:val="Emphasis"/>
    <w:uiPriority w:val="20"/>
    <w:qFormat/>
    <w:rsid w:val="00DC4E16"/>
    <w:rPr>
      <w:i/>
      <w:iCs/>
    </w:rPr>
  </w:style>
  <w:style w:type="paragraph" w:customStyle="1" w:styleId="epubsubhead1">
    <w:name w:val="epub__subhead1"/>
    <w:basedOn w:val="Normal"/>
    <w:rsid w:val="008C5996"/>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epubbody-textk">
    <w:name w:val="epub__body-textk"/>
    <w:basedOn w:val="Normal"/>
    <w:rsid w:val="008C5996"/>
    <w:pPr>
      <w:spacing w:before="100" w:beforeAutospacing="1" w:after="100" w:afterAutospacing="1" w:line="240" w:lineRule="auto"/>
    </w:pPr>
    <w:rPr>
      <w:rFonts w:ascii="Times New Roman" w:eastAsia="Times New Roman" w:hAnsi="Times New Roman"/>
      <w:sz w:val="24"/>
      <w:szCs w:val="24"/>
      <w:lang w:eastAsia="en-IN"/>
    </w:rPr>
  </w:style>
  <w:style w:type="character" w:styleId="Hyperlink">
    <w:name w:val="Hyperlink"/>
    <w:unhideWhenUsed/>
    <w:rsid w:val="008C5996"/>
    <w:rPr>
      <w:color w:val="0000FF"/>
      <w:u w:val="single"/>
    </w:rPr>
  </w:style>
  <w:style w:type="paragraph" w:customStyle="1" w:styleId="epubimg">
    <w:name w:val="epub__img"/>
    <w:basedOn w:val="Normal"/>
    <w:rsid w:val="008C5996"/>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epubfcaption">
    <w:name w:val="epub__fcaption"/>
    <w:basedOn w:val="Normal"/>
    <w:rsid w:val="008C5996"/>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epubimgl">
    <w:name w:val="epub__imgl"/>
    <w:basedOn w:val="Normal"/>
    <w:rsid w:val="008C5996"/>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epubbgco">
    <w:name w:val="epub__bgco"/>
    <w:basedOn w:val="Normal"/>
    <w:rsid w:val="008C5996"/>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epubindentk">
    <w:name w:val="epub__indentk"/>
    <w:basedOn w:val="Normal"/>
    <w:rsid w:val="008C5996"/>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epubblockquote">
    <w:name w:val="epub__blockquote"/>
    <w:basedOn w:val="Normal"/>
    <w:rsid w:val="0074731D"/>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epubtcaption">
    <w:name w:val="epub__tcaption"/>
    <w:basedOn w:val="Normal"/>
    <w:rsid w:val="0074731D"/>
    <w:pPr>
      <w:spacing w:before="100" w:beforeAutospacing="1" w:after="100" w:afterAutospacing="1" w:line="240" w:lineRule="auto"/>
    </w:pPr>
    <w:rPr>
      <w:rFonts w:ascii="Times New Roman" w:eastAsia="Times New Roman" w:hAnsi="Times New Roman"/>
      <w:sz w:val="24"/>
      <w:szCs w:val="24"/>
      <w:lang w:eastAsia="en-IN"/>
    </w:rPr>
  </w:style>
  <w:style w:type="table" w:styleId="TableGrid">
    <w:name w:val="Table Grid"/>
    <w:basedOn w:val="TableNormal"/>
    <w:rsid w:val="007473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ubindent">
    <w:name w:val="epub__indent"/>
    <w:basedOn w:val="Normal"/>
    <w:rsid w:val="00F544CE"/>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epubhanga2">
    <w:name w:val="epub__hanga2"/>
    <w:basedOn w:val="Normal"/>
    <w:rsid w:val="00F544CE"/>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epubcenterk">
    <w:name w:val="epub__centerk"/>
    <w:basedOn w:val="Normal"/>
    <w:rsid w:val="00BA04A2"/>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epubbody-text">
    <w:name w:val="epub__body-text"/>
    <w:basedOn w:val="Normal"/>
    <w:rsid w:val="00BA04A2"/>
    <w:pPr>
      <w:spacing w:before="100" w:beforeAutospacing="1" w:after="100" w:afterAutospacing="1" w:line="240" w:lineRule="auto"/>
    </w:pPr>
    <w:rPr>
      <w:rFonts w:ascii="Times New Roman" w:eastAsia="Times New Roman" w:hAnsi="Times New Roman"/>
      <w:sz w:val="24"/>
      <w:szCs w:val="24"/>
      <w:lang w:eastAsia="en-IN"/>
    </w:rPr>
  </w:style>
  <w:style w:type="paragraph" w:customStyle="1" w:styleId="epubindentkk">
    <w:name w:val="epub__indentkk"/>
    <w:basedOn w:val="Normal"/>
    <w:rsid w:val="000D05AB"/>
    <w:pPr>
      <w:spacing w:before="100" w:beforeAutospacing="1" w:after="100" w:afterAutospacing="1" w:line="240" w:lineRule="auto"/>
    </w:pPr>
    <w:rPr>
      <w:rFonts w:ascii="Times New Roman" w:eastAsia="Times New Roman" w:hAnsi="Times New Roman"/>
      <w:sz w:val="24"/>
      <w:szCs w:val="24"/>
      <w:lang w:eastAsia="en-IN"/>
    </w:rPr>
  </w:style>
  <w:style w:type="character" w:customStyle="1" w:styleId="grame">
    <w:name w:val="grame"/>
    <w:basedOn w:val="DefaultParagraphFont"/>
    <w:rsid w:val="00AA0DEA"/>
  </w:style>
  <w:style w:type="paragraph" w:styleId="NormalWeb">
    <w:name w:val="Normal (Web)"/>
    <w:basedOn w:val="Normal"/>
    <w:unhideWhenUsed/>
    <w:rsid w:val="0042667B"/>
    <w:pPr>
      <w:spacing w:before="100" w:beforeAutospacing="1" w:after="100" w:afterAutospacing="1" w:line="240" w:lineRule="auto"/>
    </w:pPr>
    <w:rPr>
      <w:rFonts w:ascii="Times New Roman" w:eastAsia="Times New Roman" w:hAnsi="Times New Roman"/>
      <w:sz w:val="24"/>
      <w:szCs w:val="24"/>
      <w:lang w:eastAsia="en-IN"/>
    </w:rPr>
  </w:style>
  <w:style w:type="character" w:customStyle="1" w:styleId="Date1">
    <w:name w:val="Date1"/>
    <w:basedOn w:val="DefaultParagraphFont"/>
    <w:rsid w:val="005C061B"/>
  </w:style>
  <w:style w:type="character" w:customStyle="1" w:styleId="fn">
    <w:name w:val="fn"/>
    <w:basedOn w:val="DefaultParagraphFont"/>
    <w:rsid w:val="005C061B"/>
  </w:style>
  <w:style w:type="character" w:customStyle="1" w:styleId="post-comments">
    <w:name w:val="post-comments"/>
    <w:basedOn w:val="DefaultParagraphFont"/>
    <w:rsid w:val="005C061B"/>
  </w:style>
  <w:style w:type="character" w:customStyle="1" w:styleId="Heading2Char">
    <w:name w:val="Heading 2 Char"/>
    <w:link w:val="Heading2"/>
    <w:rsid w:val="003E1F8A"/>
    <w:rPr>
      <w:rFonts w:ascii="Cambria" w:eastAsia="Times New Roman" w:hAnsi="Cambria" w:cs="Times New Roman"/>
      <w:b/>
      <w:bCs/>
      <w:i/>
      <w:iCs/>
      <w:sz w:val="28"/>
      <w:szCs w:val="28"/>
      <w:lang w:val="en-US"/>
    </w:rPr>
  </w:style>
  <w:style w:type="character" w:customStyle="1" w:styleId="Heading3Char">
    <w:name w:val="Heading 3 Char"/>
    <w:link w:val="Heading3"/>
    <w:uiPriority w:val="9"/>
    <w:rsid w:val="003E1F8A"/>
    <w:rPr>
      <w:rFonts w:ascii="Cambria" w:eastAsia="Times New Roman" w:hAnsi="Cambria" w:cs="Times New Roman"/>
      <w:b/>
      <w:bCs/>
      <w:sz w:val="26"/>
      <w:szCs w:val="26"/>
      <w:lang w:val="en-US"/>
    </w:rPr>
  </w:style>
  <w:style w:type="character" w:customStyle="1" w:styleId="Heading5Char">
    <w:name w:val="Heading 5 Char"/>
    <w:link w:val="Heading5"/>
    <w:uiPriority w:val="9"/>
    <w:semiHidden/>
    <w:rsid w:val="003E1F8A"/>
    <w:rPr>
      <w:rFonts w:eastAsia="Times New Roman"/>
      <w:b/>
      <w:bCs/>
      <w:i/>
      <w:iCs/>
      <w:sz w:val="26"/>
      <w:szCs w:val="26"/>
      <w:lang w:val="en-US"/>
    </w:rPr>
  </w:style>
  <w:style w:type="character" w:customStyle="1" w:styleId="Heading6Char">
    <w:name w:val="Heading 6 Char"/>
    <w:link w:val="Heading6"/>
    <w:rsid w:val="003E1F8A"/>
    <w:rPr>
      <w:rFonts w:ascii="Times New Roman" w:eastAsia="Times New Roman" w:hAnsi="Times New Roman" w:cs="Times New Roman"/>
      <w:b/>
      <w:bCs/>
      <w:lang w:val="en-US"/>
    </w:rPr>
  </w:style>
  <w:style w:type="character" w:customStyle="1" w:styleId="Heading7Char">
    <w:name w:val="Heading 7 Char"/>
    <w:link w:val="Heading7"/>
    <w:uiPriority w:val="9"/>
    <w:semiHidden/>
    <w:rsid w:val="003E1F8A"/>
    <w:rPr>
      <w:rFonts w:eastAsia="Times New Roman"/>
      <w:sz w:val="24"/>
      <w:szCs w:val="24"/>
      <w:lang w:val="en-US"/>
    </w:rPr>
  </w:style>
  <w:style w:type="character" w:customStyle="1" w:styleId="Heading8Char">
    <w:name w:val="Heading 8 Char"/>
    <w:link w:val="Heading8"/>
    <w:uiPriority w:val="9"/>
    <w:semiHidden/>
    <w:rsid w:val="003E1F8A"/>
    <w:rPr>
      <w:rFonts w:eastAsia="Times New Roman"/>
      <w:i/>
      <w:iCs/>
      <w:sz w:val="24"/>
      <w:szCs w:val="24"/>
      <w:lang w:val="en-US"/>
    </w:rPr>
  </w:style>
  <w:style w:type="character" w:customStyle="1" w:styleId="Heading9Char">
    <w:name w:val="Heading 9 Char"/>
    <w:link w:val="Heading9"/>
    <w:uiPriority w:val="9"/>
    <w:semiHidden/>
    <w:rsid w:val="003E1F8A"/>
    <w:rPr>
      <w:rFonts w:ascii="Cambria" w:eastAsia="Times New Roman" w:hAnsi="Cambria" w:cs="Times New Roman"/>
      <w:lang w:val="en-US"/>
    </w:rPr>
  </w:style>
  <w:style w:type="paragraph" w:styleId="Header">
    <w:name w:val="header"/>
    <w:basedOn w:val="Normal"/>
    <w:link w:val="HeaderChar"/>
    <w:uiPriority w:val="99"/>
    <w:unhideWhenUsed/>
    <w:rsid w:val="003E1F8A"/>
    <w:pPr>
      <w:tabs>
        <w:tab w:val="center" w:pos="4680"/>
        <w:tab w:val="right" w:pos="9360"/>
      </w:tabs>
      <w:spacing w:after="0" w:line="240" w:lineRule="auto"/>
    </w:pPr>
    <w:rPr>
      <w:rFonts w:ascii="Times New Roman" w:eastAsia="Times New Roman" w:hAnsi="Times New Roman"/>
      <w:sz w:val="20"/>
      <w:szCs w:val="20"/>
      <w:lang w:val="en-US" w:eastAsia="x-none"/>
    </w:rPr>
  </w:style>
  <w:style w:type="character" w:customStyle="1" w:styleId="HeaderChar">
    <w:name w:val="Header Char"/>
    <w:link w:val="Header"/>
    <w:uiPriority w:val="99"/>
    <w:rsid w:val="003E1F8A"/>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3E1F8A"/>
    <w:pPr>
      <w:tabs>
        <w:tab w:val="center" w:pos="4680"/>
        <w:tab w:val="right" w:pos="9360"/>
      </w:tabs>
      <w:spacing w:after="0" w:line="240" w:lineRule="auto"/>
    </w:pPr>
    <w:rPr>
      <w:rFonts w:ascii="Times New Roman" w:eastAsia="Times New Roman" w:hAnsi="Times New Roman"/>
      <w:sz w:val="20"/>
      <w:szCs w:val="20"/>
      <w:lang w:val="en-US" w:eastAsia="x-none"/>
    </w:rPr>
  </w:style>
  <w:style w:type="character" w:customStyle="1" w:styleId="FooterChar">
    <w:name w:val="Footer Char"/>
    <w:link w:val="Footer"/>
    <w:uiPriority w:val="99"/>
    <w:rsid w:val="003E1F8A"/>
    <w:rPr>
      <w:rFonts w:ascii="Times New Roman" w:eastAsia="Times New Roman" w:hAnsi="Times New Roman" w:cs="Times New Roman"/>
      <w:sz w:val="20"/>
      <w:szCs w:val="20"/>
      <w:lang w:val="en-US"/>
    </w:rPr>
  </w:style>
  <w:style w:type="paragraph" w:customStyle="1" w:styleId="normal-indent">
    <w:name w:val="normal-indent"/>
    <w:basedOn w:val="Normal"/>
    <w:rsid w:val="00C231FF"/>
    <w:pPr>
      <w:spacing w:before="80" w:after="0" w:line="240" w:lineRule="auto"/>
      <w:ind w:left="720" w:right="130"/>
    </w:pPr>
    <w:rPr>
      <w:rFonts w:ascii="Arial" w:eastAsia="Times New Roman" w:hAnsi="Arial" w:cs="Arial"/>
      <w:sz w:val="18"/>
      <w:szCs w:val="18"/>
      <w:lang w:val="en-US"/>
    </w:rPr>
  </w:style>
  <w:style w:type="character" w:styleId="HTMLTypewriter">
    <w:name w:val="HTML Typewriter"/>
    <w:uiPriority w:val="99"/>
    <w:semiHidden/>
    <w:unhideWhenUsed/>
    <w:rsid w:val="00CF2AEF"/>
    <w:rPr>
      <w:rFonts w:ascii="Courier New" w:eastAsia="Times New Roman" w:hAnsi="Courier New" w:cs="Courier New"/>
      <w:sz w:val="20"/>
      <w:szCs w:val="20"/>
    </w:rPr>
  </w:style>
  <w:style w:type="paragraph" w:customStyle="1" w:styleId="doctext">
    <w:name w:val="doctext"/>
    <w:basedOn w:val="Normal"/>
    <w:rsid w:val="00015804"/>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hwc">
    <w:name w:val="hwc"/>
    <w:basedOn w:val="DefaultParagraphFont"/>
    <w:rsid w:val="006037B9"/>
  </w:style>
  <w:style w:type="character" w:styleId="FollowedHyperlink">
    <w:name w:val="FollowedHyperlink"/>
    <w:uiPriority w:val="99"/>
    <w:semiHidden/>
    <w:unhideWhenUsed/>
    <w:rsid w:val="006037B9"/>
    <w:rPr>
      <w:color w:val="800080"/>
      <w:u w:val="single"/>
    </w:rPr>
  </w:style>
  <w:style w:type="paragraph" w:customStyle="1" w:styleId="Default">
    <w:name w:val="Default"/>
    <w:rsid w:val="00785935"/>
    <w:pPr>
      <w:autoSpaceDE w:val="0"/>
      <w:autoSpaceDN w:val="0"/>
      <w:adjustRightInd w:val="0"/>
    </w:pPr>
    <w:rPr>
      <w:rFonts w:ascii="Times New Roman" w:hAnsi="Times New Roman"/>
      <w:color w:val="000000"/>
      <w:sz w:val="24"/>
      <w:szCs w:val="24"/>
      <w:lang w:val="en-US"/>
    </w:rPr>
  </w:style>
  <w:style w:type="paragraph" w:styleId="NoSpacing">
    <w:name w:val="No Spacing"/>
    <w:qFormat/>
    <w:rsid w:val="00363D72"/>
    <w:rPr>
      <w:sz w:val="22"/>
      <w:szCs w:val="22"/>
      <w:lang w:val="en-US"/>
    </w:rPr>
  </w:style>
  <w:style w:type="paragraph" w:styleId="TOC1">
    <w:name w:val="toc 1"/>
    <w:basedOn w:val="Normal"/>
    <w:next w:val="Normal"/>
    <w:autoRedefine/>
    <w:uiPriority w:val="39"/>
    <w:unhideWhenUsed/>
    <w:rsid w:val="002B0F02"/>
  </w:style>
  <w:style w:type="paragraph" w:styleId="TOC3">
    <w:name w:val="toc 3"/>
    <w:basedOn w:val="Normal"/>
    <w:next w:val="Normal"/>
    <w:autoRedefine/>
    <w:uiPriority w:val="39"/>
    <w:unhideWhenUsed/>
    <w:rsid w:val="002B0F02"/>
    <w:pPr>
      <w:ind w:left="440"/>
    </w:pPr>
  </w:style>
  <w:style w:type="character" w:customStyle="1" w:styleId="bold">
    <w:name w:val="bold"/>
    <w:rsid w:val="00540F53"/>
  </w:style>
  <w:style w:type="character" w:styleId="HTMLCode">
    <w:name w:val="HTML Code"/>
    <w:unhideWhenUsed/>
    <w:rsid w:val="00540F53"/>
    <w:rPr>
      <w:rFonts w:ascii="Courier New" w:eastAsia="Times New Roman" w:hAnsi="Courier New" w:cs="Courier New"/>
      <w:sz w:val="20"/>
      <w:szCs w:val="20"/>
    </w:rPr>
  </w:style>
  <w:style w:type="character" w:customStyle="1" w:styleId="WW8Num3z0">
    <w:name w:val="WW8Num3z0"/>
    <w:rsid w:val="00540F53"/>
    <w:rPr>
      <w:rFonts w:ascii="Wingdings" w:hAnsi="Wingdings" w:cs="Wingdings"/>
      <w:color w:val="auto"/>
      <w:sz w:val="22"/>
      <w:szCs w:val="22"/>
    </w:rPr>
  </w:style>
  <w:style w:type="character" w:customStyle="1" w:styleId="mw-headline">
    <w:name w:val="mw-headline"/>
    <w:basedOn w:val="DefaultParagraphFont"/>
    <w:rsid w:val="00540F53"/>
  </w:style>
  <w:style w:type="paragraph" w:styleId="BodyText">
    <w:name w:val="Body Text"/>
    <w:basedOn w:val="Normal"/>
    <w:link w:val="BodyTextChar"/>
    <w:uiPriority w:val="99"/>
    <w:semiHidden/>
    <w:unhideWhenUsed/>
    <w:rsid w:val="00540F53"/>
    <w:pPr>
      <w:spacing w:after="120"/>
    </w:pPr>
    <w:rPr>
      <w:rFonts w:eastAsia="Times New Roman"/>
      <w:lang w:eastAsia="en-IN"/>
    </w:rPr>
  </w:style>
  <w:style w:type="character" w:customStyle="1" w:styleId="BodyTextChar">
    <w:name w:val="Body Text Char"/>
    <w:link w:val="BodyText"/>
    <w:uiPriority w:val="99"/>
    <w:semiHidden/>
    <w:rsid w:val="00540F53"/>
    <w:rPr>
      <w:rFonts w:eastAsia="Times New Roman"/>
      <w:sz w:val="22"/>
      <w:szCs w:val="22"/>
      <w:lang w:val="en-IN" w:eastAsia="en-IN"/>
    </w:rPr>
  </w:style>
  <w:style w:type="character" w:customStyle="1" w:styleId="xreftitlebold1">
    <w:name w:val="xreftitlebold1"/>
    <w:rsid w:val="00540F53"/>
    <w:rPr>
      <w:b/>
      <w:bCs/>
    </w:rPr>
  </w:style>
  <w:style w:type="paragraph" w:customStyle="1" w:styleId="titleinfigure">
    <w:name w:val="titleinfigure"/>
    <w:basedOn w:val="Normal"/>
    <w:rsid w:val="009263A0"/>
    <w:pPr>
      <w:suppressAutoHyphens/>
      <w:spacing w:before="280" w:after="280" w:line="240" w:lineRule="auto"/>
    </w:pPr>
    <w:rPr>
      <w:rFonts w:ascii="Times New Roman" w:eastAsia="Times New Roman" w:hAnsi="Times New Roman"/>
      <w:sz w:val="24"/>
      <w:szCs w:val="24"/>
      <w:lang w:val="en-US" w:eastAsia="zh-CN"/>
    </w:rPr>
  </w:style>
  <w:style w:type="character" w:customStyle="1" w:styleId="italic">
    <w:name w:val="italic"/>
    <w:basedOn w:val="DefaultParagraphFont"/>
    <w:rsid w:val="009263A0"/>
  </w:style>
  <w:style w:type="character" w:customStyle="1" w:styleId="e24kjd">
    <w:name w:val="e24kjd"/>
    <w:rsid w:val="004750CE"/>
  </w:style>
  <w:style w:type="paragraph" w:styleId="HTMLPreformatted">
    <w:name w:val="HTML Preformatted"/>
    <w:basedOn w:val="Normal"/>
    <w:link w:val="HTMLPreformattedChar"/>
    <w:uiPriority w:val="99"/>
    <w:semiHidden/>
    <w:unhideWhenUsed/>
    <w:rsid w:val="008D4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val="x-none" w:eastAsia="x-none"/>
    </w:rPr>
  </w:style>
  <w:style w:type="character" w:customStyle="1" w:styleId="HTMLPreformattedChar">
    <w:name w:val="HTML Preformatted Char"/>
    <w:link w:val="HTMLPreformatted"/>
    <w:uiPriority w:val="99"/>
    <w:semiHidden/>
    <w:rsid w:val="008D4FD7"/>
    <w:rPr>
      <w:rFonts w:ascii="Courier New" w:eastAsia="Times New Roman" w:hAnsi="Courier New" w:cs="Courier New"/>
    </w:rPr>
  </w:style>
  <w:style w:type="paragraph" w:customStyle="1" w:styleId="uiqtextpara">
    <w:name w:val="ui_qtext_para"/>
    <w:basedOn w:val="Normal"/>
    <w:rsid w:val="00646F03"/>
    <w:pPr>
      <w:spacing w:before="100" w:beforeAutospacing="1" w:after="100" w:afterAutospacing="1" w:line="240" w:lineRule="auto"/>
    </w:pPr>
    <w:rPr>
      <w:rFonts w:ascii="Times New Roman" w:eastAsia="Times New Roman" w:hAnsi="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0679">
      <w:bodyDiv w:val="1"/>
      <w:marLeft w:val="0"/>
      <w:marRight w:val="0"/>
      <w:marTop w:val="0"/>
      <w:marBottom w:val="0"/>
      <w:divBdr>
        <w:top w:val="none" w:sz="0" w:space="0" w:color="auto"/>
        <w:left w:val="none" w:sz="0" w:space="0" w:color="auto"/>
        <w:bottom w:val="none" w:sz="0" w:space="0" w:color="auto"/>
        <w:right w:val="none" w:sz="0" w:space="0" w:color="auto"/>
      </w:divBdr>
      <w:divsChild>
        <w:div w:id="318266095">
          <w:marLeft w:val="547"/>
          <w:marRight w:val="0"/>
          <w:marTop w:val="115"/>
          <w:marBottom w:val="0"/>
          <w:divBdr>
            <w:top w:val="none" w:sz="0" w:space="0" w:color="auto"/>
            <w:left w:val="none" w:sz="0" w:space="0" w:color="auto"/>
            <w:bottom w:val="none" w:sz="0" w:space="0" w:color="auto"/>
            <w:right w:val="none" w:sz="0" w:space="0" w:color="auto"/>
          </w:divBdr>
        </w:div>
        <w:div w:id="1408184523">
          <w:marLeft w:val="1166"/>
          <w:marRight w:val="0"/>
          <w:marTop w:val="106"/>
          <w:marBottom w:val="0"/>
          <w:divBdr>
            <w:top w:val="none" w:sz="0" w:space="0" w:color="auto"/>
            <w:left w:val="none" w:sz="0" w:space="0" w:color="auto"/>
            <w:bottom w:val="none" w:sz="0" w:space="0" w:color="auto"/>
            <w:right w:val="none" w:sz="0" w:space="0" w:color="auto"/>
          </w:divBdr>
        </w:div>
        <w:div w:id="2013798676">
          <w:marLeft w:val="547"/>
          <w:marRight w:val="0"/>
          <w:marTop w:val="115"/>
          <w:marBottom w:val="0"/>
          <w:divBdr>
            <w:top w:val="none" w:sz="0" w:space="0" w:color="auto"/>
            <w:left w:val="none" w:sz="0" w:space="0" w:color="auto"/>
            <w:bottom w:val="none" w:sz="0" w:space="0" w:color="auto"/>
            <w:right w:val="none" w:sz="0" w:space="0" w:color="auto"/>
          </w:divBdr>
        </w:div>
        <w:div w:id="2111074851">
          <w:marLeft w:val="547"/>
          <w:marRight w:val="0"/>
          <w:marTop w:val="115"/>
          <w:marBottom w:val="0"/>
          <w:divBdr>
            <w:top w:val="none" w:sz="0" w:space="0" w:color="auto"/>
            <w:left w:val="none" w:sz="0" w:space="0" w:color="auto"/>
            <w:bottom w:val="none" w:sz="0" w:space="0" w:color="auto"/>
            <w:right w:val="none" w:sz="0" w:space="0" w:color="auto"/>
          </w:divBdr>
        </w:div>
      </w:divsChild>
    </w:div>
    <w:div w:id="13003126">
      <w:bodyDiv w:val="1"/>
      <w:marLeft w:val="0"/>
      <w:marRight w:val="0"/>
      <w:marTop w:val="0"/>
      <w:marBottom w:val="0"/>
      <w:divBdr>
        <w:top w:val="none" w:sz="0" w:space="0" w:color="auto"/>
        <w:left w:val="none" w:sz="0" w:space="0" w:color="auto"/>
        <w:bottom w:val="none" w:sz="0" w:space="0" w:color="auto"/>
        <w:right w:val="none" w:sz="0" w:space="0" w:color="auto"/>
      </w:divBdr>
      <w:divsChild>
        <w:div w:id="325866081">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152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51982">
      <w:bodyDiv w:val="1"/>
      <w:marLeft w:val="0"/>
      <w:marRight w:val="0"/>
      <w:marTop w:val="0"/>
      <w:marBottom w:val="0"/>
      <w:divBdr>
        <w:top w:val="none" w:sz="0" w:space="0" w:color="auto"/>
        <w:left w:val="none" w:sz="0" w:space="0" w:color="auto"/>
        <w:bottom w:val="none" w:sz="0" w:space="0" w:color="auto"/>
        <w:right w:val="none" w:sz="0" w:space="0" w:color="auto"/>
      </w:divBdr>
      <w:divsChild>
        <w:div w:id="6834731">
          <w:marLeft w:val="547"/>
          <w:marRight w:val="0"/>
          <w:marTop w:val="96"/>
          <w:marBottom w:val="0"/>
          <w:divBdr>
            <w:top w:val="none" w:sz="0" w:space="0" w:color="auto"/>
            <w:left w:val="none" w:sz="0" w:space="0" w:color="auto"/>
            <w:bottom w:val="none" w:sz="0" w:space="0" w:color="auto"/>
            <w:right w:val="none" w:sz="0" w:space="0" w:color="auto"/>
          </w:divBdr>
        </w:div>
        <w:div w:id="21783570">
          <w:marLeft w:val="1166"/>
          <w:marRight w:val="0"/>
          <w:marTop w:val="96"/>
          <w:marBottom w:val="0"/>
          <w:divBdr>
            <w:top w:val="none" w:sz="0" w:space="0" w:color="auto"/>
            <w:left w:val="none" w:sz="0" w:space="0" w:color="auto"/>
            <w:bottom w:val="none" w:sz="0" w:space="0" w:color="auto"/>
            <w:right w:val="none" w:sz="0" w:space="0" w:color="auto"/>
          </w:divBdr>
        </w:div>
        <w:div w:id="282804871">
          <w:marLeft w:val="1166"/>
          <w:marRight w:val="0"/>
          <w:marTop w:val="96"/>
          <w:marBottom w:val="0"/>
          <w:divBdr>
            <w:top w:val="none" w:sz="0" w:space="0" w:color="auto"/>
            <w:left w:val="none" w:sz="0" w:space="0" w:color="auto"/>
            <w:bottom w:val="none" w:sz="0" w:space="0" w:color="auto"/>
            <w:right w:val="none" w:sz="0" w:space="0" w:color="auto"/>
          </w:divBdr>
        </w:div>
        <w:div w:id="671444713">
          <w:marLeft w:val="1166"/>
          <w:marRight w:val="0"/>
          <w:marTop w:val="96"/>
          <w:marBottom w:val="0"/>
          <w:divBdr>
            <w:top w:val="none" w:sz="0" w:space="0" w:color="auto"/>
            <w:left w:val="none" w:sz="0" w:space="0" w:color="auto"/>
            <w:bottom w:val="none" w:sz="0" w:space="0" w:color="auto"/>
            <w:right w:val="none" w:sz="0" w:space="0" w:color="auto"/>
          </w:divBdr>
        </w:div>
        <w:div w:id="962535113">
          <w:marLeft w:val="547"/>
          <w:marRight w:val="0"/>
          <w:marTop w:val="96"/>
          <w:marBottom w:val="0"/>
          <w:divBdr>
            <w:top w:val="none" w:sz="0" w:space="0" w:color="auto"/>
            <w:left w:val="none" w:sz="0" w:space="0" w:color="auto"/>
            <w:bottom w:val="none" w:sz="0" w:space="0" w:color="auto"/>
            <w:right w:val="none" w:sz="0" w:space="0" w:color="auto"/>
          </w:divBdr>
        </w:div>
        <w:div w:id="1246113513">
          <w:marLeft w:val="1800"/>
          <w:marRight w:val="0"/>
          <w:marTop w:val="86"/>
          <w:marBottom w:val="0"/>
          <w:divBdr>
            <w:top w:val="none" w:sz="0" w:space="0" w:color="auto"/>
            <w:left w:val="none" w:sz="0" w:space="0" w:color="auto"/>
            <w:bottom w:val="none" w:sz="0" w:space="0" w:color="auto"/>
            <w:right w:val="none" w:sz="0" w:space="0" w:color="auto"/>
          </w:divBdr>
        </w:div>
        <w:div w:id="1246964025">
          <w:marLeft w:val="547"/>
          <w:marRight w:val="0"/>
          <w:marTop w:val="96"/>
          <w:marBottom w:val="0"/>
          <w:divBdr>
            <w:top w:val="none" w:sz="0" w:space="0" w:color="auto"/>
            <w:left w:val="none" w:sz="0" w:space="0" w:color="auto"/>
            <w:bottom w:val="none" w:sz="0" w:space="0" w:color="auto"/>
            <w:right w:val="none" w:sz="0" w:space="0" w:color="auto"/>
          </w:divBdr>
        </w:div>
      </w:divsChild>
    </w:div>
    <w:div w:id="35811807">
      <w:bodyDiv w:val="1"/>
      <w:marLeft w:val="0"/>
      <w:marRight w:val="0"/>
      <w:marTop w:val="0"/>
      <w:marBottom w:val="0"/>
      <w:divBdr>
        <w:top w:val="none" w:sz="0" w:space="0" w:color="auto"/>
        <w:left w:val="none" w:sz="0" w:space="0" w:color="auto"/>
        <w:bottom w:val="none" w:sz="0" w:space="0" w:color="auto"/>
        <w:right w:val="none" w:sz="0" w:space="0" w:color="auto"/>
      </w:divBdr>
      <w:divsChild>
        <w:div w:id="625158334">
          <w:marLeft w:val="547"/>
          <w:marRight w:val="0"/>
          <w:marTop w:val="134"/>
          <w:marBottom w:val="0"/>
          <w:divBdr>
            <w:top w:val="none" w:sz="0" w:space="0" w:color="auto"/>
            <w:left w:val="none" w:sz="0" w:space="0" w:color="auto"/>
            <w:bottom w:val="none" w:sz="0" w:space="0" w:color="auto"/>
            <w:right w:val="none" w:sz="0" w:space="0" w:color="auto"/>
          </w:divBdr>
        </w:div>
      </w:divsChild>
    </w:div>
    <w:div w:id="36051882">
      <w:bodyDiv w:val="1"/>
      <w:marLeft w:val="0"/>
      <w:marRight w:val="0"/>
      <w:marTop w:val="0"/>
      <w:marBottom w:val="0"/>
      <w:divBdr>
        <w:top w:val="none" w:sz="0" w:space="0" w:color="auto"/>
        <w:left w:val="none" w:sz="0" w:space="0" w:color="auto"/>
        <w:bottom w:val="none" w:sz="0" w:space="0" w:color="auto"/>
        <w:right w:val="none" w:sz="0" w:space="0" w:color="auto"/>
      </w:divBdr>
      <w:divsChild>
        <w:div w:id="483398662">
          <w:marLeft w:val="547"/>
          <w:marRight w:val="0"/>
          <w:marTop w:val="160"/>
          <w:marBottom w:val="0"/>
          <w:divBdr>
            <w:top w:val="none" w:sz="0" w:space="0" w:color="auto"/>
            <w:left w:val="none" w:sz="0" w:space="0" w:color="auto"/>
            <w:bottom w:val="none" w:sz="0" w:space="0" w:color="auto"/>
            <w:right w:val="none" w:sz="0" w:space="0" w:color="auto"/>
          </w:divBdr>
        </w:div>
        <w:div w:id="832334975">
          <w:marLeft w:val="1166"/>
          <w:marRight w:val="0"/>
          <w:marTop w:val="140"/>
          <w:marBottom w:val="0"/>
          <w:divBdr>
            <w:top w:val="none" w:sz="0" w:space="0" w:color="auto"/>
            <w:left w:val="none" w:sz="0" w:space="0" w:color="auto"/>
            <w:bottom w:val="none" w:sz="0" w:space="0" w:color="auto"/>
            <w:right w:val="none" w:sz="0" w:space="0" w:color="auto"/>
          </w:divBdr>
        </w:div>
        <w:div w:id="1756827175">
          <w:marLeft w:val="1166"/>
          <w:marRight w:val="0"/>
          <w:marTop w:val="140"/>
          <w:marBottom w:val="0"/>
          <w:divBdr>
            <w:top w:val="none" w:sz="0" w:space="0" w:color="auto"/>
            <w:left w:val="none" w:sz="0" w:space="0" w:color="auto"/>
            <w:bottom w:val="none" w:sz="0" w:space="0" w:color="auto"/>
            <w:right w:val="none" w:sz="0" w:space="0" w:color="auto"/>
          </w:divBdr>
        </w:div>
        <w:div w:id="1783568410">
          <w:marLeft w:val="1166"/>
          <w:marRight w:val="0"/>
          <w:marTop w:val="140"/>
          <w:marBottom w:val="0"/>
          <w:divBdr>
            <w:top w:val="none" w:sz="0" w:space="0" w:color="auto"/>
            <w:left w:val="none" w:sz="0" w:space="0" w:color="auto"/>
            <w:bottom w:val="none" w:sz="0" w:space="0" w:color="auto"/>
            <w:right w:val="none" w:sz="0" w:space="0" w:color="auto"/>
          </w:divBdr>
        </w:div>
        <w:div w:id="2033144050">
          <w:marLeft w:val="1166"/>
          <w:marRight w:val="0"/>
          <w:marTop w:val="140"/>
          <w:marBottom w:val="0"/>
          <w:divBdr>
            <w:top w:val="none" w:sz="0" w:space="0" w:color="auto"/>
            <w:left w:val="none" w:sz="0" w:space="0" w:color="auto"/>
            <w:bottom w:val="none" w:sz="0" w:space="0" w:color="auto"/>
            <w:right w:val="none" w:sz="0" w:space="0" w:color="auto"/>
          </w:divBdr>
        </w:div>
        <w:div w:id="2036030700">
          <w:marLeft w:val="547"/>
          <w:marRight w:val="0"/>
          <w:marTop w:val="160"/>
          <w:marBottom w:val="0"/>
          <w:divBdr>
            <w:top w:val="none" w:sz="0" w:space="0" w:color="auto"/>
            <w:left w:val="none" w:sz="0" w:space="0" w:color="auto"/>
            <w:bottom w:val="none" w:sz="0" w:space="0" w:color="auto"/>
            <w:right w:val="none" w:sz="0" w:space="0" w:color="auto"/>
          </w:divBdr>
        </w:div>
        <w:div w:id="2146655118">
          <w:marLeft w:val="1166"/>
          <w:marRight w:val="0"/>
          <w:marTop w:val="140"/>
          <w:marBottom w:val="0"/>
          <w:divBdr>
            <w:top w:val="none" w:sz="0" w:space="0" w:color="auto"/>
            <w:left w:val="none" w:sz="0" w:space="0" w:color="auto"/>
            <w:bottom w:val="none" w:sz="0" w:space="0" w:color="auto"/>
            <w:right w:val="none" w:sz="0" w:space="0" w:color="auto"/>
          </w:divBdr>
        </w:div>
      </w:divsChild>
    </w:div>
    <w:div w:id="43719153">
      <w:bodyDiv w:val="1"/>
      <w:marLeft w:val="0"/>
      <w:marRight w:val="0"/>
      <w:marTop w:val="0"/>
      <w:marBottom w:val="0"/>
      <w:divBdr>
        <w:top w:val="none" w:sz="0" w:space="0" w:color="auto"/>
        <w:left w:val="none" w:sz="0" w:space="0" w:color="auto"/>
        <w:bottom w:val="none" w:sz="0" w:space="0" w:color="auto"/>
        <w:right w:val="none" w:sz="0" w:space="0" w:color="auto"/>
      </w:divBdr>
      <w:divsChild>
        <w:div w:id="343022659">
          <w:marLeft w:val="1166"/>
          <w:marRight w:val="0"/>
          <w:marTop w:val="115"/>
          <w:marBottom w:val="0"/>
          <w:divBdr>
            <w:top w:val="none" w:sz="0" w:space="0" w:color="auto"/>
            <w:left w:val="none" w:sz="0" w:space="0" w:color="auto"/>
            <w:bottom w:val="none" w:sz="0" w:space="0" w:color="auto"/>
            <w:right w:val="none" w:sz="0" w:space="0" w:color="auto"/>
          </w:divBdr>
        </w:div>
        <w:div w:id="1011756856">
          <w:marLeft w:val="1166"/>
          <w:marRight w:val="0"/>
          <w:marTop w:val="115"/>
          <w:marBottom w:val="0"/>
          <w:divBdr>
            <w:top w:val="none" w:sz="0" w:space="0" w:color="auto"/>
            <w:left w:val="none" w:sz="0" w:space="0" w:color="auto"/>
            <w:bottom w:val="none" w:sz="0" w:space="0" w:color="auto"/>
            <w:right w:val="none" w:sz="0" w:space="0" w:color="auto"/>
          </w:divBdr>
        </w:div>
        <w:div w:id="1185825757">
          <w:marLeft w:val="547"/>
          <w:marRight w:val="0"/>
          <w:marTop w:val="134"/>
          <w:marBottom w:val="0"/>
          <w:divBdr>
            <w:top w:val="none" w:sz="0" w:space="0" w:color="auto"/>
            <w:left w:val="none" w:sz="0" w:space="0" w:color="auto"/>
            <w:bottom w:val="none" w:sz="0" w:space="0" w:color="auto"/>
            <w:right w:val="none" w:sz="0" w:space="0" w:color="auto"/>
          </w:divBdr>
        </w:div>
      </w:divsChild>
    </w:div>
    <w:div w:id="43994252">
      <w:bodyDiv w:val="1"/>
      <w:marLeft w:val="0"/>
      <w:marRight w:val="0"/>
      <w:marTop w:val="0"/>
      <w:marBottom w:val="0"/>
      <w:divBdr>
        <w:top w:val="none" w:sz="0" w:space="0" w:color="auto"/>
        <w:left w:val="none" w:sz="0" w:space="0" w:color="auto"/>
        <w:bottom w:val="none" w:sz="0" w:space="0" w:color="auto"/>
        <w:right w:val="none" w:sz="0" w:space="0" w:color="auto"/>
      </w:divBdr>
      <w:divsChild>
        <w:div w:id="933974429">
          <w:marLeft w:val="1800"/>
          <w:marRight w:val="0"/>
          <w:marTop w:val="115"/>
          <w:marBottom w:val="0"/>
          <w:divBdr>
            <w:top w:val="none" w:sz="0" w:space="0" w:color="auto"/>
            <w:left w:val="none" w:sz="0" w:space="0" w:color="auto"/>
            <w:bottom w:val="none" w:sz="0" w:space="0" w:color="auto"/>
            <w:right w:val="none" w:sz="0" w:space="0" w:color="auto"/>
          </w:divBdr>
        </w:div>
        <w:div w:id="1751267403">
          <w:marLeft w:val="1166"/>
          <w:marRight w:val="0"/>
          <w:marTop w:val="125"/>
          <w:marBottom w:val="0"/>
          <w:divBdr>
            <w:top w:val="none" w:sz="0" w:space="0" w:color="auto"/>
            <w:left w:val="none" w:sz="0" w:space="0" w:color="auto"/>
            <w:bottom w:val="none" w:sz="0" w:space="0" w:color="auto"/>
            <w:right w:val="none" w:sz="0" w:space="0" w:color="auto"/>
          </w:divBdr>
        </w:div>
      </w:divsChild>
    </w:div>
    <w:div w:id="54818602">
      <w:bodyDiv w:val="1"/>
      <w:marLeft w:val="0"/>
      <w:marRight w:val="0"/>
      <w:marTop w:val="0"/>
      <w:marBottom w:val="0"/>
      <w:divBdr>
        <w:top w:val="none" w:sz="0" w:space="0" w:color="auto"/>
        <w:left w:val="none" w:sz="0" w:space="0" w:color="auto"/>
        <w:bottom w:val="none" w:sz="0" w:space="0" w:color="auto"/>
        <w:right w:val="none" w:sz="0" w:space="0" w:color="auto"/>
      </w:divBdr>
      <w:divsChild>
        <w:div w:id="636835771">
          <w:marLeft w:val="547"/>
          <w:marRight w:val="0"/>
          <w:marTop w:val="134"/>
          <w:marBottom w:val="0"/>
          <w:divBdr>
            <w:top w:val="none" w:sz="0" w:space="0" w:color="auto"/>
            <w:left w:val="none" w:sz="0" w:space="0" w:color="auto"/>
            <w:bottom w:val="none" w:sz="0" w:space="0" w:color="auto"/>
            <w:right w:val="none" w:sz="0" w:space="0" w:color="auto"/>
          </w:divBdr>
        </w:div>
        <w:div w:id="1068529172">
          <w:marLeft w:val="547"/>
          <w:marRight w:val="0"/>
          <w:marTop w:val="134"/>
          <w:marBottom w:val="0"/>
          <w:divBdr>
            <w:top w:val="none" w:sz="0" w:space="0" w:color="auto"/>
            <w:left w:val="none" w:sz="0" w:space="0" w:color="auto"/>
            <w:bottom w:val="none" w:sz="0" w:space="0" w:color="auto"/>
            <w:right w:val="none" w:sz="0" w:space="0" w:color="auto"/>
          </w:divBdr>
        </w:div>
        <w:div w:id="1606882069">
          <w:marLeft w:val="547"/>
          <w:marRight w:val="0"/>
          <w:marTop w:val="134"/>
          <w:marBottom w:val="0"/>
          <w:divBdr>
            <w:top w:val="none" w:sz="0" w:space="0" w:color="auto"/>
            <w:left w:val="none" w:sz="0" w:space="0" w:color="auto"/>
            <w:bottom w:val="none" w:sz="0" w:space="0" w:color="auto"/>
            <w:right w:val="none" w:sz="0" w:space="0" w:color="auto"/>
          </w:divBdr>
        </w:div>
      </w:divsChild>
    </w:div>
    <w:div w:id="58943630">
      <w:bodyDiv w:val="1"/>
      <w:marLeft w:val="0"/>
      <w:marRight w:val="0"/>
      <w:marTop w:val="0"/>
      <w:marBottom w:val="0"/>
      <w:divBdr>
        <w:top w:val="none" w:sz="0" w:space="0" w:color="auto"/>
        <w:left w:val="none" w:sz="0" w:space="0" w:color="auto"/>
        <w:bottom w:val="none" w:sz="0" w:space="0" w:color="auto"/>
        <w:right w:val="none" w:sz="0" w:space="0" w:color="auto"/>
      </w:divBdr>
      <w:divsChild>
        <w:div w:id="670841502">
          <w:marLeft w:val="1800"/>
          <w:marRight w:val="0"/>
          <w:marTop w:val="115"/>
          <w:marBottom w:val="0"/>
          <w:divBdr>
            <w:top w:val="none" w:sz="0" w:space="0" w:color="auto"/>
            <w:left w:val="none" w:sz="0" w:space="0" w:color="auto"/>
            <w:bottom w:val="none" w:sz="0" w:space="0" w:color="auto"/>
            <w:right w:val="none" w:sz="0" w:space="0" w:color="auto"/>
          </w:divBdr>
        </w:div>
        <w:div w:id="1243494063">
          <w:marLeft w:val="547"/>
          <w:marRight w:val="0"/>
          <w:marTop w:val="134"/>
          <w:marBottom w:val="0"/>
          <w:divBdr>
            <w:top w:val="none" w:sz="0" w:space="0" w:color="auto"/>
            <w:left w:val="none" w:sz="0" w:space="0" w:color="auto"/>
            <w:bottom w:val="none" w:sz="0" w:space="0" w:color="auto"/>
            <w:right w:val="none" w:sz="0" w:space="0" w:color="auto"/>
          </w:divBdr>
        </w:div>
        <w:div w:id="1463503750">
          <w:marLeft w:val="1800"/>
          <w:marRight w:val="0"/>
          <w:marTop w:val="115"/>
          <w:marBottom w:val="0"/>
          <w:divBdr>
            <w:top w:val="none" w:sz="0" w:space="0" w:color="auto"/>
            <w:left w:val="none" w:sz="0" w:space="0" w:color="auto"/>
            <w:bottom w:val="none" w:sz="0" w:space="0" w:color="auto"/>
            <w:right w:val="none" w:sz="0" w:space="0" w:color="auto"/>
          </w:divBdr>
        </w:div>
        <w:div w:id="1839344561">
          <w:marLeft w:val="1166"/>
          <w:marRight w:val="0"/>
          <w:marTop w:val="125"/>
          <w:marBottom w:val="0"/>
          <w:divBdr>
            <w:top w:val="none" w:sz="0" w:space="0" w:color="auto"/>
            <w:left w:val="none" w:sz="0" w:space="0" w:color="auto"/>
            <w:bottom w:val="none" w:sz="0" w:space="0" w:color="auto"/>
            <w:right w:val="none" w:sz="0" w:space="0" w:color="auto"/>
          </w:divBdr>
        </w:div>
      </w:divsChild>
    </w:div>
    <w:div w:id="64844328">
      <w:bodyDiv w:val="1"/>
      <w:marLeft w:val="0"/>
      <w:marRight w:val="0"/>
      <w:marTop w:val="0"/>
      <w:marBottom w:val="0"/>
      <w:divBdr>
        <w:top w:val="none" w:sz="0" w:space="0" w:color="auto"/>
        <w:left w:val="none" w:sz="0" w:space="0" w:color="auto"/>
        <w:bottom w:val="none" w:sz="0" w:space="0" w:color="auto"/>
        <w:right w:val="none" w:sz="0" w:space="0" w:color="auto"/>
      </w:divBdr>
      <w:divsChild>
        <w:div w:id="97727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524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280165">
      <w:bodyDiv w:val="1"/>
      <w:marLeft w:val="0"/>
      <w:marRight w:val="0"/>
      <w:marTop w:val="0"/>
      <w:marBottom w:val="0"/>
      <w:divBdr>
        <w:top w:val="none" w:sz="0" w:space="0" w:color="auto"/>
        <w:left w:val="none" w:sz="0" w:space="0" w:color="auto"/>
        <w:bottom w:val="none" w:sz="0" w:space="0" w:color="auto"/>
        <w:right w:val="none" w:sz="0" w:space="0" w:color="auto"/>
      </w:divBdr>
      <w:divsChild>
        <w:div w:id="2143108324">
          <w:marLeft w:val="547"/>
          <w:marRight w:val="0"/>
          <w:marTop w:val="134"/>
          <w:marBottom w:val="0"/>
          <w:divBdr>
            <w:top w:val="none" w:sz="0" w:space="0" w:color="auto"/>
            <w:left w:val="none" w:sz="0" w:space="0" w:color="auto"/>
            <w:bottom w:val="none" w:sz="0" w:space="0" w:color="auto"/>
            <w:right w:val="none" w:sz="0" w:space="0" w:color="auto"/>
          </w:divBdr>
        </w:div>
      </w:divsChild>
    </w:div>
    <w:div w:id="70585036">
      <w:bodyDiv w:val="1"/>
      <w:marLeft w:val="0"/>
      <w:marRight w:val="0"/>
      <w:marTop w:val="0"/>
      <w:marBottom w:val="0"/>
      <w:divBdr>
        <w:top w:val="none" w:sz="0" w:space="0" w:color="auto"/>
        <w:left w:val="none" w:sz="0" w:space="0" w:color="auto"/>
        <w:bottom w:val="none" w:sz="0" w:space="0" w:color="auto"/>
        <w:right w:val="none" w:sz="0" w:space="0" w:color="auto"/>
      </w:divBdr>
      <w:divsChild>
        <w:div w:id="464783956">
          <w:marLeft w:val="1498"/>
          <w:marRight w:val="0"/>
          <w:marTop w:val="125"/>
          <w:marBottom w:val="0"/>
          <w:divBdr>
            <w:top w:val="none" w:sz="0" w:space="0" w:color="auto"/>
            <w:left w:val="none" w:sz="0" w:space="0" w:color="auto"/>
            <w:bottom w:val="none" w:sz="0" w:space="0" w:color="auto"/>
            <w:right w:val="none" w:sz="0" w:space="0" w:color="auto"/>
          </w:divBdr>
        </w:div>
        <w:div w:id="1025248474">
          <w:marLeft w:val="2160"/>
          <w:marRight w:val="0"/>
          <w:marTop w:val="115"/>
          <w:marBottom w:val="0"/>
          <w:divBdr>
            <w:top w:val="none" w:sz="0" w:space="0" w:color="auto"/>
            <w:left w:val="none" w:sz="0" w:space="0" w:color="auto"/>
            <w:bottom w:val="none" w:sz="0" w:space="0" w:color="auto"/>
            <w:right w:val="none" w:sz="0" w:space="0" w:color="auto"/>
          </w:divBdr>
        </w:div>
        <w:div w:id="1219169318">
          <w:marLeft w:val="2160"/>
          <w:marRight w:val="0"/>
          <w:marTop w:val="115"/>
          <w:marBottom w:val="0"/>
          <w:divBdr>
            <w:top w:val="none" w:sz="0" w:space="0" w:color="auto"/>
            <w:left w:val="none" w:sz="0" w:space="0" w:color="auto"/>
            <w:bottom w:val="none" w:sz="0" w:space="0" w:color="auto"/>
            <w:right w:val="none" w:sz="0" w:space="0" w:color="auto"/>
          </w:divBdr>
        </w:div>
        <w:div w:id="1369603224">
          <w:marLeft w:val="835"/>
          <w:marRight w:val="0"/>
          <w:marTop w:val="134"/>
          <w:marBottom w:val="0"/>
          <w:divBdr>
            <w:top w:val="none" w:sz="0" w:space="0" w:color="auto"/>
            <w:left w:val="none" w:sz="0" w:space="0" w:color="auto"/>
            <w:bottom w:val="none" w:sz="0" w:space="0" w:color="auto"/>
            <w:right w:val="none" w:sz="0" w:space="0" w:color="auto"/>
          </w:divBdr>
        </w:div>
        <w:div w:id="2040885424">
          <w:marLeft w:val="1498"/>
          <w:marRight w:val="0"/>
          <w:marTop w:val="125"/>
          <w:marBottom w:val="0"/>
          <w:divBdr>
            <w:top w:val="none" w:sz="0" w:space="0" w:color="auto"/>
            <w:left w:val="none" w:sz="0" w:space="0" w:color="auto"/>
            <w:bottom w:val="none" w:sz="0" w:space="0" w:color="auto"/>
            <w:right w:val="none" w:sz="0" w:space="0" w:color="auto"/>
          </w:divBdr>
        </w:div>
      </w:divsChild>
    </w:div>
    <w:div w:id="70662008">
      <w:bodyDiv w:val="1"/>
      <w:marLeft w:val="0"/>
      <w:marRight w:val="0"/>
      <w:marTop w:val="0"/>
      <w:marBottom w:val="0"/>
      <w:divBdr>
        <w:top w:val="none" w:sz="0" w:space="0" w:color="auto"/>
        <w:left w:val="none" w:sz="0" w:space="0" w:color="auto"/>
        <w:bottom w:val="none" w:sz="0" w:space="0" w:color="auto"/>
        <w:right w:val="none" w:sz="0" w:space="0" w:color="auto"/>
      </w:divBdr>
    </w:div>
    <w:div w:id="72168967">
      <w:bodyDiv w:val="1"/>
      <w:marLeft w:val="0"/>
      <w:marRight w:val="0"/>
      <w:marTop w:val="0"/>
      <w:marBottom w:val="0"/>
      <w:divBdr>
        <w:top w:val="none" w:sz="0" w:space="0" w:color="auto"/>
        <w:left w:val="none" w:sz="0" w:space="0" w:color="auto"/>
        <w:bottom w:val="none" w:sz="0" w:space="0" w:color="auto"/>
        <w:right w:val="none" w:sz="0" w:space="0" w:color="auto"/>
      </w:divBdr>
      <w:divsChild>
        <w:div w:id="1093623496">
          <w:marLeft w:val="547"/>
          <w:marRight w:val="0"/>
          <w:marTop w:val="134"/>
          <w:marBottom w:val="0"/>
          <w:divBdr>
            <w:top w:val="none" w:sz="0" w:space="0" w:color="auto"/>
            <w:left w:val="none" w:sz="0" w:space="0" w:color="auto"/>
            <w:bottom w:val="none" w:sz="0" w:space="0" w:color="auto"/>
            <w:right w:val="none" w:sz="0" w:space="0" w:color="auto"/>
          </w:divBdr>
        </w:div>
        <w:div w:id="1206793860">
          <w:marLeft w:val="547"/>
          <w:marRight w:val="0"/>
          <w:marTop w:val="115"/>
          <w:marBottom w:val="0"/>
          <w:divBdr>
            <w:top w:val="none" w:sz="0" w:space="0" w:color="auto"/>
            <w:left w:val="none" w:sz="0" w:space="0" w:color="auto"/>
            <w:bottom w:val="none" w:sz="0" w:space="0" w:color="auto"/>
            <w:right w:val="none" w:sz="0" w:space="0" w:color="auto"/>
          </w:divBdr>
        </w:div>
        <w:div w:id="1392801148">
          <w:marLeft w:val="547"/>
          <w:marRight w:val="0"/>
          <w:marTop w:val="134"/>
          <w:marBottom w:val="0"/>
          <w:divBdr>
            <w:top w:val="none" w:sz="0" w:space="0" w:color="auto"/>
            <w:left w:val="none" w:sz="0" w:space="0" w:color="auto"/>
            <w:bottom w:val="none" w:sz="0" w:space="0" w:color="auto"/>
            <w:right w:val="none" w:sz="0" w:space="0" w:color="auto"/>
          </w:divBdr>
        </w:div>
      </w:divsChild>
    </w:div>
    <w:div w:id="72356434">
      <w:bodyDiv w:val="1"/>
      <w:marLeft w:val="0"/>
      <w:marRight w:val="0"/>
      <w:marTop w:val="0"/>
      <w:marBottom w:val="0"/>
      <w:divBdr>
        <w:top w:val="none" w:sz="0" w:space="0" w:color="auto"/>
        <w:left w:val="none" w:sz="0" w:space="0" w:color="auto"/>
        <w:bottom w:val="none" w:sz="0" w:space="0" w:color="auto"/>
        <w:right w:val="none" w:sz="0" w:space="0" w:color="auto"/>
      </w:divBdr>
    </w:div>
    <w:div w:id="86507832">
      <w:bodyDiv w:val="1"/>
      <w:marLeft w:val="0"/>
      <w:marRight w:val="0"/>
      <w:marTop w:val="0"/>
      <w:marBottom w:val="0"/>
      <w:divBdr>
        <w:top w:val="none" w:sz="0" w:space="0" w:color="auto"/>
        <w:left w:val="none" w:sz="0" w:space="0" w:color="auto"/>
        <w:bottom w:val="none" w:sz="0" w:space="0" w:color="auto"/>
        <w:right w:val="none" w:sz="0" w:space="0" w:color="auto"/>
      </w:divBdr>
      <w:divsChild>
        <w:div w:id="40057977">
          <w:marLeft w:val="547"/>
          <w:marRight w:val="0"/>
          <w:marTop w:val="160"/>
          <w:marBottom w:val="0"/>
          <w:divBdr>
            <w:top w:val="none" w:sz="0" w:space="0" w:color="auto"/>
            <w:left w:val="none" w:sz="0" w:space="0" w:color="auto"/>
            <w:bottom w:val="none" w:sz="0" w:space="0" w:color="auto"/>
            <w:right w:val="none" w:sz="0" w:space="0" w:color="auto"/>
          </w:divBdr>
        </w:div>
        <w:div w:id="273904230">
          <w:marLeft w:val="547"/>
          <w:marRight w:val="0"/>
          <w:marTop w:val="160"/>
          <w:marBottom w:val="0"/>
          <w:divBdr>
            <w:top w:val="none" w:sz="0" w:space="0" w:color="auto"/>
            <w:left w:val="none" w:sz="0" w:space="0" w:color="auto"/>
            <w:bottom w:val="none" w:sz="0" w:space="0" w:color="auto"/>
            <w:right w:val="none" w:sz="0" w:space="0" w:color="auto"/>
          </w:divBdr>
        </w:div>
        <w:div w:id="412287817">
          <w:marLeft w:val="547"/>
          <w:marRight w:val="0"/>
          <w:marTop w:val="160"/>
          <w:marBottom w:val="0"/>
          <w:divBdr>
            <w:top w:val="none" w:sz="0" w:space="0" w:color="auto"/>
            <w:left w:val="none" w:sz="0" w:space="0" w:color="auto"/>
            <w:bottom w:val="none" w:sz="0" w:space="0" w:color="auto"/>
            <w:right w:val="none" w:sz="0" w:space="0" w:color="auto"/>
          </w:divBdr>
        </w:div>
        <w:div w:id="1515263144">
          <w:marLeft w:val="1166"/>
          <w:marRight w:val="0"/>
          <w:marTop w:val="140"/>
          <w:marBottom w:val="0"/>
          <w:divBdr>
            <w:top w:val="none" w:sz="0" w:space="0" w:color="auto"/>
            <w:left w:val="none" w:sz="0" w:space="0" w:color="auto"/>
            <w:bottom w:val="none" w:sz="0" w:space="0" w:color="auto"/>
            <w:right w:val="none" w:sz="0" w:space="0" w:color="auto"/>
          </w:divBdr>
        </w:div>
        <w:div w:id="2043825171">
          <w:marLeft w:val="547"/>
          <w:marRight w:val="0"/>
          <w:marTop w:val="160"/>
          <w:marBottom w:val="0"/>
          <w:divBdr>
            <w:top w:val="none" w:sz="0" w:space="0" w:color="auto"/>
            <w:left w:val="none" w:sz="0" w:space="0" w:color="auto"/>
            <w:bottom w:val="none" w:sz="0" w:space="0" w:color="auto"/>
            <w:right w:val="none" w:sz="0" w:space="0" w:color="auto"/>
          </w:divBdr>
        </w:div>
      </w:divsChild>
    </w:div>
    <w:div w:id="86539246">
      <w:bodyDiv w:val="1"/>
      <w:marLeft w:val="0"/>
      <w:marRight w:val="0"/>
      <w:marTop w:val="0"/>
      <w:marBottom w:val="0"/>
      <w:divBdr>
        <w:top w:val="none" w:sz="0" w:space="0" w:color="auto"/>
        <w:left w:val="none" w:sz="0" w:space="0" w:color="auto"/>
        <w:bottom w:val="none" w:sz="0" w:space="0" w:color="auto"/>
        <w:right w:val="none" w:sz="0" w:space="0" w:color="auto"/>
      </w:divBdr>
      <w:divsChild>
        <w:div w:id="440762080">
          <w:marLeft w:val="547"/>
          <w:marRight w:val="0"/>
          <w:marTop w:val="115"/>
          <w:marBottom w:val="0"/>
          <w:divBdr>
            <w:top w:val="none" w:sz="0" w:space="0" w:color="auto"/>
            <w:left w:val="none" w:sz="0" w:space="0" w:color="auto"/>
            <w:bottom w:val="none" w:sz="0" w:space="0" w:color="auto"/>
            <w:right w:val="none" w:sz="0" w:space="0" w:color="auto"/>
          </w:divBdr>
        </w:div>
        <w:div w:id="619411466">
          <w:marLeft w:val="547"/>
          <w:marRight w:val="0"/>
          <w:marTop w:val="115"/>
          <w:marBottom w:val="0"/>
          <w:divBdr>
            <w:top w:val="none" w:sz="0" w:space="0" w:color="auto"/>
            <w:left w:val="none" w:sz="0" w:space="0" w:color="auto"/>
            <w:bottom w:val="none" w:sz="0" w:space="0" w:color="auto"/>
            <w:right w:val="none" w:sz="0" w:space="0" w:color="auto"/>
          </w:divBdr>
        </w:div>
        <w:div w:id="1271670137">
          <w:marLeft w:val="547"/>
          <w:marRight w:val="0"/>
          <w:marTop w:val="115"/>
          <w:marBottom w:val="0"/>
          <w:divBdr>
            <w:top w:val="none" w:sz="0" w:space="0" w:color="auto"/>
            <w:left w:val="none" w:sz="0" w:space="0" w:color="auto"/>
            <w:bottom w:val="none" w:sz="0" w:space="0" w:color="auto"/>
            <w:right w:val="none" w:sz="0" w:space="0" w:color="auto"/>
          </w:divBdr>
        </w:div>
      </w:divsChild>
    </w:div>
    <w:div w:id="93288719">
      <w:bodyDiv w:val="1"/>
      <w:marLeft w:val="0"/>
      <w:marRight w:val="0"/>
      <w:marTop w:val="0"/>
      <w:marBottom w:val="0"/>
      <w:divBdr>
        <w:top w:val="none" w:sz="0" w:space="0" w:color="auto"/>
        <w:left w:val="none" w:sz="0" w:space="0" w:color="auto"/>
        <w:bottom w:val="none" w:sz="0" w:space="0" w:color="auto"/>
        <w:right w:val="none" w:sz="0" w:space="0" w:color="auto"/>
      </w:divBdr>
      <w:divsChild>
        <w:div w:id="126555783">
          <w:marLeft w:val="547"/>
          <w:marRight w:val="0"/>
          <w:marTop w:val="96"/>
          <w:marBottom w:val="0"/>
          <w:divBdr>
            <w:top w:val="none" w:sz="0" w:space="0" w:color="auto"/>
            <w:left w:val="none" w:sz="0" w:space="0" w:color="auto"/>
            <w:bottom w:val="none" w:sz="0" w:space="0" w:color="auto"/>
            <w:right w:val="none" w:sz="0" w:space="0" w:color="auto"/>
          </w:divBdr>
        </w:div>
        <w:div w:id="469447186">
          <w:marLeft w:val="1166"/>
          <w:marRight w:val="0"/>
          <w:marTop w:val="96"/>
          <w:marBottom w:val="0"/>
          <w:divBdr>
            <w:top w:val="none" w:sz="0" w:space="0" w:color="auto"/>
            <w:left w:val="none" w:sz="0" w:space="0" w:color="auto"/>
            <w:bottom w:val="none" w:sz="0" w:space="0" w:color="auto"/>
            <w:right w:val="none" w:sz="0" w:space="0" w:color="auto"/>
          </w:divBdr>
        </w:div>
        <w:div w:id="763303157">
          <w:marLeft w:val="547"/>
          <w:marRight w:val="0"/>
          <w:marTop w:val="96"/>
          <w:marBottom w:val="0"/>
          <w:divBdr>
            <w:top w:val="none" w:sz="0" w:space="0" w:color="auto"/>
            <w:left w:val="none" w:sz="0" w:space="0" w:color="auto"/>
            <w:bottom w:val="none" w:sz="0" w:space="0" w:color="auto"/>
            <w:right w:val="none" w:sz="0" w:space="0" w:color="auto"/>
          </w:divBdr>
        </w:div>
        <w:div w:id="1120802965">
          <w:marLeft w:val="547"/>
          <w:marRight w:val="0"/>
          <w:marTop w:val="96"/>
          <w:marBottom w:val="0"/>
          <w:divBdr>
            <w:top w:val="none" w:sz="0" w:space="0" w:color="auto"/>
            <w:left w:val="none" w:sz="0" w:space="0" w:color="auto"/>
            <w:bottom w:val="none" w:sz="0" w:space="0" w:color="auto"/>
            <w:right w:val="none" w:sz="0" w:space="0" w:color="auto"/>
          </w:divBdr>
        </w:div>
        <w:div w:id="1444032711">
          <w:marLeft w:val="547"/>
          <w:marRight w:val="0"/>
          <w:marTop w:val="96"/>
          <w:marBottom w:val="0"/>
          <w:divBdr>
            <w:top w:val="none" w:sz="0" w:space="0" w:color="auto"/>
            <w:left w:val="none" w:sz="0" w:space="0" w:color="auto"/>
            <w:bottom w:val="none" w:sz="0" w:space="0" w:color="auto"/>
            <w:right w:val="none" w:sz="0" w:space="0" w:color="auto"/>
          </w:divBdr>
        </w:div>
        <w:div w:id="1540976709">
          <w:marLeft w:val="547"/>
          <w:marRight w:val="0"/>
          <w:marTop w:val="96"/>
          <w:marBottom w:val="0"/>
          <w:divBdr>
            <w:top w:val="none" w:sz="0" w:space="0" w:color="auto"/>
            <w:left w:val="none" w:sz="0" w:space="0" w:color="auto"/>
            <w:bottom w:val="none" w:sz="0" w:space="0" w:color="auto"/>
            <w:right w:val="none" w:sz="0" w:space="0" w:color="auto"/>
          </w:divBdr>
        </w:div>
        <w:div w:id="1838498707">
          <w:marLeft w:val="1166"/>
          <w:marRight w:val="0"/>
          <w:marTop w:val="96"/>
          <w:marBottom w:val="0"/>
          <w:divBdr>
            <w:top w:val="none" w:sz="0" w:space="0" w:color="auto"/>
            <w:left w:val="none" w:sz="0" w:space="0" w:color="auto"/>
            <w:bottom w:val="none" w:sz="0" w:space="0" w:color="auto"/>
            <w:right w:val="none" w:sz="0" w:space="0" w:color="auto"/>
          </w:divBdr>
        </w:div>
      </w:divsChild>
    </w:div>
    <w:div w:id="106431033">
      <w:bodyDiv w:val="1"/>
      <w:marLeft w:val="0"/>
      <w:marRight w:val="0"/>
      <w:marTop w:val="0"/>
      <w:marBottom w:val="0"/>
      <w:divBdr>
        <w:top w:val="none" w:sz="0" w:space="0" w:color="auto"/>
        <w:left w:val="none" w:sz="0" w:space="0" w:color="auto"/>
        <w:bottom w:val="none" w:sz="0" w:space="0" w:color="auto"/>
        <w:right w:val="none" w:sz="0" w:space="0" w:color="auto"/>
      </w:divBdr>
      <w:divsChild>
        <w:div w:id="1001199941">
          <w:marLeft w:val="1166"/>
          <w:marRight w:val="0"/>
          <w:marTop w:val="101"/>
          <w:marBottom w:val="0"/>
          <w:divBdr>
            <w:top w:val="none" w:sz="0" w:space="0" w:color="auto"/>
            <w:left w:val="none" w:sz="0" w:space="0" w:color="auto"/>
            <w:bottom w:val="none" w:sz="0" w:space="0" w:color="auto"/>
            <w:right w:val="none" w:sz="0" w:space="0" w:color="auto"/>
          </w:divBdr>
        </w:div>
        <w:div w:id="1862089832">
          <w:marLeft w:val="547"/>
          <w:marRight w:val="0"/>
          <w:marTop w:val="115"/>
          <w:marBottom w:val="0"/>
          <w:divBdr>
            <w:top w:val="none" w:sz="0" w:space="0" w:color="auto"/>
            <w:left w:val="none" w:sz="0" w:space="0" w:color="auto"/>
            <w:bottom w:val="none" w:sz="0" w:space="0" w:color="auto"/>
            <w:right w:val="none" w:sz="0" w:space="0" w:color="auto"/>
          </w:divBdr>
        </w:div>
        <w:div w:id="1880897074">
          <w:marLeft w:val="1166"/>
          <w:marRight w:val="0"/>
          <w:marTop w:val="101"/>
          <w:marBottom w:val="0"/>
          <w:divBdr>
            <w:top w:val="none" w:sz="0" w:space="0" w:color="auto"/>
            <w:left w:val="none" w:sz="0" w:space="0" w:color="auto"/>
            <w:bottom w:val="none" w:sz="0" w:space="0" w:color="auto"/>
            <w:right w:val="none" w:sz="0" w:space="0" w:color="auto"/>
          </w:divBdr>
        </w:div>
        <w:div w:id="2025134835">
          <w:marLeft w:val="547"/>
          <w:marRight w:val="0"/>
          <w:marTop w:val="115"/>
          <w:marBottom w:val="0"/>
          <w:divBdr>
            <w:top w:val="none" w:sz="0" w:space="0" w:color="auto"/>
            <w:left w:val="none" w:sz="0" w:space="0" w:color="auto"/>
            <w:bottom w:val="none" w:sz="0" w:space="0" w:color="auto"/>
            <w:right w:val="none" w:sz="0" w:space="0" w:color="auto"/>
          </w:divBdr>
        </w:div>
        <w:div w:id="2044405616">
          <w:marLeft w:val="547"/>
          <w:marRight w:val="0"/>
          <w:marTop w:val="115"/>
          <w:marBottom w:val="0"/>
          <w:divBdr>
            <w:top w:val="none" w:sz="0" w:space="0" w:color="auto"/>
            <w:left w:val="none" w:sz="0" w:space="0" w:color="auto"/>
            <w:bottom w:val="none" w:sz="0" w:space="0" w:color="auto"/>
            <w:right w:val="none" w:sz="0" w:space="0" w:color="auto"/>
          </w:divBdr>
        </w:div>
        <w:div w:id="2132942890">
          <w:marLeft w:val="1166"/>
          <w:marRight w:val="0"/>
          <w:marTop w:val="101"/>
          <w:marBottom w:val="0"/>
          <w:divBdr>
            <w:top w:val="none" w:sz="0" w:space="0" w:color="auto"/>
            <w:left w:val="none" w:sz="0" w:space="0" w:color="auto"/>
            <w:bottom w:val="none" w:sz="0" w:space="0" w:color="auto"/>
            <w:right w:val="none" w:sz="0" w:space="0" w:color="auto"/>
          </w:divBdr>
        </w:div>
      </w:divsChild>
    </w:div>
    <w:div w:id="118191152">
      <w:bodyDiv w:val="1"/>
      <w:marLeft w:val="0"/>
      <w:marRight w:val="0"/>
      <w:marTop w:val="0"/>
      <w:marBottom w:val="0"/>
      <w:divBdr>
        <w:top w:val="none" w:sz="0" w:space="0" w:color="auto"/>
        <w:left w:val="none" w:sz="0" w:space="0" w:color="auto"/>
        <w:bottom w:val="none" w:sz="0" w:space="0" w:color="auto"/>
        <w:right w:val="none" w:sz="0" w:space="0" w:color="auto"/>
      </w:divBdr>
      <w:divsChild>
        <w:div w:id="530725171">
          <w:marLeft w:val="547"/>
          <w:marRight w:val="0"/>
          <w:marTop w:val="160"/>
          <w:marBottom w:val="0"/>
          <w:divBdr>
            <w:top w:val="none" w:sz="0" w:space="0" w:color="auto"/>
            <w:left w:val="none" w:sz="0" w:space="0" w:color="auto"/>
            <w:bottom w:val="none" w:sz="0" w:space="0" w:color="auto"/>
            <w:right w:val="none" w:sz="0" w:space="0" w:color="auto"/>
          </w:divBdr>
        </w:div>
        <w:div w:id="530727757">
          <w:marLeft w:val="547"/>
          <w:marRight w:val="0"/>
          <w:marTop w:val="160"/>
          <w:marBottom w:val="0"/>
          <w:divBdr>
            <w:top w:val="none" w:sz="0" w:space="0" w:color="auto"/>
            <w:left w:val="none" w:sz="0" w:space="0" w:color="auto"/>
            <w:bottom w:val="none" w:sz="0" w:space="0" w:color="auto"/>
            <w:right w:val="none" w:sz="0" w:space="0" w:color="auto"/>
          </w:divBdr>
        </w:div>
        <w:div w:id="816265854">
          <w:marLeft w:val="547"/>
          <w:marRight w:val="0"/>
          <w:marTop w:val="160"/>
          <w:marBottom w:val="0"/>
          <w:divBdr>
            <w:top w:val="none" w:sz="0" w:space="0" w:color="auto"/>
            <w:left w:val="none" w:sz="0" w:space="0" w:color="auto"/>
            <w:bottom w:val="none" w:sz="0" w:space="0" w:color="auto"/>
            <w:right w:val="none" w:sz="0" w:space="0" w:color="auto"/>
          </w:divBdr>
        </w:div>
        <w:div w:id="1376465156">
          <w:marLeft w:val="547"/>
          <w:marRight w:val="0"/>
          <w:marTop w:val="160"/>
          <w:marBottom w:val="0"/>
          <w:divBdr>
            <w:top w:val="none" w:sz="0" w:space="0" w:color="auto"/>
            <w:left w:val="none" w:sz="0" w:space="0" w:color="auto"/>
            <w:bottom w:val="none" w:sz="0" w:space="0" w:color="auto"/>
            <w:right w:val="none" w:sz="0" w:space="0" w:color="auto"/>
          </w:divBdr>
        </w:div>
        <w:div w:id="1783840554">
          <w:marLeft w:val="1166"/>
          <w:marRight w:val="0"/>
          <w:marTop w:val="140"/>
          <w:marBottom w:val="0"/>
          <w:divBdr>
            <w:top w:val="none" w:sz="0" w:space="0" w:color="auto"/>
            <w:left w:val="none" w:sz="0" w:space="0" w:color="auto"/>
            <w:bottom w:val="none" w:sz="0" w:space="0" w:color="auto"/>
            <w:right w:val="none" w:sz="0" w:space="0" w:color="auto"/>
          </w:divBdr>
        </w:div>
        <w:div w:id="1821379876">
          <w:marLeft w:val="1166"/>
          <w:marRight w:val="0"/>
          <w:marTop w:val="140"/>
          <w:marBottom w:val="0"/>
          <w:divBdr>
            <w:top w:val="none" w:sz="0" w:space="0" w:color="auto"/>
            <w:left w:val="none" w:sz="0" w:space="0" w:color="auto"/>
            <w:bottom w:val="none" w:sz="0" w:space="0" w:color="auto"/>
            <w:right w:val="none" w:sz="0" w:space="0" w:color="auto"/>
          </w:divBdr>
        </w:div>
      </w:divsChild>
    </w:div>
    <w:div w:id="118377114">
      <w:bodyDiv w:val="1"/>
      <w:marLeft w:val="0"/>
      <w:marRight w:val="0"/>
      <w:marTop w:val="0"/>
      <w:marBottom w:val="0"/>
      <w:divBdr>
        <w:top w:val="none" w:sz="0" w:space="0" w:color="auto"/>
        <w:left w:val="none" w:sz="0" w:space="0" w:color="auto"/>
        <w:bottom w:val="none" w:sz="0" w:space="0" w:color="auto"/>
        <w:right w:val="none" w:sz="0" w:space="0" w:color="auto"/>
      </w:divBdr>
      <w:divsChild>
        <w:div w:id="25301143">
          <w:marLeft w:val="1800"/>
          <w:marRight w:val="0"/>
          <w:marTop w:val="115"/>
          <w:marBottom w:val="0"/>
          <w:divBdr>
            <w:top w:val="none" w:sz="0" w:space="0" w:color="auto"/>
            <w:left w:val="none" w:sz="0" w:space="0" w:color="auto"/>
            <w:bottom w:val="none" w:sz="0" w:space="0" w:color="auto"/>
            <w:right w:val="none" w:sz="0" w:space="0" w:color="auto"/>
          </w:divBdr>
        </w:div>
        <w:div w:id="189077592">
          <w:marLeft w:val="1800"/>
          <w:marRight w:val="0"/>
          <w:marTop w:val="115"/>
          <w:marBottom w:val="0"/>
          <w:divBdr>
            <w:top w:val="none" w:sz="0" w:space="0" w:color="auto"/>
            <w:left w:val="none" w:sz="0" w:space="0" w:color="auto"/>
            <w:bottom w:val="none" w:sz="0" w:space="0" w:color="auto"/>
            <w:right w:val="none" w:sz="0" w:space="0" w:color="auto"/>
          </w:divBdr>
        </w:div>
        <w:div w:id="375738917">
          <w:marLeft w:val="1166"/>
          <w:marRight w:val="0"/>
          <w:marTop w:val="125"/>
          <w:marBottom w:val="0"/>
          <w:divBdr>
            <w:top w:val="none" w:sz="0" w:space="0" w:color="auto"/>
            <w:left w:val="none" w:sz="0" w:space="0" w:color="auto"/>
            <w:bottom w:val="none" w:sz="0" w:space="0" w:color="auto"/>
            <w:right w:val="none" w:sz="0" w:space="0" w:color="auto"/>
          </w:divBdr>
        </w:div>
      </w:divsChild>
    </w:div>
    <w:div w:id="122967856">
      <w:bodyDiv w:val="1"/>
      <w:marLeft w:val="0"/>
      <w:marRight w:val="0"/>
      <w:marTop w:val="0"/>
      <w:marBottom w:val="0"/>
      <w:divBdr>
        <w:top w:val="none" w:sz="0" w:space="0" w:color="auto"/>
        <w:left w:val="none" w:sz="0" w:space="0" w:color="auto"/>
        <w:bottom w:val="none" w:sz="0" w:space="0" w:color="auto"/>
        <w:right w:val="none" w:sz="0" w:space="0" w:color="auto"/>
      </w:divBdr>
      <w:divsChild>
        <w:div w:id="73821620">
          <w:marLeft w:val="547"/>
          <w:marRight w:val="0"/>
          <w:marTop w:val="134"/>
          <w:marBottom w:val="0"/>
          <w:divBdr>
            <w:top w:val="none" w:sz="0" w:space="0" w:color="auto"/>
            <w:left w:val="none" w:sz="0" w:space="0" w:color="auto"/>
            <w:bottom w:val="none" w:sz="0" w:space="0" w:color="auto"/>
            <w:right w:val="none" w:sz="0" w:space="0" w:color="auto"/>
          </w:divBdr>
        </w:div>
        <w:div w:id="172457422">
          <w:marLeft w:val="547"/>
          <w:marRight w:val="0"/>
          <w:marTop w:val="134"/>
          <w:marBottom w:val="0"/>
          <w:divBdr>
            <w:top w:val="none" w:sz="0" w:space="0" w:color="auto"/>
            <w:left w:val="none" w:sz="0" w:space="0" w:color="auto"/>
            <w:bottom w:val="none" w:sz="0" w:space="0" w:color="auto"/>
            <w:right w:val="none" w:sz="0" w:space="0" w:color="auto"/>
          </w:divBdr>
        </w:div>
        <w:div w:id="1109809949">
          <w:marLeft w:val="1166"/>
          <w:marRight w:val="0"/>
          <w:marTop w:val="125"/>
          <w:marBottom w:val="0"/>
          <w:divBdr>
            <w:top w:val="none" w:sz="0" w:space="0" w:color="auto"/>
            <w:left w:val="none" w:sz="0" w:space="0" w:color="auto"/>
            <w:bottom w:val="none" w:sz="0" w:space="0" w:color="auto"/>
            <w:right w:val="none" w:sz="0" w:space="0" w:color="auto"/>
          </w:divBdr>
        </w:div>
      </w:divsChild>
    </w:div>
    <w:div w:id="139351839">
      <w:bodyDiv w:val="1"/>
      <w:marLeft w:val="0"/>
      <w:marRight w:val="0"/>
      <w:marTop w:val="0"/>
      <w:marBottom w:val="0"/>
      <w:divBdr>
        <w:top w:val="none" w:sz="0" w:space="0" w:color="auto"/>
        <w:left w:val="none" w:sz="0" w:space="0" w:color="auto"/>
        <w:bottom w:val="none" w:sz="0" w:space="0" w:color="auto"/>
        <w:right w:val="none" w:sz="0" w:space="0" w:color="auto"/>
      </w:divBdr>
    </w:div>
    <w:div w:id="157504540">
      <w:bodyDiv w:val="1"/>
      <w:marLeft w:val="0"/>
      <w:marRight w:val="0"/>
      <w:marTop w:val="0"/>
      <w:marBottom w:val="0"/>
      <w:divBdr>
        <w:top w:val="none" w:sz="0" w:space="0" w:color="auto"/>
        <w:left w:val="none" w:sz="0" w:space="0" w:color="auto"/>
        <w:bottom w:val="none" w:sz="0" w:space="0" w:color="auto"/>
        <w:right w:val="none" w:sz="0" w:space="0" w:color="auto"/>
      </w:divBdr>
      <w:divsChild>
        <w:div w:id="62996972">
          <w:marLeft w:val="1166"/>
          <w:marRight w:val="0"/>
          <w:marTop w:val="115"/>
          <w:marBottom w:val="0"/>
          <w:divBdr>
            <w:top w:val="none" w:sz="0" w:space="0" w:color="auto"/>
            <w:left w:val="none" w:sz="0" w:space="0" w:color="auto"/>
            <w:bottom w:val="none" w:sz="0" w:space="0" w:color="auto"/>
            <w:right w:val="none" w:sz="0" w:space="0" w:color="auto"/>
          </w:divBdr>
        </w:div>
        <w:div w:id="798382211">
          <w:marLeft w:val="547"/>
          <w:marRight w:val="0"/>
          <w:marTop w:val="115"/>
          <w:marBottom w:val="0"/>
          <w:divBdr>
            <w:top w:val="none" w:sz="0" w:space="0" w:color="auto"/>
            <w:left w:val="none" w:sz="0" w:space="0" w:color="auto"/>
            <w:bottom w:val="none" w:sz="0" w:space="0" w:color="auto"/>
            <w:right w:val="none" w:sz="0" w:space="0" w:color="auto"/>
          </w:divBdr>
        </w:div>
        <w:div w:id="818426815">
          <w:marLeft w:val="1166"/>
          <w:marRight w:val="0"/>
          <w:marTop w:val="115"/>
          <w:marBottom w:val="0"/>
          <w:divBdr>
            <w:top w:val="none" w:sz="0" w:space="0" w:color="auto"/>
            <w:left w:val="none" w:sz="0" w:space="0" w:color="auto"/>
            <w:bottom w:val="none" w:sz="0" w:space="0" w:color="auto"/>
            <w:right w:val="none" w:sz="0" w:space="0" w:color="auto"/>
          </w:divBdr>
        </w:div>
        <w:div w:id="1206991152">
          <w:marLeft w:val="547"/>
          <w:marRight w:val="0"/>
          <w:marTop w:val="115"/>
          <w:marBottom w:val="0"/>
          <w:divBdr>
            <w:top w:val="none" w:sz="0" w:space="0" w:color="auto"/>
            <w:left w:val="none" w:sz="0" w:space="0" w:color="auto"/>
            <w:bottom w:val="none" w:sz="0" w:space="0" w:color="auto"/>
            <w:right w:val="none" w:sz="0" w:space="0" w:color="auto"/>
          </w:divBdr>
        </w:div>
        <w:div w:id="1795516932">
          <w:marLeft w:val="547"/>
          <w:marRight w:val="0"/>
          <w:marTop w:val="115"/>
          <w:marBottom w:val="0"/>
          <w:divBdr>
            <w:top w:val="none" w:sz="0" w:space="0" w:color="auto"/>
            <w:left w:val="none" w:sz="0" w:space="0" w:color="auto"/>
            <w:bottom w:val="none" w:sz="0" w:space="0" w:color="auto"/>
            <w:right w:val="none" w:sz="0" w:space="0" w:color="auto"/>
          </w:divBdr>
        </w:div>
      </w:divsChild>
    </w:div>
    <w:div w:id="159273735">
      <w:bodyDiv w:val="1"/>
      <w:marLeft w:val="0"/>
      <w:marRight w:val="0"/>
      <w:marTop w:val="0"/>
      <w:marBottom w:val="0"/>
      <w:divBdr>
        <w:top w:val="none" w:sz="0" w:space="0" w:color="auto"/>
        <w:left w:val="none" w:sz="0" w:space="0" w:color="auto"/>
        <w:bottom w:val="none" w:sz="0" w:space="0" w:color="auto"/>
        <w:right w:val="none" w:sz="0" w:space="0" w:color="auto"/>
      </w:divBdr>
      <w:divsChild>
        <w:div w:id="865750462">
          <w:marLeft w:val="1166"/>
          <w:marRight w:val="0"/>
          <w:marTop w:val="125"/>
          <w:marBottom w:val="0"/>
          <w:divBdr>
            <w:top w:val="none" w:sz="0" w:space="0" w:color="auto"/>
            <w:left w:val="none" w:sz="0" w:space="0" w:color="auto"/>
            <w:bottom w:val="none" w:sz="0" w:space="0" w:color="auto"/>
            <w:right w:val="none" w:sz="0" w:space="0" w:color="auto"/>
          </w:divBdr>
        </w:div>
        <w:div w:id="1955626608">
          <w:marLeft w:val="547"/>
          <w:marRight w:val="0"/>
          <w:marTop w:val="134"/>
          <w:marBottom w:val="0"/>
          <w:divBdr>
            <w:top w:val="none" w:sz="0" w:space="0" w:color="auto"/>
            <w:left w:val="none" w:sz="0" w:space="0" w:color="auto"/>
            <w:bottom w:val="none" w:sz="0" w:space="0" w:color="auto"/>
            <w:right w:val="none" w:sz="0" w:space="0" w:color="auto"/>
          </w:divBdr>
        </w:div>
      </w:divsChild>
    </w:div>
    <w:div w:id="162671292">
      <w:bodyDiv w:val="1"/>
      <w:marLeft w:val="0"/>
      <w:marRight w:val="0"/>
      <w:marTop w:val="0"/>
      <w:marBottom w:val="0"/>
      <w:divBdr>
        <w:top w:val="none" w:sz="0" w:space="0" w:color="auto"/>
        <w:left w:val="none" w:sz="0" w:space="0" w:color="auto"/>
        <w:bottom w:val="none" w:sz="0" w:space="0" w:color="auto"/>
        <w:right w:val="none" w:sz="0" w:space="0" w:color="auto"/>
      </w:divBdr>
      <w:divsChild>
        <w:div w:id="588346128">
          <w:marLeft w:val="547"/>
          <w:marRight w:val="0"/>
          <w:marTop w:val="134"/>
          <w:marBottom w:val="0"/>
          <w:divBdr>
            <w:top w:val="none" w:sz="0" w:space="0" w:color="auto"/>
            <w:left w:val="none" w:sz="0" w:space="0" w:color="auto"/>
            <w:bottom w:val="none" w:sz="0" w:space="0" w:color="auto"/>
            <w:right w:val="none" w:sz="0" w:space="0" w:color="auto"/>
          </w:divBdr>
        </w:div>
        <w:div w:id="969096111">
          <w:marLeft w:val="547"/>
          <w:marRight w:val="0"/>
          <w:marTop w:val="134"/>
          <w:marBottom w:val="0"/>
          <w:divBdr>
            <w:top w:val="none" w:sz="0" w:space="0" w:color="auto"/>
            <w:left w:val="none" w:sz="0" w:space="0" w:color="auto"/>
            <w:bottom w:val="none" w:sz="0" w:space="0" w:color="auto"/>
            <w:right w:val="none" w:sz="0" w:space="0" w:color="auto"/>
          </w:divBdr>
        </w:div>
        <w:div w:id="970130496">
          <w:marLeft w:val="1166"/>
          <w:marRight w:val="0"/>
          <w:marTop w:val="125"/>
          <w:marBottom w:val="0"/>
          <w:divBdr>
            <w:top w:val="none" w:sz="0" w:space="0" w:color="auto"/>
            <w:left w:val="none" w:sz="0" w:space="0" w:color="auto"/>
            <w:bottom w:val="none" w:sz="0" w:space="0" w:color="auto"/>
            <w:right w:val="none" w:sz="0" w:space="0" w:color="auto"/>
          </w:divBdr>
        </w:div>
        <w:div w:id="1398430713">
          <w:marLeft w:val="1166"/>
          <w:marRight w:val="0"/>
          <w:marTop w:val="125"/>
          <w:marBottom w:val="0"/>
          <w:divBdr>
            <w:top w:val="none" w:sz="0" w:space="0" w:color="auto"/>
            <w:left w:val="none" w:sz="0" w:space="0" w:color="auto"/>
            <w:bottom w:val="none" w:sz="0" w:space="0" w:color="auto"/>
            <w:right w:val="none" w:sz="0" w:space="0" w:color="auto"/>
          </w:divBdr>
        </w:div>
      </w:divsChild>
    </w:div>
    <w:div w:id="169292513">
      <w:bodyDiv w:val="1"/>
      <w:marLeft w:val="0"/>
      <w:marRight w:val="0"/>
      <w:marTop w:val="0"/>
      <w:marBottom w:val="0"/>
      <w:divBdr>
        <w:top w:val="none" w:sz="0" w:space="0" w:color="auto"/>
        <w:left w:val="none" w:sz="0" w:space="0" w:color="auto"/>
        <w:bottom w:val="none" w:sz="0" w:space="0" w:color="auto"/>
        <w:right w:val="none" w:sz="0" w:space="0" w:color="auto"/>
      </w:divBdr>
      <w:divsChild>
        <w:div w:id="135147664">
          <w:marLeft w:val="1800"/>
          <w:marRight w:val="0"/>
          <w:marTop w:val="115"/>
          <w:marBottom w:val="0"/>
          <w:divBdr>
            <w:top w:val="none" w:sz="0" w:space="0" w:color="auto"/>
            <w:left w:val="none" w:sz="0" w:space="0" w:color="auto"/>
            <w:bottom w:val="none" w:sz="0" w:space="0" w:color="auto"/>
            <w:right w:val="none" w:sz="0" w:space="0" w:color="auto"/>
          </w:divBdr>
        </w:div>
        <w:div w:id="281882795">
          <w:marLeft w:val="1166"/>
          <w:marRight w:val="0"/>
          <w:marTop w:val="125"/>
          <w:marBottom w:val="0"/>
          <w:divBdr>
            <w:top w:val="none" w:sz="0" w:space="0" w:color="auto"/>
            <w:left w:val="none" w:sz="0" w:space="0" w:color="auto"/>
            <w:bottom w:val="none" w:sz="0" w:space="0" w:color="auto"/>
            <w:right w:val="none" w:sz="0" w:space="0" w:color="auto"/>
          </w:divBdr>
        </w:div>
        <w:div w:id="322709914">
          <w:marLeft w:val="547"/>
          <w:marRight w:val="0"/>
          <w:marTop w:val="134"/>
          <w:marBottom w:val="0"/>
          <w:divBdr>
            <w:top w:val="none" w:sz="0" w:space="0" w:color="auto"/>
            <w:left w:val="none" w:sz="0" w:space="0" w:color="auto"/>
            <w:bottom w:val="none" w:sz="0" w:space="0" w:color="auto"/>
            <w:right w:val="none" w:sz="0" w:space="0" w:color="auto"/>
          </w:divBdr>
        </w:div>
        <w:div w:id="396904580">
          <w:marLeft w:val="1166"/>
          <w:marRight w:val="0"/>
          <w:marTop w:val="125"/>
          <w:marBottom w:val="0"/>
          <w:divBdr>
            <w:top w:val="none" w:sz="0" w:space="0" w:color="auto"/>
            <w:left w:val="none" w:sz="0" w:space="0" w:color="auto"/>
            <w:bottom w:val="none" w:sz="0" w:space="0" w:color="auto"/>
            <w:right w:val="none" w:sz="0" w:space="0" w:color="auto"/>
          </w:divBdr>
        </w:div>
        <w:div w:id="892037144">
          <w:marLeft w:val="1800"/>
          <w:marRight w:val="0"/>
          <w:marTop w:val="115"/>
          <w:marBottom w:val="0"/>
          <w:divBdr>
            <w:top w:val="none" w:sz="0" w:space="0" w:color="auto"/>
            <w:left w:val="none" w:sz="0" w:space="0" w:color="auto"/>
            <w:bottom w:val="none" w:sz="0" w:space="0" w:color="auto"/>
            <w:right w:val="none" w:sz="0" w:space="0" w:color="auto"/>
          </w:divBdr>
        </w:div>
      </w:divsChild>
    </w:div>
    <w:div w:id="172575041">
      <w:bodyDiv w:val="1"/>
      <w:marLeft w:val="0"/>
      <w:marRight w:val="0"/>
      <w:marTop w:val="0"/>
      <w:marBottom w:val="0"/>
      <w:divBdr>
        <w:top w:val="none" w:sz="0" w:space="0" w:color="auto"/>
        <w:left w:val="none" w:sz="0" w:space="0" w:color="auto"/>
        <w:bottom w:val="none" w:sz="0" w:space="0" w:color="auto"/>
        <w:right w:val="none" w:sz="0" w:space="0" w:color="auto"/>
      </w:divBdr>
      <w:divsChild>
        <w:div w:id="902528229">
          <w:marLeft w:val="1800"/>
          <w:marRight w:val="0"/>
          <w:marTop w:val="96"/>
          <w:marBottom w:val="0"/>
          <w:divBdr>
            <w:top w:val="none" w:sz="0" w:space="0" w:color="auto"/>
            <w:left w:val="none" w:sz="0" w:space="0" w:color="auto"/>
            <w:bottom w:val="none" w:sz="0" w:space="0" w:color="auto"/>
            <w:right w:val="none" w:sz="0" w:space="0" w:color="auto"/>
          </w:divBdr>
        </w:div>
        <w:div w:id="1219322349">
          <w:marLeft w:val="1166"/>
          <w:marRight w:val="0"/>
          <w:marTop w:val="101"/>
          <w:marBottom w:val="0"/>
          <w:divBdr>
            <w:top w:val="none" w:sz="0" w:space="0" w:color="auto"/>
            <w:left w:val="none" w:sz="0" w:space="0" w:color="auto"/>
            <w:bottom w:val="none" w:sz="0" w:space="0" w:color="auto"/>
            <w:right w:val="none" w:sz="0" w:space="0" w:color="auto"/>
          </w:divBdr>
        </w:div>
        <w:div w:id="1244143897">
          <w:marLeft w:val="547"/>
          <w:marRight w:val="0"/>
          <w:marTop w:val="115"/>
          <w:marBottom w:val="0"/>
          <w:divBdr>
            <w:top w:val="none" w:sz="0" w:space="0" w:color="auto"/>
            <w:left w:val="none" w:sz="0" w:space="0" w:color="auto"/>
            <w:bottom w:val="none" w:sz="0" w:space="0" w:color="auto"/>
            <w:right w:val="none" w:sz="0" w:space="0" w:color="auto"/>
          </w:divBdr>
        </w:div>
        <w:div w:id="1465004859">
          <w:marLeft w:val="547"/>
          <w:marRight w:val="0"/>
          <w:marTop w:val="115"/>
          <w:marBottom w:val="0"/>
          <w:divBdr>
            <w:top w:val="none" w:sz="0" w:space="0" w:color="auto"/>
            <w:left w:val="none" w:sz="0" w:space="0" w:color="auto"/>
            <w:bottom w:val="none" w:sz="0" w:space="0" w:color="auto"/>
            <w:right w:val="none" w:sz="0" w:space="0" w:color="auto"/>
          </w:divBdr>
        </w:div>
        <w:div w:id="1715154822">
          <w:marLeft w:val="1166"/>
          <w:marRight w:val="0"/>
          <w:marTop w:val="101"/>
          <w:marBottom w:val="0"/>
          <w:divBdr>
            <w:top w:val="none" w:sz="0" w:space="0" w:color="auto"/>
            <w:left w:val="none" w:sz="0" w:space="0" w:color="auto"/>
            <w:bottom w:val="none" w:sz="0" w:space="0" w:color="auto"/>
            <w:right w:val="none" w:sz="0" w:space="0" w:color="auto"/>
          </w:divBdr>
        </w:div>
        <w:div w:id="1800609356">
          <w:marLeft w:val="1166"/>
          <w:marRight w:val="0"/>
          <w:marTop w:val="101"/>
          <w:marBottom w:val="0"/>
          <w:divBdr>
            <w:top w:val="none" w:sz="0" w:space="0" w:color="auto"/>
            <w:left w:val="none" w:sz="0" w:space="0" w:color="auto"/>
            <w:bottom w:val="none" w:sz="0" w:space="0" w:color="auto"/>
            <w:right w:val="none" w:sz="0" w:space="0" w:color="auto"/>
          </w:divBdr>
        </w:div>
        <w:div w:id="2086220709">
          <w:marLeft w:val="1166"/>
          <w:marRight w:val="0"/>
          <w:marTop w:val="101"/>
          <w:marBottom w:val="0"/>
          <w:divBdr>
            <w:top w:val="none" w:sz="0" w:space="0" w:color="auto"/>
            <w:left w:val="none" w:sz="0" w:space="0" w:color="auto"/>
            <w:bottom w:val="none" w:sz="0" w:space="0" w:color="auto"/>
            <w:right w:val="none" w:sz="0" w:space="0" w:color="auto"/>
          </w:divBdr>
        </w:div>
      </w:divsChild>
    </w:div>
    <w:div w:id="176309517">
      <w:bodyDiv w:val="1"/>
      <w:marLeft w:val="0"/>
      <w:marRight w:val="0"/>
      <w:marTop w:val="0"/>
      <w:marBottom w:val="0"/>
      <w:divBdr>
        <w:top w:val="none" w:sz="0" w:space="0" w:color="auto"/>
        <w:left w:val="none" w:sz="0" w:space="0" w:color="auto"/>
        <w:bottom w:val="none" w:sz="0" w:space="0" w:color="auto"/>
        <w:right w:val="none" w:sz="0" w:space="0" w:color="auto"/>
      </w:divBdr>
      <w:divsChild>
        <w:div w:id="71195492">
          <w:marLeft w:val="547"/>
          <w:marRight w:val="0"/>
          <w:marTop w:val="160"/>
          <w:marBottom w:val="0"/>
          <w:divBdr>
            <w:top w:val="none" w:sz="0" w:space="0" w:color="auto"/>
            <w:left w:val="none" w:sz="0" w:space="0" w:color="auto"/>
            <w:bottom w:val="none" w:sz="0" w:space="0" w:color="auto"/>
            <w:right w:val="none" w:sz="0" w:space="0" w:color="auto"/>
          </w:divBdr>
        </w:div>
        <w:div w:id="332801815">
          <w:marLeft w:val="1166"/>
          <w:marRight w:val="0"/>
          <w:marTop w:val="140"/>
          <w:marBottom w:val="0"/>
          <w:divBdr>
            <w:top w:val="none" w:sz="0" w:space="0" w:color="auto"/>
            <w:left w:val="none" w:sz="0" w:space="0" w:color="auto"/>
            <w:bottom w:val="none" w:sz="0" w:space="0" w:color="auto"/>
            <w:right w:val="none" w:sz="0" w:space="0" w:color="auto"/>
          </w:divBdr>
        </w:div>
        <w:div w:id="601184786">
          <w:marLeft w:val="547"/>
          <w:marRight w:val="0"/>
          <w:marTop w:val="160"/>
          <w:marBottom w:val="0"/>
          <w:divBdr>
            <w:top w:val="none" w:sz="0" w:space="0" w:color="auto"/>
            <w:left w:val="none" w:sz="0" w:space="0" w:color="auto"/>
            <w:bottom w:val="none" w:sz="0" w:space="0" w:color="auto"/>
            <w:right w:val="none" w:sz="0" w:space="0" w:color="auto"/>
          </w:divBdr>
        </w:div>
        <w:div w:id="969282818">
          <w:marLeft w:val="1166"/>
          <w:marRight w:val="0"/>
          <w:marTop w:val="140"/>
          <w:marBottom w:val="0"/>
          <w:divBdr>
            <w:top w:val="none" w:sz="0" w:space="0" w:color="auto"/>
            <w:left w:val="none" w:sz="0" w:space="0" w:color="auto"/>
            <w:bottom w:val="none" w:sz="0" w:space="0" w:color="auto"/>
            <w:right w:val="none" w:sz="0" w:space="0" w:color="auto"/>
          </w:divBdr>
        </w:div>
        <w:div w:id="1843274818">
          <w:marLeft w:val="547"/>
          <w:marRight w:val="0"/>
          <w:marTop w:val="160"/>
          <w:marBottom w:val="0"/>
          <w:divBdr>
            <w:top w:val="none" w:sz="0" w:space="0" w:color="auto"/>
            <w:left w:val="none" w:sz="0" w:space="0" w:color="auto"/>
            <w:bottom w:val="none" w:sz="0" w:space="0" w:color="auto"/>
            <w:right w:val="none" w:sz="0" w:space="0" w:color="auto"/>
          </w:divBdr>
        </w:div>
        <w:div w:id="2070836012">
          <w:marLeft w:val="1166"/>
          <w:marRight w:val="0"/>
          <w:marTop w:val="140"/>
          <w:marBottom w:val="0"/>
          <w:divBdr>
            <w:top w:val="none" w:sz="0" w:space="0" w:color="auto"/>
            <w:left w:val="none" w:sz="0" w:space="0" w:color="auto"/>
            <w:bottom w:val="none" w:sz="0" w:space="0" w:color="auto"/>
            <w:right w:val="none" w:sz="0" w:space="0" w:color="auto"/>
          </w:divBdr>
        </w:div>
      </w:divsChild>
    </w:div>
    <w:div w:id="178083109">
      <w:bodyDiv w:val="1"/>
      <w:marLeft w:val="0"/>
      <w:marRight w:val="0"/>
      <w:marTop w:val="0"/>
      <w:marBottom w:val="0"/>
      <w:divBdr>
        <w:top w:val="none" w:sz="0" w:space="0" w:color="auto"/>
        <w:left w:val="none" w:sz="0" w:space="0" w:color="auto"/>
        <w:bottom w:val="none" w:sz="0" w:space="0" w:color="auto"/>
        <w:right w:val="none" w:sz="0" w:space="0" w:color="auto"/>
      </w:divBdr>
      <w:divsChild>
        <w:div w:id="337201744">
          <w:marLeft w:val="1166"/>
          <w:marRight w:val="0"/>
          <w:marTop w:val="115"/>
          <w:marBottom w:val="0"/>
          <w:divBdr>
            <w:top w:val="none" w:sz="0" w:space="0" w:color="auto"/>
            <w:left w:val="none" w:sz="0" w:space="0" w:color="auto"/>
            <w:bottom w:val="none" w:sz="0" w:space="0" w:color="auto"/>
            <w:right w:val="none" w:sz="0" w:space="0" w:color="auto"/>
          </w:divBdr>
        </w:div>
        <w:div w:id="973292439">
          <w:marLeft w:val="1166"/>
          <w:marRight w:val="0"/>
          <w:marTop w:val="115"/>
          <w:marBottom w:val="0"/>
          <w:divBdr>
            <w:top w:val="none" w:sz="0" w:space="0" w:color="auto"/>
            <w:left w:val="none" w:sz="0" w:space="0" w:color="auto"/>
            <w:bottom w:val="none" w:sz="0" w:space="0" w:color="auto"/>
            <w:right w:val="none" w:sz="0" w:space="0" w:color="auto"/>
          </w:divBdr>
        </w:div>
        <w:div w:id="1634480990">
          <w:marLeft w:val="547"/>
          <w:marRight w:val="0"/>
          <w:marTop w:val="115"/>
          <w:marBottom w:val="0"/>
          <w:divBdr>
            <w:top w:val="none" w:sz="0" w:space="0" w:color="auto"/>
            <w:left w:val="none" w:sz="0" w:space="0" w:color="auto"/>
            <w:bottom w:val="none" w:sz="0" w:space="0" w:color="auto"/>
            <w:right w:val="none" w:sz="0" w:space="0" w:color="auto"/>
          </w:divBdr>
        </w:div>
        <w:div w:id="1933857428">
          <w:marLeft w:val="1166"/>
          <w:marRight w:val="0"/>
          <w:marTop w:val="115"/>
          <w:marBottom w:val="0"/>
          <w:divBdr>
            <w:top w:val="none" w:sz="0" w:space="0" w:color="auto"/>
            <w:left w:val="none" w:sz="0" w:space="0" w:color="auto"/>
            <w:bottom w:val="none" w:sz="0" w:space="0" w:color="auto"/>
            <w:right w:val="none" w:sz="0" w:space="0" w:color="auto"/>
          </w:divBdr>
        </w:div>
      </w:divsChild>
    </w:div>
    <w:div w:id="179783264">
      <w:bodyDiv w:val="1"/>
      <w:marLeft w:val="0"/>
      <w:marRight w:val="0"/>
      <w:marTop w:val="0"/>
      <w:marBottom w:val="0"/>
      <w:divBdr>
        <w:top w:val="none" w:sz="0" w:space="0" w:color="auto"/>
        <w:left w:val="none" w:sz="0" w:space="0" w:color="auto"/>
        <w:bottom w:val="none" w:sz="0" w:space="0" w:color="auto"/>
        <w:right w:val="none" w:sz="0" w:space="0" w:color="auto"/>
      </w:divBdr>
    </w:div>
    <w:div w:id="197620901">
      <w:bodyDiv w:val="1"/>
      <w:marLeft w:val="0"/>
      <w:marRight w:val="0"/>
      <w:marTop w:val="0"/>
      <w:marBottom w:val="0"/>
      <w:divBdr>
        <w:top w:val="none" w:sz="0" w:space="0" w:color="auto"/>
        <w:left w:val="none" w:sz="0" w:space="0" w:color="auto"/>
        <w:bottom w:val="none" w:sz="0" w:space="0" w:color="auto"/>
        <w:right w:val="none" w:sz="0" w:space="0" w:color="auto"/>
      </w:divBdr>
    </w:div>
    <w:div w:id="208809609">
      <w:bodyDiv w:val="1"/>
      <w:marLeft w:val="0"/>
      <w:marRight w:val="0"/>
      <w:marTop w:val="0"/>
      <w:marBottom w:val="0"/>
      <w:divBdr>
        <w:top w:val="none" w:sz="0" w:space="0" w:color="auto"/>
        <w:left w:val="none" w:sz="0" w:space="0" w:color="auto"/>
        <w:bottom w:val="none" w:sz="0" w:space="0" w:color="auto"/>
        <w:right w:val="none" w:sz="0" w:space="0" w:color="auto"/>
      </w:divBdr>
      <w:divsChild>
        <w:div w:id="55016445">
          <w:marLeft w:val="547"/>
          <w:marRight w:val="0"/>
          <w:marTop w:val="134"/>
          <w:marBottom w:val="0"/>
          <w:divBdr>
            <w:top w:val="none" w:sz="0" w:space="0" w:color="auto"/>
            <w:left w:val="none" w:sz="0" w:space="0" w:color="auto"/>
            <w:bottom w:val="none" w:sz="0" w:space="0" w:color="auto"/>
            <w:right w:val="none" w:sz="0" w:space="0" w:color="auto"/>
          </w:divBdr>
        </w:div>
        <w:div w:id="1068839508">
          <w:marLeft w:val="1166"/>
          <w:marRight w:val="0"/>
          <w:marTop w:val="125"/>
          <w:marBottom w:val="0"/>
          <w:divBdr>
            <w:top w:val="none" w:sz="0" w:space="0" w:color="auto"/>
            <w:left w:val="none" w:sz="0" w:space="0" w:color="auto"/>
            <w:bottom w:val="none" w:sz="0" w:space="0" w:color="auto"/>
            <w:right w:val="none" w:sz="0" w:space="0" w:color="auto"/>
          </w:divBdr>
        </w:div>
        <w:div w:id="1677534805">
          <w:marLeft w:val="1166"/>
          <w:marRight w:val="0"/>
          <w:marTop w:val="125"/>
          <w:marBottom w:val="0"/>
          <w:divBdr>
            <w:top w:val="none" w:sz="0" w:space="0" w:color="auto"/>
            <w:left w:val="none" w:sz="0" w:space="0" w:color="auto"/>
            <w:bottom w:val="none" w:sz="0" w:space="0" w:color="auto"/>
            <w:right w:val="none" w:sz="0" w:space="0" w:color="auto"/>
          </w:divBdr>
        </w:div>
      </w:divsChild>
    </w:div>
    <w:div w:id="210386078">
      <w:bodyDiv w:val="1"/>
      <w:marLeft w:val="0"/>
      <w:marRight w:val="0"/>
      <w:marTop w:val="0"/>
      <w:marBottom w:val="0"/>
      <w:divBdr>
        <w:top w:val="none" w:sz="0" w:space="0" w:color="auto"/>
        <w:left w:val="none" w:sz="0" w:space="0" w:color="auto"/>
        <w:bottom w:val="none" w:sz="0" w:space="0" w:color="auto"/>
        <w:right w:val="none" w:sz="0" w:space="0" w:color="auto"/>
      </w:divBdr>
    </w:div>
    <w:div w:id="215825207">
      <w:bodyDiv w:val="1"/>
      <w:marLeft w:val="0"/>
      <w:marRight w:val="0"/>
      <w:marTop w:val="0"/>
      <w:marBottom w:val="0"/>
      <w:divBdr>
        <w:top w:val="none" w:sz="0" w:space="0" w:color="auto"/>
        <w:left w:val="none" w:sz="0" w:space="0" w:color="auto"/>
        <w:bottom w:val="none" w:sz="0" w:space="0" w:color="auto"/>
        <w:right w:val="none" w:sz="0" w:space="0" w:color="auto"/>
      </w:divBdr>
      <w:divsChild>
        <w:div w:id="128059139">
          <w:marLeft w:val="1166"/>
          <w:marRight w:val="0"/>
          <w:marTop w:val="125"/>
          <w:marBottom w:val="0"/>
          <w:divBdr>
            <w:top w:val="none" w:sz="0" w:space="0" w:color="auto"/>
            <w:left w:val="none" w:sz="0" w:space="0" w:color="auto"/>
            <w:bottom w:val="none" w:sz="0" w:space="0" w:color="auto"/>
            <w:right w:val="none" w:sz="0" w:space="0" w:color="auto"/>
          </w:divBdr>
        </w:div>
        <w:div w:id="562639614">
          <w:marLeft w:val="547"/>
          <w:marRight w:val="0"/>
          <w:marTop w:val="134"/>
          <w:marBottom w:val="0"/>
          <w:divBdr>
            <w:top w:val="none" w:sz="0" w:space="0" w:color="auto"/>
            <w:left w:val="none" w:sz="0" w:space="0" w:color="auto"/>
            <w:bottom w:val="none" w:sz="0" w:space="0" w:color="auto"/>
            <w:right w:val="none" w:sz="0" w:space="0" w:color="auto"/>
          </w:divBdr>
        </w:div>
        <w:div w:id="1051534293">
          <w:marLeft w:val="1166"/>
          <w:marRight w:val="0"/>
          <w:marTop w:val="125"/>
          <w:marBottom w:val="0"/>
          <w:divBdr>
            <w:top w:val="none" w:sz="0" w:space="0" w:color="auto"/>
            <w:left w:val="none" w:sz="0" w:space="0" w:color="auto"/>
            <w:bottom w:val="none" w:sz="0" w:space="0" w:color="auto"/>
            <w:right w:val="none" w:sz="0" w:space="0" w:color="auto"/>
          </w:divBdr>
        </w:div>
        <w:div w:id="1157301886">
          <w:marLeft w:val="547"/>
          <w:marRight w:val="0"/>
          <w:marTop w:val="134"/>
          <w:marBottom w:val="0"/>
          <w:divBdr>
            <w:top w:val="none" w:sz="0" w:space="0" w:color="auto"/>
            <w:left w:val="none" w:sz="0" w:space="0" w:color="auto"/>
            <w:bottom w:val="none" w:sz="0" w:space="0" w:color="auto"/>
            <w:right w:val="none" w:sz="0" w:space="0" w:color="auto"/>
          </w:divBdr>
        </w:div>
      </w:divsChild>
    </w:div>
    <w:div w:id="218325466">
      <w:bodyDiv w:val="1"/>
      <w:marLeft w:val="0"/>
      <w:marRight w:val="0"/>
      <w:marTop w:val="0"/>
      <w:marBottom w:val="0"/>
      <w:divBdr>
        <w:top w:val="none" w:sz="0" w:space="0" w:color="auto"/>
        <w:left w:val="none" w:sz="0" w:space="0" w:color="auto"/>
        <w:bottom w:val="none" w:sz="0" w:space="0" w:color="auto"/>
        <w:right w:val="none" w:sz="0" w:space="0" w:color="auto"/>
      </w:divBdr>
      <w:divsChild>
        <w:div w:id="721910128">
          <w:marLeft w:val="0"/>
          <w:marRight w:val="0"/>
          <w:marTop w:val="0"/>
          <w:marBottom w:val="0"/>
          <w:divBdr>
            <w:top w:val="none" w:sz="0" w:space="0" w:color="auto"/>
            <w:left w:val="none" w:sz="0" w:space="0" w:color="auto"/>
            <w:bottom w:val="none" w:sz="0" w:space="0" w:color="auto"/>
            <w:right w:val="none" w:sz="0" w:space="0" w:color="auto"/>
          </w:divBdr>
        </w:div>
        <w:div w:id="786773677">
          <w:marLeft w:val="0"/>
          <w:marRight w:val="0"/>
          <w:marTop w:val="0"/>
          <w:marBottom w:val="0"/>
          <w:divBdr>
            <w:top w:val="none" w:sz="0" w:space="0" w:color="auto"/>
            <w:left w:val="none" w:sz="0" w:space="0" w:color="auto"/>
            <w:bottom w:val="none" w:sz="0" w:space="0" w:color="auto"/>
            <w:right w:val="none" w:sz="0" w:space="0" w:color="auto"/>
          </w:divBdr>
        </w:div>
        <w:div w:id="857617172">
          <w:marLeft w:val="0"/>
          <w:marRight w:val="0"/>
          <w:marTop w:val="0"/>
          <w:marBottom w:val="0"/>
          <w:divBdr>
            <w:top w:val="none" w:sz="0" w:space="0" w:color="auto"/>
            <w:left w:val="none" w:sz="0" w:space="0" w:color="auto"/>
            <w:bottom w:val="none" w:sz="0" w:space="0" w:color="auto"/>
            <w:right w:val="none" w:sz="0" w:space="0" w:color="auto"/>
          </w:divBdr>
        </w:div>
        <w:div w:id="1289312855">
          <w:marLeft w:val="0"/>
          <w:marRight w:val="0"/>
          <w:marTop w:val="0"/>
          <w:marBottom w:val="0"/>
          <w:divBdr>
            <w:top w:val="none" w:sz="0" w:space="0" w:color="auto"/>
            <w:left w:val="none" w:sz="0" w:space="0" w:color="auto"/>
            <w:bottom w:val="none" w:sz="0" w:space="0" w:color="auto"/>
            <w:right w:val="none" w:sz="0" w:space="0" w:color="auto"/>
          </w:divBdr>
        </w:div>
        <w:div w:id="1750617050">
          <w:marLeft w:val="0"/>
          <w:marRight w:val="0"/>
          <w:marTop w:val="0"/>
          <w:marBottom w:val="0"/>
          <w:divBdr>
            <w:top w:val="none" w:sz="0" w:space="0" w:color="auto"/>
            <w:left w:val="none" w:sz="0" w:space="0" w:color="auto"/>
            <w:bottom w:val="none" w:sz="0" w:space="0" w:color="auto"/>
            <w:right w:val="none" w:sz="0" w:space="0" w:color="auto"/>
          </w:divBdr>
        </w:div>
        <w:div w:id="1993562893">
          <w:marLeft w:val="0"/>
          <w:marRight w:val="0"/>
          <w:marTop w:val="0"/>
          <w:marBottom w:val="0"/>
          <w:divBdr>
            <w:top w:val="none" w:sz="0" w:space="0" w:color="auto"/>
            <w:left w:val="none" w:sz="0" w:space="0" w:color="auto"/>
            <w:bottom w:val="none" w:sz="0" w:space="0" w:color="auto"/>
            <w:right w:val="none" w:sz="0" w:space="0" w:color="auto"/>
          </w:divBdr>
        </w:div>
        <w:div w:id="2031560677">
          <w:marLeft w:val="0"/>
          <w:marRight w:val="0"/>
          <w:marTop w:val="0"/>
          <w:marBottom w:val="0"/>
          <w:divBdr>
            <w:top w:val="none" w:sz="0" w:space="0" w:color="auto"/>
            <w:left w:val="none" w:sz="0" w:space="0" w:color="auto"/>
            <w:bottom w:val="none" w:sz="0" w:space="0" w:color="auto"/>
            <w:right w:val="none" w:sz="0" w:space="0" w:color="auto"/>
          </w:divBdr>
        </w:div>
      </w:divsChild>
    </w:div>
    <w:div w:id="230503765">
      <w:bodyDiv w:val="1"/>
      <w:marLeft w:val="0"/>
      <w:marRight w:val="0"/>
      <w:marTop w:val="0"/>
      <w:marBottom w:val="0"/>
      <w:divBdr>
        <w:top w:val="none" w:sz="0" w:space="0" w:color="auto"/>
        <w:left w:val="none" w:sz="0" w:space="0" w:color="auto"/>
        <w:bottom w:val="none" w:sz="0" w:space="0" w:color="auto"/>
        <w:right w:val="none" w:sz="0" w:space="0" w:color="auto"/>
      </w:divBdr>
    </w:div>
    <w:div w:id="233203910">
      <w:bodyDiv w:val="1"/>
      <w:marLeft w:val="0"/>
      <w:marRight w:val="0"/>
      <w:marTop w:val="0"/>
      <w:marBottom w:val="0"/>
      <w:divBdr>
        <w:top w:val="none" w:sz="0" w:space="0" w:color="auto"/>
        <w:left w:val="none" w:sz="0" w:space="0" w:color="auto"/>
        <w:bottom w:val="none" w:sz="0" w:space="0" w:color="auto"/>
        <w:right w:val="none" w:sz="0" w:space="0" w:color="auto"/>
      </w:divBdr>
    </w:div>
    <w:div w:id="236746449">
      <w:bodyDiv w:val="1"/>
      <w:marLeft w:val="0"/>
      <w:marRight w:val="0"/>
      <w:marTop w:val="0"/>
      <w:marBottom w:val="0"/>
      <w:divBdr>
        <w:top w:val="none" w:sz="0" w:space="0" w:color="auto"/>
        <w:left w:val="none" w:sz="0" w:space="0" w:color="auto"/>
        <w:bottom w:val="none" w:sz="0" w:space="0" w:color="auto"/>
        <w:right w:val="none" w:sz="0" w:space="0" w:color="auto"/>
      </w:divBdr>
    </w:div>
    <w:div w:id="240872968">
      <w:bodyDiv w:val="1"/>
      <w:marLeft w:val="0"/>
      <w:marRight w:val="0"/>
      <w:marTop w:val="0"/>
      <w:marBottom w:val="0"/>
      <w:divBdr>
        <w:top w:val="none" w:sz="0" w:space="0" w:color="auto"/>
        <w:left w:val="none" w:sz="0" w:space="0" w:color="auto"/>
        <w:bottom w:val="none" w:sz="0" w:space="0" w:color="auto"/>
        <w:right w:val="none" w:sz="0" w:space="0" w:color="auto"/>
      </w:divBdr>
      <w:divsChild>
        <w:div w:id="165633428">
          <w:marLeft w:val="547"/>
          <w:marRight w:val="0"/>
          <w:marTop w:val="160"/>
          <w:marBottom w:val="0"/>
          <w:divBdr>
            <w:top w:val="none" w:sz="0" w:space="0" w:color="auto"/>
            <w:left w:val="none" w:sz="0" w:space="0" w:color="auto"/>
            <w:bottom w:val="none" w:sz="0" w:space="0" w:color="auto"/>
            <w:right w:val="none" w:sz="0" w:space="0" w:color="auto"/>
          </w:divBdr>
        </w:div>
        <w:div w:id="407846773">
          <w:marLeft w:val="1166"/>
          <w:marRight w:val="0"/>
          <w:marTop w:val="140"/>
          <w:marBottom w:val="0"/>
          <w:divBdr>
            <w:top w:val="none" w:sz="0" w:space="0" w:color="auto"/>
            <w:left w:val="none" w:sz="0" w:space="0" w:color="auto"/>
            <w:bottom w:val="none" w:sz="0" w:space="0" w:color="auto"/>
            <w:right w:val="none" w:sz="0" w:space="0" w:color="auto"/>
          </w:divBdr>
        </w:div>
        <w:div w:id="526918068">
          <w:marLeft w:val="547"/>
          <w:marRight w:val="0"/>
          <w:marTop w:val="160"/>
          <w:marBottom w:val="0"/>
          <w:divBdr>
            <w:top w:val="none" w:sz="0" w:space="0" w:color="auto"/>
            <w:left w:val="none" w:sz="0" w:space="0" w:color="auto"/>
            <w:bottom w:val="none" w:sz="0" w:space="0" w:color="auto"/>
            <w:right w:val="none" w:sz="0" w:space="0" w:color="auto"/>
          </w:divBdr>
        </w:div>
        <w:div w:id="570654128">
          <w:marLeft w:val="547"/>
          <w:marRight w:val="0"/>
          <w:marTop w:val="160"/>
          <w:marBottom w:val="0"/>
          <w:divBdr>
            <w:top w:val="none" w:sz="0" w:space="0" w:color="auto"/>
            <w:left w:val="none" w:sz="0" w:space="0" w:color="auto"/>
            <w:bottom w:val="none" w:sz="0" w:space="0" w:color="auto"/>
            <w:right w:val="none" w:sz="0" w:space="0" w:color="auto"/>
          </w:divBdr>
        </w:div>
        <w:div w:id="1352997841">
          <w:marLeft w:val="547"/>
          <w:marRight w:val="0"/>
          <w:marTop w:val="160"/>
          <w:marBottom w:val="0"/>
          <w:divBdr>
            <w:top w:val="none" w:sz="0" w:space="0" w:color="auto"/>
            <w:left w:val="none" w:sz="0" w:space="0" w:color="auto"/>
            <w:bottom w:val="none" w:sz="0" w:space="0" w:color="auto"/>
            <w:right w:val="none" w:sz="0" w:space="0" w:color="auto"/>
          </w:divBdr>
        </w:div>
        <w:div w:id="2053462073">
          <w:marLeft w:val="1166"/>
          <w:marRight w:val="0"/>
          <w:marTop w:val="140"/>
          <w:marBottom w:val="0"/>
          <w:divBdr>
            <w:top w:val="none" w:sz="0" w:space="0" w:color="auto"/>
            <w:left w:val="none" w:sz="0" w:space="0" w:color="auto"/>
            <w:bottom w:val="none" w:sz="0" w:space="0" w:color="auto"/>
            <w:right w:val="none" w:sz="0" w:space="0" w:color="auto"/>
          </w:divBdr>
        </w:div>
      </w:divsChild>
    </w:div>
    <w:div w:id="242448603">
      <w:bodyDiv w:val="1"/>
      <w:marLeft w:val="0"/>
      <w:marRight w:val="0"/>
      <w:marTop w:val="0"/>
      <w:marBottom w:val="0"/>
      <w:divBdr>
        <w:top w:val="none" w:sz="0" w:space="0" w:color="auto"/>
        <w:left w:val="none" w:sz="0" w:space="0" w:color="auto"/>
        <w:bottom w:val="none" w:sz="0" w:space="0" w:color="auto"/>
        <w:right w:val="none" w:sz="0" w:space="0" w:color="auto"/>
      </w:divBdr>
      <w:divsChild>
        <w:div w:id="383018911">
          <w:marLeft w:val="547"/>
          <w:marRight w:val="0"/>
          <w:marTop w:val="115"/>
          <w:marBottom w:val="0"/>
          <w:divBdr>
            <w:top w:val="none" w:sz="0" w:space="0" w:color="auto"/>
            <w:left w:val="none" w:sz="0" w:space="0" w:color="auto"/>
            <w:bottom w:val="none" w:sz="0" w:space="0" w:color="auto"/>
            <w:right w:val="none" w:sz="0" w:space="0" w:color="auto"/>
          </w:divBdr>
        </w:div>
        <w:div w:id="624964789">
          <w:marLeft w:val="1166"/>
          <w:marRight w:val="0"/>
          <w:marTop w:val="106"/>
          <w:marBottom w:val="0"/>
          <w:divBdr>
            <w:top w:val="none" w:sz="0" w:space="0" w:color="auto"/>
            <w:left w:val="none" w:sz="0" w:space="0" w:color="auto"/>
            <w:bottom w:val="none" w:sz="0" w:space="0" w:color="auto"/>
            <w:right w:val="none" w:sz="0" w:space="0" w:color="auto"/>
          </w:divBdr>
        </w:div>
        <w:div w:id="1535069966">
          <w:marLeft w:val="547"/>
          <w:marRight w:val="0"/>
          <w:marTop w:val="115"/>
          <w:marBottom w:val="0"/>
          <w:divBdr>
            <w:top w:val="none" w:sz="0" w:space="0" w:color="auto"/>
            <w:left w:val="none" w:sz="0" w:space="0" w:color="auto"/>
            <w:bottom w:val="none" w:sz="0" w:space="0" w:color="auto"/>
            <w:right w:val="none" w:sz="0" w:space="0" w:color="auto"/>
          </w:divBdr>
        </w:div>
        <w:div w:id="1752924070">
          <w:marLeft w:val="1166"/>
          <w:marRight w:val="0"/>
          <w:marTop w:val="106"/>
          <w:marBottom w:val="0"/>
          <w:divBdr>
            <w:top w:val="none" w:sz="0" w:space="0" w:color="auto"/>
            <w:left w:val="none" w:sz="0" w:space="0" w:color="auto"/>
            <w:bottom w:val="none" w:sz="0" w:space="0" w:color="auto"/>
            <w:right w:val="none" w:sz="0" w:space="0" w:color="auto"/>
          </w:divBdr>
        </w:div>
      </w:divsChild>
    </w:div>
    <w:div w:id="255944611">
      <w:bodyDiv w:val="1"/>
      <w:marLeft w:val="0"/>
      <w:marRight w:val="0"/>
      <w:marTop w:val="0"/>
      <w:marBottom w:val="0"/>
      <w:divBdr>
        <w:top w:val="none" w:sz="0" w:space="0" w:color="auto"/>
        <w:left w:val="none" w:sz="0" w:space="0" w:color="auto"/>
        <w:bottom w:val="none" w:sz="0" w:space="0" w:color="auto"/>
        <w:right w:val="none" w:sz="0" w:space="0" w:color="auto"/>
      </w:divBdr>
      <w:divsChild>
        <w:div w:id="331295201">
          <w:marLeft w:val="1166"/>
          <w:marRight w:val="0"/>
          <w:marTop w:val="140"/>
          <w:marBottom w:val="0"/>
          <w:divBdr>
            <w:top w:val="none" w:sz="0" w:space="0" w:color="auto"/>
            <w:left w:val="none" w:sz="0" w:space="0" w:color="auto"/>
            <w:bottom w:val="none" w:sz="0" w:space="0" w:color="auto"/>
            <w:right w:val="none" w:sz="0" w:space="0" w:color="auto"/>
          </w:divBdr>
        </w:div>
        <w:div w:id="440540736">
          <w:marLeft w:val="547"/>
          <w:marRight w:val="0"/>
          <w:marTop w:val="160"/>
          <w:marBottom w:val="0"/>
          <w:divBdr>
            <w:top w:val="none" w:sz="0" w:space="0" w:color="auto"/>
            <w:left w:val="none" w:sz="0" w:space="0" w:color="auto"/>
            <w:bottom w:val="none" w:sz="0" w:space="0" w:color="auto"/>
            <w:right w:val="none" w:sz="0" w:space="0" w:color="auto"/>
          </w:divBdr>
        </w:div>
        <w:div w:id="515851126">
          <w:marLeft w:val="547"/>
          <w:marRight w:val="0"/>
          <w:marTop w:val="160"/>
          <w:marBottom w:val="0"/>
          <w:divBdr>
            <w:top w:val="none" w:sz="0" w:space="0" w:color="auto"/>
            <w:left w:val="none" w:sz="0" w:space="0" w:color="auto"/>
            <w:bottom w:val="none" w:sz="0" w:space="0" w:color="auto"/>
            <w:right w:val="none" w:sz="0" w:space="0" w:color="auto"/>
          </w:divBdr>
        </w:div>
        <w:div w:id="598758816">
          <w:marLeft w:val="1166"/>
          <w:marRight w:val="0"/>
          <w:marTop w:val="140"/>
          <w:marBottom w:val="0"/>
          <w:divBdr>
            <w:top w:val="none" w:sz="0" w:space="0" w:color="auto"/>
            <w:left w:val="none" w:sz="0" w:space="0" w:color="auto"/>
            <w:bottom w:val="none" w:sz="0" w:space="0" w:color="auto"/>
            <w:right w:val="none" w:sz="0" w:space="0" w:color="auto"/>
          </w:divBdr>
        </w:div>
        <w:div w:id="690566171">
          <w:marLeft w:val="1166"/>
          <w:marRight w:val="0"/>
          <w:marTop w:val="140"/>
          <w:marBottom w:val="0"/>
          <w:divBdr>
            <w:top w:val="none" w:sz="0" w:space="0" w:color="auto"/>
            <w:left w:val="none" w:sz="0" w:space="0" w:color="auto"/>
            <w:bottom w:val="none" w:sz="0" w:space="0" w:color="auto"/>
            <w:right w:val="none" w:sz="0" w:space="0" w:color="auto"/>
          </w:divBdr>
        </w:div>
        <w:div w:id="1948779134">
          <w:marLeft w:val="547"/>
          <w:marRight w:val="0"/>
          <w:marTop w:val="160"/>
          <w:marBottom w:val="0"/>
          <w:divBdr>
            <w:top w:val="none" w:sz="0" w:space="0" w:color="auto"/>
            <w:left w:val="none" w:sz="0" w:space="0" w:color="auto"/>
            <w:bottom w:val="none" w:sz="0" w:space="0" w:color="auto"/>
            <w:right w:val="none" w:sz="0" w:space="0" w:color="auto"/>
          </w:divBdr>
        </w:div>
      </w:divsChild>
    </w:div>
    <w:div w:id="256598697">
      <w:bodyDiv w:val="1"/>
      <w:marLeft w:val="0"/>
      <w:marRight w:val="0"/>
      <w:marTop w:val="0"/>
      <w:marBottom w:val="0"/>
      <w:divBdr>
        <w:top w:val="none" w:sz="0" w:space="0" w:color="auto"/>
        <w:left w:val="none" w:sz="0" w:space="0" w:color="auto"/>
        <w:bottom w:val="none" w:sz="0" w:space="0" w:color="auto"/>
        <w:right w:val="none" w:sz="0" w:space="0" w:color="auto"/>
      </w:divBdr>
    </w:div>
    <w:div w:id="262999266">
      <w:bodyDiv w:val="1"/>
      <w:marLeft w:val="0"/>
      <w:marRight w:val="0"/>
      <w:marTop w:val="0"/>
      <w:marBottom w:val="0"/>
      <w:divBdr>
        <w:top w:val="none" w:sz="0" w:space="0" w:color="auto"/>
        <w:left w:val="none" w:sz="0" w:space="0" w:color="auto"/>
        <w:bottom w:val="none" w:sz="0" w:space="0" w:color="auto"/>
        <w:right w:val="none" w:sz="0" w:space="0" w:color="auto"/>
      </w:divBdr>
      <w:divsChild>
        <w:div w:id="363945667">
          <w:marLeft w:val="1166"/>
          <w:marRight w:val="0"/>
          <w:marTop w:val="125"/>
          <w:marBottom w:val="0"/>
          <w:divBdr>
            <w:top w:val="none" w:sz="0" w:space="0" w:color="auto"/>
            <w:left w:val="none" w:sz="0" w:space="0" w:color="auto"/>
            <w:bottom w:val="none" w:sz="0" w:space="0" w:color="auto"/>
            <w:right w:val="none" w:sz="0" w:space="0" w:color="auto"/>
          </w:divBdr>
        </w:div>
        <w:div w:id="1490710156">
          <w:marLeft w:val="547"/>
          <w:marRight w:val="0"/>
          <w:marTop w:val="134"/>
          <w:marBottom w:val="0"/>
          <w:divBdr>
            <w:top w:val="none" w:sz="0" w:space="0" w:color="auto"/>
            <w:left w:val="none" w:sz="0" w:space="0" w:color="auto"/>
            <w:bottom w:val="none" w:sz="0" w:space="0" w:color="auto"/>
            <w:right w:val="none" w:sz="0" w:space="0" w:color="auto"/>
          </w:divBdr>
        </w:div>
      </w:divsChild>
    </w:div>
    <w:div w:id="266934177">
      <w:bodyDiv w:val="1"/>
      <w:marLeft w:val="0"/>
      <w:marRight w:val="0"/>
      <w:marTop w:val="0"/>
      <w:marBottom w:val="0"/>
      <w:divBdr>
        <w:top w:val="none" w:sz="0" w:space="0" w:color="auto"/>
        <w:left w:val="none" w:sz="0" w:space="0" w:color="auto"/>
        <w:bottom w:val="none" w:sz="0" w:space="0" w:color="auto"/>
        <w:right w:val="none" w:sz="0" w:space="0" w:color="auto"/>
      </w:divBdr>
      <w:divsChild>
        <w:div w:id="304161547">
          <w:marLeft w:val="1382"/>
          <w:marRight w:val="0"/>
          <w:marTop w:val="106"/>
          <w:marBottom w:val="0"/>
          <w:divBdr>
            <w:top w:val="none" w:sz="0" w:space="0" w:color="auto"/>
            <w:left w:val="none" w:sz="0" w:space="0" w:color="auto"/>
            <w:bottom w:val="none" w:sz="0" w:space="0" w:color="auto"/>
            <w:right w:val="none" w:sz="0" w:space="0" w:color="auto"/>
          </w:divBdr>
        </w:div>
        <w:div w:id="596519136">
          <w:marLeft w:val="1382"/>
          <w:marRight w:val="0"/>
          <w:marTop w:val="106"/>
          <w:marBottom w:val="0"/>
          <w:divBdr>
            <w:top w:val="none" w:sz="0" w:space="0" w:color="auto"/>
            <w:left w:val="none" w:sz="0" w:space="0" w:color="auto"/>
            <w:bottom w:val="none" w:sz="0" w:space="0" w:color="auto"/>
            <w:right w:val="none" w:sz="0" w:space="0" w:color="auto"/>
          </w:divBdr>
        </w:div>
        <w:div w:id="715007274">
          <w:marLeft w:val="2045"/>
          <w:marRight w:val="0"/>
          <w:marTop w:val="96"/>
          <w:marBottom w:val="0"/>
          <w:divBdr>
            <w:top w:val="none" w:sz="0" w:space="0" w:color="auto"/>
            <w:left w:val="none" w:sz="0" w:space="0" w:color="auto"/>
            <w:bottom w:val="none" w:sz="0" w:space="0" w:color="auto"/>
            <w:right w:val="none" w:sz="0" w:space="0" w:color="auto"/>
          </w:divBdr>
        </w:div>
        <w:div w:id="1310405705">
          <w:marLeft w:val="1382"/>
          <w:marRight w:val="0"/>
          <w:marTop w:val="106"/>
          <w:marBottom w:val="0"/>
          <w:divBdr>
            <w:top w:val="none" w:sz="0" w:space="0" w:color="auto"/>
            <w:left w:val="none" w:sz="0" w:space="0" w:color="auto"/>
            <w:bottom w:val="none" w:sz="0" w:space="0" w:color="auto"/>
            <w:right w:val="none" w:sz="0" w:space="0" w:color="auto"/>
          </w:divBdr>
        </w:div>
        <w:div w:id="1420635297">
          <w:marLeft w:val="720"/>
          <w:marRight w:val="0"/>
          <w:marTop w:val="115"/>
          <w:marBottom w:val="0"/>
          <w:divBdr>
            <w:top w:val="none" w:sz="0" w:space="0" w:color="auto"/>
            <w:left w:val="none" w:sz="0" w:space="0" w:color="auto"/>
            <w:bottom w:val="none" w:sz="0" w:space="0" w:color="auto"/>
            <w:right w:val="none" w:sz="0" w:space="0" w:color="auto"/>
          </w:divBdr>
        </w:div>
        <w:div w:id="1671789570">
          <w:marLeft w:val="2045"/>
          <w:marRight w:val="0"/>
          <w:marTop w:val="96"/>
          <w:marBottom w:val="0"/>
          <w:divBdr>
            <w:top w:val="none" w:sz="0" w:space="0" w:color="auto"/>
            <w:left w:val="none" w:sz="0" w:space="0" w:color="auto"/>
            <w:bottom w:val="none" w:sz="0" w:space="0" w:color="auto"/>
            <w:right w:val="none" w:sz="0" w:space="0" w:color="auto"/>
          </w:divBdr>
        </w:div>
        <w:div w:id="1830442931">
          <w:marLeft w:val="2045"/>
          <w:marRight w:val="0"/>
          <w:marTop w:val="96"/>
          <w:marBottom w:val="0"/>
          <w:divBdr>
            <w:top w:val="none" w:sz="0" w:space="0" w:color="auto"/>
            <w:left w:val="none" w:sz="0" w:space="0" w:color="auto"/>
            <w:bottom w:val="none" w:sz="0" w:space="0" w:color="auto"/>
            <w:right w:val="none" w:sz="0" w:space="0" w:color="auto"/>
          </w:divBdr>
        </w:div>
      </w:divsChild>
    </w:div>
    <w:div w:id="267662770">
      <w:bodyDiv w:val="1"/>
      <w:marLeft w:val="0"/>
      <w:marRight w:val="0"/>
      <w:marTop w:val="0"/>
      <w:marBottom w:val="0"/>
      <w:divBdr>
        <w:top w:val="none" w:sz="0" w:space="0" w:color="auto"/>
        <w:left w:val="none" w:sz="0" w:space="0" w:color="auto"/>
        <w:bottom w:val="none" w:sz="0" w:space="0" w:color="auto"/>
        <w:right w:val="none" w:sz="0" w:space="0" w:color="auto"/>
      </w:divBdr>
      <w:divsChild>
        <w:div w:id="1104692241">
          <w:marLeft w:val="547"/>
          <w:marRight w:val="0"/>
          <w:marTop w:val="115"/>
          <w:marBottom w:val="0"/>
          <w:divBdr>
            <w:top w:val="none" w:sz="0" w:space="0" w:color="auto"/>
            <w:left w:val="none" w:sz="0" w:space="0" w:color="auto"/>
            <w:bottom w:val="none" w:sz="0" w:space="0" w:color="auto"/>
            <w:right w:val="none" w:sz="0" w:space="0" w:color="auto"/>
          </w:divBdr>
        </w:div>
        <w:div w:id="1121413829">
          <w:marLeft w:val="547"/>
          <w:marRight w:val="0"/>
          <w:marTop w:val="115"/>
          <w:marBottom w:val="0"/>
          <w:divBdr>
            <w:top w:val="none" w:sz="0" w:space="0" w:color="auto"/>
            <w:left w:val="none" w:sz="0" w:space="0" w:color="auto"/>
            <w:bottom w:val="none" w:sz="0" w:space="0" w:color="auto"/>
            <w:right w:val="none" w:sz="0" w:space="0" w:color="auto"/>
          </w:divBdr>
        </w:div>
        <w:div w:id="1744181874">
          <w:marLeft w:val="547"/>
          <w:marRight w:val="0"/>
          <w:marTop w:val="115"/>
          <w:marBottom w:val="0"/>
          <w:divBdr>
            <w:top w:val="none" w:sz="0" w:space="0" w:color="auto"/>
            <w:left w:val="none" w:sz="0" w:space="0" w:color="auto"/>
            <w:bottom w:val="none" w:sz="0" w:space="0" w:color="auto"/>
            <w:right w:val="none" w:sz="0" w:space="0" w:color="auto"/>
          </w:divBdr>
        </w:div>
      </w:divsChild>
    </w:div>
    <w:div w:id="269289182">
      <w:bodyDiv w:val="1"/>
      <w:marLeft w:val="0"/>
      <w:marRight w:val="0"/>
      <w:marTop w:val="0"/>
      <w:marBottom w:val="0"/>
      <w:divBdr>
        <w:top w:val="none" w:sz="0" w:space="0" w:color="auto"/>
        <w:left w:val="none" w:sz="0" w:space="0" w:color="auto"/>
        <w:bottom w:val="none" w:sz="0" w:space="0" w:color="auto"/>
        <w:right w:val="none" w:sz="0" w:space="0" w:color="auto"/>
      </w:divBdr>
      <w:divsChild>
        <w:div w:id="1006052295">
          <w:marLeft w:val="547"/>
          <w:marRight w:val="0"/>
          <w:marTop w:val="134"/>
          <w:marBottom w:val="0"/>
          <w:divBdr>
            <w:top w:val="none" w:sz="0" w:space="0" w:color="auto"/>
            <w:left w:val="none" w:sz="0" w:space="0" w:color="auto"/>
            <w:bottom w:val="none" w:sz="0" w:space="0" w:color="auto"/>
            <w:right w:val="none" w:sz="0" w:space="0" w:color="auto"/>
          </w:divBdr>
        </w:div>
      </w:divsChild>
    </w:div>
    <w:div w:id="273099286">
      <w:bodyDiv w:val="1"/>
      <w:marLeft w:val="0"/>
      <w:marRight w:val="0"/>
      <w:marTop w:val="0"/>
      <w:marBottom w:val="0"/>
      <w:divBdr>
        <w:top w:val="none" w:sz="0" w:space="0" w:color="auto"/>
        <w:left w:val="none" w:sz="0" w:space="0" w:color="auto"/>
        <w:bottom w:val="none" w:sz="0" w:space="0" w:color="auto"/>
        <w:right w:val="none" w:sz="0" w:space="0" w:color="auto"/>
      </w:divBdr>
      <w:divsChild>
        <w:div w:id="87237616">
          <w:marLeft w:val="547"/>
          <w:marRight w:val="0"/>
          <w:marTop w:val="134"/>
          <w:marBottom w:val="0"/>
          <w:divBdr>
            <w:top w:val="none" w:sz="0" w:space="0" w:color="auto"/>
            <w:left w:val="none" w:sz="0" w:space="0" w:color="auto"/>
            <w:bottom w:val="none" w:sz="0" w:space="0" w:color="auto"/>
            <w:right w:val="none" w:sz="0" w:space="0" w:color="auto"/>
          </w:divBdr>
        </w:div>
        <w:div w:id="95560613">
          <w:marLeft w:val="1166"/>
          <w:marRight w:val="0"/>
          <w:marTop w:val="125"/>
          <w:marBottom w:val="0"/>
          <w:divBdr>
            <w:top w:val="none" w:sz="0" w:space="0" w:color="auto"/>
            <w:left w:val="none" w:sz="0" w:space="0" w:color="auto"/>
            <w:bottom w:val="none" w:sz="0" w:space="0" w:color="auto"/>
            <w:right w:val="none" w:sz="0" w:space="0" w:color="auto"/>
          </w:divBdr>
        </w:div>
        <w:div w:id="170875470">
          <w:marLeft w:val="1166"/>
          <w:marRight w:val="0"/>
          <w:marTop w:val="125"/>
          <w:marBottom w:val="0"/>
          <w:divBdr>
            <w:top w:val="none" w:sz="0" w:space="0" w:color="auto"/>
            <w:left w:val="none" w:sz="0" w:space="0" w:color="auto"/>
            <w:bottom w:val="none" w:sz="0" w:space="0" w:color="auto"/>
            <w:right w:val="none" w:sz="0" w:space="0" w:color="auto"/>
          </w:divBdr>
        </w:div>
        <w:div w:id="246040682">
          <w:marLeft w:val="1166"/>
          <w:marRight w:val="0"/>
          <w:marTop w:val="125"/>
          <w:marBottom w:val="0"/>
          <w:divBdr>
            <w:top w:val="none" w:sz="0" w:space="0" w:color="auto"/>
            <w:left w:val="none" w:sz="0" w:space="0" w:color="auto"/>
            <w:bottom w:val="none" w:sz="0" w:space="0" w:color="auto"/>
            <w:right w:val="none" w:sz="0" w:space="0" w:color="auto"/>
          </w:divBdr>
        </w:div>
        <w:div w:id="399136994">
          <w:marLeft w:val="1166"/>
          <w:marRight w:val="0"/>
          <w:marTop w:val="125"/>
          <w:marBottom w:val="0"/>
          <w:divBdr>
            <w:top w:val="none" w:sz="0" w:space="0" w:color="auto"/>
            <w:left w:val="none" w:sz="0" w:space="0" w:color="auto"/>
            <w:bottom w:val="none" w:sz="0" w:space="0" w:color="auto"/>
            <w:right w:val="none" w:sz="0" w:space="0" w:color="auto"/>
          </w:divBdr>
        </w:div>
        <w:div w:id="830416182">
          <w:marLeft w:val="1166"/>
          <w:marRight w:val="0"/>
          <w:marTop w:val="125"/>
          <w:marBottom w:val="0"/>
          <w:divBdr>
            <w:top w:val="none" w:sz="0" w:space="0" w:color="auto"/>
            <w:left w:val="none" w:sz="0" w:space="0" w:color="auto"/>
            <w:bottom w:val="none" w:sz="0" w:space="0" w:color="auto"/>
            <w:right w:val="none" w:sz="0" w:space="0" w:color="auto"/>
          </w:divBdr>
        </w:div>
        <w:div w:id="1179613966">
          <w:marLeft w:val="547"/>
          <w:marRight w:val="0"/>
          <w:marTop w:val="134"/>
          <w:marBottom w:val="0"/>
          <w:divBdr>
            <w:top w:val="none" w:sz="0" w:space="0" w:color="auto"/>
            <w:left w:val="none" w:sz="0" w:space="0" w:color="auto"/>
            <w:bottom w:val="none" w:sz="0" w:space="0" w:color="auto"/>
            <w:right w:val="none" w:sz="0" w:space="0" w:color="auto"/>
          </w:divBdr>
        </w:div>
        <w:div w:id="1988707637">
          <w:marLeft w:val="1166"/>
          <w:marRight w:val="0"/>
          <w:marTop w:val="125"/>
          <w:marBottom w:val="0"/>
          <w:divBdr>
            <w:top w:val="none" w:sz="0" w:space="0" w:color="auto"/>
            <w:left w:val="none" w:sz="0" w:space="0" w:color="auto"/>
            <w:bottom w:val="none" w:sz="0" w:space="0" w:color="auto"/>
            <w:right w:val="none" w:sz="0" w:space="0" w:color="auto"/>
          </w:divBdr>
        </w:div>
      </w:divsChild>
    </w:div>
    <w:div w:id="278298412">
      <w:bodyDiv w:val="1"/>
      <w:marLeft w:val="0"/>
      <w:marRight w:val="0"/>
      <w:marTop w:val="0"/>
      <w:marBottom w:val="0"/>
      <w:divBdr>
        <w:top w:val="none" w:sz="0" w:space="0" w:color="auto"/>
        <w:left w:val="none" w:sz="0" w:space="0" w:color="auto"/>
        <w:bottom w:val="none" w:sz="0" w:space="0" w:color="auto"/>
        <w:right w:val="none" w:sz="0" w:space="0" w:color="auto"/>
      </w:divBdr>
      <w:divsChild>
        <w:div w:id="1513370960">
          <w:marLeft w:val="547"/>
          <w:marRight w:val="0"/>
          <w:marTop w:val="134"/>
          <w:marBottom w:val="0"/>
          <w:divBdr>
            <w:top w:val="none" w:sz="0" w:space="0" w:color="auto"/>
            <w:left w:val="none" w:sz="0" w:space="0" w:color="auto"/>
            <w:bottom w:val="none" w:sz="0" w:space="0" w:color="auto"/>
            <w:right w:val="none" w:sz="0" w:space="0" w:color="auto"/>
          </w:divBdr>
        </w:div>
        <w:div w:id="1546721042">
          <w:marLeft w:val="547"/>
          <w:marRight w:val="0"/>
          <w:marTop w:val="134"/>
          <w:marBottom w:val="0"/>
          <w:divBdr>
            <w:top w:val="none" w:sz="0" w:space="0" w:color="auto"/>
            <w:left w:val="none" w:sz="0" w:space="0" w:color="auto"/>
            <w:bottom w:val="none" w:sz="0" w:space="0" w:color="auto"/>
            <w:right w:val="none" w:sz="0" w:space="0" w:color="auto"/>
          </w:divBdr>
        </w:div>
      </w:divsChild>
    </w:div>
    <w:div w:id="284390314">
      <w:bodyDiv w:val="1"/>
      <w:marLeft w:val="0"/>
      <w:marRight w:val="0"/>
      <w:marTop w:val="0"/>
      <w:marBottom w:val="0"/>
      <w:divBdr>
        <w:top w:val="none" w:sz="0" w:space="0" w:color="auto"/>
        <w:left w:val="none" w:sz="0" w:space="0" w:color="auto"/>
        <w:bottom w:val="none" w:sz="0" w:space="0" w:color="auto"/>
        <w:right w:val="none" w:sz="0" w:space="0" w:color="auto"/>
      </w:divBdr>
      <w:divsChild>
        <w:div w:id="299775411">
          <w:marLeft w:val="547"/>
          <w:marRight w:val="0"/>
          <w:marTop w:val="160"/>
          <w:marBottom w:val="0"/>
          <w:divBdr>
            <w:top w:val="none" w:sz="0" w:space="0" w:color="auto"/>
            <w:left w:val="none" w:sz="0" w:space="0" w:color="auto"/>
            <w:bottom w:val="none" w:sz="0" w:space="0" w:color="auto"/>
            <w:right w:val="none" w:sz="0" w:space="0" w:color="auto"/>
          </w:divBdr>
        </w:div>
        <w:div w:id="542140238">
          <w:marLeft w:val="1166"/>
          <w:marRight w:val="0"/>
          <w:marTop w:val="140"/>
          <w:marBottom w:val="0"/>
          <w:divBdr>
            <w:top w:val="none" w:sz="0" w:space="0" w:color="auto"/>
            <w:left w:val="none" w:sz="0" w:space="0" w:color="auto"/>
            <w:bottom w:val="none" w:sz="0" w:space="0" w:color="auto"/>
            <w:right w:val="none" w:sz="0" w:space="0" w:color="auto"/>
          </w:divBdr>
        </w:div>
        <w:div w:id="1155027573">
          <w:marLeft w:val="547"/>
          <w:marRight w:val="0"/>
          <w:marTop w:val="160"/>
          <w:marBottom w:val="0"/>
          <w:divBdr>
            <w:top w:val="none" w:sz="0" w:space="0" w:color="auto"/>
            <w:left w:val="none" w:sz="0" w:space="0" w:color="auto"/>
            <w:bottom w:val="none" w:sz="0" w:space="0" w:color="auto"/>
            <w:right w:val="none" w:sz="0" w:space="0" w:color="auto"/>
          </w:divBdr>
        </w:div>
        <w:div w:id="1577278063">
          <w:marLeft w:val="547"/>
          <w:marRight w:val="0"/>
          <w:marTop w:val="160"/>
          <w:marBottom w:val="0"/>
          <w:divBdr>
            <w:top w:val="none" w:sz="0" w:space="0" w:color="auto"/>
            <w:left w:val="none" w:sz="0" w:space="0" w:color="auto"/>
            <w:bottom w:val="none" w:sz="0" w:space="0" w:color="auto"/>
            <w:right w:val="none" w:sz="0" w:space="0" w:color="auto"/>
          </w:divBdr>
        </w:div>
        <w:div w:id="2006087629">
          <w:marLeft w:val="1166"/>
          <w:marRight w:val="0"/>
          <w:marTop w:val="140"/>
          <w:marBottom w:val="0"/>
          <w:divBdr>
            <w:top w:val="none" w:sz="0" w:space="0" w:color="auto"/>
            <w:left w:val="none" w:sz="0" w:space="0" w:color="auto"/>
            <w:bottom w:val="none" w:sz="0" w:space="0" w:color="auto"/>
            <w:right w:val="none" w:sz="0" w:space="0" w:color="auto"/>
          </w:divBdr>
        </w:div>
        <w:div w:id="2106533626">
          <w:marLeft w:val="1166"/>
          <w:marRight w:val="0"/>
          <w:marTop w:val="140"/>
          <w:marBottom w:val="0"/>
          <w:divBdr>
            <w:top w:val="none" w:sz="0" w:space="0" w:color="auto"/>
            <w:left w:val="none" w:sz="0" w:space="0" w:color="auto"/>
            <w:bottom w:val="none" w:sz="0" w:space="0" w:color="auto"/>
            <w:right w:val="none" w:sz="0" w:space="0" w:color="auto"/>
          </w:divBdr>
        </w:div>
      </w:divsChild>
    </w:div>
    <w:div w:id="287441415">
      <w:bodyDiv w:val="1"/>
      <w:marLeft w:val="0"/>
      <w:marRight w:val="0"/>
      <w:marTop w:val="0"/>
      <w:marBottom w:val="0"/>
      <w:divBdr>
        <w:top w:val="none" w:sz="0" w:space="0" w:color="auto"/>
        <w:left w:val="none" w:sz="0" w:space="0" w:color="auto"/>
        <w:bottom w:val="none" w:sz="0" w:space="0" w:color="auto"/>
        <w:right w:val="none" w:sz="0" w:space="0" w:color="auto"/>
      </w:divBdr>
      <w:divsChild>
        <w:div w:id="560210711">
          <w:marLeft w:val="547"/>
          <w:marRight w:val="0"/>
          <w:marTop w:val="160"/>
          <w:marBottom w:val="0"/>
          <w:divBdr>
            <w:top w:val="none" w:sz="0" w:space="0" w:color="auto"/>
            <w:left w:val="none" w:sz="0" w:space="0" w:color="auto"/>
            <w:bottom w:val="none" w:sz="0" w:space="0" w:color="auto"/>
            <w:right w:val="none" w:sz="0" w:space="0" w:color="auto"/>
          </w:divBdr>
        </w:div>
        <w:div w:id="650791655">
          <w:marLeft w:val="547"/>
          <w:marRight w:val="0"/>
          <w:marTop w:val="160"/>
          <w:marBottom w:val="0"/>
          <w:divBdr>
            <w:top w:val="none" w:sz="0" w:space="0" w:color="auto"/>
            <w:left w:val="none" w:sz="0" w:space="0" w:color="auto"/>
            <w:bottom w:val="none" w:sz="0" w:space="0" w:color="auto"/>
            <w:right w:val="none" w:sz="0" w:space="0" w:color="auto"/>
          </w:divBdr>
        </w:div>
        <w:div w:id="1246649677">
          <w:marLeft w:val="547"/>
          <w:marRight w:val="0"/>
          <w:marTop w:val="160"/>
          <w:marBottom w:val="0"/>
          <w:divBdr>
            <w:top w:val="none" w:sz="0" w:space="0" w:color="auto"/>
            <w:left w:val="none" w:sz="0" w:space="0" w:color="auto"/>
            <w:bottom w:val="none" w:sz="0" w:space="0" w:color="auto"/>
            <w:right w:val="none" w:sz="0" w:space="0" w:color="auto"/>
          </w:divBdr>
        </w:div>
        <w:div w:id="1425103028">
          <w:marLeft w:val="547"/>
          <w:marRight w:val="0"/>
          <w:marTop w:val="160"/>
          <w:marBottom w:val="0"/>
          <w:divBdr>
            <w:top w:val="none" w:sz="0" w:space="0" w:color="auto"/>
            <w:left w:val="none" w:sz="0" w:space="0" w:color="auto"/>
            <w:bottom w:val="none" w:sz="0" w:space="0" w:color="auto"/>
            <w:right w:val="none" w:sz="0" w:space="0" w:color="auto"/>
          </w:divBdr>
        </w:div>
        <w:div w:id="1735933692">
          <w:marLeft w:val="547"/>
          <w:marRight w:val="0"/>
          <w:marTop w:val="160"/>
          <w:marBottom w:val="0"/>
          <w:divBdr>
            <w:top w:val="none" w:sz="0" w:space="0" w:color="auto"/>
            <w:left w:val="none" w:sz="0" w:space="0" w:color="auto"/>
            <w:bottom w:val="none" w:sz="0" w:space="0" w:color="auto"/>
            <w:right w:val="none" w:sz="0" w:space="0" w:color="auto"/>
          </w:divBdr>
        </w:div>
        <w:div w:id="1921065068">
          <w:marLeft w:val="547"/>
          <w:marRight w:val="0"/>
          <w:marTop w:val="160"/>
          <w:marBottom w:val="0"/>
          <w:divBdr>
            <w:top w:val="none" w:sz="0" w:space="0" w:color="auto"/>
            <w:left w:val="none" w:sz="0" w:space="0" w:color="auto"/>
            <w:bottom w:val="none" w:sz="0" w:space="0" w:color="auto"/>
            <w:right w:val="none" w:sz="0" w:space="0" w:color="auto"/>
          </w:divBdr>
        </w:div>
        <w:div w:id="1976174882">
          <w:marLeft w:val="547"/>
          <w:marRight w:val="0"/>
          <w:marTop w:val="160"/>
          <w:marBottom w:val="0"/>
          <w:divBdr>
            <w:top w:val="none" w:sz="0" w:space="0" w:color="auto"/>
            <w:left w:val="none" w:sz="0" w:space="0" w:color="auto"/>
            <w:bottom w:val="none" w:sz="0" w:space="0" w:color="auto"/>
            <w:right w:val="none" w:sz="0" w:space="0" w:color="auto"/>
          </w:divBdr>
        </w:div>
      </w:divsChild>
    </w:div>
    <w:div w:id="289362545">
      <w:bodyDiv w:val="1"/>
      <w:marLeft w:val="0"/>
      <w:marRight w:val="0"/>
      <w:marTop w:val="0"/>
      <w:marBottom w:val="0"/>
      <w:divBdr>
        <w:top w:val="none" w:sz="0" w:space="0" w:color="auto"/>
        <w:left w:val="none" w:sz="0" w:space="0" w:color="auto"/>
        <w:bottom w:val="none" w:sz="0" w:space="0" w:color="auto"/>
        <w:right w:val="none" w:sz="0" w:space="0" w:color="auto"/>
      </w:divBdr>
      <w:divsChild>
        <w:div w:id="180583161">
          <w:marLeft w:val="1166"/>
          <w:marRight w:val="0"/>
          <w:marTop w:val="140"/>
          <w:marBottom w:val="0"/>
          <w:divBdr>
            <w:top w:val="none" w:sz="0" w:space="0" w:color="auto"/>
            <w:left w:val="none" w:sz="0" w:space="0" w:color="auto"/>
            <w:bottom w:val="none" w:sz="0" w:space="0" w:color="auto"/>
            <w:right w:val="none" w:sz="0" w:space="0" w:color="auto"/>
          </w:divBdr>
        </w:div>
        <w:div w:id="813183073">
          <w:marLeft w:val="547"/>
          <w:marRight w:val="0"/>
          <w:marTop w:val="160"/>
          <w:marBottom w:val="0"/>
          <w:divBdr>
            <w:top w:val="none" w:sz="0" w:space="0" w:color="auto"/>
            <w:left w:val="none" w:sz="0" w:space="0" w:color="auto"/>
            <w:bottom w:val="none" w:sz="0" w:space="0" w:color="auto"/>
            <w:right w:val="none" w:sz="0" w:space="0" w:color="auto"/>
          </w:divBdr>
        </w:div>
        <w:div w:id="1350906298">
          <w:marLeft w:val="547"/>
          <w:marRight w:val="0"/>
          <w:marTop w:val="160"/>
          <w:marBottom w:val="0"/>
          <w:divBdr>
            <w:top w:val="none" w:sz="0" w:space="0" w:color="auto"/>
            <w:left w:val="none" w:sz="0" w:space="0" w:color="auto"/>
            <w:bottom w:val="none" w:sz="0" w:space="0" w:color="auto"/>
            <w:right w:val="none" w:sz="0" w:space="0" w:color="auto"/>
          </w:divBdr>
        </w:div>
        <w:div w:id="1440375385">
          <w:marLeft w:val="1166"/>
          <w:marRight w:val="0"/>
          <w:marTop w:val="140"/>
          <w:marBottom w:val="0"/>
          <w:divBdr>
            <w:top w:val="none" w:sz="0" w:space="0" w:color="auto"/>
            <w:left w:val="none" w:sz="0" w:space="0" w:color="auto"/>
            <w:bottom w:val="none" w:sz="0" w:space="0" w:color="auto"/>
            <w:right w:val="none" w:sz="0" w:space="0" w:color="auto"/>
          </w:divBdr>
        </w:div>
        <w:div w:id="1570381639">
          <w:marLeft w:val="1166"/>
          <w:marRight w:val="0"/>
          <w:marTop w:val="140"/>
          <w:marBottom w:val="0"/>
          <w:divBdr>
            <w:top w:val="none" w:sz="0" w:space="0" w:color="auto"/>
            <w:left w:val="none" w:sz="0" w:space="0" w:color="auto"/>
            <w:bottom w:val="none" w:sz="0" w:space="0" w:color="auto"/>
            <w:right w:val="none" w:sz="0" w:space="0" w:color="auto"/>
          </w:divBdr>
        </w:div>
        <w:div w:id="1900557645">
          <w:marLeft w:val="1166"/>
          <w:marRight w:val="0"/>
          <w:marTop w:val="140"/>
          <w:marBottom w:val="0"/>
          <w:divBdr>
            <w:top w:val="none" w:sz="0" w:space="0" w:color="auto"/>
            <w:left w:val="none" w:sz="0" w:space="0" w:color="auto"/>
            <w:bottom w:val="none" w:sz="0" w:space="0" w:color="auto"/>
            <w:right w:val="none" w:sz="0" w:space="0" w:color="auto"/>
          </w:divBdr>
        </w:div>
      </w:divsChild>
    </w:div>
    <w:div w:id="290600040">
      <w:bodyDiv w:val="1"/>
      <w:marLeft w:val="0"/>
      <w:marRight w:val="0"/>
      <w:marTop w:val="0"/>
      <w:marBottom w:val="0"/>
      <w:divBdr>
        <w:top w:val="none" w:sz="0" w:space="0" w:color="auto"/>
        <w:left w:val="none" w:sz="0" w:space="0" w:color="auto"/>
        <w:bottom w:val="none" w:sz="0" w:space="0" w:color="auto"/>
        <w:right w:val="none" w:sz="0" w:space="0" w:color="auto"/>
      </w:divBdr>
    </w:div>
    <w:div w:id="293681352">
      <w:bodyDiv w:val="1"/>
      <w:marLeft w:val="0"/>
      <w:marRight w:val="0"/>
      <w:marTop w:val="0"/>
      <w:marBottom w:val="0"/>
      <w:divBdr>
        <w:top w:val="none" w:sz="0" w:space="0" w:color="auto"/>
        <w:left w:val="none" w:sz="0" w:space="0" w:color="auto"/>
        <w:bottom w:val="none" w:sz="0" w:space="0" w:color="auto"/>
        <w:right w:val="none" w:sz="0" w:space="0" w:color="auto"/>
      </w:divBdr>
      <w:divsChild>
        <w:div w:id="1258102650">
          <w:marLeft w:val="547"/>
          <w:marRight w:val="0"/>
          <w:marTop w:val="134"/>
          <w:marBottom w:val="0"/>
          <w:divBdr>
            <w:top w:val="none" w:sz="0" w:space="0" w:color="auto"/>
            <w:left w:val="none" w:sz="0" w:space="0" w:color="auto"/>
            <w:bottom w:val="none" w:sz="0" w:space="0" w:color="auto"/>
            <w:right w:val="none" w:sz="0" w:space="0" w:color="auto"/>
          </w:divBdr>
        </w:div>
      </w:divsChild>
    </w:div>
    <w:div w:id="294219724">
      <w:bodyDiv w:val="1"/>
      <w:marLeft w:val="0"/>
      <w:marRight w:val="0"/>
      <w:marTop w:val="0"/>
      <w:marBottom w:val="0"/>
      <w:divBdr>
        <w:top w:val="none" w:sz="0" w:space="0" w:color="auto"/>
        <w:left w:val="none" w:sz="0" w:space="0" w:color="auto"/>
        <w:bottom w:val="none" w:sz="0" w:space="0" w:color="auto"/>
        <w:right w:val="none" w:sz="0" w:space="0" w:color="auto"/>
      </w:divBdr>
      <w:divsChild>
        <w:div w:id="1967200077">
          <w:marLeft w:val="1166"/>
          <w:marRight w:val="0"/>
          <w:marTop w:val="125"/>
          <w:marBottom w:val="0"/>
          <w:divBdr>
            <w:top w:val="none" w:sz="0" w:space="0" w:color="auto"/>
            <w:left w:val="none" w:sz="0" w:space="0" w:color="auto"/>
            <w:bottom w:val="none" w:sz="0" w:space="0" w:color="auto"/>
            <w:right w:val="none" w:sz="0" w:space="0" w:color="auto"/>
          </w:divBdr>
        </w:div>
        <w:div w:id="2073890240">
          <w:marLeft w:val="1800"/>
          <w:marRight w:val="0"/>
          <w:marTop w:val="115"/>
          <w:marBottom w:val="0"/>
          <w:divBdr>
            <w:top w:val="none" w:sz="0" w:space="0" w:color="auto"/>
            <w:left w:val="none" w:sz="0" w:space="0" w:color="auto"/>
            <w:bottom w:val="none" w:sz="0" w:space="0" w:color="auto"/>
            <w:right w:val="none" w:sz="0" w:space="0" w:color="auto"/>
          </w:divBdr>
        </w:div>
        <w:div w:id="2118405129">
          <w:marLeft w:val="1800"/>
          <w:marRight w:val="0"/>
          <w:marTop w:val="115"/>
          <w:marBottom w:val="0"/>
          <w:divBdr>
            <w:top w:val="none" w:sz="0" w:space="0" w:color="auto"/>
            <w:left w:val="none" w:sz="0" w:space="0" w:color="auto"/>
            <w:bottom w:val="none" w:sz="0" w:space="0" w:color="auto"/>
            <w:right w:val="none" w:sz="0" w:space="0" w:color="auto"/>
          </w:divBdr>
        </w:div>
      </w:divsChild>
    </w:div>
    <w:div w:id="301155586">
      <w:bodyDiv w:val="1"/>
      <w:marLeft w:val="0"/>
      <w:marRight w:val="0"/>
      <w:marTop w:val="0"/>
      <w:marBottom w:val="0"/>
      <w:divBdr>
        <w:top w:val="none" w:sz="0" w:space="0" w:color="auto"/>
        <w:left w:val="none" w:sz="0" w:space="0" w:color="auto"/>
        <w:bottom w:val="none" w:sz="0" w:space="0" w:color="auto"/>
        <w:right w:val="none" w:sz="0" w:space="0" w:color="auto"/>
      </w:divBdr>
      <w:divsChild>
        <w:div w:id="468330363">
          <w:marLeft w:val="0"/>
          <w:marRight w:val="0"/>
          <w:marTop w:val="0"/>
          <w:marBottom w:val="0"/>
          <w:divBdr>
            <w:top w:val="none" w:sz="0" w:space="0" w:color="auto"/>
            <w:left w:val="none" w:sz="0" w:space="0" w:color="auto"/>
            <w:bottom w:val="none" w:sz="0" w:space="0" w:color="auto"/>
            <w:right w:val="none" w:sz="0" w:space="0" w:color="auto"/>
          </w:divBdr>
          <w:divsChild>
            <w:div w:id="1001083200">
              <w:marLeft w:val="0"/>
              <w:marRight w:val="0"/>
              <w:marTop w:val="0"/>
              <w:marBottom w:val="0"/>
              <w:divBdr>
                <w:top w:val="none" w:sz="0" w:space="0" w:color="auto"/>
                <w:left w:val="none" w:sz="0" w:space="0" w:color="auto"/>
                <w:bottom w:val="none" w:sz="0" w:space="0" w:color="auto"/>
                <w:right w:val="none" w:sz="0" w:space="0" w:color="auto"/>
              </w:divBdr>
              <w:divsChild>
                <w:div w:id="1920480526">
                  <w:marLeft w:val="0"/>
                  <w:marRight w:val="0"/>
                  <w:marTop w:val="0"/>
                  <w:marBottom w:val="0"/>
                  <w:divBdr>
                    <w:top w:val="none" w:sz="0" w:space="0" w:color="auto"/>
                    <w:left w:val="none" w:sz="0" w:space="0" w:color="auto"/>
                    <w:bottom w:val="none" w:sz="0" w:space="0" w:color="auto"/>
                    <w:right w:val="none" w:sz="0" w:space="0" w:color="auto"/>
                  </w:divBdr>
                  <w:divsChild>
                    <w:div w:id="7606765">
                      <w:marLeft w:val="0"/>
                      <w:marRight w:val="0"/>
                      <w:marTop w:val="0"/>
                      <w:marBottom w:val="0"/>
                      <w:divBdr>
                        <w:top w:val="none" w:sz="0" w:space="0" w:color="auto"/>
                        <w:left w:val="none" w:sz="0" w:space="0" w:color="auto"/>
                        <w:bottom w:val="none" w:sz="0" w:space="0" w:color="auto"/>
                        <w:right w:val="none" w:sz="0" w:space="0" w:color="auto"/>
                      </w:divBdr>
                    </w:div>
                    <w:div w:id="262081310">
                      <w:marLeft w:val="0"/>
                      <w:marRight w:val="0"/>
                      <w:marTop w:val="0"/>
                      <w:marBottom w:val="0"/>
                      <w:divBdr>
                        <w:top w:val="none" w:sz="0" w:space="0" w:color="auto"/>
                        <w:left w:val="none" w:sz="0" w:space="0" w:color="auto"/>
                        <w:bottom w:val="none" w:sz="0" w:space="0" w:color="auto"/>
                        <w:right w:val="none" w:sz="0" w:space="0" w:color="auto"/>
                      </w:divBdr>
                    </w:div>
                    <w:div w:id="372972606">
                      <w:marLeft w:val="0"/>
                      <w:marRight w:val="0"/>
                      <w:marTop w:val="0"/>
                      <w:marBottom w:val="0"/>
                      <w:divBdr>
                        <w:top w:val="none" w:sz="0" w:space="0" w:color="auto"/>
                        <w:left w:val="none" w:sz="0" w:space="0" w:color="auto"/>
                        <w:bottom w:val="none" w:sz="0" w:space="0" w:color="auto"/>
                        <w:right w:val="none" w:sz="0" w:space="0" w:color="auto"/>
                      </w:divBdr>
                    </w:div>
                    <w:div w:id="375356535">
                      <w:marLeft w:val="0"/>
                      <w:marRight w:val="0"/>
                      <w:marTop w:val="0"/>
                      <w:marBottom w:val="0"/>
                      <w:divBdr>
                        <w:top w:val="none" w:sz="0" w:space="0" w:color="auto"/>
                        <w:left w:val="none" w:sz="0" w:space="0" w:color="auto"/>
                        <w:bottom w:val="none" w:sz="0" w:space="0" w:color="auto"/>
                        <w:right w:val="none" w:sz="0" w:space="0" w:color="auto"/>
                      </w:divBdr>
                    </w:div>
                    <w:div w:id="405301413">
                      <w:marLeft w:val="0"/>
                      <w:marRight w:val="0"/>
                      <w:marTop w:val="0"/>
                      <w:marBottom w:val="0"/>
                      <w:divBdr>
                        <w:top w:val="none" w:sz="0" w:space="0" w:color="auto"/>
                        <w:left w:val="none" w:sz="0" w:space="0" w:color="auto"/>
                        <w:bottom w:val="none" w:sz="0" w:space="0" w:color="auto"/>
                        <w:right w:val="none" w:sz="0" w:space="0" w:color="auto"/>
                      </w:divBdr>
                    </w:div>
                    <w:div w:id="456459488">
                      <w:marLeft w:val="0"/>
                      <w:marRight w:val="0"/>
                      <w:marTop w:val="0"/>
                      <w:marBottom w:val="0"/>
                      <w:divBdr>
                        <w:top w:val="none" w:sz="0" w:space="0" w:color="auto"/>
                        <w:left w:val="none" w:sz="0" w:space="0" w:color="auto"/>
                        <w:bottom w:val="none" w:sz="0" w:space="0" w:color="auto"/>
                        <w:right w:val="none" w:sz="0" w:space="0" w:color="auto"/>
                      </w:divBdr>
                    </w:div>
                    <w:div w:id="510218520">
                      <w:marLeft w:val="0"/>
                      <w:marRight w:val="0"/>
                      <w:marTop w:val="0"/>
                      <w:marBottom w:val="0"/>
                      <w:divBdr>
                        <w:top w:val="none" w:sz="0" w:space="0" w:color="auto"/>
                        <w:left w:val="none" w:sz="0" w:space="0" w:color="auto"/>
                        <w:bottom w:val="none" w:sz="0" w:space="0" w:color="auto"/>
                        <w:right w:val="none" w:sz="0" w:space="0" w:color="auto"/>
                      </w:divBdr>
                    </w:div>
                    <w:div w:id="531921487">
                      <w:marLeft w:val="0"/>
                      <w:marRight w:val="0"/>
                      <w:marTop w:val="0"/>
                      <w:marBottom w:val="0"/>
                      <w:divBdr>
                        <w:top w:val="none" w:sz="0" w:space="0" w:color="auto"/>
                        <w:left w:val="none" w:sz="0" w:space="0" w:color="auto"/>
                        <w:bottom w:val="none" w:sz="0" w:space="0" w:color="auto"/>
                        <w:right w:val="none" w:sz="0" w:space="0" w:color="auto"/>
                      </w:divBdr>
                    </w:div>
                    <w:div w:id="541945905">
                      <w:blockQuote w:val="1"/>
                      <w:marLeft w:val="600"/>
                      <w:marRight w:val="0"/>
                      <w:marTop w:val="0"/>
                      <w:marBottom w:val="0"/>
                      <w:divBdr>
                        <w:top w:val="none" w:sz="0" w:space="0" w:color="auto"/>
                        <w:left w:val="none" w:sz="0" w:space="0" w:color="auto"/>
                        <w:bottom w:val="none" w:sz="0" w:space="0" w:color="auto"/>
                        <w:right w:val="none" w:sz="0" w:space="0" w:color="auto"/>
                      </w:divBdr>
                      <w:divsChild>
                        <w:div w:id="214052689">
                          <w:marLeft w:val="0"/>
                          <w:marRight w:val="0"/>
                          <w:marTop w:val="0"/>
                          <w:marBottom w:val="0"/>
                          <w:divBdr>
                            <w:top w:val="none" w:sz="0" w:space="0" w:color="auto"/>
                            <w:left w:val="none" w:sz="0" w:space="0" w:color="auto"/>
                            <w:bottom w:val="none" w:sz="0" w:space="0" w:color="auto"/>
                            <w:right w:val="none" w:sz="0" w:space="0" w:color="auto"/>
                          </w:divBdr>
                          <w:divsChild>
                            <w:div w:id="2096512188">
                              <w:marLeft w:val="0"/>
                              <w:marRight w:val="0"/>
                              <w:marTop w:val="0"/>
                              <w:marBottom w:val="0"/>
                              <w:divBdr>
                                <w:top w:val="none" w:sz="0" w:space="0" w:color="auto"/>
                                <w:left w:val="none" w:sz="0" w:space="0" w:color="auto"/>
                                <w:bottom w:val="none" w:sz="0" w:space="0" w:color="auto"/>
                                <w:right w:val="none" w:sz="0" w:space="0" w:color="auto"/>
                              </w:divBdr>
                            </w:div>
                          </w:divsChild>
                        </w:div>
                        <w:div w:id="510340279">
                          <w:marLeft w:val="0"/>
                          <w:marRight w:val="0"/>
                          <w:marTop w:val="0"/>
                          <w:marBottom w:val="0"/>
                          <w:divBdr>
                            <w:top w:val="none" w:sz="0" w:space="0" w:color="auto"/>
                            <w:left w:val="none" w:sz="0" w:space="0" w:color="auto"/>
                            <w:bottom w:val="none" w:sz="0" w:space="0" w:color="auto"/>
                            <w:right w:val="none" w:sz="0" w:space="0" w:color="auto"/>
                          </w:divBdr>
                          <w:divsChild>
                            <w:div w:id="1397244820">
                              <w:marLeft w:val="0"/>
                              <w:marRight w:val="0"/>
                              <w:marTop w:val="0"/>
                              <w:marBottom w:val="0"/>
                              <w:divBdr>
                                <w:top w:val="none" w:sz="0" w:space="0" w:color="auto"/>
                                <w:left w:val="none" w:sz="0" w:space="0" w:color="auto"/>
                                <w:bottom w:val="none" w:sz="0" w:space="0" w:color="auto"/>
                                <w:right w:val="none" w:sz="0" w:space="0" w:color="auto"/>
                              </w:divBdr>
                            </w:div>
                          </w:divsChild>
                        </w:div>
                        <w:div w:id="1492330813">
                          <w:marLeft w:val="0"/>
                          <w:marRight w:val="0"/>
                          <w:marTop w:val="0"/>
                          <w:marBottom w:val="0"/>
                          <w:divBdr>
                            <w:top w:val="none" w:sz="0" w:space="0" w:color="auto"/>
                            <w:left w:val="none" w:sz="0" w:space="0" w:color="auto"/>
                            <w:bottom w:val="none" w:sz="0" w:space="0" w:color="auto"/>
                            <w:right w:val="none" w:sz="0" w:space="0" w:color="auto"/>
                          </w:divBdr>
                          <w:divsChild>
                            <w:div w:id="131336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5124">
                      <w:marLeft w:val="0"/>
                      <w:marRight w:val="0"/>
                      <w:marTop w:val="0"/>
                      <w:marBottom w:val="0"/>
                      <w:divBdr>
                        <w:top w:val="none" w:sz="0" w:space="0" w:color="auto"/>
                        <w:left w:val="none" w:sz="0" w:space="0" w:color="auto"/>
                        <w:bottom w:val="none" w:sz="0" w:space="0" w:color="auto"/>
                        <w:right w:val="none" w:sz="0" w:space="0" w:color="auto"/>
                      </w:divBdr>
                    </w:div>
                    <w:div w:id="588974156">
                      <w:marLeft w:val="0"/>
                      <w:marRight w:val="0"/>
                      <w:marTop w:val="0"/>
                      <w:marBottom w:val="0"/>
                      <w:divBdr>
                        <w:top w:val="none" w:sz="0" w:space="0" w:color="auto"/>
                        <w:left w:val="none" w:sz="0" w:space="0" w:color="auto"/>
                        <w:bottom w:val="none" w:sz="0" w:space="0" w:color="auto"/>
                        <w:right w:val="none" w:sz="0" w:space="0" w:color="auto"/>
                      </w:divBdr>
                    </w:div>
                    <w:div w:id="591856993">
                      <w:marLeft w:val="0"/>
                      <w:marRight w:val="0"/>
                      <w:marTop w:val="0"/>
                      <w:marBottom w:val="0"/>
                      <w:divBdr>
                        <w:top w:val="none" w:sz="0" w:space="0" w:color="auto"/>
                        <w:left w:val="none" w:sz="0" w:space="0" w:color="auto"/>
                        <w:bottom w:val="none" w:sz="0" w:space="0" w:color="auto"/>
                        <w:right w:val="none" w:sz="0" w:space="0" w:color="auto"/>
                      </w:divBdr>
                    </w:div>
                    <w:div w:id="676149835">
                      <w:blockQuote w:val="1"/>
                      <w:marLeft w:val="600"/>
                      <w:marRight w:val="0"/>
                      <w:marTop w:val="0"/>
                      <w:marBottom w:val="0"/>
                      <w:divBdr>
                        <w:top w:val="none" w:sz="0" w:space="0" w:color="auto"/>
                        <w:left w:val="none" w:sz="0" w:space="0" w:color="auto"/>
                        <w:bottom w:val="none" w:sz="0" w:space="0" w:color="auto"/>
                        <w:right w:val="none" w:sz="0" w:space="0" w:color="auto"/>
                      </w:divBdr>
                      <w:divsChild>
                        <w:div w:id="218172553">
                          <w:marLeft w:val="0"/>
                          <w:marRight w:val="0"/>
                          <w:marTop w:val="0"/>
                          <w:marBottom w:val="0"/>
                          <w:divBdr>
                            <w:top w:val="none" w:sz="0" w:space="0" w:color="auto"/>
                            <w:left w:val="none" w:sz="0" w:space="0" w:color="auto"/>
                            <w:bottom w:val="none" w:sz="0" w:space="0" w:color="auto"/>
                            <w:right w:val="none" w:sz="0" w:space="0" w:color="auto"/>
                          </w:divBdr>
                        </w:div>
                        <w:div w:id="1684699444">
                          <w:marLeft w:val="0"/>
                          <w:marRight w:val="0"/>
                          <w:marTop w:val="0"/>
                          <w:marBottom w:val="0"/>
                          <w:divBdr>
                            <w:top w:val="none" w:sz="0" w:space="0" w:color="auto"/>
                            <w:left w:val="none" w:sz="0" w:space="0" w:color="auto"/>
                            <w:bottom w:val="none" w:sz="0" w:space="0" w:color="auto"/>
                            <w:right w:val="none" w:sz="0" w:space="0" w:color="auto"/>
                          </w:divBdr>
                        </w:div>
                        <w:div w:id="2045396527">
                          <w:marLeft w:val="0"/>
                          <w:marRight w:val="0"/>
                          <w:marTop w:val="0"/>
                          <w:marBottom w:val="0"/>
                          <w:divBdr>
                            <w:top w:val="none" w:sz="0" w:space="0" w:color="auto"/>
                            <w:left w:val="none" w:sz="0" w:space="0" w:color="auto"/>
                            <w:bottom w:val="none" w:sz="0" w:space="0" w:color="auto"/>
                            <w:right w:val="none" w:sz="0" w:space="0" w:color="auto"/>
                          </w:divBdr>
                        </w:div>
                      </w:divsChild>
                    </w:div>
                    <w:div w:id="756487064">
                      <w:marLeft w:val="0"/>
                      <w:marRight w:val="0"/>
                      <w:marTop w:val="0"/>
                      <w:marBottom w:val="0"/>
                      <w:divBdr>
                        <w:top w:val="none" w:sz="0" w:space="0" w:color="auto"/>
                        <w:left w:val="none" w:sz="0" w:space="0" w:color="auto"/>
                        <w:bottom w:val="none" w:sz="0" w:space="0" w:color="auto"/>
                        <w:right w:val="none" w:sz="0" w:space="0" w:color="auto"/>
                      </w:divBdr>
                    </w:div>
                    <w:div w:id="824516354">
                      <w:marLeft w:val="0"/>
                      <w:marRight w:val="0"/>
                      <w:marTop w:val="0"/>
                      <w:marBottom w:val="0"/>
                      <w:divBdr>
                        <w:top w:val="none" w:sz="0" w:space="0" w:color="auto"/>
                        <w:left w:val="none" w:sz="0" w:space="0" w:color="auto"/>
                        <w:bottom w:val="none" w:sz="0" w:space="0" w:color="auto"/>
                        <w:right w:val="none" w:sz="0" w:space="0" w:color="auto"/>
                      </w:divBdr>
                    </w:div>
                    <w:div w:id="969673872">
                      <w:marLeft w:val="0"/>
                      <w:marRight w:val="0"/>
                      <w:marTop w:val="0"/>
                      <w:marBottom w:val="0"/>
                      <w:divBdr>
                        <w:top w:val="none" w:sz="0" w:space="0" w:color="auto"/>
                        <w:left w:val="none" w:sz="0" w:space="0" w:color="auto"/>
                        <w:bottom w:val="none" w:sz="0" w:space="0" w:color="auto"/>
                        <w:right w:val="none" w:sz="0" w:space="0" w:color="auto"/>
                      </w:divBdr>
                    </w:div>
                    <w:div w:id="980156718">
                      <w:marLeft w:val="0"/>
                      <w:marRight w:val="0"/>
                      <w:marTop w:val="0"/>
                      <w:marBottom w:val="0"/>
                      <w:divBdr>
                        <w:top w:val="none" w:sz="0" w:space="0" w:color="auto"/>
                        <w:left w:val="none" w:sz="0" w:space="0" w:color="auto"/>
                        <w:bottom w:val="none" w:sz="0" w:space="0" w:color="auto"/>
                        <w:right w:val="none" w:sz="0" w:space="0" w:color="auto"/>
                      </w:divBdr>
                    </w:div>
                    <w:div w:id="1144931260">
                      <w:marLeft w:val="0"/>
                      <w:marRight w:val="0"/>
                      <w:marTop w:val="0"/>
                      <w:marBottom w:val="0"/>
                      <w:divBdr>
                        <w:top w:val="none" w:sz="0" w:space="0" w:color="auto"/>
                        <w:left w:val="none" w:sz="0" w:space="0" w:color="auto"/>
                        <w:bottom w:val="none" w:sz="0" w:space="0" w:color="auto"/>
                        <w:right w:val="none" w:sz="0" w:space="0" w:color="auto"/>
                      </w:divBdr>
                    </w:div>
                    <w:div w:id="1160003254">
                      <w:marLeft w:val="0"/>
                      <w:marRight w:val="0"/>
                      <w:marTop w:val="0"/>
                      <w:marBottom w:val="0"/>
                      <w:divBdr>
                        <w:top w:val="none" w:sz="0" w:space="0" w:color="auto"/>
                        <w:left w:val="none" w:sz="0" w:space="0" w:color="auto"/>
                        <w:bottom w:val="none" w:sz="0" w:space="0" w:color="auto"/>
                        <w:right w:val="none" w:sz="0" w:space="0" w:color="auto"/>
                      </w:divBdr>
                    </w:div>
                    <w:div w:id="1164855990">
                      <w:marLeft w:val="0"/>
                      <w:marRight w:val="0"/>
                      <w:marTop w:val="0"/>
                      <w:marBottom w:val="0"/>
                      <w:divBdr>
                        <w:top w:val="none" w:sz="0" w:space="0" w:color="auto"/>
                        <w:left w:val="none" w:sz="0" w:space="0" w:color="auto"/>
                        <w:bottom w:val="none" w:sz="0" w:space="0" w:color="auto"/>
                        <w:right w:val="none" w:sz="0" w:space="0" w:color="auto"/>
                      </w:divBdr>
                    </w:div>
                    <w:div w:id="1168133642">
                      <w:marLeft w:val="0"/>
                      <w:marRight w:val="0"/>
                      <w:marTop w:val="0"/>
                      <w:marBottom w:val="0"/>
                      <w:divBdr>
                        <w:top w:val="none" w:sz="0" w:space="0" w:color="auto"/>
                        <w:left w:val="none" w:sz="0" w:space="0" w:color="auto"/>
                        <w:bottom w:val="none" w:sz="0" w:space="0" w:color="auto"/>
                        <w:right w:val="none" w:sz="0" w:space="0" w:color="auto"/>
                      </w:divBdr>
                    </w:div>
                    <w:div w:id="1203903298">
                      <w:marLeft w:val="0"/>
                      <w:marRight w:val="0"/>
                      <w:marTop w:val="0"/>
                      <w:marBottom w:val="0"/>
                      <w:divBdr>
                        <w:top w:val="none" w:sz="0" w:space="0" w:color="auto"/>
                        <w:left w:val="none" w:sz="0" w:space="0" w:color="auto"/>
                        <w:bottom w:val="none" w:sz="0" w:space="0" w:color="auto"/>
                        <w:right w:val="none" w:sz="0" w:space="0" w:color="auto"/>
                      </w:divBdr>
                    </w:div>
                    <w:div w:id="1251112846">
                      <w:blockQuote w:val="1"/>
                      <w:marLeft w:val="600"/>
                      <w:marRight w:val="0"/>
                      <w:marTop w:val="0"/>
                      <w:marBottom w:val="0"/>
                      <w:divBdr>
                        <w:top w:val="none" w:sz="0" w:space="0" w:color="auto"/>
                        <w:left w:val="none" w:sz="0" w:space="0" w:color="auto"/>
                        <w:bottom w:val="none" w:sz="0" w:space="0" w:color="auto"/>
                        <w:right w:val="none" w:sz="0" w:space="0" w:color="auto"/>
                      </w:divBdr>
                      <w:divsChild>
                        <w:div w:id="1412121863">
                          <w:marLeft w:val="0"/>
                          <w:marRight w:val="0"/>
                          <w:marTop w:val="0"/>
                          <w:marBottom w:val="0"/>
                          <w:divBdr>
                            <w:top w:val="none" w:sz="0" w:space="0" w:color="auto"/>
                            <w:left w:val="none" w:sz="0" w:space="0" w:color="auto"/>
                            <w:bottom w:val="none" w:sz="0" w:space="0" w:color="auto"/>
                            <w:right w:val="none" w:sz="0" w:space="0" w:color="auto"/>
                          </w:divBdr>
                        </w:div>
                        <w:div w:id="1684479194">
                          <w:marLeft w:val="0"/>
                          <w:marRight w:val="0"/>
                          <w:marTop w:val="0"/>
                          <w:marBottom w:val="0"/>
                          <w:divBdr>
                            <w:top w:val="none" w:sz="0" w:space="0" w:color="auto"/>
                            <w:left w:val="none" w:sz="0" w:space="0" w:color="auto"/>
                            <w:bottom w:val="none" w:sz="0" w:space="0" w:color="auto"/>
                            <w:right w:val="none" w:sz="0" w:space="0" w:color="auto"/>
                          </w:divBdr>
                        </w:div>
                        <w:div w:id="1711757267">
                          <w:marLeft w:val="0"/>
                          <w:marRight w:val="0"/>
                          <w:marTop w:val="0"/>
                          <w:marBottom w:val="0"/>
                          <w:divBdr>
                            <w:top w:val="none" w:sz="0" w:space="0" w:color="auto"/>
                            <w:left w:val="none" w:sz="0" w:space="0" w:color="auto"/>
                            <w:bottom w:val="none" w:sz="0" w:space="0" w:color="auto"/>
                            <w:right w:val="none" w:sz="0" w:space="0" w:color="auto"/>
                          </w:divBdr>
                        </w:div>
                      </w:divsChild>
                    </w:div>
                    <w:div w:id="1297485774">
                      <w:marLeft w:val="0"/>
                      <w:marRight w:val="0"/>
                      <w:marTop w:val="0"/>
                      <w:marBottom w:val="0"/>
                      <w:divBdr>
                        <w:top w:val="none" w:sz="0" w:space="0" w:color="auto"/>
                        <w:left w:val="none" w:sz="0" w:space="0" w:color="auto"/>
                        <w:bottom w:val="none" w:sz="0" w:space="0" w:color="auto"/>
                        <w:right w:val="none" w:sz="0" w:space="0" w:color="auto"/>
                      </w:divBdr>
                    </w:div>
                    <w:div w:id="1300527588">
                      <w:marLeft w:val="0"/>
                      <w:marRight w:val="0"/>
                      <w:marTop w:val="0"/>
                      <w:marBottom w:val="0"/>
                      <w:divBdr>
                        <w:top w:val="none" w:sz="0" w:space="0" w:color="auto"/>
                        <w:left w:val="none" w:sz="0" w:space="0" w:color="auto"/>
                        <w:bottom w:val="none" w:sz="0" w:space="0" w:color="auto"/>
                        <w:right w:val="none" w:sz="0" w:space="0" w:color="auto"/>
                      </w:divBdr>
                    </w:div>
                    <w:div w:id="1372456349">
                      <w:marLeft w:val="0"/>
                      <w:marRight w:val="0"/>
                      <w:marTop w:val="0"/>
                      <w:marBottom w:val="0"/>
                      <w:divBdr>
                        <w:top w:val="none" w:sz="0" w:space="0" w:color="auto"/>
                        <w:left w:val="none" w:sz="0" w:space="0" w:color="auto"/>
                        <w:bottom w:val="none" w:sz="0" w:space="0" w:color="auto"/>
                        <w:right w:val="none" w:sz="0" w:space="0" w:color="auto"/>
                      </w:divBdr>
                    </w:div>
                    <w:div w:id="1377316938">
                      <w:marLeft w:val="0"/>
                      <w:marRight w:val="0"/>
                      <w:marTop w:val="0"/>
                      <w:marBottom w:val="0"/>
                      <w:divBdr>
                        <w:top w:val="none" w:sz="0" w:space="0" w:color="auto"/>
                        <w:left w:val="none" w:sz="0" w:space="0" w:color="auto"/>
                        <w:bottom w:val="none" w:sz="0" w:space="0" w:color="auto"/>
                        <w:right w:val="none" w:sz="0" w:space="0" w:color="auto"/>
                      </w:divBdr>
                    </w:div>
                    <w:div w:id="1397895612">
                      <w:marLeft w:val="0"/>
                      <w:marRight w:val="0"/>
                      <w:marTop w:val="0"/>
                      <w:marBottom w:val="0"/>
                      <w:divBdr>
                        <w:top w:val="none" w:sz="0" w:space="0" w:color="auto"/>
                        <w:left w:val="none" w:sz="0" w:space="0" w:color="auto"/>
                        <w:bottom w:val="none" w:sz="0" w:space="0" w:color="auto"/>
                        <w:right w:val="none" w:sz="0" w:space="0" w:color="auto"/>
                      </w:divBdr>
                    </w:div>
                    <w:div w:id="1422025489">
                      <w:marLeft w:val="0"/>
                      <w:marRight w:val="0"/>
                      <w:marTop w:val="0"/>
                      <w:marBottom w:val="0"/>
                      <w:divBdr>
                        <w:top w:val="none" w:sz="0" w:space="0" w:color="auto"/>
                        <w:left w:val="none" w:sz="0" w:space="0" w:color="auto"/>
                        <w:bottom w:val="none" w:sz="0" w:space="0" w:color="auto"/>
                        <w:right w:val="none" w:sz="0" w:space="0" w:color="auto"/>
                      </w:divBdr>
                    </w:div>
                    <w:div w:id="1490903184">
                      <w:marLeft w:val="0"/>
                      <w:marRight w:val="0"/>
                      <w:marTop w:val="0"/>
                      <w:marBottom w:val="0"/>
                      <w:divBdr>
                        <w:top w:val="none" w:sz="0" w:space="0" w:color="auto"/>
                        <w:left w:val="none" w:sz="0" w:space="0" w:color="auto"/>
                        <w:bottom w:val="none" w:sz="0" w:space="0" w:color="auto"/>
                        <w:right w:val="none" w:sz="0" w:space="0" w:color="auto"/>
                      </w:divBdr>
                    </w:div>
                    <w:div w:id="1619139974">
                      <w:marLeft w:val="0"/>
                      <w:marRight w:val="0"/>
                      <w:marTop w:val="0"/>
                      <w:marBottom w:val="0"/>
                      <w:divBdr>
                        <w:top w:val="none" w:sz="0" w:space="0" w:color="auto"/>
                        <w:left w:val="none" w:sz="0" w:space="0" w:color="auto"/>
                        <w:bottom w:val="none" w:sz="0" w:space="0" w:color="auto"/>
                        <w:right w:val="none" w:sz="0" w:space="0" w:color="auto"/>
                      </w:divBdr>
                    </w:div>
                    <w:div w:id="1639072192">
                      <w:blockQuote w:val="1"/>
                      <w:marLeft w:val="600"/>
                      <w:marRight w:val="0"/>
                      <w:marTop w:val="0"/>
                      <w:marBottom w:val="0"/>
                      <w:divBdr>
                        <w:top w:val="none" w:sz="0" w:space="0" w:color="auto"/>
                        <w:left w:val="none" w:sz="0" w:space="0" w:color="auto"/>
                        <w:bottom w:val="none" w:sz="0" w:space="0" w:color="auto"/>
                        <w:right w:val="none" w:sz="0" w:space="0" w:color="auto"/>
                      </w:divBdr>
                      <w:divsChild>
                        <w:div w:id="15735853">
                          <w:marLeft w:val="0"/>
                          <w:marRight w:val="0"/>
                          <w:marTop w:val="0"/>
                          <w:marBottom w:val="0"/>
                          <w:divBdr>
                            <w:top w:val="none" w:sz="0" w:space="0" w:color="auto"/>
                            <w:left w:val="none" w:sz="0" w:space="0" w:color="auto"/>
                            <w:bottom w:val="none" w:sz="0" w:space="0" w:color="auto"/>
                            <w:right w:val="none" w:sz="0" w:space="0" w:color="auto"/>
                          </w:divBdr>
                        </w:div>
                        <w:div w:id="25102695">
                          <w:marLeft w:val="0"/>
                          <w:marRight w:val="0"/>
                          <w:marTop w:val="0"/>
                          <w:marBottom w:val="0"/>
                          <w:divBdr>
                            <w:top w:val="none" w:sz="0" w:space="0" w:color="auto"/>
                            <w:left w:val="none" w:sz="0" w:space="0" w:color="auto"/>
                            <w:bottom w:val="none" w:sz="0" w:space="0" w:color="auto"/>
                            <w:right w:val="none" w:sz="0" w:space="0" w:color="auto"/>
                          </w:divBdr>
                        </w:div>
                        <w:div w:id="91753226">
                          <w:marLeft w:val="0"/>
                          <w:marRight w:val="0"/>
                          <w:marTop w:val="0"/>
                          <w:marBottom w:val="0"/>
                          <w:divBdr>
                            <w:top w:val="none" w:sz="0" w:space="0" w:color="auto"/>
                            <w:left w:val="none" w:sz="0" w:space="0" w:color="auto"/>
                            <w:bottom w:val="none" w:sz="0" w:space="0" w:color="auto"/>
                            <w:right w:val="none" w:sz="0" w:space="0" w:color="auto"/>
                          </w:divBdr>
                        </w:div>
                        <w:div w:id="248857118">
                          <w:marLeft w:val="0"/>
                          <w:marRight w:val="0"/>
                          <w:marTop w:val="0"/>
                          <w:marBottom w:val="0"/>
                          <w:divBdr>
                            <w:top w:val="none" w:sz="0" w:space="0" w:color="auto"/>
                            <w:left w:val="none" w:sz="0" w:space="0" w:color="auto"/>
                            <w:bottom w:val="none" w:sz="0" w:space="0" w:color="auto"/>
                            <w:right w:val="none" w:sz="0" w:space="0" w:color="auto"/>
                          </w:divBdr>
                        </w:div>
                        <w:div w:id="323247502">
                          <w:marLeft w:val="0"/>
                          <w:marRight w:val="0"/>
                          <w:marTop w:val="0"/>
                          <w:marBottom w:val="0"/>
                          <w:divBdr>
                            <w:top w:val="none" w:sz="0" w:space="0" w:color="auto"/>
                            <w:left w:val="none" w:sz="0" w:space="0" w:color="auto"/>
                            <w:bottom w:val="none" w:sz="0" w:space="0" w:color="auto"/>
                            <w:right w:val="none" w:sz="0" w:space="0" w:color="auto"/>
                          </w:divBdr>
                        </w:div>
                        <w:div w:id="457260125">
                          <w:marLeft w:val="0"/>
                          <w:marRight w:val="0"/>
                          <w:marTop w:val="0"/>
                          <w:marBottom w:val="0"/>
                          <w:divBdr>
                            <w:top w:val="none" w:sz="0" w:space="0" w:color="auto"/>
                            <w:left w:val="none" w:sz="0" w:space="0" w:color="auto"/>
                            <w:bottom w:val="none" w:sz="0" w:space="0" w:color="auto"/>
                            <w:right w:val="none" w:sz="0" w:space="0" w:color="auto"/>
                          </w:divBdr>
                        </w:div>
                        <w:div w:id="562450851">
                          <w:marLeft w:val="0"/>
                          <w:marRight w:val="0"/>
                          <w:marTop w:val="0"/>
                          <w:marBottom w:val="0"/>
                          <w:divBdr>
                            <w:top w:val="none" w:sz="0" w:space="0" w:color="auto"/>
                            <w:left w:val="none" w:sz="0" w:space="0" w:color="auto"/>
                            <w:bottom w:val="none" w:sz="0" w:space="0" w:color="auto"/>
                            <w:right w:val="none" w:sz="0" w:space="0" w:color="auto"/>
                          </w:divBdr>
                        </w:div>
                        <w:div w:id="651756694">
                          <w:marLeft w:val="0"/>
                          <w:marRight w:val="0"/>
                          <w:marTop w:val="0"/>
                          <w:marBottom w:val="0"/>
                          <w:divBdr>
                            <w:top w:val="none" w:sz="0" w:space="0" w:color="auto"/>
                            <w:left w:val="none" w:sz="0" w:space="0" w:color="auto"/>
                            <w:bottom w:val="none" w:sz="0" w:space="0" w:color="auto"/>
                            <w:right w:val="none" w:sz="0" w:space="0" w:color="auto"/>
                          </w:divBdr>
                        </w:div>
                        <w:div w:id="769279410">
                          <w:marLeft w:val="0"/>
                          <w:marRight w:val="0"/>
                          <w:marTop w:val="0"/>
                          <w:marBottom w:val="0"/>
                          <w:divBdr>
                            <w:top w:val="none" w:sz="0" w:space="0" w:color="auto"/>
                            <w:left w:val="none" w:sz="0" w:space="0" w:color="auto"/>
                            <w:bottom w:val="none" w:sz="0" w:space="0" w:color="auto"/>
                            <w:right w:val="none" w:sz="0" w:space="0" w:color="auto"/>
                          </w:divBdr>
                        </w:div>
                        <w:div w:id="1064139822">
                          <w:marLeft w:val="0"/>
                          <w:marRight w:val="0"/>
                          <w:marTop w:val="0"/>
                          <w:marBottom w:val="0"/>
                          <w:divBdr>
                            <w:top w:val="none" w:sz="0" w:space="0" w:color="auto"/>
                            <w:left w:val="none" w:sz="0" w:space="0" w:color="auto"/>
                            <w:bottom w:val="none" w:sz="0" w:space="0" w:color="auto"/>
                            <w:right w:val="none" w:sz="0" w:space="0" w:color="auto"/>
                          </w:divBdr>
                        </w:div>
                        <w:div w:id="1169056795">
                          <w:marLeft w:val="0"/>
                          <w:marRight w:val="0"/>
                          <w:marTop w:val="0"/>
                          <w:marBottom w:val="0"/>
                          <w:divBdr>
                            <w:top w:val="none" w:sz="0" w:space="0" w:color="auto"/>
                            <w:left w:val="none" w:sz="0" w:space="0" w:color="auto"/>
                            <w:bottom w:val="none" w:sz="0" w:space="0" w:color="auto"/>
                            <w:right w:val="none" w:sz="0" w:space="0" w:color="auto"/>
                          </w:divBdr>
                        </w:div>
                        <w:div w:id="1468162437">
                          <w:marLeft w:val="0"/>
                          <w:marRight w:val="0"/>
                          <w:marTop w:val="0"/>
                          <w:marBottom w:val="0"/>
                          <w:divBdr>
                            <w:top w:val="none" w:sz="0" w:space="0" w:color="auto"/>
                            <w:left w:val="none" w:sz="0" w:space="0" w:color="auto"/>
                            <w:bottom w:val="none" w:sz="0" w:space="0" w:color="auto"/>
                            <w:right w:val="none" w:sz="0" w:space="0" w:color="auto"/>
                          </w:divBdr>
                        </w:div>
                        <w:div w:id="1646662908">
                          <w:marLeft w:val="0"/>
                          <w:marRight w:val="0"/>
                          <w:marTop w:val="0"/>
                          <w:marBottom w:val="0"/>
                          <w:divBdr>
                            <w:top w:val="none" w:sz="0" w:space="0" w:color="auto"/>
                            <w:left w:val="none" w:sz="0" w:space="0" w:color="auto"/>
                            <w:bottom w:val="none" w:sz="0" w:space="0" w:color="auto"/>
                            <w:right w:val="none" w:sz="0" w:space="0" w:color="auto"/>
                          </w:divBdr>
                        </w:div>
                        <w:div w:id="1846558219">
                          <w:marLeft w:val="0"/>
                          <w:marRight w:val="0"/>
                          <w:marTop w:val="0"/>
                          <w:marBottom w:val="0"/>
                          <w:divBdr>
                            <w:top w:val="none" w:sz="0" w:space="0" w:color="auto"/>
                            <w:left w:val="none" w:sz="0" w:space="0" w:color="auto"/>
                            <w:bottom w:val="none" w:sz="0" w:space="0" w:color="auto"/>
                            <w:right w:val="none" w:sz="0" w:space="0" w:color="auto"/>
                          </w:divBdr>
                        </w:div>
                        <w:div w:id="2136092734">
                          <w:marLeft w:val="0"/>
                          <w:marRight w:val="0"/>
                          <w:marTop w:val="0"/>
                          <w:marBottom w:val="0"/>
                          <w:divBdr>
                            <w:top w:val="none" w:sz="0" w:space="0" w:color="auto"/>
                            <w:left w:val="none" w:sz="0" w:space="0" w:color="auto"/>
                            <w:bottom w:val="none" w:sz="0" w:space="0" w:color="auto"/>
                            <w:right w:val="none" w:sz="0" w:space="0" w:color="auto"/>
                          </w:divBdr>
                        </w:div>
                      </w:divsChild>
                    </w:div>
                    <w:div w:id="1683048755">
                      <w:marLeft w:val="0"/>
                      <w:marRight w:val="0"/>
                      <w:marTop w:val="0"/>
                      <w:marBottom w:val="0"/>
                      <w:divBdr>
                        <w:top w:val="none" w:sz="0" w:space="0" w:color="auto"/>
                        <w:left w:val="none" w:sz="0" w:space="0" w:color="auto"/>
                        <w:bottom w:val="none" w:sz="0" w:space="0" w:color="auto"/>
                        <w:right w:val="none" w:sz="0" w:space="0" w:color="auto"/>
                      </w:divBdr>
                    </w:div>
                    <w:div w:id="1717510352">
                      <w:marLeft w:val="0"/>
                      <w:marRight w:val="0"/>
                      <w:marTop w:val="0"/>
                      <w:marBottom w:val="0"/>
                      <w:divBdr>
                        <w:top w:val="none" w:sz="0" w:space="0" w:color="auto"/>
                        <w:left w:val="none" w:sz="0" w:space="0" w:color="auto"/>
                        <w:bottom w:val="none" w:sz="0" w:space="0" w:color="auto"/>
                        <w:right w:val="none" w:sz="0" w:space="0" w:color="auto"/>
                      </w:divBdr>
                    </w:div>
                    <w:div w:id="1742603011">
                      <w:marLeft w:val="0"/>
                      <w:marRight w:val="0"/>
                      <w:marTop w:val="0"/>
                      <w:marBottom w:val="0"/>
                      <w:divBdr>
                        <w:top w:val="none" w:sz="0" w:space="0" w:color="auto"/>
                        <w:left w:val="none" w:sz="0" w:space="0" w:color="auto"/>
                        <w:bottom w:val="none" w:sz="0" w:space="0" w:color="auto"/>
                        <w:right w:val="none" w:sz="0" w:space="0" w:color="auto"/>
                      </w:divBdr>
                    </w:div>
                    <w:div w:id="1903713492">
                      <w:marLeft w:val="0"/>
                      <w:marRight w:val="0"/>
                      <w:marTop w:val="0"/>
                      <w:marBottom w:val="0"/>
                      <w:divBdr>
                        <w:top w:val="none" w:sz="0" w:space="0" w:color="auto"/>
                        <w:left w:val="none" w:sz="0" w:space="0" w:color="auto"/>
                        <w:bottom w:val="none" w:sz="0" w:space="0" w:color="auto"/>
                        <w:right w:val="none" w:sz="0" w:space="0" w:color="auto"/>
                      </w:divBdr>
                    </w:div>
                    <w:div w:id="1944223115">
                      <w:marLeft w:val="0"/>
                      <w:marRight w:val="0"/>
                      <w:marTop w:val="0"/>
                      <w:marBottom w:val="0"/>
                      <w:divBdr>
                        <w:top w:val="none" w:sz="0" w:space="0" w:color="auto"/>
                        <w:left w:val="none" w:sz="0" w:space="0" w:color="auto"/>
                        <w:bottom w:val="none" w:sz="0" w:space="0" w:color="auto"/>
                        <w:right w:val="none" w:sz="0" w:space="0" w:color="auto"/>
                      </w:divBdr>
                    </w:div>
                    <w:div w:id="1954284109">
                      <w:marLeft w:val="0"/>
                      <w:marRight w:val="0"/>
                      <w:marTop w:val="0"/>
                      <w:marBottom w:val="0"/>
                      <w:divBdr>
                        <w:top w:val="none" w:sz="0" w:space="0" w:color="auto"/>
                        <w:left w:val="none" w:sz="0" w:space="0" w:color="auto"/>
                        <w:bottom w:val="none" w:sz="0" w:space="0" w:color="auto"/>
                        <w:right w:val="none" w:sz="0" w:space="0" w:color="auto"/>
                      </w:divBdr>
                      <w:divsChild>
                        <w:div w:id="367225263">
                          <w:marLeft w:val="0"/>
                          <w:marRight w:val="0"/>
                          <w:marTop w:val="0"/>
                          <w:marBottom w:val="0"/>
                          <w:divBdr>
                            <w:top w:val="none" w:sz="0" w:space="0" w:color="auto"/>
                            <w:left w:val="none" w:sz="0" w:space="0" w:color="auto"/>
                            <w:bottom w:val="none" w:sz="0" w:space="0" w:color="auto"/>
                            <w:right w:val="none" w:sz="0" w:space="0" w:color="auto"/>
                          </w:divBdr>
                        </w:div>
                        <w:div w:id="2118518818">
                          <w:marLeft w:val="0"/>
                          <w:marRight w:val="0"/>
                          <w:marTop w:val="0"/>
                          <w:marBottom w:val="0"/>
                          <w:divBdr>
                            <w:top w:val="none" w:sz="0" w:space="0" w:color="auto"/>
                            <w:left w:val="none" w:sz="0" w:space="0" w:color="auto"/>
                            <w:bottom w:val="none" w:sz="0" w:space="0" w:color="auto"/>
                            <w:right w:val="none" w:sz="0" w:space="0" w:color="auto"/>
                          </w:divBdr>
                        </w:div>
                      </w:divsChild>
                    </w:div>
                    <w:div w:id="2002662215">
                      <w:blockQuote w:val="1"/>
                      <w:marLeft w:val="600"/>
                      <w:marRight w:val="0"/>
                      <w:marTop w:val="0"/>
                      <w:marBottom w:val="0"/>
                      <w:divBdr>
                        <w:top w:val="none" w:sz="0" w:space="0" w:color="auto"/>
                        <w:left w:val="none" w:sz="0" w:space="0" w:color="auto"/>
                        <w:bottom w:val="none" w:sz="0" w:space="0" w:color="auto"/>
                        <w:right w:val="none" w:sz="0" w:space="0" w:color="auto"/>
                      </w:divBdr>
                      <w:divsChild>
                        <w:div w:id="442648394">
                          <w:marLeft w:val="0"/>
                          <w:marRight w:val="0"/>
                          <w:marTop w:val="0"/>
                          <w:marBottom w:val="0"/>
                          <w:divBdr>
                            <w:top w:val="none" w:sz="0" w:space="0" w:color="auto"/>
                            <w:left w:val="none" w:sz="0" w:space="0" w:color="auto"/>
                            <w:bottom w:val="none" w:sz="0" w:space="0" w:color="auto"/>
                            <w:right w:val="none" w:sz="0" w:space="0" w:color="auto"/>
                          </w:divBdr>
                        </w:div>
                        <w:div w:id="707530015">
                          <w:marLeft w:val="0"/>
                          <w:marRight w:val="0"/>
                          <w:marTop w:val="0"/>
                          <w:marBottom w:val="0"/>
                          <w:divBdr>
                            <w:top w:val="none" w:sz="0" w:space="0" w:color="auto"/>
                            <w:left w:val="none" w:sz="0" w:space="0" w:color="auto"/>
                            <w:bottom w:val="none" w:sz="0" w:space="0" w:color="auto"/>
                            <w:right w:val="none" w:sz="0" w:space="0" w:color="auto"/>
                          </w:divBdr>
                        </w:div>
                        <w:div w:id="1511137883">
                          <w:marLeft w:val="0"/>
                          <w:marRight w:val="0"/>
                          <w:marTop w:val="0"/>
                          <w:marBottom w:val="0"/>
                          <w:divBdr>
                            <w:top w:val="none" w:sz="0" w:space="0" w:color="auto"/>
                            <w:left w:val="none" w:sz="0" w:space="0" w:color="auto"/>
                            <w:bottom w:val="none" w:sz="0" w:space="0" w:color="auto"/>
                            <w:right w:val="none" w:sz="0" w:space="0" w:color="auto"/>
                          </w:divBdr>
                        </w:div>
                      </w:divsChild>
                    </w:div>
                    <w:div w:id="2099323757">
                      <w:marLeft w:val="0"/>
                      <w:marRight w:val="0"/>
                      <w:marTop w:val="0"/>
                      <w:marBottom w:val="0"/>
                      <w:divBdr>
                        <w:top w:val="none" w:sz="0" w:space="0" w:color="auto"/>
                        <w:left w:val="none" w:sz="0" w:space="0" w:color="auto"/>
                        <w:bottom w:val="none" w:sz="0" w:space="0" w:color="auto"/>
                        <w:right w:val="none" w:sz="0" w:space="0" w:color="auto"/>
                      </w:divBdr>
                    </w:div>
                  </w:divsChild>
                </w:div>
                <w:div w:id="206040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496703">
      <w:bodyDiv w:val="1"/>
      <w:marLeft w:val="0"/>
      <w:marRight w:val="0"/>
      <w:marTop w:val="0"/>
      <w:marBottom w:val="0"/>
      <w:divBdr>
        <w:top w:val="none" w:sz="0" w:space="0" w:color="auto"/>
        <w:left w:val="none" w:sz="0" w:space="0" w:color="auto"/>
        <w:bottom w:val="none" w:sz="0" w:space="0" w:color="auto"/>
        <w:right w:val="none" w:sz="0" w:space="0" w:color="auto"/>
      </w:divBdr>
      <w:divsChild>
        <w:div w:id="94255247">
          <w:marLeft w:val="547"/>
          <w:marRight w:val="0"/>
          <w:marTop w:val="160"/>
          <w:marBottom w:val="0"/>
          <w:divBdr>
            <w:top w:val="none" w:sz="0" w:space="0" w:color="auto"/>
            <w:left w:val="none" w:sz="0" w:space="0" w:color="auto"/>
            <w:bottom w:val="none" w:sz="0" w:space="0" w:color="auto"/>
            <w:right w:val="none" w:sz="0" w:space="0" w:color="auto"/>
          </w:divBdr>
        </w:div>
        <w:div w:id="466317677">
          <w:marLeft w:val="1166"/>
          <w:marRight w:val="0"/>
          <w:marTop w:val="140"/>
          <w:marBottom w:val="0"/>
          <w:divBdr>
            <w:top w:val="none" w:sz="0" w:space="0" w:color="auto"/>
            <w:left w:val="none" w:sz="0" w:space="0" w:color="auto"/>
            <w:bottom w:val="none" w:sz="0" w:space="0" w:color="auto"/>
            <w:right w:val="none" w:sz="0" w:space="0" w:color="auto"/>
          </w:divBdr>
        </w:div>
        <w:div w:id="547643641">
          <w:marLeft w:val="547"/>
          <w:marRight w:val="0"/>
          <w:marTop w:val="160"/>
          <w:marBottom w:val="0"/>
          <w:divBdr>
            <w:top w:val="none" w:sz="0" w:space="0" w:color="auto"/>
            <w:left w:val="none" w:sz="0" w:space="0" w:color="auto"/>
            <w:bottom w:val="none" w:sz="0" w:space="0" w:color="auto"/>
            <w:right w:val="none" w:sz="0" w:space="0" w:color="auto"/>
          </w:divBdr>
        </w:div>
        <w:div w:id="1024479338">
          <w:marLeft w:val="1800"/>
          <w:marRight w:val="0"/>
          <w:marTop w:val="120"/>
          <w:marBottom w:val="0"/>
          <w:divBdr>
            <w:top w:val="none" w:sz="0" w:space="0" w:color="auto"/>
            <w:left w:val="none" w:sz="0" w:space="0" w:color="auto"/>
            <w:bottom w:val="none" w:sz="0" w:space="0" w:color="auto"/>
            <w:right w:val="none" w:sz="0" w:space="0" w:color="auto"/>
          </w:divBdr>
        </w:div>
        <w:div w:id="1567715609">
          <w:marLeft w:val="1166"/>
          <w:marRight w:val="0"/>
          <w:marTop w:val="140"/>
          <w:marBottom w:val="0"/>
          <w:divBdr>
            <w:top w:val="none" w:sz="0" w:space="0" w:color="auto"/>
            <w:left w:val="none" w:sz="0" w:space="0" w:color="auto"/>
            <w:bottom w:val="none" w:sz="0" w:space="0" w:color="auto"/>
            <w:right w:val="none" w:sz="0" w:space="0" w:color="auto"/>
          </w:divBdr>
        </w:div>
        <w:div w:id="1576742449">
          <w:marLeft w:val="547"/>
          <w:marRight w:val="0"/>
          <w:marTop w:val="160"/>
          <w:marBottom w:val="0"/>
          <w:divBdr>
            <w:top w:val="none" w:sz="0" w:space="0" w:color="auto"/>
            <w:left w:val="none" w:sz="0" w:space="0" w:color="auto"/>
            <w:bottom w:val="none" w:sz="0" w:space="0" w:color="auto"/>
            <w:right w:val="none" w:sz="0" w:space="0" w:color="auto"/>
          </w:divBdr>
        </w:div>
        <w:div w:id="1790588782">
          <w:marLeft w:val="1166"/>
          <w:marRight w:val="0"/>
          <w:marTop w:val="140"/>
          <w:marBottom w:val="0"/>
          <w:divBdr>
            <w:top w:val="none" w:sz="0" w:space="0" w:color="auto"/>
            <w:left w:val="none" w:sz="0" w:space="0" w:color="auto"/>
            <w:bottom w:val="none" w:sz="0" w:space="0" w:color="auto"/>
            <w:right w:val="none" w:sz="0" w:space="0" w:color="auto"/>
          </w:divBdr>
        </w:div>
        <w:div w:id="2106147236">
          <w:marLeft w:val="1166"/>
          <w:marRight w:val="0"/>
          <w:marTop w:val="140"/>
          <w:marBottom w:val="0"/>
          <w:divBdr>
            <w:top w:val="none" w:sz="0" w:space="0" w:color="auto"/>
            <w:left w:val="none" w:sz="0" w:space="0" w:color="auto"/>
            <w:bottom w:val="none" w:sz="0" w:space="0" w:color="auto"/>
            <w:right w:val="none" w:sz="0" w:space="0" w:color="auto"/>
          </w:divBdr>
        </w:div>
      </w:divsChild>
    </w:div>
    <w:div w:id="303778322">
      <w:bodyDiv w:val="1"/>
      <w:marLeft w:val="0"/>
      <w:marRight w:val="0"/>
      <w:marTop w:val="0"/>
      <w:marBottom w:val="0"/>
      <w:divBdr>
        <w:top w:val="none" w:sz="0" w:space="0" w:color="auto"/>
        <w:left w:val="none" w:sz="0" w:space="0" w:color="auto"/>
        <w:bottom w:val="none" w:sz="0" w:space="0" w:color="auto"/>
        <w:right w:val="none" w:sz="0" w:space="0" w:color="auto"/>
      </w:divBdr>
    </w:div>
    <w:div w:id="309678178">
      <w:bodyDiv w:val="1"/>
      <w:marLeft w:val="0"/>
      <w:marRight w:val="0"/>
      <w:marTop w:val="0"/>
      <w:marBottom w:val="0"/>
      <w:divBdr>
        <w:top w:val="none" w:sz="0" w:space="0" w:color="auto"/>
        <w:left w:val="none" w:sz="0" w:space="0" w:color="auto"/>
        <w:bottom w:val="none" w:sz="0" w:space="0" w:color="auto"/>
        <w:right w:val="none" w:sz="0" w:space="0" w:color="auto"/>
      </w:divBdr>
    </w:div>
    <w:div w:id="310210192">
      <w:bodyDiv w:val="1"/>
      <w:marLeft w:val="0"/>
      <w:marRight w:val="0"/>
      <w:marTop w:val="0"/>
      <w:marBottom w:val="0"/>
      <w:divBdr>
        <w:top w:val="none" w:sz="0" w:space="0" w:color="auto"/>
        <w:left w:val="none" w:sz="0" w:space="0" w:color="auto"/>
        <w:bottom w:val="none" w:sz="0" w:space="0" w:color="auto"/>
        <w:right w:val="none" w:sz="0" w:space="0" w:color="auto"/>
      </w:divBdr>
      <w:divsChild>
        <w:div w:id="880367291">
          <w:marLeft w:val="1166"/>
          <w:marRight w:val="0"/>
          <w:marTop w:val="125"/>
          <w:marBottom w:val="0"/>
          <w:divBdr>
            <w:top w:val="none" w:sz="0" w:space="0" w:color="auto"/>
            <w:left w:val="none" w:sz="0" w:space="0" w:color="auto"/>
            <w:bottom w:val="none" w:sz="0" w:space="0" w:color="auto"/>
            <w:right w:val="none" w:sz="0" w:space="0" w:color="auto"/>
          </w:divBdr>
        </w:div>
        <w:div w:id="1392120353">
          <w:marLeft w:val="1166"/>
          <w:marRight w:val="0"/>
          <w:marTop w:val="125"/>
          <w:marBottom w:val="0"/>
          <w:divBdr>
            <w:top w:val="none" w:sz="0" w:space="0" w:color="auto"/>
            <w:left w:val="none" w:sz="0" w:space="0" w:color="auto"/>
            <w:bottom w:val="none" w:sz="0" w:space="0" w:color="auto"/>
            <w:right w:val="none" w:sz="0" w:space="0" w:color="auto"/>
          </w:divBdr>
        </w:div>
        <w:div w:id="2092238773">
          <w:marLeft w:val="547"/>
          <w:marRight w:val="0"/>
          <w:marTop w:val="134"/>
          <w:marBottom w:val="0"/>
          <w:divBdr>
            <w:top w:val="none" w:sz="0" w:space="0" w:color="auto"/>
            <w:left w:val="none" w:sz="0" w:space="0" w:color="auto"/>
            <w:bottom w:val="none" w:sz="0" w:space="0" w:color="auto"/>
            <w:right w:val="none" w:sz="0" w:space="0" w:color="auto"/>
          </w:divBdr>
        </w:div>
      </w:divsChild>
    </w:div>
    <w:div w:id="314794981">
      <w:bodyDiv w:val="1"/>
      <w:marLeft w:val="0"/>
      <w:marRight w:val="0"/>
      <w:marTop w:val="0"/>
      <w:marBottom w:val="0"/>
      <w:divBdr>
        <w:top w:val="none" w:sz="0" w:space="0" w:color="auto"/>
        <w:left w:val="none" w:sz="0" w:space="0" w:color="auto"/>
        <w:bottom w:val="none" w:sz="0" w:space="0" w:color="auto"/>
        <w:right w:val="none" w:sz="0" w:space="0" w:color="auto"/>
      </w:divBdr>
      <w:divsChild>
        <w:div w:id="692340491">
          <w:marLeft w:val="547"/>
          <w:marRight w:val="0"/>
          <w:marTop w:val="134"/>
          <w:marBottom w:val="0"/>
          <w:divBdr>
            <w:top w:val="none" w:sz="0" w:space="0" w:color="auto"/>
            <w:left w:val="none" w:sz="0" w:space="0" w:color="auto"/>
            <w:bottom w:val="none" w:sz="0" w:space="0" w:color="auto"/>
            <w:right w:val="none" w:sz="0" w:space="0" w:color="auto"/>
          </w:divBdr>
        </w:div>
        <w:div w:id="1140267411">
          <w:marLeft w:val="1166"/>
          <w:marRight w:val="0"/>
          <w:marTop w:val="125"/>
          <w:marBottom w:val="0"/>
          <w:divBdr>
            <w:top w:val="none" w:sz="0" w:space="0" w:color="auto"/>
            <w:left w:val="none" w:sz="0" w:space="0" w:color="auto"/>
            <w:bottom w:val="none" w:sz="0" w:space="0" w:color="auto"/>
            <w:right w:val="none" w:sz="0" w:space="0" w:color="auto"/>
          </w:divBdr>
        </w:div>
        <w:div w:id="1793398914">
          <w:marLeft w:val="547"/>
          <w:marRight w:val="0"/>
          <w:marTop w:val="134"/>
          <w:marBottom w:val="0"/>
          <w:divBdr>
            <w:top w:val="none" w:sz="0" w:space="0" w:color="auto"/>
            <w:left w:val="none" w:sz="0" w:space="0" w:color="auto"/>
            <w:bottom w:val="none" w:sz="0" w:space="0" w:color="auto"/>
            <w:right w:val="none" w:sz="0" w:space="0" w:color="auto"/>
          </w:divBdr>
        </w:div>
      </w:divsChild>
    </w:div>
    <w:div w:id="325327101">
      <w:bodyDiv w:val="1"/>
      <w:marLeft w:val="0"/>
      <w:marRight w:val="0"/>
      <w:marTop w:val="0"/>
      <w:marBottom w:val="0"/>
      <w:divBdr>
        <w:top w:val="none" w:sz="0" w:space="0" w:color="auto"/>
        <w:left w:val="none" w:sz="0" w:space="0" w:color="auto"/>
        <w:bottom w:val="none" w:sz="0" w:space="0" w:color="auto"/>
        <w:right w:val="none" w:sz="0" w:space="0" w:color="auto"/>
      </w:divBdr>
      <w:divsChild>
        <w:div w:id="449321459">
          <w:marLeft w:val="547"/>
          <w:marRight w:val="0"/>
          <w:marTop w:val="134"/>
          <w:marBottom w:val="0"/>
          <w:divBdr>
            <w:top w:val="none" w:sz="0" w:space="0" w:color="auto"/>
            <w:left w:val="none" w:sz="0" w:space="0" w:color="auto"/>
            <w:bottom w:val="none" w:sz="0" w:space="0" w:color="auto"/>
            <w:right w:val="none" w:sz="0" w:space="0" w:color="auto"/>
          </w:divBdr>
        </w:div>
        <w:div w:id="469515806">
          <w:marLeft w:val="1166"/>
          <w:marRight w:val="0"/>
          <w:marTop w:val="125"/>
          <w:marBottom w:val="0"/>
          <w:divBdr>
            <w:top w:val="none" w:sz="0" w:space="0" w:color="auto"/>
            <w:left w:val="none" w:sz="0" w:space="0" w:color="auto"/>
            <w:bottom w:val="none" w:sz="0" w:space="0" w:color="auto"/>
            <w:right w:val="none" w:sz="0" w:space="0" w:color="auto"/>
          </w:divBdr>
        </w:div>
      </w:divsChild>
    </w:div>
    <w:div w:id="329796559">
      <w:bodyDiv w:val="1"/>
      <w:marLeft w:val="0"/>
      <w:marRight w:val="0"/>
      <w:marTop w:val="0"/>
      <w:marBottom w:val="0"/>
      <w:divBdr>
        <w:top w:val="none" w:sz="0" w:space="0" w:color="auto"/>
        <w:left w:val="none" w:sz="0" w:space="0" w:color="auto"/>
        <w:bottom w:val="none" w:sz="0" w:space="0" w:color="auto"/>
        <w:right w:val="none" w:sz="0" w:space="0" w:color="auto"/>
      </w:divBdr>
      <w:divsChild>
        <w:div w:id="34544155">
          <w:marLeft w:val="547"/>
          <w:marRight w:val="0"/>
          <w:marTop w:val="115"/>
          <w:marBottom w:val="0"/>
          <w:divBdr>
            <w:top w:val="none" w:sz="0" w:space="0" w:color="auto"/>
            <w:left w:val="none" w:sz="0" w:space="0" w:color="auto"/>
            <w:bottom w:val="none" w:sz="0" w:space="0" w:color="auto"/>
            <w:right w:val="none" w:sz="0" w:space="0" w:color="auto"/>
          </w:divBdr>
        </w:div>
        <w:div w:id="72289449">
          <w:marLeft w:val="1800"/>
          <w:marRight w:val="0"/>
          <w:marTop w:val="96"/>
          <w:marBottom w:val="0"/>
          <w:divBdr>
            <w:top w:val="none" w:sz="0" w:space="0" w:color="auto"/>
            <w:left w:val="none" w:sz="0" w:space="0" w:color="auto"/>
            <w:bottom w:val="none" w:sz="0" w:space="0" w:color="auto"/>
            <w:right w:val="none" w:sz="0" w:space="0" w:color="auto"/>
          </w:divBdr>
        </w:div>
        <w:div w:id="227033130">
          <w:marLeft w:val="1166"/>
          <w:marRight w:val="0"/>
          <w:marTop w:val="106"/>
          <w:marBottom w:val="0"/>
          <w:divBdr>
            <w:top w:val="none" w:sz="0" w:space="0" w:color="auto"/>
            <w:left w:val="none" w:sz="0" w:space="0" w:color="auto"/>
            <w:bottom w:val="none" w:sz="0" w:space="0" w:color="auto"/>
            <w:right w:val="none" w:sz="0" w:space="0" w:color="auto"/>
          </w:divBdr>
        </w:div>
        <w:div w:id="242227370">
          <w:marLeft w:val="1800"/>
          <w:marRight w:val="0"/>
          <w:marTop w:val="96"/>
          <w:marBottom w:val="0"/>
          <w:divBdr>
            <w:top w:val="none" w:sz="0" w:space="0" w:color="auto"/>
            <w:left w:val="none" w:sz="0" w:space="0" w:color="auto"/>
            <w:bottom w:val="none" w:sz="0" w:space="0" w:color="auto"/>
            <w:right w:val="none" w:sz="0" w:space="0" w:color="auto"/>
          </w:divBdr>
        </w:div>
        <w:div w:id="471362267">
          <w:marLeft w:val="1166"/>
          <w:marRight w:val="0"/>
          <w:marTop w:val="106"/>
          <w:marBottom w:val="0"/>
          <w:divBdr>
            <w:top w:val="none" w:sz="0" w:space="0" w:color="auto"/>
            <w:left w:val="none" w:sz="0" w:space="0" w:color="auto"/>
            <w:bottom w:val="none" w:sz="0" w:space="0" w:color="auto"/>
            <w:right w:val="none" w:sz="0" w:space="0" w:color="auto"/>
          </w:divBdr>
        </w:div>
        <w:div w:id="757753660">
          <w:marLeft w:val="1800"/>
          <w:marRight w:val="0"/>
          <w:marTop w:val="96"/>
          <w:marBottom w:val="0"/>
          <w:divBdr>
            <w:top w:val="none" w:sz="0" w:space="0" w:color="auto"/>
            <w:left w:val="none" w:sz="0" w:space="0" w:color="auto"/>
            <w:bottom w:val="none" w:sz="0" w:space="0" w:color="auto"/>
            <w:right w:val="none" w:sz="0" w:space="0" w:color="auto"/>
          </w:divBdr>
        </w:div>
        <w:div w:id="897207922">
          <w:marLeft w:val="1166"/>
          <w:marRight w:val="0"/>
          <w:marTop w:val="106"/>
          <w:marBottom w:val="0"/>
          <w:divBdr>
            <w:top w:val="none" w:sz="0" w:space="0" w:color="auto"/>
            <w:left w:val="none" w:sz="0" w:space="0" w:color="auto"/>
            <w:bottom w:val="none" w:sz="0" w:space="0" w:color="auto"/>
            <w:right w:val="none" w:sz="0" w:space="0" w:color="auto"/>
          </w:divBdr>
        </w:div>
        <w:div w:id="926429005">
          <w:marLeft w:val="1800"/>
          <w:marRight w:val="0"/>
          <w:marTop w:val="96"/>
          <w:marBottom w:val="0"/>
          <w:divBdr>
            <w:top w:val="none" w:sz="0" w:space="0" w:color="auto"/>
            <w:left w:val="none" w:sz="0" w:space="0" w:color="auto"/>
            <w:bottom w:val="none" w:sz="0" w:space="0" w:color="auto"/>
            <w:right w:val="none" w:sz="0" w:space="0" w:color="auto"/>
          </w:divBdr>
        </w:div>
      </w:divsChild>
    </w:div>
    <w:div w:id="344016700">
      <w:bodyDiv w:val="1"/>
      <w:marLeft w:val="0"/>
      <w:marRight w:val="0"/>
      <w:marTop w:val="0"/>
      <w:marBottom w:val="0"/>
      <w:divBdr>
        <w:top w:val="none" w:sz="0" w:space="0" w:color="auto"/>
        <w:left w:val="none" w:sz="0" w:space="0" w:color="auto"/>
        <w:bottom w:val="none" w:sz="0" w:space="0" w:color="auto"/>
        <w:right w:val="none" w:sz="0" w:space="0" w:color="auto"/>
      </w:divBdr>
      <w:divsChild>
        <w:div w:id="703671365">
          <w:marLeft w:val="1166"/>
          <w:marRight w:val="0"/>
          <w:marTop w:val="140"/>
          <w:marBottom w:val="0"/>
          <w:divBdr>
            <w:top w:val="none" w:sz="0" w:space="0" w:color="auto"/>
            <w:left w:val="none" w:sz="0" w:space="0" w:color="auto"/>
            <w:bottom w:val="none" w:sz="0" w:space="0" w:color="auto"/>
            <w:right w:val="none" w:sz="0" w:space="0" w:color="auto"/>
          </w:divBdr>
        </w:div>
        <w:div w:id="1501120475">
          <w:marLeft w:val="1800"/>
          <w:marRight w:val="0"/>
          <w:marTop w:val="120"/>
          <w:marBottom w:val="0"/>
          <w:divBdr>
            <w:top w:val="none" w:sz="0" w:space="0" w:color="auto"/>
            <w:left w:val="none" w:sz="0" w:space="0" w:color="auto"/>
            <w:bottom w:val="none" w:sz="0" w:space="0" w:color="auto"/>
            <w:right w:val="none" w:sz="0" w:space="0" w:color="auto"/>
          </w:divBdr>
        </w:div>
        <w:div w:id="1673145713">
          <w:marLeft w:val="1166"/>
          <w:marRight w:val="0"/>
          <w:marTop w:val="140"/>
          <w:marBottom w:val="0"/>
          <w:divBdr>
            <w:top w:val="none" w:sz="0" w:space="0" w:color="auto"/>
            <w:left w:val="none" w:sz="0" w:space="0" w:color="auto"/>
            <w:bottom w:val="none" w:sz="0" w:space="0" w:color="auto"/>
            <w:right w:val="none" w:sz="0" w:space="0" w:color="auto"/>
          </w:divBdr>
        </w:div>
        <w:div w:id="1741561791">
          <w:marLeft w:val="1166"/>
          <w:marRight w:val="0"/>
          <w:marTop w:val="140"/>
          <w:marBottom w:val="0"/>
          <w:divBdr>
            <w:top w:val="none" w:sz="0" w:space="0" w:color="auto"/>
            <w:left w:val="none" w:sz="0" w:space="0" w:color="auto"/>
            <w:bottom w:val="none" w:sz="0" w:space="0" w:color="auto"/>
            <w:right w:val="none" w:sz="0" w:space="0" w:color="auto"/>
          </w:divBdr>
        </w:div>
        <w:div w:id="1813674417">
          <w:marLeft w:val="1166"/>
          <w:marRight w:val="0"/>
          <w:marTop w:val="140"/>
          <w:marBottom w:val="0"/>
          <w:divBdr>
            <w:top w:val="none" w:sz="0" w:space="0" w:color="auto"/>
            <w:left w:val="none" w:sz="0" w:space="0" w:color="auto"/>
            <w:bottom w:val="none" w:sz="0" w:space="0" w:color="auto"/>
            <w:right w:val="none" w:sz="0" w:space="0" w:color="auto"/>
          </w:divBdr>
        </w:div>
      </w:divsChild>
    </w:div>
    <w:div w:id="355499717">
      <w:bodyDiv w:val="1"/>
      <w:marLeft w:val="0"/>
      <w:marRight w:val="0"/>
      <w:marTop w:val="0"/>
      <w:marBottom w:val="0"/>
      <w:divBdr>
        <w:top w:val="none" w:sz="0" w:space="0" w:color="auto"/>
        <w:left w:val="none" w:sz="0" w:space="0" w:color="auto"/>
        <w:bottom w:val="none" w:sz="0" w:space="0" w:color="auto"/>
        <w:right w:val="none" w:sz="0" w:space="0" w:color="auto"/>
      </w:divBdr>
      <w:divsChild>
        <w:div w:id="74910241">
          <w:marLeft w:val="547"/>
          <w:marRight w:val="0"/>
          <w:marTop w:val="134"/>
          <w:marBottom w:val="0"/>
          <w:divBdr>
            <w:top w:val="none" w:sz="0" w:space="0" w:color="auto"/>
            <w:left w:val="none" w:sz="0" w:space="0" w:color="auto"/>
            <w:bottom w:val="none" w:sz="0" w:space="0" w:color="auto"/>
            <w:right w:val="none" w:sz="0" w:space="0" w:color="auto"/>
          </w:divBdr>
        </w:div>
        <w:div w:id="469859773">
          <w:marLeft w:val="1166"/>
          <w:marRight w:val="0"/>
          <w:marTop w:val="125"/>
          <w:marBottom w:val="0"/>
          <w:divBdr>
            <w:top w:val="none" w:sz="0" w:space="0" w:color="auto"/>
            <w:left w:val="none" w:sz="0" w:space="0" w:color="auto"/>
            <w:bottom w:val="none" w:sz="0" w:space="0" w:color="auto"/>
            <w:right w:val="none" w:sz="0" w:space="0" w:color="auto"/>
          </w:divBdr>
        </w:div>
        <w:div w:id="2036223062">
          <w:marLeft w:val="1166"/>
          <w:marRight w:val="0"/>
          <w:marTop w:val="125"/>
          <w:marBottom w:val="0"/>
          <w:divBdr>
            <w:top w:val="none" w:sz="0" w:space="0" w:color="auto"/>
            <w:left w:val="none" w:sz="0" w:space="0" w:color="auto"/>
            <w:bottom w:val="none" w:sz="0" w:space="0" w:color="auto"/>
            <w:right w:val="none" w:sz="0" w:space="0" w:color="auto"/>
          </w:divBdr>
        </w:div>
      </w:divsChild>
    </w:div>
    <w:div w:id="363213953">
      <w:bodyDiv w:val="1"/>
      <w:marLeft w:val="0"/>
      <w:marRight w:val="0"/>
      <w:marTop w:val="0"/>
      <w:marBottom w:val="0"/>
      <w:divBdr>
        <w:top w:val="none" w:sz="0" w:space="0" w:color="auto"/>
        <w:left w:val="none" w:sz="0" w:space="0" w:color="auto"/>
        <w:bottom w:val="none" w:sz="0" w:space="0" w:color="auto"/>
        <w:right w:val="none" w:sz="0" w:space="0" w:color="auto"/>
      </w:divBdr>
      <w:divsChild>
        <w:div w:id="972948555">
          <w:marLeft w:val="547"/>
          <w:marRight w:val="0"/>
          <w:marTop w:val="134"/>
          <w:marBottom w:val="0"/>
          <w:divBdr>
            <w:top w:val="none" w:sz="0" w:space="0" w:color="auto"/>
            <w:left w:val="none" w:sz="0" w:space="0" w:color="auto"/>
            <w:bottom w:val="none" w:sz="0" w:space="0" w:color="auto"/>
            <w:right w:val="none" w:sz="0" w:space="0" w:color="auto"/>
          </w:divBdr>
        </w:div>
        <w:div w:id="984773677">
          <w:marLeft w:val="547"/>
          <w:marRight w:val="0"/>
          <w:marTop w:val="134"/>
          <w:marBottom w:val="0"/>
          <w:divBdr>
            <w:top w:val="none" w:sz="0" w:space="0" w:color="auto"/>
            <w:left w:val="none" w:sz="0" w:space="0" w:color="auto"/>
            <w:bottom w:val="none" w:sz="0" w:space="0" w:color="auto"/>
            <w:right w:val="none" w:sz="0" w:space="0" w:color="auto"/>
          </w:divBdr>
        </w:div>
      </w:divsChild>
    </w:div>
    <w:div w:id="371348068">
      <w:bodyDiv w:val="1"/>
      <w:marLeft w:val="0"/>
      <w:marRight w:val="0"/>
      <w:marTop w:val="0"/>
      <w:marBottom w:val="0"/>
      <w:divBdr>
        <w:top w:val="none" w:sz="0" w:space="0" w:color="auto"/>
        <w:left w:val="none" w:sz="0" w:space="0" w:color="auto"/>
        <w:bottom w:val="none" w:sz="0" w:space="0" w:color="auto"/>
        <w:right w:val="none" w:sz="0" w:space="0" w:color="auto"/>
      </w:divBdr>
      <w:divsChild>
        <w:div w:id="1040932251">
          <w:marLeft w:val="1166"/>
          <w:marRight w:val="0"/>
          <w:marTop w:val="288"/>
          <w:marBottom w:val="0"/>
          <w:divBdr>
            <w:top w:val="none" w:sz="0" w:space="0" w:color="auto"/>
            <w:left w:val="none" w:sz="0" w:space="0" w:color="auto"/>
            <w:bottom w:val="none" w:sz="0" w:space="0" w:color="auto"/>
            <w:right w:val="none" w:sz="0" w:space="0" w:color="auto"/>
          </w:divBdr>
        </w:div>
      </w:divsChild>
    </w:div>
    <w:div w:id="386687121">
      <w:bodyDiv w:val="1"/>
      <w:marLeft w:val="0"/>
      <w:marRight w:val="0"/>
      <w:marTop w:val="0"/>
      <w:marBottom w:val="0"/>
      <w:divBdr>
        <w:top w:val="none" w:sz="0" w:space="0" w:color="auto"/>
        <w:left w:val="none" w:sz="0" w:space="0" w:color="auto"/>
        <w:bottom w:val="none" w:sz="0" w:space="0" w:color="auto"/>
        <w:right w:val="none" w:sz="0" w:space="0" w:color="auto"/>
      </w:divBdr>
      <w:divsChild>
        <w:div w:id="994409443">
          <w:marLeft w:val="547"/>
          <w:marRight w:val="0"/>
          <w:marTop w:val="160"/>
          <w:marBottom w:val="0"/>
          <w:divBdr>
            <w:top w:val="none" w:sz="0" w:space="0" w:color="auto"/>
            <w:left w:val="none" w:sz="0" w:space="0" w:color="auto"/>
            <w:bottom w:val="none" w:sz="0" w:space="0" w:color="auto"/>
            <w:right w:val="none" w:sz="0" w:space="0" w:color="auto"/>
          </w:divBdr>
        </w:div>
        <w:div w:id="1005010094">
          <w:marLeft w:val="1166"/>
          <w:marRight w:val="0"/>
          <w:marTop w:val="140"/>
          <w:marBottom w:val="0"/>
          <w:divBdr>
            <w:top w:val="none" w:sz="0" w:space="0" w:color="auto"/>
            <w:left w:val="none" w:sz="0" w:space="0" w:color="auto"/>
            <w:bottom w:val="none" w:sz="0" w:space="0" w:color="auto"/>
            <w:right w:val="none" w:sz="0" w:space="0" w:color="auto"/>
          </w:divBdr>
        </w:div>
        <w:div w:id="1496646474">
          <w:marLeft w:val="1166"/>
          <w:marRight w:val="0"/>
          <w:marTop w:val="140"/>
          <w:marBottom w:val="0"/>
          <w:divBdr>
            <w:top w:val="none" w:sz="0" w:space="0" w:color="auto"/>
            <w:left w:val="none" w:sz="0" w:space="0" w:color="auto"/>
            <w:bottom w:val="none" w:sz="0" w:space="0" w:color="auto"/>
            <w:right w:val="none" w:sz="0" w:space="0" w:color="auto"/>
          </w:divBdr>
        </w:div>
        <w:div w:id="1723359171">
          <w:marLeft w:val="547"/>
          <w:marRight w:val="0"/>
          <w:marTop w:val="160"/>
          <w:marBottom w:val="0"/>
          <w:divBdr>
            <w:top w:val="none" w:sz="0" w:space="0" w:color="auto"/>
            <w:left w:val="none" w:sz="0" w:space="0" w:color="auto"/>
            <w:bottom w:val="none" w:sz="0" w:space="0" w:color="auto"/>
            <w:right w:val="none" w:sz="0" w:space="0" w:color="auto"/>
          </w:divBdr>
        </w:div>
        <w:div w:id="1875147570">
          <w:marLeft w:val="1166"/>
          <w:marRight w:val="0"/>
          <w:marTop w:val="140"/>
          <w:marBottom w:val="0"/>
          <w:divBdr>
            <w:top w:val="none" w:sz="0" w:space="0" w:color="auto"/>
            <w:left w:val="none" w:sz="0" w:space="0" w:color="auto"/>
            <w:bottom w:val="none" w:sz="0" w:space="0" w:color="auto"/>
            <w:right w:val="none" w:sz="0" w:space="0" w:color="auto"/>
          </w:divBdr>
        </w:div>
        <w:div w:id="1909463332">
          <w:marLeft w:val="547"/>
          <w:marRight w:val="0"/>
          <w:marTop w:val="160"/>
          <w:marBottom w:val="0"/>
          <w:divBdr>
            <w:top w:val="none" w:sz="0" w:space="0" w:color="auto"/>
            <w:left w:val="none" w:sz="0" w:space="0" w:color="auto"/>
            <w:bottom w:val="none" w:sz="0" w:space="0" w:color="auto"/>
            <w:right w:val="none" w:sz="0" w:space="0" w:color="auto"/>
          </w:divBdr>
        </w:div>
      </w:divsChild>
    </w:div>
    <w:div w:id="388847485">
      <w:bodyDiv w:val="1"/>
      <w:marLeft w:val="0"/>
      <w:marRight w:val="0"/>
      <w:marTop w:val="0"/>
      <w:marBottom w:val="0"/>
      <w:divBdr>
        <w:top w:val="none" w:sz="0" w:space="0" w:color="auto"/>
        <w:left w:val="none" w:sz="0" w:space="0" w:color="auto"/>
        <w:bottom w:val="none" w:sz="0" w:space="0" w:color="auto"/>
        <w:right w:val="none" w:sz="0" w:space="0" w:color="auto"/>
      </w:divBdr>
    </w:div>
    <w:div w:id="389813982">
      <w:bodyDiv w:val="1"/>
      <w:marLeft w:val="0"/>
      <w:marRight w:val="0"/>
      <w:marTop w:val="0"/>
      <w:marBottom w:val="0"/>
      <w:divBdr>
        <w:top w:val="none" w:sz="0" w:space="0" w:color="auto"/>
        <w:left w:val="none" w:sz="0" w:space="0" w:color="auto"/>
        <w:bottom w:val="none" w:sz="0" w:space="0" w:color="auto"/>
        <w:right w:val="none" w:sz="0" w:space="0" w:color="auto"/>
      </w:divBdr>
      <w:divsChild>
        <w:div w:id="525750118">
          <w:marLeft w:val="547"/>
          <w:marRight w:val="0"/>
          <w:marTop w:val="115"/>
          <w:marBottom w:val="0"/>
          <w:divBdr>
            <w:top w:val="none" w:sz="0" w:space="0" w:color="auto"/>
            <w:left w:val="none" w:sz="0" w:space="0" w:color="auto"/>
            <w:bottom w:val="none" w:sz="0" w:space="0" w:color="auto"/>
            <w:right w:val="none" w:sz="0" w:space="0" w:color="auto"/>
          </w:divBdr>
        </w:div>
      </w:divsChild>
    </w:div>
    <w:div w:id="392700093">
      <w:bodyDiv w:val="1"/>
      <w:marLeft w:val="0"/>
      <w:marRight w:val="0"/>
      <w:marTop w:val="0"/>
      <w:marBottom w:val="0"/>
      <w:divBdr>
        <w:top w:val="none" w:sz="0" w:space="0" w:color="auto"/>
        <w:left w:val="none" w:sz="0" w:space="0" w:color="auto"/>
        <w:bottom w:val="none" w:sz="0" w:space="0" w:color="auto"/>
        <w:right w:val="none" w:sz="0" w:space="0" w:color="auto"/>
      </w:divBdr>
      <w:divsChild>
        <w:div w:id="227766509">
          <w:marLeft w:val="1166"/>
          <w:marRight w:val="0"/>
          <w:marTop w:val="106"/>
          <w:marBottom w:val="0"/>
          <w:divBdr>
            <w:top w:val="none" w:sz="0" w:space="0" w:color="auto"/>
            <w:left w:val="none" w:sz="0" w:space="0" w:color="auto"/>
            <w:bottom w:val="none" w:sz="0" w:space="0" w:color="auto"/>
            <w:right w:val="none" w:sz="0" w:space="0" w:color="auto"/>
          </w:divBdr>
        </w:div>
        <w:div w:id="411586166">
          <w:marLeft w:val="1166"/>
          <w:marRight w:val="0"/>
          <w:marTop w:val="106"/>
          <w:marBottom w:val="0"/>
          <w:divBdr>
            <w:top w:val="none" w:sz="0" w:space="0" w:color="auto"/>
            <w:left w:val="none" w:sz="0" w:space="0" w:color="auto"/>
            <w:bottom w:val="none" w:sz="0" w:space="0" w:color="auto"/>
            <w:right w:val="none" w:sz="0" w:space="0" w:color="auto"/>
          </w:divBdr>
        </w:div>
        <w:div w:id="979068550">
          <w:marLeft w:val="1166"/>
          <w:marRight w:val="0"/>
          <w:marTop w:val="106"/>
          <w:marBottom w:val="0"/>
          <w:divBdr>
            <w:top w:val="none" w:sz="0" w:space="0" w:color="auto"/>
            <w:left w:val="none" w:sz="0" w:space="0" w:color="auto"/>
            <w:bottom w:val="none" w:sz="0" w:space="0" w:color="auto"/>
            <w:right w:val="none" w:sz="0" w:space="0" w:color="auto"/>
          </w:divBdr>
        </w:div>
        <w:div w:id="1389376323">
          <w:marLeft w:val="1166"/>
          <w:marRight w:val="0"/>
          <w:marTop w:val="106"/>
          <w:marBottom w:val="0"/>
          <w:divBdr>
            <w:top w:val="none" w:sz="0" w:space="0" w:color="auto"/>
            <w:left w:val="none" w:sz="0" w:space="0" w:color="auto"/>
            <w:bottom w:val="none" w:sz="0" w:space="0" w:color="auto"/>
            <w:right w:val="none" w:sz="0" w:space="0" w:color="auto"/>
          </w:divBdr>
        </w:div>
        <w:div w:id="1508979270">
          <w:marLeft w:val="547"/>
          <w:marRight w:val="0"/>
          <w:marTop w:val="115"/>
          <w:marBottom w:val="0"/>
          <w:divBdr>
            <w:top w:val="none" w:sz="0" w:space="0" w:color="auto"/>
            <w:left w:val="none" w:sz="0" w:space="0" w:color="auto"/>
            <w:bottom w:val="none" w:sz="0" w:space="0" w:color="auto"/>
            <w:right w:val="none" w:sz="0" w:space="0" w:color="auto"/>
          </w:divBdr>
        </w:div>
        <w:div w:id="1765805534">
          <w:marLeft w:val="547"/>
          <w:marRight w:val="0"/>
          <w:marTop w:val="115"/>
          <w:marBottom w:val="0"/>
          <w:divBdr>
            <w:top w:val="none" w:sz="0" w:space="0" w:color="auto"/>
            <w:left w:val="none" w:sz="0" w:space="0" w:color="auto"/>
            <w:bottom w:val="none" w:sz="0" w:space="0" w:color="auto"/>
            <w:right w:val="none" w:sz="0" w:space="0" w:color="auto"/>
          </w:divBdr>
        </w:div>
      </w:divsChild>
    </w:div>
    <w:div w:id="398017033">
      <w:bodyDiv w:val="1"/>
      <w:marLeft w:val="0"/>
      <w:marRight w:val="0"/>
      <w:marTop w:val="0"/>
      <w:marBottom w:val="0"/>
      <w:divBdr>
        <w:top w:val="none" w:sz="0" w:space="0" w:color="auto"/>
        <w:left w:val="none" w:sz="0" w:space="0" w:color="auto"/>
        <w:bottom w:val="none" w:sz="0" w:space="0" w:color="auto"/>
        <w:right w:val="none" w:sz="0" w:space="0" w:color="auto"/>
      </w:divBdr>
      <w:divsChild>
        <w:div w:id="57168378">
          <w:marLeft w:val="1166"/>
          <w:marRight w:val="0"/>
          <w:marTop w:val="125"/>
          <w:marBottom w:val="0"/>
          <w:divBdr>
            <w:top w:val="none" w:sz="0" w:space="0" w:color="auto"/>
            <w:left w:val="none" w:sz="0" w:space="0" w:color="auto"/>
            <w:bottom w:val="none" w:sz="0" w:space="0" w:color="auto"/>
            <w:right w:val="none" w:sz="0" w:space="0" w:color="auto"/>
          </w:divBdr>
        </w:div>
        <w:div w:id="950825087">
          <w:marLeft w:val="547"/>
          <w:marRight w:val="0"/>
          <w:marTop w:val="134"/>
          <w:marBottom w:val="0"/>
          <w:divBdr>
            <w:top w:val="none" w:sz="0" w:space="0" w:color="auto"/>
            <w:left w:val="none" w:sz="0" w:space="0" w:color="auto"/>
            <w:bottom w:val="none" w:sz="0" w:space="0" w:color="auto"/>
            <w:right w:val="none" w:sz="0" w:space="0" w:color="auto"/>
          </w:divBdr>
        </w:div>
        <w:div w:id="1415128960">
          <w:marLeft w:val="547"/>
          <w:marRight w:val="0"/>
          <w:marTop w:val="134"/>
          <w:marBottom w:val="0"/>
          <w:divBdr>
            <w:top w:val="none" w:sz="0" w:space="0" w:color="auto"/>
            <w:left w:val="none" w:sz="0" w:space="0" w:color="auto"/>
            <w:bottom w:val="none" w:sz="0" w:space="0" w:color="auto"/>
            <w:right w:val="none" w:sz="0" w:space="0" w:color="auto"/>
          </w:divBdr>
        </w:div>
        <w:div w:id="1867210315">
          <w:marLeft w:val="547"/>
          <w:marRight w:val="0"/>
          <w:marTop w:val="134"/>
          <w:marBottom w:val="0"/>
          <w:divBdr>
            <w:top w:val="none" w:sz="0" w:space="0" w:color="auto"/>
            <w:left w:val="none" w:sz="0" w:space="0" w:color="auto"/>
            <w:bottom w:val="none" w:sz="0" w:space="0" w:color="auto"/>
            <w:right w:val="none" w:sz="0" w:space="0" w:color="auto"/>
          </w:divBdr>
        </w:div>
        <w:div w:id="2002733275">
          <w:marLeft w:val="1166"/>
          <w:marRight w:val="0"/>
          <w:marTop w:val="125"/>
          <w:marBottom w:val="0"/>
          <w:divBdr>
            <w:top w:val="none" w:sz="0" w:space="0" w:color="auto"/>
            <w:left w:val="none" w:sz="0" w:space="0" w:color="auto"/>
            <w:bottom w:val="none" w:sz="0" w:space="0" w:color="auto"/>
            <w:right w:val="none" w:sz="0" w:space="0" w:color="auto"/>
          </w:divBdr>
        </w:div>
      </w:divsChild>
    </w:div>
    <w:div w:id="407267154">
      <w:bodyDiv w:val="1"/>
      <w:marLeft w:val="0"/>
      <w:marRight w:val="0"/>
      <w:marTop w:val="0"/>
      <w:marBottom w:val="0"/>
      <w:divBdr>
        <w:top w:val="none" w:sz="0" w:space="0" w:color="auto"/>
        <w:left w:val="none" w:sz="0" w:space="0" w:color="auto"/>
        <w:bottom w:val="none" w:sz="0" w:space="0" w:color="auto"/>
        <w:right w:val="none" w:sz="0" w:space="0" w:color="auto"/>
      </w:divBdr>
    </w:div>
    <w:div w:id="421682342">
      <w:bodyDiv w:val="1"/>
      <w:marLeft w:val="0"/>
      <w:marRight w:val="0"/>
      <w:marTop w:val="0"/>
      <w:marBottom w:val="0"/>
      <w:divBdr>
        <w:top w:val="none" w:sz="0" w:space="0" w:color="auto"/>
        <w:left w:val="none" w:sz="0" w:space="0" w:color="auto"/>
        <w:bottom w:val="none" w:sz="0" w:space="0" w:color="auto"/>
        <w:right w:val="none" w:sz="0" w:space="0" w:color="auto"/>
      </w:divBdr>
      <w:divsChild>
        <w:div w:id="2511968">
          <w:marLeft w:val="1166"/>
          <w:marRight w:val="0"/>
          <w:marTop w:val="106"/>
          <w:marBottom w:val="0"/>
          <w:divBdr>
            <w:top w:val="none" w:sz="0" w:space="0" w:color="auto"/>
            <w:left w:val="none" w:sz="0" w:space="0" w:color="auto"/>
            <w:bottom w:val="none" w:sz="0" w:space="0" w:color="auto"/>
            <w:right w:val="none" w:sz="0" w:space="0" w:color="auto"/>
          </w:divBdr>
        </w:div>
        <w:div w:id="153764213">
          <w:marLeft w:val="1166"/>
          <w:marRight w:val="0"/>
          <w:marTop w:val="106"/>
          <w:marBottom w:val="0"/>
          <w:divBdr>
            <w:top w:val="none" w:sz="0" w:space="0" w:color="auto"/>
            <w:left w:val="none" w:sz="0" w:space="0" w:color="auto"/>
            <w:bottom w:val="none" w:sz="0" w:space="0" w:color="auto"/>
            <w:right w:val="none" w:sz="0" w:space="0" w:color="auto"/>
          </w:divBdr>
        </w:div>
        <w:div w:id="807432567">
          <w:marLeft w:val="1166"/>
          <w:marRight w:val="0"/>
          <w:marTop w:val="106"/>
          <w:marBottom w:val="0"/>
          <w:divBdr>
            <w:top w:val="none" w:sz="0" w:space="0" w:color="auto"/>
            <w:left w:val="none" w:sz="0" w:space="0" w:color="auto"/>
            <w:bottom w:val="none" w:sz="0" w:space="0" w:color="auto"/>
            <w:right w:val="none" w:sz="0" w:space="0" w:color="auto"/>
          </w:divBdr>
        </w:div>
        <w:div w:id="850681539">
          <w:marLeft w:val="1166"/>
          <w:marRight w:val="0"/>
          <w:marTop w:val="106"/>
          <w:marBottom w:val="0"/>
          <w:divBdr>
            <w:top w:val="none" w:sz="0" w:space="0" w:color="auto"/>
            <w:left w:val="none" w:sz="0" w:space="0" w:color="auto"/>
            <w:bottom w:val="none" w:sz="0" w:space="0" w:color="auto"/>
            <w:right w:val="none" w:sz="0" w:space="0" w:color="auto"/>
          </w:divBdr>
        </w:div>
        <w:div w:id="1614168617">
          <w:marLeft w:val="547"/>
          <w:marRight w:val="0"/>
          <w:marTop w:val="115"/>
          <w:marBottom w:val="0"/>
          <w:divBdr>
            <w:top w:val="none" w:sz="0" w:space="0" w:color="auto"/>
            <w:left w:val="none" w:sz="0" w:space="0" w:color="auto"/>
            <w:bottom w:val="none" w:sz="0" w:space="0" w:color="auto"/>
            <w:right w:val="none" w:sz="0" w:space="0" w:color="auto"/>
          </w:divBdr>
        </w:div>
      </w:divsChild>
    </w:div>
    <w:div w:id="423648480">
      <w:bodyDiv w:val="1"/>
      <w:marLeft w:val="0"/>
      <w:marRight w:val="0"/>
      <w:marTop w:val="0"/>
      <w:marBottom w:val="0"/>
      <w:divBdr>
        <w:top w:val="none" w:sz="0" w:space="0" w:color="auto"/>
        <w:left w:val="none" w:sz="0" w:space="0" w:color="auto"/>
        <w:bottom w:val="none" w:sz="0" w:space="0" w:color="auto"/>
        <w:right w:val="none" w:sz="0" w:space="0" w:color="auto"/>
      </w:divBdr>
      <w:divsChild>
        <w:div w:id="14837378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832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4571054">
      <w:bodyDiv w:val="1"/>
      <w:marLeft w:val="0"/>
      <w:marRight w:val="0"/>
      <w:marTop w:val="0"/>
      <w:marBottom w:val="0"/>
      <w:divBdr>
        <w:top w:val="none" w:sz="0" w:space="0" w:color="auto"/>
        <w:left w:val="none" w:sz="0" w:space="0" w:color="auto"/>
        <w:bottom w:val="none" w:sz="0" w:space="0" w:color="auto"/>
        <w:right w:val="none" w:sz="0" w:space="0" w:color="auto"/>
      </w:divBdr>
      <w:divsChild>
        <w:div w:id="554511273">
          <w:marLeft w:val="1800"/>
          <w:marRight w:val="0"/>
          <w:marTop w:val="96"/>
          <w:marBottom w:val="0"/>
          <w:divBdr>
            <w:top w:val="none" w:sz="0" w:space="0" w:color="auto"/>
            <w:left w:val="none" w:sz="0" w:space="0" w:color="auto"/>
            <w:bottom w:val="none" w:sz="0" w:space="0" w:color="auto"/>
            <w:right w:val="none" w:sz="0" w:space="0" w:color="auto"/>
          </w:divBdr>
        </w:div>
        <w:div w:id="910652205">
          <w:marLeft w:val="1800"/>
          <w:marRight w:val="0"/>
          <w:marTop w:val="96"/>
          <w:marBottom w:val="0"/>
          <w:divBdr>
            <w:top w:val="none" w:sz="0" w:space="0" w:color="auto"/>
            <w:left w:val="none" w:sz="0" w:space="0" w:color="auto"/>
            <w:bottom w:val="none" w:sz="0" w:space="0" w:color="auto"/>
            <w:right w:val="none" w:sz="0" w:space="0" w:color="auto"/>
          </w:divBdr>
        </w:div>
        <w:div w:id="1003435316">
          <w:marLeft w:val="1800"/>
          <w:marRight w:val="0"/>
          <w:marTop w:val="96"/>
          <w:marBottom w:val="0"/>
          <w:divBdr>
            <w:top w:val="none" w:sz="0" w:space="0" w:color="auto"/>
            <w:left w:val="none" w:sz="0" w:space="0" w:color="auto"/>
            <w:bottom w:val="none" w:sz="0" w:space="0" w:color="auto"/>
            <w:right w:val="none" w:sz="0" w:space="0" w:color="auto"/>
          </w:divBdr>
        </w:div>
        <w:div w:id="1107966612">
          <w:marLeft w:val="1800"/>
          <w:marRight w:val="0"/>
          <w:marTop w:val="96"/>
          <w:marBottom w:val="0"/>
          <w:divBdr>
            <w:top w:val="none" w:sz="0" w:space="0" w:color="auto"/>
            <w:left w:val="none" w:sz="0" w:space="0" w:color="auto"/>
            <w:bottom w:val="none" w:sz="0" w:space="0" w:color="auto"/>
            <w:right w:val="none" w:sz="0" w:space="0" w:color="auto"/>
          </w:divBdr>
        </w:div>
        <w:div w:id="1111631285">
          <w:marLeft w:val="1166"/>
          <w:marRight w:val="0"/>
          <w:marTop w:val="106"/>
          <w:marBottom w:val="0"/>
          <w:divBdr>
            <w:top w:val="none" w:sz="0" w:space="0" w:color="auto"/>
            <w:left w:val="none" w:sz="0" w:space="0" w:color="auto"/>
            <w:bottom w:val="none" w:sz="0" w:space="0" w:color="auto"/>
            <w:right w:val="none" w:sz="0" w:space="0" w:color="auto"/>
          </w:divBdr>
        </w:div>
        <w:div w:id="1221331854">
          <w:marLeft w:val="1800"/>
          <w:marRight w:val="0"/>
          <w:marTop w:val="96"/>
          <w:marBottom w:val="0"/>
          <w:divBdr>
            <w:top w:val="none" w:sz="0" w:space="0" w:color="auto"/>
            <w:left w:val="none" w:sz="0" w:space="0" w:color="auto"/>
            <w:bottom w:val="none" w:sz="0" w:space="0" w:color="auto"/>
            <w:right w:val="none" w:sz="0" w:space="0" w:color="auto"/>
          </w:divBdr>
        </w:div>
        <w:div w:id="1325278109">
          <w:marLeft w:val="1166"/>
          <w:marRight w:val="0"/>
          <w:marTop w:val="106"/>
          <w:marBottom w:val="0"/>
          <w:divBdr>
            <w:top w:val="none" w:sz="0" w:space="0" w:color="auto"/>
            <w:left w:val="none" w:sz="0" w:space="0" w:color="auto"/>
            <w:bottom w:val="none" w:sz="0" w:space="0" w:color="auto"/>
            <w:right w:val="none" w:sz="0" w:space="0" w:color="auto"/>
          </w:divBdr>
        </w:div>
        <w:div w:id="2145149954">
          <w:marLeft w:val="547"/>
          <w:marRight w:val="0"/>
          <w:marTop w:val="115"/>
          <w:marBottom w:val="0"/>
          <w:divBdr>
            <w:top w:val="none" w:sz="0" w:space="0" w:color="auto"/>
            <w:left w:val="none" w:sz="0" w:space="0" w:color="auto"/>
            <w:bottom w:val="none" w:sz="0" w:space="0" w:color="auto"/>
            <w:right w:val="none" w:sz="0" w:space="0" w:color="auto"/>
          </w:divBdr>
        </w:div>
      </w:divsChild>
    </w:div>
    <w:div w:id="425463244">
      <w:bodyDiv w:val="1"/>
      <w:marLeft w:val="0"/>
      <w:marRight w:val="0"/>
      <w:marTop w:val="0"/>
      <w:marBottom w:val="0"/>
      <w:divBdr>
        <w:top w:val="none" w:sz="0" w:space="0" w:color="auto"/>
        <w:left w:val="none" w:sz="0" w:space="0" w:color="auto"/>
        <w:bottom w:val="none" w:sz="0" w:space="0" w:color="auto"/>
        <w:right w:val="none" w:sz="0" w:space="0" w:color="auto"/>
      </w:divBdr>
      <w:divsChild>
        <w:div w:id="299653851">
          <w:marLeft w:val="1166"/>
          <w:marRight w:val="0"/>
          <w:marTop w:val="140"/>
          <w:marBottom w:val="0"/>
          <w:divBdr>
            <w:top w:val="none" w:sz="0" w:space="0" w:color="auto"/>
            <w:left w:val="none" w:sz="0" w:space="0" w:color="auto"/>
            <w:bottom w:val="none" w:sz="0" w:space="0" w:color="auto"/>
            <w:right w:val="none" w:sz="0" w:space="0" w:color="auto"/>
          </w:divBdr>
        </w:div>
        <w:div w:id="587543305">
          <w:marLeft w:val="547"/>
          <w:marRight w:val="0"/>
          <w:marTop w:val="160"/>
          <w:marBottom w:val="0"/>
          <w:divBdr>
            <w:top w:val="none" w:sz="0" w:space="0" w:color="auto"/>
            <w:left w:val="none" w:sz="0" w:space="0" w:color="auto"/>
            <w:bottom w:val="none" w:sz="0" w:space="0" w:color="auto"/>
            <w:right w:val="none" w:sz="0" w:space="0" w:color="auto"/>
          </w:divBdr>
        </w:div>
        <w:div w:id="1790010132">
          <w:marLeft w:val="547"/>
          <w:marRight w:val="0"/>
          <w:marTop w:val="160"/>
          <w:marBottom w:val="0"/>
          <w:divBdr>
            <w:top w:val="none" w:sz="0" w:space="0" w:color="auto"/>
            <w:left w:val="none" w:sz="0" w:space="0" w:color="auto"/>
            <w:bottom w:val="none" w:sz="0" w:space="0" w:color="auto"/>
            <w:right w:val="none" w:sz="0" w:space="0" w:color="auto"/>
          </w:divBdr>
        </w:div>
        <w:div w:id="1970427377">
          <w:marLeft w:val="1166"/>
          <w:marRight w:val="0"/>
          <w:marTop w:val="140"/>
          <w:marBottom w:val="0"/>
          <w:divBdr>
            <w:top w:val="none" w:sz="0" w:space="0" w:color="auto"/>
            <w:left w:val="none" w:sz="0" w:space="0" w:color="auto"/>
            <w:bottom w:val="none" w:sz="0" w:space="0" w:color="auto"/>
            <w:right w:val="none" w:sz="0" w:space="0" w:color="auto"/>
          </w:divBdr>
        </w:div>
      </w:divsChild>
    </w:div>
    <w:div w:id="431779431">
      <w:bodyDiv w:val="1"/>
      <w:marLeft w:val="0"/>
      <w:marRight w:val="0"/>
      <w:marTop w:val="0"/>
      <w:marBottom w:val="0"/>
      <w:divBdr>
        <w:top w:val="none" w:sz="0" w:space="0" w:color="auto"/>
        <w:left w:val="none" w:sz="0" w:space="0" w:color="auto"/>
        <w:bottom w:val="none" w:sz="0" w:space="0" w:color="auto"/>
        <w:right w:val="none" w:sz="0" w:space="0" w:color="auto"/>
      </w:divBdr>
      <w:divsChild>
        <w:div w:id="52046518">
          <w:marLeft w:val="547"/>
          <w:marRight w:val="0"/>
          <w:marTop w:val="96"/>
          <w:marBottom w:val="0"/>
          <w:divBdr>
            <w:top w:val="none" w:sz="0" w:space="0" w:color="auto"/>
            <w:left w:val="none" w:sz="0" w:space="0" w:color="auto"/>
            <w:bottom w:val="none" w:sz="0" w:space="0" w:color="auto"/>
            <w:right w:val="none" w:sz="0" w:space="0" w:color="auto"/>
          </w:divBdr>
        </w:div>
        <w:div w:id="199321896">
          <w:marLeft w:val="1166"/>
          <w:marRight w:val="0"/>
          <w:marTop w:val="96"/>
          <w:marBottom w:val="0"/>
          <w:divBdr>
            <w:top w:val="none" w:sz="0" w:space="0" w:color="auto"/>
            <w:left w:val="none" w:sz="0" w:space="0" w:color="auto"/>
            <w:bottom w:val="none" w:sz="0" w:space="0" w:color="auto"/>
            <w:right w:val="none" w:sz="0" w:space="0" w:color="auto"/>
          </w:divBdr>
        </w:div>
        <w:div w:id="562370636">
          <w:marLeft w:val="1166"/>
          <w:marRight w:val="0"/>
          <w:marTop w:val="96"/>
          <w:marBottom w:val="0"/>
          <w:divBdr>
            <w:top w:val="none" w:sz="0" w:space="0" w:color="auto"/>
            <w:left w:val="none" w:sz="0" w:space="0" w:color="auto"/>
            <w:bottom w:val="none" w:sz="0" w:space="0" w:color="auto"/>
            <w:right w:val="none" w:sz="0" w:space="0" w:color="auto"/>
          </w:divBdr>
        </w:div>
        <w:div w:id="597445760">
          <w:marLeft w:val="1166"/>
          <w:marRight w:val="0"/>
          <w:marTop w:val="96"/>
          <w:marBottom w:val="0"/>
          <w:divBdr>
            <w:top w:val="none" w:sz="0" w:space="0" w:color="auto"/>
            <w:left w:val="none" w:sz="0" w:space="0" w:color="auto"/>
            <w:bottom w:val="none" w:sz="0" w:space="0" w:color="auto"/>
            <w:right w:val="none" w:sz="0" w:space="0" w:color="auto"/>
          </w:divBdr>
        </w:div>
        <w:div w:id="628167631">
          <w:marLeft w:val="1166"/>
          <w:marRight w:val="0"/>
          <w:marTop w:val="96"/>
          <w:marBottom w:val="0"/>
          <w:divBdr>
            <w:top w:val="none" w:sz="0" w:space="0" w:color="auto"/>
            <w:left w:val="none" w:sz="0" w:space="0" w:color="auto"/>
            <w:bottom w:val="none" w:sz="0" w:space="0" w:color="auto"/>
            <w:right w:val="none" w:sz="0" w:space="0" w:color="auto"/>
          </w:divBdr>
        </w:div>
        <w:div w:id="1187255619">
          <w:marLeft w:val="1166"/>
          <w:marRight w:val="0"/>
          <w:marTop w:val="96"/>
          <w:marBottom w:val="0"/>
          <w:divBdr>
            <w:top w:val="none" w:sz="0" w:space="0" w:color="auto"/>
            <w:left w:val="none" w:sz="0" w:space="0" w:color="auto"/>
            <w:bottom w:val="none" w:sz="0" w:space="0" w:color="auto"/>
            <w:right w:val="none" w:sz="0" w:space="0" w:color="auto"/>
          </w:divBdr>
        </w:div>
        <w:div w:id="1276325679">
          <w:marLeft w:val="1166"/>
          <w:marRight w:val="0"/>
          <w:marTop w:val="96"/>
          <w:marBottom w:val="0"/>
          <w:divBdr>
            <w:top w:val="none" w:sz="0" w:space="0" w:color="auto"/>
            <w:left w:val="none" w:sz="0" w:space="0" w:color="auto"/>
            <w:bottom w:val="none" w:sz="0" w:space="0" w:color="auto"/>
            <w:right w:val="none" w:sz="0" w:space="0" w:color="auto"/>
          </w:divBdr>
        </w:div>
        <w:div w:id="1376269094">
          <w:marLeft w:val="1166"/>
          <w:marRight w:val="0"/>
          <w:marTop w:val="96"/>
          <w:marBottom w:val="0"/>
          <w:divBdr>
            <w:top w:val="none" w:sz="0" w:space="0" w:color="auto"/>
            <w:left w:val="none" w:sz="0" w:space="0" w:color="auto"/>
            <w:bottom w:val="none" w:sz="0" w:space="0" w:color="auto"/>
            <w:right w:val="none" w:sz="0" w:space="0" w:color="auto"/>
          </w:divBdr>
        </w:div>
        <w:div w:id="1948542670">
          <w:marLeft w:val="1166"/>
          <w:marRight w:val="0"/>
          <w:marTop w:val="96"/>
          <w:marBottom w:val="0"/>
          <w:divBdr>
            <w:top w:val="none" w:sz="0" w:space="0" w:color="auto"/>
            <w:left w:val="none" w:sz="0" w:space="0" w:color="auto"/>
            <w:bottom w:val="none" w:sz="0" w:space="0" w:color="auto"/>
            <w:right w:val="none" w:sz="0" w:space="0" w:color="auto"/>
          </w:divBdr>
        </w:div>
      </w:divsChild>
    </w:div>
    <w:div w:id="442505300">
      <w:bodyDiv w:val="1"/>
      <w:marLeft w:val="0"/>
      <w:marRight w:val="0"/>
      <w:marTop w:val="0"/>
      <w:marBottom w:val="0"/>
      <w:divBdr>
        <w:top w:val="none" w:sz="0" w:space="0" w:color="auto"/>
        <w:left w:val="none" w:sz="0" w:space="0" w:color="auto"/>
        <w:bottom w:val="none" w:sz="0" w:space="0" w:color="auto"/>
        <w:right w:val="none" w:sz="0" w:space="0" w:color="auto"/>
      </w:divBdr>
    </w:div>
    <w:div w:id="451631705">
      <w:bodyDiv w:val="1"/>
      <w:marLeft w:val="0"/>
      <w:marRight w:val="0"/>
      <w:marTop w:val="0"/>
      <w:marBottom w:val="0"/>
      <w:divBdr>
        <w:top w:val="none" w:sz="0" w:space="0" w:color="auto"/>
        <w:left w:val="none" w:sz="0" w:space="0" w:color="auto"/>
        <w:bottom w:val="none" w:sz="0" w:space="0" w:color="auto"/>
        <w:right w:val="none" w:sz="0" w:space="0" w:color="auto"/>
      </w:divBdr>
      <w:divsChild>
        <w:div w:id="295260887">
          <w:marLeft w:val="605"/>
          <w:marRight w:val="0"/>
          <w:marTop w:val="96"/>
          <w:marBottom w:val="0"/>
          <w:divBdr>
            <w:top w:val="none" w:sz="0" w:space="0" w:color="auto"/>
            <w:left w:val="none" w:sz="0" w:space="0" w:color="auto"/>
            <w:bottom w:val="none" w:sz="0" w:space="0" w:color="auto"/>
            <w:right w:val="none" w:sz="0" w:space="0" w:color="auto"/>
          </w:divBdr>
        </w:div>
        <w:div w:id="1359233421">
          <w:marLeft w:val="605"/>
          <w:marRight w:val="0"/>
          <w:marTop w:val="96"/>
          <w:marBottom w:val="0"/>
          <w:divBdr>
            <w:top w:val="none" w:sz="0" w:space="0" w:color="auto"/>
            <w:left w:val="none" w:sz="0" w:space="0" w:color="auto"/>
            <w:bottom w:val="none" w:sz="0" w:space="0" w:color="auto"/>
            <w:right w:val="none" w:sz="0" w:space="0" w:color="auto"/>
          </w:divBdr>
        </w:div>
        <w:div w:id="1686134144">
          <w:marLeft w:val="605"/>
          <w:marRight w:val="0"/>
          <w:marTop w:val="96"/>
          <w:marBottom w:val="0"/>
          <w:divBdr>
            <w:top w:val="none" w:sz="0" w:space="0" w:color="auto"/>
            <w:left w:val="none" w:sz="0" w:space="0" w:color="auto"/>
            <w:bottom w:val="none" w:sz="0" w:space="0" w:color="auto"/>
            <w:right w:val="none" w:sz="0" w:space="0" w:color="auto"/>
          </w:divBdr>
        </w:div>
      </w:divsChild>
    </w:div>
    <w:div w:id="475683355">
      <w:bodyDiv w:val="1"/>
      <w:marLeft w:val="0"/>
      <w:marRight w:val="0"/>
      <w:marTop w:val="0"/>
      <w:marBottom w:val="0"/>
      <w:divBdr>
        <w:top w:val="none" w:sz="0" w:space="0" w:color="auto"/>
        <w:left w:val="none" w:sz="0" w:space="0" w:color="auto"/>
        <w:bottom w:val="none" w:sz="0" w:space="0" w:color="auto"/>
        <w:right w:val="none" w:sz="0" w:space="0" w:color="auto"/>
      </w:divBdr>
      <w:divsChild>
        <w:div w:id="452209628">
          <w:marLeft w:val="1166"/>
          <w:marRight w:val="0"/>
          <w:marTop w:val="106"/>
          <w:marBottom w:val="0"/>
          <w:divBdr>
            <w:top w:val="none" w:sz="0" w:space="0" w:color="auto"/>
            <w:left w:val="none" w:sz="0" w:space="0" w:color="auto"/>
            <w:bottom w:val="none" w:sz="0" w:space="0" w:color="auto"/>
            <w:right w:val="none" w:sz="0" w:space="0" w:color="auto"/>
          </w:divBdr>
        </w:div>
        <w:div w:id="628167362">
          <w:marLeft w:val="1166"/>
          <w:marRight w:val="0"/>
          <w:marTop w:val="106"/>
          <w:marBottom w:val="0"/>
          <w:divBdr>
            <w:top w:val="none" w:sz="0" w:space="0" w:color="auto"/>
            <w:left w:val="none" w:sz="0" w:space="0" w:color="auto"/>
            <w:bottom w:val="none" w:sz="0" w:space="0" w:color="auto"/>
            <w:right w:val="none" w:sz="0" w:space="0" w:color="auto"/>
          </w:divBdr>
        </w:div>
        <w:div w:id="645746558">
          <w:marLeft w:val="1166"/>
          <w:marRight w:val="0"/>
          <w:marTop w:val="106"/>
          <w:marBottom w:val="0"/>
          <w:divBdr>
            <w:top w:val="none" w:sz="0" w:space="0" w:color="auto"/>
            <w:left w:val="none" w:sz="0" w:space="0" w:color="auto"/>
            <w:bottom w:val="none" w:sz="0" w:space="0" w:color="auto"/>
            <w:right w:val="none" w:sz="0" w:space="0" w:color="auto"/>
          </w:divBdr>
        </w:div>
        <w:div w:id="917636831">
          <w:marLeft w:val="547"/>
          <w:marRight w:val="0"/>
          <w:marTop w:val="115"/>
          <w:marBottom w:val="0"/>
          <w:divBdr>
            <w:top w:val="none" w:sz="0" w:space="0" w:color="auto"/>
            <w:left w:val="none" w:sz="0" w:space="0" w:color="auto"/>
            <w:bottom w:val="none" w:sz="0" w:space="0" w:color="auto"/>
            <w:right w:val="none" w:sz="0" w:space="0" w:color="auto"/>
          </w:divBdr>
        </w:div>
        <w:div w:id="1327903894">
          <w:marLeft w:val="547"/>
          <w:marRight w:val="0"/>
          <w:marTop w:val="115"/>
          <w:marBottom w:val="0"/>
          <w:divBdr>
            <w:top w:val="none" w:sz="0" w:space="0" w:color="auto"/>
            <w:left w:val="none" w:sz="0" w:space="0" w:color="auto"/>
            <w:bottom w:val="none" w:sz="0" w:space="0" w:color="auto"/>
            <w:right w:val="none" w:sz="0" w:space="0" w:color="auto"/>
          </w:divBdr>
        </w:div>
        <w:div w:id="1782608203">
          <w:marLeft w:val="1166"/>
          <w:marRight w:val="0"/>
          <w:marTop w:val="106"/>
          <w:marBottom w:val="0"/>
          <w:divBdr>
            <w:top w:val="none" w:sz="0" w:space="0" w:color="auto"/>
            <w:left w:val="none" w:sz="0" w:space="0" w:color="auto"/>
            <w:bottom w:val="none" w:sz="0" w:space="0" w:color="auto"/>
            <w:right w:val="none" w:sz="0" w:space="0" w:color="auto"/>
          </w:divBdr>
        </w:div>
        <w:div w:id="1870221762">
          <w:marLeft w:val="1166"/>
          <w:marRight w:val="0"/>
          <w:marTop w:val="106"/>
          <w:marBottom w:val="0"/>
          <w:divBdr>
            <w:top w:val="none" w:sz="0" w:space="0" w:color="auto"/>
            <w:left w:val="none" w:sz="0" w:space="0" w:color="auto"/>
            <w:bottom w:val="none" w:sz="0" w:space="0" w:color="auto"/>
            <w:right w:val="none" w:sz="0" w:space="0" w:color="auto"/>
          </w:divBdr>
        </w:div>
      </w:divsChild>
    </w:div>
    <w:div w:id="479421411">
      <w:bodyDiv w:val="1"/>
      <w:marLeft w:val="0"/>
      <w:marRight w:val="0"/>
      <w:marTop w:val="0"/>
      <w:marBottom w:val="0"/>
      <w:divBdr>
        <w:top w:val="none" w:sz="0" w:space="0" w:color="auto"/>
        <w:left w:val="none" w:sz="0" w:space="0" w:color="auto"/>
        <w:bottom w:val="none" w:sz="0" w:space="0" w:color="auto"/>
        <w:right w:val="none" w:sz="0" w:space="0" w:color="auto"/>
      </w:divBdr>
    </w:div>
    <w:div w:id="494682773">
      <w:bodyDiv w:val="1"/>
      <w:marLeft w:val="0"/>
      <w:marRight w:val="0"/>
      <w:marTop w:val="0"/>
      <w:marBottom w:val="0"/>
      <w:divBdr>
        <w:top w:val="none" w:sz="0" w:space="0" w:color="auto"/>
        <w:left w:val="none" w:sz="0" w:space="0" w:color="auto"/>
        <w:bottom w:val="none" w:sz="0" w:space="0" w:color="auto"/>
        <w:right w:val="none" w:sz="0" w:space="0" w:color="auto"/>
      </w:divBdr>
      <w:divsChild>
        <w:div w:id="1139804194">
          <w:marLeft w:val="0"/>
          <w:marRight w:val="0"/>
          <w:marTop w:val="0"/>
          <w:marBottom w:val="0"/>
          <w:divBdr>
            <w:top w:val="none" w:sz="0" w:space="0" w:color="auto"/>
            <w:left w:val="none" w:sz="0" w:space="0" w:color="auto"/>
            <w:bottom w:val="none" w:sz="0" w:space="0" w:color="auto"/>
            <w:right w:val="none" w:sz="0" w:space="0" w:color="auto"/>
          </w:divBdr>
        </w:div>
        <w:div w:id="1827669251">
          <w:marLeft w:val="0"/>
          <w:marRight w:val="0"/>
          <w:marTop w:val="75"/>
          <w:marBottom w:val="300"/>
          <w:divBdr>
            <w:top w:val="none" w:sz="0" w:space="0" w:color="auto"/>
            <w:left w:val="none" w:sz="0" w:space="0" w:color="auto"/>
            <w:bottom w:val="none" w:sz="0" w:space="0" w:color="auto"/>
            <w:right w:val="none" w:sz="0" w:space="0" w:color="auto"/>
          </w:divBdr>
        </w:div>
      </w:divsChild>
    </w:div>
    <w:div w:id="500657764">
      <w:bodyDiv w:val="1"/>
      <w:marLeft w:val="0"/>
      <w:marRight w:val="0"/>
      <w:marTop w:val="0"/>
      <w:marBottom w:val="0"/>
      <w:divBdr>
        <w:top w:val="none" w:sz="0" w:space="0" w:color="auto"/>
        <w:left w:val="none" w:sz="0" w:space="0" w:color="auto"/>
        <w:bottom w:val="none" w:sz="0" w:space="0" w:color="auto"/>
        <w:right w:val="none" w:sz="0" w:space="0" w:color="auto"/>
      </w:divBdr>
      <w:divsChild>
        <w:div w:id="127285950">
          <w:marLeft w:val="1800"/>
          <w:marRight w:val="0"/>
          <w:marTop w:val="96"/>
          <w:marBottom w:val="0"/>
          <w:divBdr>
            <w:top w:val="none" w:sz="0" w:space="0" w:color="auto"/>
            <w:left w:val="none" w:sz="0" w:space="0" w:color="auto"/>
            <w:bottom w:val="none" w:sz="0" w:space="0" w:color="auto"/>
            <w:right w:val="none" w:sz="0" w:space="0" w:color="auto"/>
          </w:divBdr>
        </w:div>
        <w:div w:id="156531427">
          <w:marLeft w:val="1800"/>
          <w:marRight w:val="0"/>
          <w:marTop w:val="96"/>
          <w:marBottom w:val="0"/>
          <w:divBdr>
            <w:top w:val="none" w:sz="0" w:space="0" w:color="auto"/>
            <w:left w:val="none" w:sz="0" w:space="0" w:color="auto"/>
            <w:bottom w:val="none" w:sz="0" w:space="0" w:color="auto"/>
            <w:right w:val="none" w:sz="0" w:space="0" w:color="auto"/>
          </w:divBdr>
        </w:div>
        <w:div w:id="292099711">
          <w:marLeft w:val="1800"/>
          <w:marRight w:val="0"/>
          <w:marTop w:val="96"/>
          <w:marBottom w:val="0"/>
          <w:divBdr>
            <w:top w:val="none" w:sz="0" w:space="0" w:color="auto"/>
            <w:left w:val="none" w:sz="0" w:space="0" w:color="auto"/>
            <w:bottom w:val="none" w:sz="0" w:space="0" w:color="auto"/>
            <w:right w:val="none" w:sz="0" w:space="0" w:color="auto"/>
          </w:divBdr>
        </w:div>
        <w:div w:id="456027057">
          <w:marLeft w:val="1800"/>
          <w:marRight w:val="0"/>
          <w:marTop w:val="96"/>
          <w:marBottom w:val="0"/>
          <w:divBdr>
            <w:top w:val="none" w:sz="0" w:space="0" w:color="auto"/>
            <w:left w:val="none" w:sz="0" w:space="0" w:color="auto"/>
            <w:bottom w:val="none" w:sz="0" w:space="0" w:color="auto"/>
            <w:right w:val="none" w:sz="0" w:space="0" w:color="auto"/>
          </w:divBdr>
        </w:div>
        <w:div w:id="787745643">
          <w:marLeft w:val="1800"/>
          <w:marRight w:val="0"/>
          <w:marTop w:val="96"/>
          <w:marBottom w:val="0"/>
          <w:divBdr>
            <w:top w:val="none" w:sz="0" w:space="0" w:color="auto"/>
            <w:left w:val="none" w:sz="0" w:space="0" w:color="auto"/>
            <w:bottom w:val="none" w:sz="0" w:space="0" w:color="auto"/>
            <w:right w:val="none" w:sz="0" w:space="0" w:color="auto"/>
          </w:divBdr>
        </w:div>
        <w:div w:id="1386560626">
          <w:marLeft w:val="547"/>
          <w:marRight w:val="0"/>
          <w:marTop w:val="115"/>
          <w:marBottom w:val="0"/>
          <w:divBdr>
            <w:top w:val="none" w:sz="0" w:space="0" w:color="auto"/>
            <w:left w:val="none" w:sz="0" w:space="0" w:color="auto"/>
            <w:bottom w:val="none" w:sz="0" w:space="0" w:color="auto"/>
            <w:right w:val="none" w:sz="0" w:space="0" w:color="auto"/>
          </w:divBdr>
        </w:div>
        <w:div w:id="2005619701">
          <w:marLeft w:val="1166"/>
          <w:marRight w:val="0"/>
          <w:marTop w:val="106"/>
          <w:marBottom w:val="0"/>
          <w:divBdr>
            <w:top w:val="none" w:sz="0" w:space="0" w:color="auto"/>
            <w:left w:val="none" w:sz="0" w:space="0" w:color="auto"/>
            <w:bottom w:val="none" w:sz="0" w:space="0" w:color="auto"/>
            <w:right w:val="none" w:sz="0" w:space="0" w:color="auto"/>
          </w:divBdr>
        </w:div>
      </w:divsChild>
    </w:div>
    <w:div w:id="504629636">
      <w:bodyDiv w:val="1"/>
      <w:marLeft w:val="0"/>
      <w:marRight w:val="0"/>
      <w:marTop w:val="0"/>
      <w:marBottom w:val="0"/>
      <w:divBdr>
        <w:top w:val="none" w:sz="0" w:space="0" w:color="auto"/>
        <w:left w:val="none" w:sz="0" w:space="0" w:color="auto"/>
        <w:bottom w:val="none" w:sz="0" w:space="0" w:color="auto"/>
        <w:right w:val="none" w:sz="0" w:space="0" w:color="auto"/>
      </w:divBdr>
      <w:divsChild>
        <w:div w:id="780613350">
          <w:marLeft w:val="547"/>
          <w:marRight w:val="0"/>
          <w:marTop w:val="134"/>
          <w:marBottom w:val="0"/>
          <w:divBdr>
            <w:top w:val="none" w:sz="0" w:space="0" w:color="auto"/>
            <w:left w:val="none" w:sz="0" w:space="0" w:color="auto"/>
            <w:bottom w:val="none" w:sz="0" w:space="0" w:color="auto"/>
            <w:right w:val="none" w:sz="0" w:space="0" w:color="auto"/>
          </w:divBdr>
        </w:div>
        <w:div w:id="1252197934">
          <w:marLeft w:val="547"/>
          <w:marRight w:val="0"/>
          <w:marTop w:val="134"/>
          <w:marBottom w:val="0"/>
          <w:divBdr>
            <w:top w:val="none" w:sz="0" w:space="0" w:color="auto"/>
            <w:left w:val="none" w:sz="0" w:space="0" w:color="auto"/>
            <w:bottom w:val="none" w:sz="0" w:space="0" w:color="auto"/>
            <w:right w:val="none" w:sz="0" w:space="0" w:color="auto"/>
          </w:divBdr>
        </w:div>
        <w:div w:id="1884977239">
          <w:marLeft w:val="547"/>
          <w:marRight w:val="0"/>
          <w:marTop w:val="134"/>
          <w:marBottom w:val="0"/>
          <w:divBdr>
            <w:top w:val="none" w:sz="0" w:space="0" w:color="auto"/>
            <w:left w:val="none" w:sz="0" w:space="0" w:color="auto"/>
            <w:bottom w:val="none" w:sz="0" w:space="0" w:color="auto"/>
            <w:right w:val="none" w:sz="0" w:space="0" w:color="auto"/>
          </w:divBdr>
        </w:div>
        <w:div w:id="1960722366">
          <w:marLeft w:val="547"/>
          <w:marRight w:val="0"/>
          <w:marTop w:val="134"/>
          <w:marBottom w:val="0"/>
          <w:divBdr>
            <w:top w:val="none" w:sz="0" w:space="0" w:color="auto"/>
            <w:left w:val="none" w:sz="0" w:space="0" w:color="auto"/>
            <w:bottom w:val="none" w:sz="0" w:space="0" w:color="auto"/>
            <w:right w:val="none" w:sz="0" w:space="0" w:color="auto"/>
          </w:divBdr>
        </w:div>
      </w:divsChild>
    </w:div>
    <w:div w:id="513155206">
      <w:bodyDiv w:val="1"/>
      <w:marLeft w:val="0"/>
      <w:marRight w:val="0"/>
      <w:marTop w:val="0"/>
      <w:marBottom w:val="0"/>
      <w:divBdr>
        <w:top w:val="none" w:sz="0" w:space="0" w:color="auto"/>
        <w:left w:val="none" w:sz="0" w:space="0" w:color="auto"/>
        <w:bottom w:val="none" w:sz="0" w:space="0" w:color="auto"/>
        <w:right w:val="none" w:sz="0" w:space="0" w:color="auto"/>
      </w:divBdr>
    </w:div>
    <w:div w:id="529563286">
      <w:bodyDiv w:val="1"/>
      <w:marLeft w:val="0"/>
      <w:marRight w:val="0"/>
      <w:marTop w:val="0"/>
      <w:marBottom w:val="0"/>
      <w:divBdr>
        <w:top w:val="none" w:sz="0" w:space="0" w:color="auto"/>
        <w:left w:val="none" w:sz="0" w:space="0" w:color="auto"/>
        <w:bottom w:val="none" w:sz="0" w:space="0" w:color="auto"/>
        <w:right w:val="none" w:sz="0" w:space="0" w:color="auto"/>
      </w:divBdr>
      <w:divsChild>
        <w:div w:id="384185097">
          <w:marLeft w:val="1166"/>
          <w:marRight w:val="0"/>
          <w:marTop w:val="106"/>
          <w:marBottom w:val="0"/>
          <w:divBdr>
            <w:top w:val="none" w:sz="0" w:space="0" w:color="auto"/>
            <w:left w:val="none" w:sz="0" w:space="0" w:color="auto"/>
            <w:bottom w:val="none" w:sz="0" w:space="0" w:color="auto"/>
            <w:right w:val="none" w:sz="0" w:space="0" w:color="auto"/>
          </w:divBdr>
        </w:div>
        <w:div w:id="1527282340">
          <w:marLeft w:val="547"/>
          <w:marRight w:val="0"/>
          <w:marTop w:val="115"/>
          <w:marBottom w:val="0"/>
          <w:divBdr>
            <w:top w:val="none" w:sz="0" w:space="0" w:color="auto"/>
            <w:left w:val="none" w:sz="0" w:space="0" w:color="auto"/>
            <w:bottom w:val="none" w:sz="0" w:space="0" w:color="auto"/>
            <w:right w:val="none" w:sz="0" w:space="0" w:color="auto"/>
          </w:divBdr>
        </w:div>
        <w:div w:id="1692340656">
          <w:marLeft w:val="1166"/>
          <w:marRight w:val="0"/>
          <w:marTop w:val="106"/>
          <w:marBottom w:val="0"/>
          <w:divBdr>
            <w:top w:val="none" w:sz="0" w:space="0" w:color="auto"/>
            <w:left w:val="none" w:sz="0" w:space="0" w:color="auto"/>
            <w:bottom w:val="none" w:sz="0" w:space="0" w:color="auto"/>
            <w:right w:val="none" w:sz="0" w:space="0" w:color="auto"/>
          </w:divBdr>
        </w:div>
      </w:divsChild>
    </w:div>
    <w:div w:id="542867445">
      <w:bodyDiv w:val="1"/>
      <w:marLeft w:val="0"/>
      <w:marRight w:val="0"/>
      <w:marTop w:val="0"/>
      <w:marBottom w:val="0"/>
      <w:divBdr>
        <w:top w:val="none" w:sz="0" w:space="0" w:color="auto"/>
        <w:left w:val="none" w:sz="0" w:space="0" w:color="auto"/>
        <w:bottom w:val="none" w:sz="0" w:space="0" w:color="auto"/>
        <w:right w:val="none" w:sz="0" w:space="0" w:color="auto"/>
      </w:divBdr>
      <w:divsChild>
        <w:div w:id="601454545">
          <w:marLeft w:val="1166"/>
          <w:marRight w:val="0"/>
          <w:marTop w:val="106"/>
          <w:marBottom w:val="0"/>
          <w:divBdr>
            <w:top w:val="none" w:sz="0" w:space="0" w:color="auto"/>
            <w:left w:val="none" w:sz="0" w:space="0" w:color="auto"/>
            <w:bottom w:val="none" w:sz="0" w:space="0" w:color="auto"/>
            <w:right w:val="none" w:sz="0" w:space="0" w:color="auto"/>
          </w:divBdr>
        </w:div>
        <w:div w:id="796878695">
          <w:marLeft w:val="547"/>
          <w:marRight w:val="0"/>
          <w:marTop w:val="115"/>
          <w:marBottom w:val="0"/>
          <w:divBdr>
            <w:top w:val="none" w:sz="0" w:space="0" w:color="auto"/>
            <w:left w:val="none" w:sz="0" w:space="0" w:color="auto"/>
            <w:bottom w:val="none" w:sz="0" w:space="0" w:color="auto"/>
            <w:right w:val="none" w:sz="0" w:space="0" w:color="auto"/>
          </w:divBdr>
        </w:div>
        <w:div w:id="1202981676">
          <w:marLeft w:val="547"/>
          <w:marRight w:val="0"/>
          <w:marTop w:val="115"/>
          <w:marBottom w:val="0"/>
          <w:divBdr>
            <w:top w:val="none" w:sz="0" w:space="0" w:color="auto"/>
            <w:left w:val="none" w:sz="0" w:space="0" w:color="auto"/>
            <w:bottom w:val="none" w:sz="0" w:space="0" w:color="auto"/>
            <w:right w:val="none" w:sz="0" w:space="0" w:color="auto"/>
          </w:divBdr>
        </w:div>
        <w:div w:id="1879318451">
          <w:marLeft w:val="547"/>
          <w:marRight w:val="0"/>
          <w:marTop w:val="115"/>
          <w:marBottom w:val="0"/>
          <w:divBdr>
            <w:top w:val="none" w:sz="0" w:space="0" w:color="auto"/>
            <w:left w:val="none" w:sz="0" w:space="0" w:color="auto"/>
            <w:bottom w:val="none" w:sz="0" w:space="0" w:color="auto"/>
            <w:right w:val="none" w:sz="0" w:space="0" w:color="auto"/>
          </w:divBdr>
        </w:div>
      </w:divsChild>
    </w:div>
    <w:div w:id="557012580">
      <w:bodyDiv w:val="1"/>
      <w:marLeft w:val="0"/>
      <w:marRight w:val="0"/>
      <w:marTop w:val="0"/>
      <w:marBottom w:val="0"/>
      <w:divBdr>
        <w:top w:val="none" w:sz="0" w:space="0" w:color="auto"/>
        <w:left w:val="none" w:sz="0" w:space="0" w:color="auto"/>
        <w:bottom w:val="none" w:sz="0" w:space="0" w:color="auto"/>
        <w:right w:val="none" w:sz="0" w:space="0" w:color="auto"/>
      </w:divBdr>
    </w:div>
    <w:div w:id="560988678">
      <w:bodyDiv w:val="1"/>
      <w:marLeft w:val="0"/>
      <w:marRight w:val="0"/>
      <w:marTop w:val="0"/>
      <w:marBottom w:val="0"/>
      <w:divBdr>
        <w:top w:val="none" w:sz="0" w:space="0" w:color="auto"/>
        <w:left w:val="none" w:sz="0" w:space="0" w:color="auto"/>
        <w:bottom w:val="none" w:sz="0" w:space="0" w:color="auto"/>
        <w:right w:val="none" w:sz="0" w:space="0" w:color="auto"/>
      </w:divBdr>
      <w:divsChild>
        <w:div w:id="241457058">
          <w:marLeft w:val="1166"/>
          <w:marRight w:val="0"/>
          <w:marTop w:val="115"/>
          <w:marBottom w:val="0"/>
          <w:divBdr>
            <w:top w:val="none" w:sz="0" w:space="0" w:color="auto"/>
            <w:left w:val="none" w:sz="0" w:space="0" w:color="auto"/>
            <w:bottom w:val="none" w:sz="0" w:space="0" w:color="auto"/>
            <w:right w:val="none" w:sz="0" w:space="0" w:color="auto"/>
          </w:divBdr>
        </w:div>
        <w:div w:id="594674887">
          <w:marLeft w:val="1800"/>
          <w:marRight w:val="0"/>
          <w:marTop w:val="96"/>
          <w:marBottom w:val="0"/>
          <w:divBdr>
            <w:top w:val="none" w:sz="0" w:space="0" w:color="auto"/>
            <w:left w:val="none" w:sz="0" w:space="0" w:color="auto"/>
            <w:bottom w:val="none" w:sz="0" w:space="0" w:color="auto"/>
            <w:right w:val="none" w:sz="0" w:space="0" w:color="auto"/>
          </w:divBdr>
        </w:div>
        <w:div w:id="1082140552">
          <w:marLeft w:val="547"/>
          <w:marRight w:val="0"/>
          <w:marTop w:val="130"/>
          <w:marBottom w:val="0"/>
          <w:divBdr>
            <w:top w:val="none" w:sz="0" w:space="0" w:color="auto"/>
            <w:left w:val="none" w:sz="0" w:space="0" w:color="auto"/>
            <w:bottom w:val="none" w:sz="0" w:space="0" w:color="auto"/>
            <w:right w:val="none" w:sz="0" w:space="0" w:color="auto"/>
          </w:divBdr>
        </w:div>
        <w:div w:id="1292437120">
          <w:marLeft w:val="1166"/>
          <w:marRight w:val="0"/>
          <w:marTop w:val="106"/>
          <w:marBottom w:val="0"/>
          <w:divBdr>
            <w:top w:val="none" w:sz="0" w:space="0" w:color="auto"/>
            <w:left w:val="none" w:sz="0" w:space="0" w:color="auto"/>
            <w:bottom w:val="none" w:sz="0" w:space="0" w:color="auto"/>
            <w:right w:val="none" w:sz="0" w:space="0" w:color="auto"/>
          </w:divBdr>
        </w:div>
        <w:div w:id="1605532998">
          <w:marLeft w:val="1800"/>
          <w:marRight w:val="0"/>
          <w:marTop w:val="96"/>
          <w:marBottom w:val="0"/>
          <w:divBdr>
            <w:top w:val="none" w:sz="0" w:space="0" w:color="auto"/>
            <w:left w:val="none" w:sz="0" w:space="0" w:color="auto"/>
            <w:bottom w:val="none" w:sz="0" w:space="0" w:color="auto"/>
            <w:right w:val="none" w:sz="0" w:space="0" w:color="auto"/>
          </w:divBdr>
        </w:div>
        <w:div w:id="1864203500">
          <w:marLeft w:val="1800"/>
          <w:marRight w:val="0"/>
          <w:marTop w:val="96"/>
          <w:marBottom w:val="0"/>
          <w:divBdr>
            <w:top w:val="none" w:sz="0" w:space="0" w:color="auto"/>
            <w:left w:val="none" w:sz="0" w:space="0" w:color="auto"/>
            <w:bottom w:val="none" w:sz="0" w:space="0" w:color="auto"/>
            <w:right w:val="none" w:sz="0" w:space="0" w:color="auto"/>
          </w:divBdr>
        </w:div>
        <w:div w:id="1967930372">
          <w:marLeft w:val="1800"/>
          <w:marRight w:val="0"/>
          <w:marTop w:val="96"/>
          <w:marBottom w:val="0"/>
          <w:divBdr>
            <w:top w:val="none" w:sz="0" w:space="0" w:color="auto"/>
            <w:left w:val="none" w:sz="0" w:space="0" w:color="auto"/>
            <w:bottom w:val="none" w:sz="0" w:space="0" w:color="auto"/>
            <w:right w:val="none" w:sz="0" w:space="0" w:color="auto"/>
          </w:divBdr>
        </w:div>
        <w:div w:id="2046371001">
          <w:marLeft w:val="1166"/>
          <w:marRight w:val="0"/>
          <w:marTop w:val="106"/>
          <w:marBottom w:val="0"/>
          <w:divBdr>
            <w:top w:val="none" w:sz="0" w:space="0" w:color="auto"/>
            <w:left w:val="none" w:sz="0" w:space="0" w:color="auto"/>
            <w:bottom w:val="none" w:sz="0" w:space="0" w:color="auto"/>
            <w:right w:val="none" w:sz="0" w:space="0" w:color="auto"/>
          </w:divBdr>
        </w:div>
      </w:divsChild>
    </w:div>
    <w:div w:id="563373547">
      <w:bodyDiv w:val="1"/>
      <w:marLeft w:val="0"/>
      <w:marRight w:val="0"/>
      <w:marTop w:val="0"/>
      <w:marBottom w:val="0"/>
      <w:divBdr>
        <w:top w:val="none" w:sz="0" w:space="0" w:color="auto"/>
        <w:left w:val="none" w:sz="0" w:space="0" w:color="auto"/>
        <w:bottom w:val="none" w:sz="0" w:space="0" w:color="auto"/>
        <w:right w:val="none" w:sz="0" w:space="0" w:color="auto"/>
      </w:divBdr>
    </w:div>
    <w:div w:id="582222029">
      <w:bodyDiv w:val="1"/>
      <w:marLeft w:val="0"/>
      <w:marRight w:val="0"/>
      <w:marTop w:val="0"/>
      <w:marBottom w:val="0"/>
      <w:divBdr>
        <w:top w:val="none" w:sz="0" w:space="0" w:color="auto"/>
        <w:left w:val="none" w:sz="0" w:space="0" w:color="auto"/>
        <w:bottom w:val="none" w:sz="0" w:space="0" w:color="auto"/>
        <w:right w:val="none" w:sz="0" w:space="0" w:color="auto"/>
      </w:divBdr>
      <w:divsChild>
        <w:div w:id="263877896">
          <w:marLeft w:val="547"/>
          <w:marRight w:val="0"/>
          <w:marTop w:val="134"/>
          <w:marBottom w:val="0"/>
          <w:divBdr>
            <w:top w:val="none" w:sz="0" w:space="0" w:color="auto"/>
            <w:left w:val="none" w:sz="0" w:space="0" w:color="auto"/>
            <w:bottom w:val="none" w:sz="0" w:space="0" w:color="auto"/>
            <w:right w:val="none" w:sz="0" w:space="0" w:color="auto"/>
          </w:divBdr>
        </w:div>
        <w:div w:id="1282347884">
          <w:marLeft w:val="1166"/>
          <w:marRight w:val="0"/>
          <w:marTop w:val="125"/>
          <w:marBottom w:val="0"/>
          <w:divBdr>
            <w:top w:val="none" w:sz="0" w:space="0" w:color="auto"/>
            <w:left w:val="none" w:sz="0" w:space="0" w:color="auto"/>
            <w:bottom w:val="none" w:sz="0" w:space="0" w:color="auto"/>
            <w:right w:val="none" w:sz="0" w:space="0" w:color="auto"/>
          </w:divBdr>
        </w:div>
      </w:divsChild>
    </w:div>
    <w:div w:id="591743326">
      <w:bodyDiv w:val="1"/>
      <w:marLeft w:val="0"/>
      <w:marRight w:val="0"/>
      <w:marTop w:val="0"/>
      <w:marBottom w:val="0"/>
      <w:divBdr>
        <w:top w:val="none" w:sz="0" w:space="0" w:color="auto"/>
        <w:left w:val="none" w:sz="0" w:space="0" w:color="auto"/>
        <w:bottom w:val="none" w:sz="0" w:space="0" w:color="auto"/>
        <w:right w:val="none" w:sz="0" w:space="0" w:color="auto"/>
      </w:divBdr>
      <w:divsChild>
        <w:div w:id="404962202">
          <w:marLeft w:val="547"/>
          <w:marRight w:val="0"/>
          <w:marTop w:val="160"/>
          <w:marBottom w:val="0"/>
          <w:divBdr>
            <w:top w:val="none" w:sz="0" w:space="0" w:color="auto"/>
            <w:left w:val="none" w:sz="0" w:space="0" w:color="auto"/>
            <w:bottom w:val="none" w:sz="0" w:space="0" w:color="auto"/>
            <w:right w:val="none" w:sz="0" w:space="0" w:color="auto"/>
          </w:divBdr>
        </w:div>
        <w:div w:id="1735661223">
          <w:marLeft w:val="547"/>
          <w:marRight w:val="0"/>
          <w:marTop w:val="160"/>
          <w:marBottom w:val="0"/>
          <w:divBdr>
            <w:top w:val="none" w:sz="0" w:space="0" w:color="auto"/>
            <w:left w:val="none" w:sz="0" w:space="0" w:color="auto"/>
            <w:bottom w:val="none" w:sz="0" w:space="0" w:color="auto"/>
            <w:right w:val="none" w:sz="0" w:space="0" w:color="auto"/>
          </w:divBdr>
        </w:div>
      </w:divsChild>
    </w:div>
    <w:div w:id="598955245">
      <w:bodyDiv w:val="1"/>
      <w:marLeft w:val="0"/>
      <w:marRight w:val="0"/>
      <w:marTop w:val="0"/>
      <w:marBottom w:val="0"/>
      <w:divBdr>
        <w:top w:val="none" w:sz="0" w:space="0" w:color="auto"/>
        <w:left w:val="none" w:sz="0" w:space="0" w:color="auto"/>
        <w:bottom w:val="none" w:sz="0" w:space="0" w:color="auto"/>
        <w:right w:val="none" w:sz="0" w:space="0" w:color="auto"/>
      </w:divBdr>
    </w:div>
    <w:div w:id="609094338">
      <w:bodyDiv w:val="1"/>
      <w:marLeft w:val="0"/>
      <w:marRight w:val="0"/>
      <w:marTop w:val="0"/>
      <w:marBottom w:val="0"/>
      <w:divBdr>
        <w:top w:val="none" w:sz="0" w:space="0" w:color="auto"/>
        <w:left w:val="none" w:sz="0" w:space="0" w:color="auto"/>
        <w:bottom w:val="none" w:sz="0" w:space="0" w:color="auto"/>
        <w:right w:val="none" w:sz="0" w:space="0" w:color="auto"/>
      </w:divBdr>
      <w:divsChild>
        <w:div w:id="357852291">
          <w:marLeft w:val="1382"/>
          <w:marRight w:val="0"/>
          <w:marTop w:val="125"/>
          <w:marBottom w:val="0"/>
          <w:divBdr>
            <w:top w:val="none" w:sz="0" w:space="0" w:color="auto"/>
            <w:left w:val="none" w:sz="0" w:space="0" w:color="auto"/>
            <w:bottom w:val="none" w:sz="0" w:space="0" w:color="auto"/>
            <w:right w:val="none" w:sz="0" w:space="0" w:color="auto"/>
          </w:divBdr>
        </w:div>
        <w:div w:id="702905391">
          <w:marLeft w:val="720"/>
          <w:marRight w:val="0"/>
          <w:marTop w:val="134"/>
          <w:marBottom w:val="0"/>
          <w:divBdr>
            <w:top w:val="none" w:sz="0" w:space="0" w:color="auto"/>
            <w:left w:val="none" w:sz="0" w:space="0" w:color="auto"/>
            <w:bottom w:val="none" w:sz="0" w:space="0" w:color="auto"/>
            <w:right w:val="none" w:sz="0" w:space="0" w:color="auto"/>
          </w:divBdr>
        </w:div>
        <w:div w:id="1112044322">
          <w:marLeft w:val="1382"/>
          <w:marRight w:val="0"/>
          <w:marTop w:val="125"/>
          <w:marBottom w:val="0"/>
          <w:divBdr>
            <w:top w:val="none" w:sz="0" w:space="0" w:color="auto"/>
            <w:left w:val="none" w:sz="0" w:space="0" w:color="auto"/>
            <w:bottom w:val="none" w:sz="0" w:space="0" w:color="auto"/>
            <w:right w:val="none" w:sz="0" w:space="0" w:color="auto"/>
          </w:divBdr>
        </w:div>
        <w:div w:id="2134202698">
          <w:marLeft w:val="720"/>
          <w:marRight w:val="0"/>
          <w:marTop w:val="134"/>
          <w:marBottom w:val="0"/>
          <w:divBdr>
            <w:top w:val="none" w:sz="0" w:space="0" w:color="auto"/>
            <w:left w:val="none" w:sz="0" w:space="0" w:color="auto"/>
            <w:bottom w:val="none" w:sz="0" w:space="0" w:color="auto"/>
            <w:right w:val="none" w:sz="0" w:space="0" w:color="auto"/>
          </w:divBdr>
        </w:div>
      </w:divsChild>
    </w:div>
    <w:div w:id="621182682">
      <w:bodyDiv w:val="1"/>
      <w:marLeft w:val="0"/>
      <w:marRight w:val="0"/>
      <w:marTop w:val="0"/>
      <w:marBottom w:val="0"/>
      <w:divBdr>
        <w:top w:val="none" w:sz="0" w:space="0" w:color="auto"/>
        <w:left w:val="none" w:sz="0" w:space="0" w:color="auto"/>
        <w:bottom w:val="none" w:sz="0" w:space="0" w:color="auto"/>
        <w:right w:val="none" w:sz="0" w:space="0" w:color="auto"/>
      </w:divBdr>
      <w:divsChild>
        <w:div w:id="732898591">
          <w:marLeft w:val="1166"/>
          <w:marRight w:val="0"/>
          <w:marTop w:val="125"/>
          <w:marBottom w:val="0"/>
          <w:divBdr>
            <w:top w:val="none" w:sz="0" w:space="0" w:color="auto"/>
            <w:left w:val="none" w:sz="0" w:space="0" w:color="auto"/>
            <w:bottom w:val="none" w:sz="0" w:space="0" w:color="auto"/>
            <w:right w:val="none" w:sz="0" w:space="0" w:color="auto"/>
          </w:divBdr>
        </w:div>
        <w:div w:id="1528329890">
          <w:marLeft w:val="547"/>
          <w:marRight w:val="0"/>
          <w:marTop w:val="134"/>
          <w:marBottom w:val="0"/>
          <w:divBdr>
            <w:top w:val="none" w:sz="0" w:space="0" w:color="auto"/>
            <w:left w:val="none" w:sz="0" w:space="0" w:color="auto"/>
            <w:bottom w:val="none" w:sz="0" w:space="0" w:color="auto"/>
            <w:right w:val="none" w:sz="0" w:space="0" w:color="auto"/>
          </w:divBdr>
        </w:div>
        <w:div w:id="1610042661">
          <w:marLeft w:val="547"/>
          <w:marRight w:val="0"/>
          <w:marTop w:val="134"/>
          <w:marBottom w:val="0"/>
          <w:divBdr>
            <w:top w:val="none" w:sz="0" w:space="0" w:color="auto"/>
            <w:left w:val="none" w:sz="0" w:space="0" w:color="auto"/>
            <w:bottom w:val="none" w:sz="0" w:space="0" w:color="auto"/>
            <w:right w:val="none" w:sz="0" w:space="0" w:color="auto"/>
          </w:divBdr>
        </w:div>
      </w:divsChild>
    </w:div>
    <w:div w:id="626162150">
      <w:bodyDiv w:val="1"/>
      <w:marLeft w:val="0"/>
      <w:marRight w:val="0"/>
      <w:marTop w:val="0"/>
      <w:marBottom w:val="0"/>
      <w:divBdr>
        <w:top w:val="none" w:sz="0" w:space="0" w:color="auto"/>
        <w:left w:val="none" w:sz="0" w:space="0" w:color="auto"/>
        <w:bottom w:val="none" w:sz="0" w:space="0" w:color="auto"/>
        <w:right w:val="none" w:sz="0" w:space="0" w:color="auto"/>
      </w:divBdr>
    </w:div>
    <w:div w:id="633027915">
      <w:bodyDiv w:val="1"/>
      <w:marLeft w:val="0"/>
      <w:marRight w:val="0"/>
      <w:marTop w:val="0"/>
      <w:marBottom w:val="0"/>
      <w:divBdr>
        <w:top w:val="none" w:sz="0" w:space="0" w:color="auto"/>
        <w:left w:val="none" w:sz="0" w:space="0" w:color="auto"/>
        <w:bottom w:val="none" w:sz="0" w:space="0" w:color="auto"/>
        <w:right w:val="none" w:sz="0" w:space="0" w:color="auto"/>
      </w:divBdr>
      <w:divsChild>
        <w:div w:id="8263609">
          <w:marLeft w:val="1166"/>
          <w:marRight w:val="0"/>
          <w:marTop w:val="140"/>
          <w:marBottom w:val="0"/>
          <w:divBdr>
            <w:top w:val="none" w:sz="0" w:space="0" w:color="auto"/>
            <w:left w:val="none" w:sz="0" w:space="0" w:color="auto"/>
            <w:bottom w:val="none" w:sz="0" w:space="0" w:color="auto"/>
            <w:right w:val="none" w:sz="0" w:space="0" w:color="auto"/>
          </w:divBdr>
        </w:div>
        <w:div w:id="282618915">
          <w:marLeft w:val="547"/>
          <w:marRight w:val="0"/>
          <w:marTop w:val="160"/>
          <w:marBottom w:val="0"/>
          <w:divBdr>
            <w:top w:val="none" w:sz="0" w:space="0" w:color="auto"/>
            <w:left w:val="none" w:sz="0" w:space="0" w:color="auto"/>
            <w:bottom w:val="none" w:sz="0" w:space="0" w:color="auto"/>
            <w:right w:val="none" w:sz="0" w:space="0" w:color="auto"/>
          </w:divBdr>
        </w:div>
        <w:div w:id="297881602">
          <w:marLeft w:val="547"/>
          <w:marRight w:val="0"/>
          <w:marTop w:val="160"/>
          <w:marBottom w:val="0"/>
          <w:divBdr>
            <w:top w:val="none" w:sz="0" w:space="0" w:color="auto"/>
            <w:left w:val="none" w:sz="0" w:space="0" w:color="auto"/>
            <w:bottom w:val="none" w:sz="0" w:space="0" w:color="auto"/>
            <w:right w:val="none" w:sz="0" w:space="0" w:color="auto"/>
          </w:divBdr>
        </w:div>
        <w:div w:id="332883195">
          <w:marLeft w:val="1166"/>
          <w:marRight w:val="0"/>
          <w:marTop w:val="140"/>
          <w:marBottom w:val="0"/>
          <w:divBdr>
            <w:top w:val="none" w:sz="0" w:space="0" w:color="auto"/>
            <w:left w:val="none" w:sz="0" w:space="0" w:color="auto"/>
            <w:bottom w:val="none" w:sz="0" w:space="0" w:color="auto"/>
            <w:right w:val="none" w:sz="0" w:space="0" w:color="auto"/>
          </w:divBdr>
        </w:div>
        <w:div w:id="335766699">
          <w:marLeft w:val="1166"/>
          <w:marRight w:val="0"/>
          <w:marTop w:val="140"/>
          <w:marBottom w:val="0"/>
          <w:divBdr>
            <w:top w:val="none" w:sz="0" w:space="0" w:color="auto"/>
            <w:left w:val="none" w:sz="0" w:space="0" w:color="auto"/>
            <w:bottom w:val="none" w:sz="0" w:space="0" w:color="auto"/>
            <w:right w:val="none" w:sz="0" w:space="0" w:color="auto"/>
          </w:divBdr>
        </w:div>
        <w:div w:id="1451776854">
          <w:marLeft w:val="547"/>
          <w:marRight w:val="0"/>
          <w:marTop w:val="160"/>
          <w:marBottom w:val="0"/>
          <w:divBdr>
            <w:top w:val="none" w:sz="0" w:space="0" w:color="auto"/>
            <w:left w:val="none" w:sz="0" w:space="0" w:color="auto"/>
            <w:bottom w:val="none" w:sz="0" w:space="0" w:color="auto"/>
            <w:right w:val="none" w:sz="0" w:space="0" w:color="auto"/>
          </w:divBdr>
        </w:div>
      </w:divsChild>
    </w:div>
    <w:div w:id="643236945">
      <w:bodyDiv w:val="1"/>
      <w:marLeft w:val="0"/>
      <w:marRight w:val="0"/>
      <w:marTop w:val="0"/>
      <w:marBottom w:val="0"/>
      <w:divBdr>
        <w:top w:val="none" w:sz="0" w:space="0" w:color="auto"/>
        <w:left w:val="none" w:sz="0" w:space="0" w:color="auto"/>
        <w:bottom w:val="none" w:sz="0" w:space="0" w:color="auto"/>
        <w:right w:val="none" w:sz="0" w:space="0" w:color="auto"/>
      </w:divBdr>
    </w:div>
    <w:div w:id="656306577">
      <w:bodyDiv w:val="1"/>
      <w:marLeft w:val="0"/>
      <w:marRight w:val="0"/>
      <w:marTop w:val="0"/>
      <w:marBottom w:val="0"/>
      <w:divBdr>
        <w:top w:val="none" w:sz="0" w:space="0" w:color="auto"/>
        <w:left w:val="none" w:sz="0" w:space="0" w:color="auto"/>
        <w:bottom w:val="none" w:sz="0" w:space="0" w:color="auto"/>
        <w:right w:val="none" w:sz="0" w:space="0" w:color="auto"/>
      </w:divBdr>
    </w:div>
    <w:div w:id="666127938">
      <w:bodyDiv w:val="1"/>
      <w:marLeft w:val="0"/>
      <w:marRight w:val="0"/>
      <w:marTop w:val="0"/>
      <w:marBottom w:val="0"/>
      <w:divBdr>
        <w:top w:val="none" w:sz="0" w:space="0" w:color="auto"/>
        <w:left w:val="none" w:sz="0" w:space="0" w:color="auto"/>
        <w:bottom w:val="none" w:sz="0" w:space="0" w:color="auto"/>
        <w:right w:val="none" w:sz="0" w:space="0" w:color="auto"/>
      </w:divBdr>
      <w:divsChild>
        <w:div w:id="281619889">
          <w:marLeft w:val="547"/>
          <w:marRight w:val="0"/>
          <w:marTop w:val="115"/>
          <w:marBottom w:val="0"/>
          <w:divBdr>
            <w:top w:val="none" w:sz="0" w:space="0" w:color="auto"/>
            <w:left w:val="none" w:sz="0" w:space="0" w:color="auto"/>
            <w:bottom w:val="none" w:sz="0" w:space="0" w:color="auto"/>
            <w:right w:val="none" w:sz="0" w:space="0" w:color="auto"/>
          </w:divBdr>
        </w:div>
        <w:div w:id="2127044064">
          <w:marLeft w:val="547"/>
          <w:marRight w:val="0"/>
          <w:marTop w:val="115"/>
          <w:marBottom w:val="0"/>
          <w:divBdr>
            <w:top w:val="none" w:sz="0" w:space="0" w:color="auto"/>
            <w:left w:val="none" w:sz="0" w:space="0" w:color="auto"/>
            <w:bottom w:val="none" w:sz="0" w:space="0" w:color="auto"/>
            <w:right w:val="none" w:sz="0" w:space="0" w:color="auto"/>
          </w:divBdr>
        </w:div>
      </w:divsChild>
    </w:div>
    <w:div w:id="672999219">
      <w:bodyDiv w:val="1"/>
      <w:marLeft w:val="0"/>
      <w:marRight w:val="0"/>
      <w:marTop w:val="0"/>
      <w:marBottom w:val="0"/>
      <w:divBdr>
        <w:top w:val="none" w:sz="0" w:space="0" w:color="auto"/>
        <w:left w:val="none" w:sz="0" w:space="0" w:color="auto"/>
        <w:bottom w:val="none" w:sz="0" w:space="0" w:color="auto"/>
        <w:right w:val="none" w:sz="0" w:space="0" w:color="auto"/>
      </w:divBdr>
      <w:divsChild>
        <w:div w:id="302078837">
          <w:marLeft w:val="547"/>
          <w:marRight w:val="0"/>
          <w:marTop w:val="160"/>
          <w:marBottom w:val="0"/>
          <w:divBdr>
            <w:top w:val="none" w:sz="0" w:space="0" w:color="auto"/>
            <w:left w:val="none" w:sz="0" w:space="0" w:color="auto"/>
            <w:bottom w:val="none" w:sz="0" w:space="0" w:color="auto"/>
            <w:right w:val="none" w:sz="0" w:space="0" w:color="auto"/>
          </w:divBdr>
        </w:div>
        <w:div w:id="835149983">
          <w:marLeft w:val="1166"/>
          <w:marRight w:val="0"/>
          <w:marTop w:val="140"/>
          <w:marBottom w:val="0"/>
          <w:divBdr>
            <w:top w:val="none" w:sz="0" w:space="0" w:color="auto"/>
            <w:left w:val="none" w:sz="0" w:space="0" w:color="auto"/>
            <w:bottom w:val="none" w:sz="0" w:space="0" w:color="auto"/>
            <w:right w:val="none" w:sz="0" w:space="0" w:color="auto"/>
          </w:divBdr>
        </w:div>
        <w:div w:id="1209994726">
          <w:marLeft w:val="547"/>
          <w:marRight w:val="0"/>
          <w:marTop w:val="160"/>
          <w:marBottom w:val="0"/>
          <w:divBdr>
            <w:top w:val="none" w:sz="0" w:space="0" w:color="auto"/>
            <w:left w:val="none" w:sz="0" w:space="0" w:color="auto"/>
            <w:bottom w:val="none" w:sz="0" w:space="0" w:color="auto"/>
            <w:right w:val="none" w:sz="0" w:space="0" w:color="auto"/>
          </w:divBdr>
        </w:div>
        <w:div w:id="1674065533">
          <w:marLeft w:val="547"/>
          <w:marRight w:val="0"/>
          <w:marTop w:val="160"/>
          <w:marBottom w:val="0"/>
          <w:divBdr>
            <w:top w:val="none" w:sz="0" w:space="0" w:color="auto"/>
            <w:left w:val="none" w:sz="0" w:space="0" w:color="auto"/>
            <w:bottom w:val="none" w:sz="0" w:space="0" w:color="auto"/>
            <w:right w:val="none" w:sz="0" w:space="0" w:color="auto"/>
          </w:divBdr>
        </w:div>
        <w:div w:id="1712654925">
          <w:marLeft w:val="1166"/>
          <w:marRight w:val="0"/>
          <w:marTop w:val="140"/>
          <w:marBottom w:val="0"/>
          <w:divBdr>
            <w:top w:val="none" w:sz="0" w:space="0" w:color="auto"/>
            <w:left w:val="none" w:sz="0" w:space="0" w:color="auto"/>
            <w:bottom w:val="none" w:sz="0" w:space="0" w:color="auto"/>
            <w:right w:val="none" w:sz="0" w:space="0" w:color="auto"/>
          </w:divBdr>
        </w:div>
      </w:divsChild>
    </w:div>
    <w:div w:id="679048203">
      <w:bodyDiv w:val="1"/>
      <w:marLeft w:val="0"/>
      <w:marRight w:val="0"/>
      <w:marTop w:val="0"/>
      <w:marBottom w:val="0"/>
      <w:divBdr>
        <w:top w:val="none" w:sz="0" w:space="0" w:color="auto"/>
        <w:left w:val="none" w:sz="0" w:space="0" w:color="auto"/>
        <w:bottom w:val="none" w:sz="0" w:space="0" w:color="auto"/>
        <w:right w:val="none" w:sz="0" w:space="0" w:color="auto"/>
      </w:divBdr>
      <w:divsChild>
        <w:div w:id="89352244">
          <w:marLeft w:val="547"/>
          <w:marRight w:val="0"/>
          <w:marTop w:val="134"/>
          <w:marBottom w:val="0"/>
          <w:divBdr>
            <w:top w:val="none" w:sz="0" w:space="0" w:color="auto"/>
            <w:left w:val="none" w:sz="0" w:space="0" w:color="auto"/>
            <w:bottom w:val="none" w:sz="0" w:space="0" w:color="auto"/>
            <w:right w:val="none" w:sz="0" w:space="0" w:color="auto"/>
          </w:divBdr>
        </w:div>
        <w:div w:id="336156755">
          <w:marLeft w:val="1800"/>
          <w:marRight w:val="0"/>
          <w:marTop w:val="115"/>
          <w:marBottom w:val="0"/>
          <w:divBdr>
            <w:top w:val="none" w:sz="0" w:space="0" w:color="auto"/>
            <w:left w:val="none" w:sz="0" w:space="0" w:color="auto"/>
            <w:bottom w:val="none" w:sz="0" w:space="0" w:color="auto"/>
            <w:right w:val="none" w:sz="0" w:space="0" w:color="auto"/>
          </w:divBdr>
        </w:div>
        <w:div w:id="957567918">
          <w:marLeft w:val="547"/>
          <w:marRight w:val="0"/>
          <w:marTop w:val="134"/>
          <w:marBottom w:val="0"/>
          <w:divBdr>
            <w:top w:val="none" w:sz="0" w:space="0" w:color="auto"/>
            <w:left w:val="none" w:sz="0" w:space="0" w:color="auto"/>
            <w:bottom w:val="none" w:sz="0" w:space="0" w:color="auto"/>
            <w:right w:val="none" w:sz="0" w:space="0" w:color="auto"/>
          </w:divBdr>
        </w:div>
        <w:div w:id="1679426757">
          <w:marLeft w:val="1166"/>
          <w:marRight w:val="0"/>
          <w:marTop w:val="125"/>
          <w:marBottom w:val="0"/>
          <w:divBdr>
            <w:top w:val="none" w:sz="0" w:space="0" w:color="auto"/>
            <w:left w:val="none" w:sz="0" w:space="0" w:color="auto"/>
            <w:bottom w:val="none" w:sz="0" w:space="0" w:color="auto"/>
            <w:right w:val="none" w:sz="0" w:space="0" w:color="auto"/>
          </w:divBdr>
        </w:div>
        <w:div w:id="2017027496">
          <w:marLeft w:val="1800"/>
          <w:marRight w:val="0"/>
          <w:marTop w:val="115"/>
          <w:marBottom w:val="0"/>
          <w:divBdr>
            <w:top w:val="none" w:sz="0" w:space="0" w:color="auto"/>
            <w:left w:val="none" w:sz="0" w:space="0" w:color="auto"/>
            <w:bottom w:val="none" w:sz="0" w:space="0" w:color="auto"/>
            <w:right w:val="none" w:sz="0" w:space="0" w:color="auto"/>
          </w:divBdr>
        </w:div>
      </w:divsChild>
    </w:div>
    <w:div w:id="684792590">
      <w:bodyDiv w:val="1"/>
      <w:marLeft w:val="0"/>
      <w:marRight w:val="0"/>
      <w:marTop w:val="0"/>
      <w:marBottom w:val="0"/>
      <w:divBdr>
        <w:top w:val="none" w:sz="0" w:space="0" w:color="auto"/>
        <w:left w:val="none" w:sz="0" w:space="0" w:color="auto"/>
        <w:bottom w:val="none" w:sz="0" w:space="0" w:color="auto"/>
        <w:right w:val="none" w:sz="0" w:space="0" w:color="auto"/>
      </w:divBdr>
      <w:divsChild>
        <w:div w:id="797334960">
          <w:marLeft w:val="1800"/>
          <w:marRight w:val="0"/>
          <w:marTop w:val="96"/>
          <w:marBottom w:val="0"/>
          <w:divBdr>
            <w:top w:val="none" w:sz="0" w:space="0" w:color="auto"/>
            <w:left w:val="none" w:sz="0" w:space="0" w:color="auto"/>
            <w:bottom w:val="none" w:sz="0" w:space="0" w:color="auto"/>
            <w:right w:val="none" w:sz="0" w:space="0" w:color="auto"/>
          </w:divBdr>
        </w:div>
        <w:div w:id="856384625">
          <w:marLeft w:val="547"/>
          <w:marRight w:val="0"/>
          <w:marTop w:val="115"/>
          <w:marBottom w:val="0"/>
          <w:divBdr>
            <w:top w:val="none" w:sz="0" w:space="0" w:color="auto"/>
            <w:left w:val="none" w:sz="0" w:space="0" w:color="auto"/>
            <w:bottom w:val="none" w:sz="0" w:space="0" w:color="auto"/>
            <w:right w:val="none" w:sz="0" w:space="0" w:color="auto"/>
          </w:divBdr>
        </w:div>
        <w:div w:id="1452477909">
          <w:marLeft w:val="1166"/>
          <w:marRight w:val="0"/>
          <w:marTop w:val="106"/>
          <w:marBottom w:val="0"/>
          <w:divBdr>
            <w:top w:val="none" w:sz="0" w:space="0" w:color="auto"/>
            <w:left w:val="none" w:sz="0" w:space="0" w:color="auto"/>
            <w:bottom w:val="none" w:sz="0" w:space="0" w:color="auto"/>
            <w:right w:val="none" w:sz="0" w:space="0" w:color="auto"/>
          </w:divBdr>
        </w:div>
        <w:div w:id="1596598499">
          <w:marLeft w:val="1166"/>
          <w:marRight w:val="0"/>
          <w:marTop w:val="106"/>
          <w:marBottom w:val="0"/>
          <w:divBdr>
            <w:top w:val="none" w:sz="0" w:space="0" w:color="auto"/>
            <w:left w:val="none" w:sz="0" w:space="0" w:color="auto"/>
            <w:bottom w:val="none" w:sz="0" w:space="0" w:color="auto"/>
            <w:right w:val="none" w:sz="0" w:space="0" w:color="auto"/>
          </w:divBdr>
        </w:div>
        <w:div w:id="1695615409">
          <w:marLeft w:val="1166"/>
          <w:marRight w:val="0"/>
          <w:marTop w:val="106"/>
          <w:marBottom w:val="0"/>
          <w:divBdr>
            <w:top w:val="none" w:sz="0" w:space="0" w:color="auto"/>
            <w:left w:val="none" w:sz="0" w:space="0" w:color="auto"/>
            <w:bottom w:val="none" w:sz="0" w:space="0" w:color="auto"/>
            <w:right w:val="none" w:sz="0" w:space="0" w:color="auto"/>
          </w:divBdr>
        </w:div>
      </w:divsChild>
    </w:div>
    <w:div w:id="702052412">
      <w:bodyDiv w:val="1"/>
      <w:marLeft w:val="0"/>
      <w:marRight w:val="0"/>
      <w:marTop w:val="0"/>
      <w:marBottom w:val="0"/>
      <w:divBdr>
        <w:top w:val="none" w:sz="0" w:space="0" w:color="auto"/>
        <w:left w:val="none" w:sz="0" w:space="0" w:color="auto"/>
        <w:bottom w:val="none" w:sz="0" w:space="0" w:color="auto"/>
        <w:right w:val="none" w:sz="0" w:space="0" w:color="auto"/>
      </w:divBdr>
      <w:divsChild>
        <w:div w:id="1217165167">
          <w:marLeft w:val="547"/>
          <w:marRight w:val="0"/>
          <w:marTop w:val="134"/>
          <w:marBottom w:val="0"/>
          <w:divBdr>
            <w:top w:val="none" w:sz="0" w:space="0" w:color="auto"/>
            <w:left w:val="none" w:sz="0" w:space="0" w:color="auto"/>
            <w:bottom w:val="none" w:sz="0" w:space="0" w:color="auto"/>
            <w:right w:val="none" w:sz="0" w:space="0" w:color="auto"/>
          </w:divBdr>
        </w:div>
        <w:div w:id="2048213334">
          <w:marLeft w:val="1166"/>
          <w:marRight w:val="0"/>
          <w:marTop w:val="125"/>
          <w:marBottom w:val="0"/>
          <w:divBdr>
            <w:top w:val="none" w:sz="0" w:space="0" w:color="auto"/>
            <w:left w:val="none" w:sz="0" w:space="0" w:color="auto"/>
            <w:bottom w:val="none" w:sz="0" w:space="0" w:color="auto"/>
            <w:right w:val="none" w:sz="0" w:space="0" w:color="auto"/>
          </w:divBdr>
        </w:div>
      </w:divsChild>
    </w:div>
    <w:div w:id="738601086">
      <w:bodyDiv w:val="1"/>
      <w:marLeft w:val="0"/>
      <w:marRight w:val="0"/>
      <w:marTop w:val="0"/>
      <w:marBottom w:val="0"/>
      <w:divBdr>
        <w:top w:val="none" w:sz="0" w:space="0" w:color="auto"/>
        <w:left w:val="none" w:sz="0" w:space="0" w:color="auto"/>
        <w:bottom w:val="none" w:sz="0" w:space="0" w:color="auto"/>
        <w:right w:val="none" w:sz="0" w:space="0" w:color="auto"/>
      </w:divBdr>
    </w:div>
    <w:div w:id="740178137">
      <w:bodyDiv w:val="1"/>
      <w:marLeft w:val="0"/>
      <w:marRight w:val="0"/>
      <w:marTop w:val="0"/>
      <w:marBottom w:val="0"/>
      <w:divBdr>
        <w:top w:val="none" w:sz="0" w:space="0" w:color="auto"/>
        <w:left w:val="none" w:sz="0" w:space="0" w:color="auto"/>
        <w:bottom w:val="none" w:sz="0" w:space="0" w:color="auto"/>
        <w:right w:val="none" w:sz="0" w:space="0" w:color="auto"/>
      </w:divBdr>
      <w:divsChild>
        <w:div w:id="29840682">
          <w:marLeft w:val="720"/>
          <w:marRight w:val="0"/>
          <w:marTop w:val="115"/>
          <w:marBottom w:val="0"/>
          <w:divBdr>
            <w:top w:val="none" w:sz="0" w:space="0" w:color="auto"/>
            <w:left w:val="none" w:sz="0" w:space="0" w:color="auto"/>
            <w:bottom w:val="none" w:sz="0" w:space="0" w:color="auto"/>
            <w:right w:val="none" w:sz="0" w:space="0" w:color="auto"/>
          </w:divBdr>
        </w:div>
        <w:div w:id="182979906">
          <w:marLeft w:val="2045"/>
          <w:marRight w:val="0"/>
          <w:marTop w:val="96"/>
          <w:marBottom w:val="0"/>
          <w:divBdr>
            <w:top w:val="none" w:sz="0" w:space="0" w:color="auto"/>
            <w:left w:val="none" w:sz="0" w:space="0" w:color="auto"/>
            <w:bottom w:val="none" w:sz="0" w:space="0" w:color="auto"/>
            <w:right w:val="none" w:sz="0" w:space="0" w:color="auto"/>
          </w:divBdr>
        </w:div>
        <w:div w:id="502211529">
          <w:marLeft w:val="2045"/>
          <w:marRight w:val="0"/>
          <w:marTop w:val="96"/>
          <w:marBottom w:val="0"/>
          <w:divBdr>
            <w:top w:val="none" w:sz="0" w:space="0" w:color="auto"/>
            <w:left w:val="none" w:sz="0" w:space="0" w:color="auto"/>
            <w:bottom w:val="none" w:sz="0" w:space="0" w:color="auto"/>
            <w:right w:val="none" w:sz="0" w:space="0" w:color="auto"/>
          </w:divBdr>
        </w:div>
        <w:div w:id="653918981">
          <w:marLeft w:val="1382"/>
          <w:marRight w:val="0"/>
          <w:marTop w:val="106"/>
          <w:marBottom w:val="0"/>
          <w:divBdr>
            <w:top w:val="none" w:sz="0" w:space="0" w:color="auto"/>
            <w:left w:val="none" w:sz="0" w:space="0" w:color="auto"/>
            <w:bottom w:val="none" w:sz="0" w:space="0" w:color="auto"/>
            <w:right w:val="none" w:sz="0" w:space="0" w:color="auto"/>
          </w:divBdr>
        </w:div>
        <w:div w:id="1154222879">
          <w:marLeft w:val="1382"/>
          <w:marRight w:val="0"/>
          <w:marTop w:val="106"/>
          <w:marBottom w:val="0"/>
          <w:divBdr>
            <w:top w:val="none" w:sz="0" w:space="0" w:color="auto"/>
            <w:left w:val="none" w:sz="0" w:space="0" w:color="auto"/>
            <w:bottom w:val="none" w:sz="0" w:space="0" w:color="auto"/>
            <w:right w:val="none" w:sz="0" w:space="0" w:color="auto"/>
          </w:divBdr>
        </w:div>
        <w:div w:id="1579903911">
          <w:marLeft w:val="1382"/>
          <w:marRight w:val="0"/>
          <w:marTop w:val="106"/>
          <w:marBottom w:val="0"/>
          <w:divBdr>
            <w:top w:val="none" w:sz="0" w:space="0" w:color="auto"/>
            <w:left w:val="none" w:sz="0" w:space="0" w:color="auto"/>
            <w:bottom w:val="none" w:sz="0" w:space="0" w:color="auto"/>
            <w:right w:val="none" w:sz="0" w:space="0" w:color="auto"/>
          </w:divBdr>
        </w:div>
        <w:div w:id="1669675520">
          <w:marLeft w:val="2045"/>
          <w:marRight w:val="0"/>
          <w:marTop w:val="96"/>
          <w:marBottom w:val="0"/>
          <w:divBdr>
            <w:top w:val="none" w:sz="0" w:space="0" w:color="auto"/>
            <w:left w:val="none" w:sz="0" w:space="0" w:color="auto"/>
            <w:bottom w:val="none" w:sz="0" w:space="0" w:color="auto"/>
            <w:right w:val="none" w:sz="0" w:space="0" w:color="auto"/>
          </w:divBdr>
        </w:div>
      </w:divsChild>
    </w:div>
    <w:div w:id="744180408">
      <w:bodyDiv w:val="1"/>
      <w:marLeft w:val="0"/>
      <w:marRight w:val="0"/>
      <w:marTop w:val="0"/>
      <w:marBottom w:val="0"/>
      <w:divBdr>
        <w:top w:val="none" w:sz="0" w:space="0" w:color="auto"/>
        <w:left w:val="none" w:sz="0" w:space="0" w:color="auto"/>
        <w:bottom w:val="none" w:sz="0" w:space="0" w:color="auto"/>
        <w:right w:val="none" w:sz="0" w:space="0" w:color="auto"/>
      </w:divBdr>
      <w:divsChild>
        <w:div w:id="405885466">
          <w:marLeft w:val="547"/>
          <w:marRight w:val="0"/>
          <w:marTop w:val="134"/>
          <w:marBottom w:val="0"/>
          <w:divBdr>
            <w:top w:val="none" w:sz="0" w:space="0" w:color="auto"/>
            <w:left w:val="none" w:sz="0" w:space="0" w:color="auto"/>
            <w:bottom w:val="none" w:sz="0" w:space="0" w:color="auto"/>
            <w:right w:val="none" w:sz="0" w:space="0" w:color="auto"/>
          </w:divBdr>
        </w:div>
        <w:div w:id="896551248">
          <w:marLeft w:val="1166"/>
          <w:marRight w:val="0"/>
          <w:marTop w:val="125"/>
          <w:marBottom w:val="0"/>
          <w:divBdr>
            <w:top w:val="none" w:sz="0" w:space="0" w:color="auto"/>
            <w:left w:val="none" w:sz="0" w:space="0" w:color="auto"/>
            <w:bottom w:val="none" w:sz="0" w:space="0" w:color="auto"/>
            <w:right w:val="none" w:sz="0" w:space="0" w:color="auto"/>
          </w:divBdr>
        </w:div>
        <w:div w:id="1380589775">
          <w:marLeft w:val="1166"/>
          <w:marRight w:val="0"/>
          <w:marTop w:val="125"/>
          <w:marBottom w:val="0"/>
          <w:divBdr>
            <w:top w:val="none" w:sz="0" w:space="0" w:color="auto"/>
            <w:left w:val="none" w:sz="0" w:space="0" w:color="auto"/>
            <w:bottom w:val="none" w:sz="0" w:space="0" w:color="auto"/>
            <w:right w:val="none" w:sz="0" w:space="0" w:color="auto"/>
          </w:divBdr>
        </w:div>
      </w:divsChild>
    </w:div>
    <w:div w:id="749891241">
      <w:bodyDiv w:val="1"/>
      <w:marLeft w:val="0"/>
      <w:marRight w:val="0"/>
      <w:marTop w:val="0"/>
      <w:marBottom w:val="0"/>
      <w:divBdr>
        <w:top w:val="none" w:sz="0" w:space="0" w:color="auto"/>
        <w:left w:val="none" w:sz="0" w:space="0" w:color="auto"/>
        <w:bottom w:val="none" w:sz="0" w:space="0" w:color="auto"/>
        <w:right w:val="none" w:sz="0" w:space="0" w:color="auto"/>
      </w:divBdr>
      <w:divsChild>
        <w:div w:id="326907846">
          <w:marLeft w:val="1800"/>
          <w:marRight w:val="0"/>
          <w:marTop w:val="96"/>
          <w:marBottom w:val="0"/>
          <w:divBdr>
            <w:top w:val="none" w:sz="0" w:space="0" w:color="auto"/>
            <w:left w:val="none" w:sz="0" w:space="0" w:color="auto"/>
            <w:bottom w:val="none" w:sz="0" w:space="0" w:color="auto"/>
            <w:right w:val="none" w:sz="0" w:space="0" w:color="auto"/>
          </w:divBdr>
        </w:div>
        <w:div w:id="638534428">
          <w:marLeft w:val="1166"/>
          <w:marRight w:val="0"/>
          <w:marTop w:val="106"/>
          <w:marBottom w:val="0"/>
          <w:divBdr>
            <w:top w:val="none" w:sz="0" w:space="0" w:color="auto"/>
            <w:left w:val="none" w:sz="0" w:space="0" w:color="auto"/>
            <w:bottom w:val="none" w:sz="0" w:space="0" w:color="auto"/>
            <w:right w:val="none" w:sz="0" w:space="0" w:color="auto"/>
          </w:divBdr>
        </w:div>
        <w:div w:id="671182422">
          <w:marLeft w:val="1800"/>
          <w:marRight w:val="0"/>
          <w:marTop w:val="96"/>
          <w:marBottom w:val="0"/>
          <w:divBdr>
            <w:top w:val="none" w:sz="0" w:space="0" w:color="auto"/>
            <w:left w:val="none" w:sz="0" w:space="0" w:color="auto"/>
            <w:bottom w:val="none" w:sz="0" w:space="0" w:color="auto"/>
            <w:right w:val="none" w:sz="0" w:space="0" w:color="auto"/>
          </w:divBdr>
        </w:div>
      </w:divsChild>
    </w:div>
    <w:div w:id="783843024">
      <w:bodyDiv w:val="1"/>
      <w:marLeft w:val="0"/>
      <w:marRight w:val="0"/>
      <w:marTop w:val="0"/>
      <w:marBottom w:val="0"/>
      <w:divBdr>
        <w:top w:val="none" w:sz="0" w:space="0" w:color="auto"/>
        <w:left w:val="none" w:sz="0" w:space="0" w:color="auto"/>
        <w:bottom w:val="none" w:sz="0" w:space="0" w:color="auto"/>
        <w:right w:val="none" w:sz="0" w:space="0" w:color="auto"/>
      </w:divBdr>
      <w:divsChild>
        <w:div w:id="160901120">
          <w:marLeft w:val="1166"/>
          <w:marRight w:val="0"/>
          <w:marTop w:val="106"/>
          <w:marBottom w:val="0"/>
          <w:divBdr>
            <w:top w:val="none" w:sz="0" w:space="0" w:color="auto"/>
            <w:left w:val="none" w:sz="0" w:space="0" w:color="auto"/>
            <w:bottom w:val="none" w:sz="0" w:space="0" w:color="auto"/>
            <w:right w:val="none" w:sz="0" w:space="0" w:color="auto"/>
          </w:divBdr>
        </w:div>
        <w:div w:id="805784621">
          <w:marLeft w:val="547"/>
          <w:marRight w:val="0"/>
          <w:marTop w:val="115"/>
          <w:marBottom w:val="0"/>
          <w:divBdr>
            <w:top w:val="none" w:sz="0" w:space="0" w:color="auto"/>
            <w:left w:val="none" w:sz="0" w:space="0" w:color="auto"/>
            <w:bottom w:val="none" w:sz="0" w:space="0" w:color="auto"/>
            <w:right w:val="none" w:sz="0" w:space="0" w:color="auto"/>
          </w:divBdr>
        </w:div>
        <w:div w:id="1282030375">
          <w:marLeft w:val="1166"/>
          <w:marRight w:val="0"/>
          <w:marTop w:val="106"/>
          <w:marBottom w:val="0"/>
          <w:divBdr>
            <w:top w:val="none" w:sz="0" w:space="0" w:color="auto"/>
            <w:left w:val="none" w:sz="0" w:space="0" w:color="auto"/>
            <w:bottom w:val="none" w:sz="0" w:space="0" w:color="auto"/>
            <w:right w:val="none" w:sz="0" w:space="0" w:color="auto"/>
          </w:divBdr>
        </w:div>
        <w:div w:id="1420298007">
          <w:marLeft w:val="1800"/>
          <w:marRight w:val="0"/>
          <w:marTop w:val="96"/>
          <w:marBottom w:val="0"/>
          <w:divBdr>
            <w:top w:val="none" w:sz="0" w:space="0" w:color="auto"/>
            <w:left w:val="none" w:sz="0" w:space="0" w:color="auto"/>
            <w:bottom w:val="none" w:sz="0" w:space="0" w:color="auto"/>
            <w:right w:val="none" w:sz="0" w:space="0" w:color="auto"/>
          </w:divBdr>
        </w:div>
        <w:div w:id="2128041265">
          <w:marLeft w:val="547"/>
          <w:marRight w:val="0"/>
          <w:marTop w:val="115"/>
          <w:marBottom w:val="0"/>
          <w:divBdr>
            <w:top w:val="none" w:sz="0" w:space="0" w:color="auto"/>
            <w:left w:val="none" w:sz="0" w:space="0" w:color="auto"/>
            <w:bottom w:val="none" w:sz="0" w:space="0" w:color="auto"/>
            <w:right w:val="none" w:sz="0" w:space="0" w:color="auto"/>
          </w:divBdr>
        </w:div>
      </w:divsChild>
    </w:div>
    <w:div w:id="795217119">
      <w:bodyDiv w:val="1"/>
      <w:marLeft w:val="0"/>
      <w:marRight w:val="0"/>
      <w:marTop w:val="0"/>
      <w:marBottom w:val="0"/>
      <w:divBdr>
        <w:top w:val="none" w:sz="0" w:space="0" w:color="auto"/>
        <w:left w:val="none" w:sz="0" w:space="0" w:color="auto"/>
        <w:bottom w:val="none" w:sz="0" w:space="0" w:color="auto"/>
        <w:right w:val="none" w:sz="0" w:space="0" w:color="auto"/>
      </w:divBdr>
      <w:divsChild>
        <w:div w:id="459885943">
          <w:marLeft w:val="547"/>
          <w:marRight w:val="0"/>
          <w:marTop w:val="134"/>
          <w:marBottom w:val="0"/>
          <w:divBdr>
            <w:top w:val="none" w:sz="0" w:space="0" w:color="auto"/>
            <w:left w:val="none" w:sz="0" w:space="0" w:color="auto"/>
            <w:bottom w:val="none" w:sz="0" w:space="0" w:color="auto"/>
            <w:right w:val="none" w:sz="0" w:space="0" w:color="auto"/>
          </w:divBdr>
        </w:div>
        <w:div w:id="1396274023">
          <w:marLeft w:val="1166"/>
          <w:marRight w:val="0"/>
          <w:marTop w:val="125"/>
          <w:marBottom w:val="0"/>
          <w:divBdr>
            <w:top w:val="none" w:sz="0" w:space="0" w:color="auto"/>
            <w:left w:val="none" w:sz="0" w:space="0" w:color="auto"/>
            <w:bottom w:val="none" w:sz="0" w:space="0" w:color="auto"/>
            <w:right w:val="none" w:sz="0" w:space="0" w:color="auto"/>
          </w:divBdr>
        </w:div>
        <w:div w:id="1587612841">
          <w:marLeft w:val="1166"/>
          <w:marRight w:val="0"/>
          <w:marTop w:val="125"/>
          <w:marBottom w:val="0"/>
          <w:divBdr>
            <w:top w:val="none" w:sz="0" w:space="0" w:color="auto"/>
            <w:left w:val="none" w:sz="0" w:space="0" w:color="auto"/>
            <w:bottom w:val="none" w:sz="0" w:space="0" w:color="auto"/>
            <w:right w:val="none" w:sz="0" w:space="0" w:color="auto"/>
          </w:divBdr>
        </w:div>
        <w:div w:id="1902519197">
          <w:marLeft w:val="1166"/>
          <w:marRight w:val="0"/>
          <w:marTop w:val="125"/>
          <w:marBottom w:val="0"/>
          <w:divBdr>
            <w:top w:val="none" w:sz="0" w:space="0" w:color="auto"/>
            <w:left w:val="none" w:sz="0" w:space="0" w:color="auto"/>
            <w:bottom w:val="none" w:sz="0" w:space="0" w:color="auto"/>
            <w:right w:val="none" w:sz="0" w:space="0" w:color="auto"/>
          </w:divBdr>
        </w:div>
      </w:divsChild>
    </w:div>
    <w:div w:id="805663972">
      <w:bodyDiv w:val="1"/>
      <w:marLeft w:val="0"/>
      <w:marRight w:val="0"/>
      <w:marTop w:val="0"/>
      <w:marBottom w:val="0"/>
      <w:divBdr>
        <w:top w:val="none" w:sz="0" w:space="0" w:color="auto"/>
        <w:left w:val="none" w:sz="0" w:space="0" w:color="auto"/>
        <w:bottom w:val="none" w:sz="0" w:space="0" w:color="auto"/>
        <w:right w:val="none" w:sz="0" w:space="0" w:color="auto"/>
      </w:divBdr>
      <w:divsChild>
        <w:div w:id="61493596">
          <w:marLeft w:val="547"/>
          <w:marRight w:val="0"/>
          <w:marTop w:val="134"/>
          <w:marBottom w:val="0"/>
          <w:divBdr>
            <w:top w:val="none" w:sz="0" w:space="0" w:color="auto"/>
            <w:left w:val="none" w:sz="0" w:space="0" w:color="auto"/>
            <w:bottom w:val="none" w:sz="0" w:space="0" w:color="auto"/>
            <w:right w:val="none" w:sz="0" w:space="0" w:color="auto"/>
          </w:divBdr>
        </w:div>
        <w:div w:id="415901076">
          <w:marLeft w:val="1166"/>
          <w:marRight w:val="0"/>
          <w:marTop w:val="125"/>
          <w:marBottom w:val="0"/>
          <w:divBdr>
            <w:top w:val="none" w:sz="0" w:space="0" w:color="auto"/>
            <w:left w:val="none" w:sz="0" w:space="0" w:color="auto"/>
            <w:bottom w:val="none" w:sz="0" w:space="0" w:color="auto"/>
            <w:right w:val="none" w:sz="0" w:space="0" w:color="auto"/>
          </w:divBdr>
        </w:div>
        <w:div w:id="557980347">
          <w:marLeft w:val="547"/>
          <w:marRight w:val="0"/>
          <w:marTop w:val="134"/>
          <w:marBottom w:val="0"/>
          <w:divBdr>
            <w:top w:val="none" w:sz="0" w:space="0" w:color="auto"/>
            <w:left w:val="none" w:sz="0" w:space="0" w:color="auto"/>
            <w:bottom w:val="none" w:sz="0" w:space="0" w:color="auto"/>
            <w:right w:val="none" w:sz="0" w:space="0" w:color="auto"/>
          </w:divBdr>
        </w:div>
        <w:div w:id="1017537678">
          <w:marLeft w:val="547"/>
          <w:marRight w:val="0"/>
          <w:marTop w:val="134"/>
          <w:marBottom w:val="0"/>
          <w:divBdr>
            <w:top w:val="none" w:sz="0" w:space="0" w:color="auto"/>
            <w:left w:val="none" w:sz="0" w:space="0" w:color="auto"/>
            <w:bottom w:val="none" w:sz="0" w:space="0" w:color="auto"/>
            <w:right w:val="none" w:sz="0" w:space="0" w:color="auto"/>
          </w:divBdr>
        </w:div>
        <w:div w:id="1303778613">
          <w:marLeft w:val="1166"/>
          <w:marRight w:val="0"/>
          <w:marTop w:val="125"/>
          <w:marBottom w:val="0"/>
          <w:divBdr>
            <w:top w:val="none" w:sz="0" w:space="0" w:color="auto"/>
            <w:left w:val="none" w:sz="0" w:space="0" w:color="auto"/>
            <w:bottom w:val="none" w:sz="0" w:space="0" w:color="auto"/>
            <w:right w:val="none" w:sz="0" w:space="0" w:color="auto"/>
          </w:divBdr>
        </w:div>
      </w:divsChild>
    </w:div>
    <w:div w:id="807548585">
      <w:bodyDiv w:val="1"/>
      <w:marLeft w:val="0"/>
      <w:marRight w:val="0"/>
      <w:marTop w:val="0"/>
      <w:marBottom w:val="0"/>
      <w:divBdr>
        <w:top w:val="none" w:sz="0" w:space="0" w:color="auto"/>
        <w:left w:val="none" w:sz="0" w:space="0" w:color="auto"/>
        <w:bottom w:val="none" w:sz="0" w:space="0" w:color="auto"/>
        <w:right w:val="none" w:sz="0" w:space="0" w:color="auto"/>
      </w:divBdr>
      <w:divsChild>
        <w:div w:id="749935588">
          <w:marLeft w:val="547"/>
          <w:marRight w:val="0"/>
          <w:marTop w:val="160"/>
          <w:marBottom w:val="0"/>
          <w:divBdr>
            <w:top w:val="none" w:sz="0" w:space="0" w:color="auto"/>
            <w:left w:val="none" w:sz="0" w:space="0" w:color="auto"/>
            <w:bottom w:val="none" w:sz="0" w:space="0" w:color="auto"/>
            <w:right w:val="none" w:sz="0" w:space="0" w:color="auto"/>
          </w:divBdr>
        </w:div>
        <w:div w:id="2024090361">
          <w:marLeft w:val="547"/>
          <w:marRight w:val="0"/>
          <w:marTop w:val="160"/>
          <w:marBottom w:val="0"/>
          <w:divBdr>
            <w:top w:val="none" w:sz="0" w:space="0" w:color="auto"/>
            <w:left w:val="none" w:sz="0" w:space="0" w:color="auto"/>
            <w:bottom w:val="none" w:sz="0" w:space="0" w:color="auto"/>
            <w:right w:val="none" w:sz="0" w:space="0" w:color="auto"/>
          </w:divBdr>
        </w:div>
        <w:div w:id="2122187824">
          <w:marLeft w:val="547"/>
          <w:marRight w:val="0"/>
          <w:marTop w:val="160"/>
          <w:marBottom w:val="0"/>
          <w:divBdr>
            <w:top w:val="none" w:sz="0" w:space="0" w:color="auto"/>
            <w:left w:val="none" w:sz="0" w:space="0" w:color="auto"/>
            <w:bottom w:val="none" w:sz="0" w:space="0" w:color="auto"/>
            <w:right w:val="none" w:sz="0" w:space="0" w:color="auto"/>
          </w:divBdr>
        </w:div>
      </w:divsChild>
    </w:div>
    <w:div w:id="829566613">
      <w:bodyDiv w:val="1"/>
      <w:marLeft w:val="0"/>
      <w:marRight w:val="0"/>
      <w:marTop w:val="0"/>
      <w:marBottom w:val="0"/>
      <w:divBdr>
        <w:top w:val="none" w:sz="0" w:space="0" w:color="auto"/>
        <w:left w:val="none" w:sz="0" w:space="0" w:color="auto"/>
        <w:bottom w:val="none" w:sz="0" w:space="0" w:color="auto"/>
        <w:right w:val="none" w:sz="0" w:space="0" w:color="auto"/>
      </w:divBdr>
      <w:divsChild>
        <w:div w:id="20328311">
          <w:marLeft w:val="1166"/>
          <w:marRight w:val="0"/>
          <w:marTop w:val="106"/>
          <w:marBottom w:val="0"/>
          <w:divBdr>
            <w:top w:val="none" w:sz="0" w:space="0" w:color="auto"/>
            <w:left w:val="none" w:sz="0" w:space="0" w:color="auto"/>
            <w:bottom w:val="none" w:sz="0" w:space="0" w:color="auto"/>
            <w:right w:val="none" w:sz="0" w:space="0" w:color="auto"/>
          </w:divBdr>
        </w:div>
        <w:div w:id="419764473">
          <w:marLeft w:val="1166"/>
          <w:marRight w:val="0"/>
          <w:marTop w:val="106"/>
          <w:marBottom w:val="0"/>
          <w:divBdr>
            <w:top w:val="none" w:sz="0" w:space="0" w:color="auto"/>
            <w:left w:val="none" w:sz="0" w:space="0" w:color="auto"/>
            <w:bottom w:val="none" w:sz="0" w:space="0" w:color="auto"/>
            <w:right w:val="none" w:sz="0" w:space="0" w:color="auto"/>
          </w:divBdr>
        </w:div>
        <w:div w:id="684285311">
          <w:marLeft w:val="1800"/>
          <w:marRight w:val="0"/>
          <w:marTop w:val="96"/>
          <w:marBottom w:val="0"/>
          <w:divBdr>
            <w:top w:val="none" w:sz="0" w:space="0" w:color="auto"/>
            <w:left w:val="none" w:sz="0" w:space="0" w:color="auto"/>
            <w:bottom w:val="none" w:sz="0" w:space="0" w:color="auto"/>
            <w:right w:val="none" w:sz="0" w:space="0" w:color="auto"/>
          </w:divBdr>
        </w:div>
        <w:div w:id="720056681">
          <w:marLeft w:val="1800"/>
          <w:marRight w:val="0"/>
          <w:marTop w:val="96"/>
          <w:marBottom w:val="0"/>
          <w:divBdr>
            <w:top w:val="none" w:sz="0" w:space="0" w:color="auto"/>
            <w:left w:val="none" w:sz="0" w:space="0" w:color="auto"/>
            <w:bottom w:val="none" w:sz="0" w:space="0" w:color="auto"/>
            <w:right w:val="none" w:sz="0" w:space="0" w:color="auto"/>
          </w:divBdr>
        </w:div>
        <w:div w:id="751588766">
          <w:marLeft w:val="1166"/>
          <w:marRight w:val="0"/>
          <w:marTop w:val="106"/>
          <w:marBottom w:val="0"/>
          <w:divBdr>
            <w:top w:val="none" w:sz="0" w:space="0" w:color="auto"/>
            <w:left w:val="none" w:sz="0" w:space="0" w:color="auto"/>
            <w:bottom w:val="none" w:sz="0" w:space="0" w:color="auto"/>
            <w:right w:val="none" w:sz="0" w:space="0" w:color="auto"/>
          </w:divBdr>
        </w:div>
        <w:div w:id="1800607940">
          <w:marLeft w:val="1800"/>
          <w:marRight w:val="0"/>
          <w:marTop w:val="96"/>
          <w:marBottom w:val="0"/>
          <w:divBdr>
            <w:top w:val="none" w:sz="0" w:space="0" w:color="auto"/>
            <w:left w:val="none" w:sz="0" w:space="0" w:color="auto"/>
            <w:bottom w:val="none" w:sz="0" w:space="0" w:color="auto"/>
            <w:right w:val="none" w:sz="0" w:space="0" w:color="auto"/>
          </w:divBdr>
        </w:div>
      </w:divsChild>
    </w:div>
    <w:div w:id="833642356">
      <w:bodyDiv w:val="1"/>
      <w:marLeft w:val="0"/>
      <w:marRight w:val="0"/>
      <w:marTop w:val="0"/>
      <w:marBottom w:val="0"/>
      <w:divBdr>
        <w:top w:val="none" w:sz="0" w:space="0" w:color="auto"/>
        <w:left w:val="none" w:sz="0" w:space="0" w:color="auto"/>
        <w:bottom w:val="none" w:sz="0" w:space="0" w:color="auto"/>
        <w:right w:val="none" w:sz="0" w:space="0" w:color="auto"/>
      </w:divBdr>
      <w:divsChild>
        <w:div w:id="718088700">
          <w:marLeft w:val="1166"/>
          <w:marRight w:val="0"/>
          <w:marTop w:val="125"/>
          <w:marBottom w:val="0"/>
          <w:divBdr>
            <w:top w:val="none" w:sz="0" w:space="0" w:color="auto"/>
            <w:left w:val="none" w:sz="0" w:space="0" w:color="auto"/>
            <w:bottom w:val="none" w:sz="0" w:space="0" w:color="auto"/>
            <w:right w:val="none" w:sz="0" w:space="0" w:color="auto"/>
          </w:divBdr>
        </w:div>
        <w:div w:id="762650055">
          <w:marLeft w:val="547"/>
          <w:marRight w:val="0"/>
          <w:marTop w:val="134"/>
          <w:marBottom w:val="0"/>
          <w:divBdr>
            <w:top w:val="none" w:sz="0" w:space="0" w:color="auto"/>
            <w:left w:val="none" w:sz="0" w:space="0" w:color="auto"/>
            <w:bottom w:val="none" w:sz="0" w:space="0" w:color="auto"/>
            <w:right w:val="none" w:sz="0" w:space="0" w:color="auto"/>
          </w:divBdr>
        </w:div>
        <w:div w:id="1177576700">
          <w:marLeft w:val="1166"/>
          <w:marRight w:val="0"/>
          <w:marTop w:val="125"/>
          <w:marBottom w:val="0"/>
          <w:divBdr>
            <w:top w:val="none" w:sz="0" w:space="0" w:color="auto"/>
            <w:left w:val="none" w:sz="0" w:space="0" w:color="auto"/>
            <w:bottom w:val="none" w:sz="0" w:space="0" w:color="auto"/>
            <w:right w:val="none" w:sz="0" w:space="0" w:color="auto"/>
          </w:divBdr>
        </w:div>
        <w:div w:id="1650939401">
          <w:marLeft w:val="1166"/>
          <w:marRight w:val="0"/>
          <w:marTop w:val="125"/>
          <w:marBottom w:val="0"/>
          <w:divBdr>
            <w:top w:val="none" w:sz="0" w:space="0" w:color="auto"/>
            <w:left w:val="none" w:sz="0" w:space="0" w:color="auto"/>
            <w:bottom w:val="none" w:sz="0" w:space="0" w:color="auto"/>
            <w:right w:val="none" w:sz="0" w:space="0" w:color="auto"/>
          </w:divBdr>
        </w:div>
        <w:div w:id="1733693857">
          <w:marLeft w:val="547"/>
          <w:marRight w:val="0"/>
          <w:marTop w:val="134"/>
          <w:marBottom w:val="0"/>
          <w:divBdr>
            <w:top w:val="none" w:sz="0" w:space="0" w:color="auto"/>
            <w:left w:val="none" w:sz="0" w:space="0" w:color="auto"/>
            <w:bottom w:val="none" w:sz="0" w:space="0" w:color="auto"/>
            <w:right w:val="none" w:sz="0" w:space="0" w:color="auto"/>
          </w:divBdr>
        </w:div>
        <w:div w:id="1830557518">
          <w:marLeft w:val="1166"/>
          <w:marRight w:val="0"/>
          <w:marTop w:val="125"/>
          <w:marBottom w:val="0"/>
          <w:divBdr>
            <w:top w:val="none" w:sz="0" w:space="0" w:color="auto"/>
            <w:left w:val="none" w:sz="0" w:space="0" w:color="auto"/>
            <w:bottom w:val="none" w:sz="0" w:space="0" w:color="auto"/>
            <w:right w:val="none" w:sz="0" w:space="0" w:color="auto"/>
          </w:divBdr>
        </w:div>
        <w:div w:id="1842545623">
          <w:marLeft w:val="1166"/>
          <w:marRight w:val="0"/>
          <w:marTop w:val="125"/>
          <w:marBottom w:val="0"/>
          <w:divBdr>
            <w:top w:val="none" w:sz="0" w:space="0" w:color="auto"/>
            <w:left w:val="none" w:sz="0" w:space="0" w:color="auto"/>
            <w:bottom w:val="none" w:sz="0" w:space="0" w:color="auto"/>
            <w:right w:val="none" w:sz="0" w:space="0" w:color="auto"/>
          </w:divBdr>
        </w:div>
      </w:divsChild>
    </w:div>
    <w:div w:id="834030490">
      <w:bodyDiv w:val="1"/>
      <w:marLeft w:val="0"/>
      <w:marRight w:val="0"/>
      <w:marTop w:val="0"/>
      <w:marBottom w:val="0"/>
      <w:divBdr>
        <w:top w:val="none" w:sz="0" w:space="0" w:color="auto"/>
        <w:left w:val="none" w:sz="0" w:space="0" w:color="auto"/>
        <w:bottom w:val="none" w:sz="0" w:space="0" w:color="auto"/>
        <w:right w:val="none" w:sz="0" w:space="0" w:color="auto"/>
      </w:divBdr>
      <w:divsChild>
        <w:div w:id="676537722">
          <w:marLeft w:val="547"/>
          <w:marRight w:val="0"/>
          <w:marTop w:val="160"/>
          <w:marBottom w:val="0"/>
          <w:divBdr>
            <w:top w:val="none" w:sz="0" w:space="0" w:color="auto"/>
            <w:left w:val="none" w:sz="0" w:space="0" w:color="auto"/>
            <w:bottom w:val="none" w:sz="0" w:space="0" w:color="auto"/>
            <w:right w:val="none" w:sz="0" w:space="0" w:color="auto"/>
          </w:divBdr>
        </w:div>
        <w:div w:id="1336961456">
          <w:marLeft w:val="1166"/>
          <w:marRight w:val="0"/>
          <w:marTop w:val="140"/>
          <w:marBottom w:val="0"/>
          <w:divBdr>
            <w:top w:val="none" w:sz="0" w:space="0" w:color="auto"/>
            <w:left w:val="none" w:sz="0" w:space="0" w:color="auto"/>
            <w:bottom w:val="none" w:sz="0" w:space="0" w:color="auto"/>
            <w:right w:val="none" w:sz="0" w:space="0" w:color="auto"/>
          </w:divBdr>
        </w:div>
        <w:div w:id="1587110228">
          <w:marLeft w:val="1166"/>
          <w:marRight w:val="0"/>
          <w:marTop w:val="140"/>
          <w:marBottom w:val="0"/>
          <w:divBdr>
            <w:top w:val="none" w:sz="0" w:space="0" w:color="auto"/>
            <w:left w:val="none" w:sz="0" w:space="0" w:color="auto"/>
            <w:bottom w:val="none" w:sz="0" w:space="0" w:color="auto"/>
            <w:right w:val="none" w:sz="0" w:space="0" w:color="auto"/>
          </w:divBdr>
        </w:div>
        <w:div w:id="1700616917">
          <w:marLeft w:val="1800"/>
          <w:marRight w:val="0"/>
          <w:marTop w:val="120"/>
          <w:marBottom w:val="0"/>
          <w:divBdr>
            <w:top w:val="none" w:sz="0" w:space="0" w:color="auto"/>
            <w:left w:val="none" w:sz="0" w:space="0" w:color="auto"/>
            <w:bottom w:val="none" w:sz="0" w:space="0" w:color="auto"/>
            <w:right w:val="none" w:sz="0" w:space="0" w:color="auto"/>
          </w:divBdr>
        </w:div>
        <w:div w:id="1925457775">
          <w:marLeft w:val="547"/>
          <w:marRight w:val="0"/>
          <w:marTop w:val="160"/>
          <w:marBottom w:val="0"/>
          <w:divBdr>
            <w:top w:val="none" w:sz="0" w:space="0" w:color="auto"/>
            <w:left w:val="none" w:sz="0" w:space="0" w:color="auto"/>
            <w:bottom w:val="none" w:sz="0" w:space="0" w:color="auto"/>
            <w:right w:val="none" w:sz="0" w:space="0" w:color="auto"/>
          </w:divBdr>
        </w:div>
        <w:div w:id="1968391285">
          <w:marLeft w:val="1166"/>
          <w:marRight w:val="0"/>
          <w:marTop w:val="140"/>
          <w:marBottom w:val="0"/>
          <w:divBdr>
            <w:top w:val="none" w:sz="0" w:space="0" w:color="auto"/>
            <w:left w:val="none" w:sz="0" w:space="0" w:color="auto"/>
            <w:bottom w:val="none" w:sz="0" w:space="0" w:color="auto"/>
            <w:right w:val="none" w:sz="0" w:space="0" w:color="auto"/>
          </w:divBdr>
        </w:div>
      </w:divsChild>
    </w:div>
    <w:div w:id="834149588">
      <w:bodyDiv w:val="1"/>
      <w:marLeft w:val="0"/>
      <w:marRight w:val="0"/>
      <w:marTop w:val="0"/>
      <w:marBottom w:val="0"/>
      <w:divBdr>
        <w:top w:val="none" w:sz="0" w:space="0" w:color="auto"/>
        <w:left w:val="none" w:sz="0" w:space="0" w:color="auto"/>
        <w:bottom w:val="none" w:sz="0" w:space="0" w:color="auto"/>
        <w:right w:val="none" w:sz="0" w:space="0" w:color="auto"/>
      </w:divBdr>
      <w:divsChild>
        <w:div w:id="266155012">
          <w:marLeft w:val="547"/>
          <w:marRight w:val="0"/>
          <w:marTop w:val="115"/>
          <w:marBottom w:val="0"/>
          <w:divBdr>
            <w:top w:val="none" w:sz="0" w:space="0" w:color="auto"/>
            <w:left w:val="none" w:sz="0" w:space="0" w:color="auto"/>
            <w:bottom w:val="none" w:sz="0" w:space="0" w:color="auto"/>
            <w:right w:val="none" w:sz="0" w:space="0" w:color="auto"/>
          </w:divBdr>
        </w:div>
        <w:div w:id="492337400">
          <w:marLeft w:val="1166"/>
          <w:marRight w:val="0"/>
          <w:marTop w:val="106"/>
          <w:marBottom w:val="0"/>
          <w:divBdr>
            <w:top w:val="none" w:sz="0" w:space="0" w:color="auto"/>
            <w:left w:val="none" w:sz="0" w:space="0" w:color="auto"/>
            <w:bottom w:val="none" w:sz="0" w:space="0" w:color="auto"/>
            <w:right w:val="none" w:sz="0" w:space="0" w:color="auto"/>
          </w:divBdr>
        </w:div>
        <w:div w:id="694815260">
          <w:marLeft w:val="547"/>
          <w:marRight w:val="0"/>
          <w:marTop w:val="115"/>
          <w:marBottom w:val="0"/>
          <w:divBdr>
            <w:top w:val="none" w:sz="0" w:space="0" w:color="auto"/>
            <w:left w:val="none" w:sz="0" w:space="0" w:color="auto"/>
            <w:bottom w:val="none" w:sz="0" w:space="0" w:color="auto"/>
            <w:right w:val="none" w:sz="0" w:space="0" w:color="auto"/>
          </w:divBdr>
        </w:div>
        <w:div w:id="1147162252">
          <w:marLeft w:val="1166"/>
          <w:marRight w:val="0"/>
          <w:marTop w:val="106"/>
          <w:marBottom w:val="0"/>
          <w:divBdr>
            <w:top w:val="none" w:sz="0" w:space="0" w:color="auto"/>
            <w:left w:val="none" w:sz="0" w:space="0" w:color="auto"/>
            <w:bottom w:val="none" w:sz="0" w:space="0" w:color="auto"/>
            <w:right w:val="none" w:sz="0" w:space="0" w:color="auto"/>
          </w:divBdr>
        </w:div>
        <w:div w:id="1336882080">
          <w:marLeft w:val="1166"/>
          <w:marRight w:val="0"/>
          <w:marTop w:val="106"/>
          <w:marBottom w:val="0"/>
          <w:divBdr>
            <w:top w:val="none" w:sz="0" w:space="0" w:color="auto"/>
            <w:left w:val="none" w:sz="0" w:space="0" w:color="auto"/>
            <w:bottom w:val="none" w:sz="0" w:space="0" w:color="auto"/>
            <w:right w:val="none" w:sz="0" w:space="0" w:color="auto"/>
          </w:divBdr>
        </w:div>
        <w:div w:id="1341733126">
          <w:marLeft w:val="1166"/>
          <w:marRight w:val="0"/>
          <w:marTop w:val="106"/>
          <w:marBottom w:val="0"/>
          <w:divBdr>
            <w:top w:val="none" w:sz="0" w:space="0" w:color="auto"/>
            <w:left w:val="none" w:sz="0" w:space="0" w:color="auto"/>
            <w:bottom w:val="none" w:sz="0" w:space="0" w:color="auto"/>
            <w:right w:val="none" w:sz="0" w:space="0" w:color="auto"/>
          </w:divBdr>
        </w:div>
        <w:div w:id="1847283239">
          <w:marLeft w:val="547"/>
          <w:marRight w:val="0"/>
          <w:marTop w:val="115"/>
          <w:marBottom w:val="0"/>
          <w:divBdr>
            <w:top w:val="none" w:sz="0" w:space="0" w:color="auto"/>
            <w:left w:val="none" w:sz="0" w:space="0" w:color="auto"/>
            <w:bottom w:val="none" w:sz="0" w:space="0" w:color="auto"/>
            <w:right w:val="none" w:sz="0" w:space="0" w:color="auto"/>
          </w:divBdr>
        </w:div>
        <w:div w:id="2009476008">
          <w:marLeft w:val="547"/>
          <w:marRight w:val="0"/>
          <w:marTop w:val="115"/>
          <w:marBottom w:val="0"/>
          <w:divBdr>
            <w:top w:val="none" w:sz="0" w:space="0" w:color="auto"/>
            <w:left w:val="none" w:sz="0" w:space="0" w:color="auto"/>
            <w:bottom w:val="none" w:sz="0" w:space="0" w:color="auto"/>
            <w:right w:val="none" w:sz="0" w:space="0" w:color="auto"/>
          </w:divBdr>
        </w:div>
      </w:divsChild>
    </w:div>
    <w:div w:id="842545887">
      <w:bodyDiv w:val="1"/>
      <w:marLeft w:val="0"/>
      <w:marRight w:val="0"/>
      <w:marTop w:val="0"/>
      <w:marBottom w:val="0"/>
      <w:divBdr>
        <w:top w:val="none" w:sz="0" w:space="0" w:color="auto"/>
        <w:left w:val="none" w:sz="0" w:space="0" w:color="auto"/>
        <w:bottom w:val="none" w:sz="0" w:space="0" w:color="auto"/>
        <w:right w:val="none" w:sz="0" w:space="0" w:color="auto"/>
      </w:divBdr>
      <w:divsChild>
        <w:div w:id="74910303">
          <w:marLeft w:val="1166"/>
          <w:marRight w:val="0"/>
          <w:marTop w:val="106"/>
          <w:marBottom w:val="0"/>
          <w:divBdr>
            <w:top w:val="none" w:sz="0" w:space="0" w:color="auto"/>
            <w:left w:val="none" w:sz="0" w:space="0" w:color="auto"/>
            <w:bottom w:val="none" w:sz="0" w:space="0" w:color="auto"/>
            <w:right w:val="none" w:sz="0" w:space="0" w:color="auto"/>
          </w:divBdr>
        </w:div>
        <w:div w:id="1164395740">
          <w:marLeft w:val="547"/>
          <w:marRight w:val="0"/>
          <w:marTop w:val="115"/>
          <w:marBottom w:val="0"/>
          <w:divBdr>
            <w:top w:val="none" w:sz="0" w:space="0" w:color="auto"/>
            <w:left w:val="none" w:sz="0" w:space="0" w:color="auto"/>
            <w:bottom w:val="none" w:sz="0" w:space="0" w:color="auto"/>
            <w:right w:val="none" w:sz="0" w:space="0" w:color="auto"/>
          </w:divBdr>
        </w:div>
        <w:div w:id="1389843483">
          <w:marLeft w:val="1166"/>
          <w:marRight w:val="0"/>
          <w:marTop w:val="106"/>
          <w:marBottom w:val="0"/>
          <w:divBdr>
            <w:top w:val="none" w:sz="0" w:space="0" w:color="auto"/>
            <w:left w:val="none" w:sz="0" w:space="0" w:color="auto"/>
            <w:bottom w:val="none" w:sz="0" w:space="0" w:color="auto"/>
            <w:right w:val="none" w:sz="0" w:space="0" w:color="auto"/>
          </w:divBdr>
        </w:div>
        <w:div w:id="1593470253">
          <w:marLeft w:val="547"/>
          <w:marRight w:val="0"/>
          <w:marTop w:val="115"/>
          <w:marBottom w:val="0"/>
          <w:divBdr>
            <w:top w:val="none" w:sz="0" w:space="0" w:color="auto"/>
            <w:left w:val="none" w:sz="0" w:space="0" w:color="auto"/>
            <w:bottom w:val="none" w:sz="0" w:space="0" w:color="auto"/>
            <w:right w:val="none" w:sz="0" w:space="0" w:color="auto"/>
          </w:divBdr>
        </w:div>
        <w:div w:id="1615208041">
          <w:marLeft w:val="1166"/>
          <w:marRight w:val="0"/>
          <w:marTop w:val="106"/>
          <w:marBottom w:val="0"/>
          <w:divBdr>
            <w:top w:val="none" w:sz="0" w:space="0" w:color="auto"/>
            <w:left w:val="none" w:sz="0" w:space="0" w:color="auto"/>
            <w:bottom w:val="none" w:sz="0" w:space="0" w:color="auto"/>
            <w:right w:val="none" w:sz="0" w:space="0" w:color="auto"/>
          </w:divBdr>
        </w:div>
        <w:div w:id="1666933359">
          <w:marLeft w:val="547"/>
          <w:marRight w:val="0"/>
          <w:marTop w:val="115"/>
          <w:marBottom w:val="0"/>
          <w:divBdr>
            <w:top w:val="none" w:sz="0" w:space="0" w:color="auto"/>
            <w:left w:val="none" w:sz="0" w:space="0" w:color="auto"/>
            <w:bottom w:val="none" w:sz="0" w:space="0" w:color="auto"/>
            <w:right w:val="none" w:sz="0" w:space="0" w:color="auto"/>
          </w:divBdr>
        </w:div>
      </w:divsChild>
    </w:div>
    <w:div w:id="849635990">
      <w:bodyDiv w:val="1"/>
      <w:marLeft w:val="0"/>
      <w:marRight w:val="0"/>
      <w:marTop w:val="0"/>
      <w:marBottom w:val="0"/>
      <w:divBdr>
        <w:top w:val="none" w:sz="0" w:space="0" w:color="auto"/>
        <w:left w:val="none" w:sz="0" w:space="0" w:color="auto"/>
        <w:bottom w:val="none" w:sz="0" w:space="0" w:color="auto"/>
        <w:right w:val="none" w:sz="0" w:space="0" w:color="auto"/>
      </w:divBdr>
      <w:divsChild>
        <w:div w:id="687482929">
          <w:marLeft w:val="1166"/>
          <w:marRight w:val="0"/>
          <w:marTop w:val="106"/>
          <w:marBottom w:val="0"/>
          <w:divBdr>
            <w:top w:val="none" w:sz="0" w:space="0" w:color="auto"/>
            <w:left w:val="none" w:sz="0" w:space="0" w:color="auto"/>
            <w:bottom w:val="none" w:sz="0" w:space="0" w:color="auto"/>
            <w:right w:val="none" w:sz="0" w:space="0" w:color="auto"/>
          </w:divBdr>
        </w:div>
        <w:div w:id="1040858261">
          <w:marLeft w:val="547"/>
          <w:marRight w:val="0"/>
          <w:marTop w:val="115"/>
          <w:marBottom w:val="0"/>
          <w:divBdr>
            <w:top w:val="none" w:sz="0" w:space="0" w:color="auto"/>
            <w:left w:val="none" w:sz="0" w:space="0" w:color="auto"/>
            <w:bottom w:val="none" w:sz="0" w:space="0" w:color="auto"/>
            <w:right w:val="none" w:sz="0" w:space="0" w:color="auto"/>
          </w:divBdr>
        </w:div>
        <w:div w:id="1529294916">
          <w:marLeft w:val="547"/>
          <w:marRight w:val="0"/>
          <w:marTop w:val="115"/>
          <w:marBottom w:val="0"/>
          <w:divBdr>
            <w:top w:val="none" w:sz="0" w:space="0" w:color="auto"/>
            <w:left w:val="none" w:sz="0" w:space="0" w:color="auto"/>
            <w:bottom w:val="none" w:sz="0" w:space="0" w:color="auto"/>
            <w:right w:val="none" w:sz="0" w:space="0" w:color="auto"/>
          </w:divBdr>
        </w:div>
        <w:div w:id="1888447463">
          <w:marLeft w:val="547"/>
          <w:marRight w:val="0"/>
          <w:marTop w:val="115"/>
          <w:marBottom w:val="0"/>
          <w:divBdr>
            <w:top w:val="none" w:sz="0" w:space="0" w:color="auto"/>
            <w:left w:val="none" w:sz="0" w:space="0" w:color="auto"/>
            <w:bottom w:val="none" w:sz="0" w:space="0" w:color="auto"/>
            <w:right w:val="none" w:sz="0" w:space="0" w:color="auto"/>
          </w:divBdr>
        </w:div>
      </w:divsChild>
    </w:div>
    <w:div w:id="854273130">
      <w:bodyDiv w:val="1"/>
      <w:marLeft w:val="0"/>
      <w:marRight w:val="0"/>
      <w:marTop w:val="0"/>
      <w:marBottom w:val="0"/>
      <w:divBdr>
        <w:top w:val="none" w:sz="0" w:space="0" w:color="auto"/>
        <w:left w:val="none" w:sz="0" w:space="0" w:color="auto"/>
        <w:bottom w:val="none" w:sz="0" w:space="0" w:color="auto"/>
        <w:right w:val="none" w:sz="0" w:space="0" w:color="auto"/>
      </w:divBdr>
      <w:divsChild>
        <w:div w:id="1140459475">
          <w:marLeft w:val="547"/>
          <w:marRight w:val="0"/>
          <w:marTop w:val="134"/>
          <w:marBottom w:val="0"/>
          <w:divBdr>
            <w:top w:val="none" w:sz="0" w:space="0" w:color="auto"/>
            <w:left w:val="none" w:sz="0" w:space="0" w:color="auto"/>
            <w:bottom w:val="none" w:sz="0" w:space="0" w:color="auto"/>
            <w:right w:val="none" w:sz="0" w:space="0" w:color="auto"/>
          </w:divBdr>
        </w:div>
        <w:div w:id="1881551620">
          <w:marLeft w:val="547"/>
          <w:marRight w:val="0"/>
          <w:marTop w:val="134"/>
          <w:marBottom w:val="0"/>
          <w:divBdr>
            <w:top w:val="none" w:sz="0" w:space="0" w:color="auto"/>
            <w:left w:val="none" w:sz="0" w:space="0" w:color="auto"/>
            <w:bottom w:val="none" w:sz="0" w:space="0" w:color="auto"/>
            <w:right w:val="none" w:sz="0" w:space="0" w:color="auto"/>
          </w:divBdr>
        </w:div>
      </w:divsChild>
    </w:div>
    <w:div w:id="862866377">
      <w:bodyDiv w:val="1"/>
      <w:marLeft w:val="0"/>
      <w:marRight w:val="0"/>
      <w:marTop w:val="0"/>
      <w:marBottom w:val="0"/>
      <w:divBdr>
        <w:top w:val="none" w:sz="0" w:space="0" w:color="auto"/>
        <w:left w:val="none" w:sz="0" w:space="0" w:color="auto"/>
        <w:bottom w:val="none" w:sz="0" w:space="0" w:color="auto"/>
        <w:right w:val="none" w:sz="0" w:space="0" w:color="auto"/>
      </w:divBdr>
      <w:divsChild>
        <w:div w:id="295567378">
          <w:marLeft w:val="1800"/>
          <w:marRight w:val="0"/>
          <w:marTop w:val="115"/>
          <w:marBottom w:val="0"/>
          <w:divBdr>
            <w:top w:val="none" w:sz="0" w:space="0" w:color="auto"/>
            <w:left w:val="none" w:sz="0" w:space="0" w:color="auto"/>
            <w:bottom w:val="none" w:sz="0" w:space="0" w:color="auto"/>
            <w:right w:val="none" w:sz="0" w:space="0" w:color="auto"/>
          </w:divBdr>
        </w:div>
        <w:div w:id="733502487">
          <w:marLeft w:val="1166"/>
          <w:marRight w:val="0"/>
          <w:marTop w:val="125"/>
          <w:marBottom w:val="0"/>
          <w:divBdr>
            <w:top w:val="none" w:sz="0" w:space="0" w:color="auto"/>
            <w:left w:val="none" w:sz="0" w:space="0" w:color="auto"/>
            <w:bottom w:val="none" w:sz="0" w:space="0" w:color="auto"/>
            <w:right w:val="none" w:sz="0" w:space="0" w:color="auto"/>
          </w:divBdr>
        </w:div>
        <w:div w:id="925923325">
          <w:marLeft w:val="1166"/>
          <w:marRight w:val="0"/>
          <w:marTop w:val="125"/>
          <w:marBottom w:val="0"/>
          <w:divBdr>
            <w:top w:val="none" w:sz="0" w:space="0" w:color="auto"/>
            <w:left w:val="none" w:sz="0" w:space="0" w:color="auto"/>
            <w:bottom w:val="none" w:sz="0" w:space="0" w:color="auto"/>
            <w:right w:val="none" w:sz="0" w:space="0" w:color="auto"/>
          </w:divBdr>
        </w:div>
        <w:div w:id="1406731120">
          <w:marLeft w:val="1166"/>
          <w:marRight w:val="0"/>
          <w:marTop w:val="125"/>
          <w:marBottom w:val="0"/>
          <w:divBdr>
            <w:top w:val="none" w:sz="0" w:space="0" w:color="auto"/>
            <w:left w:val="none" w:sz="0" w:space="0" w:color="auto"/>
            <w:bottom w:val="none" w:sz="0" w:space="0" w:color="auto"/>
            <w:right w:val="none" w:sz="0" w:space="0" w:color="auto"/>
          </w:divBdr>
        </w:div>
        <w:div w:id="1564675005">
          <w:marLeft w:val="1800"/>
          <w:marRight w:val="0"/>
          <w:marTop w:val="115"/>
          <w:marBottom w:val="0"/>
          <w:divBdr>
            <w:top w:val="none" w:sz="0" w:space="0" w:color="auto"/>
            <w:left w:val="none" w:sz="0" w:space="0" w:color="auto"/>
            <w:bottom w:val="none" w:sz="0" w:space="0" w:color="auto"/>
            <w:right w:val="none" w:sz="0" w:space="0" w:color="auto"/>
          </w:divBdr>
        </w:div>
        <w:div w:id="1750734570">
          <w:marLeft w:val="547"/>
          <w:marRight w:val="0"/>
          <w:marTop w:val="134"/>
          <w:marBottom w:val="0"/>
          <w:divBdr>
            <w:top w:val="none" w:sz="0" w:space="0" w:color="auto"/>
            <w:left w:val="none" w:sz="0" w:space="0" w:color="auto"/>
            <w:bottom w:val="none" w:sz="0" w:space="0" w:color="auto"/>
            <w:right w:val="none" w:sz="0" w:space="0" w:color="auto"/>
          </w:divBdr>
        </w:div>
        <w:div w:id="1881285893">
          <w:marLeft w:val="1800"/>
          <w:marRight w:val="0"/>
          <w:marTop w:val="115"/>
          <w:marBottom w:val="0"/>
          <w:divBdr>
            <w:top w:val="none" w:sz="0" w:space="0" w:color="auto"/>
            <w:left w:val="none" w:sz="0" w:space="0" w:color="auto"/>
            <w:bottom w:val="none" w:sz="0" w:space="0" w:color="auto"/>
            <w:right w:val="none" w:sz="0" w:space="0" w:color="auto"/>
          </w:divBdr>
        </w:div>
      </w:divsChild>
    </w:div>
    <w:div w:id="872693195">
      <w:bodyDiv w:val="1"/>
      <w:marLeft w:val="0"/>
      <w:marRight w:val="0"/>
      <w:marTop w:val="0"/>
      <w:marBottom w:val="0"/>
      <w:divBdr>
        <w:top w:val="none" w:sz="0" w:space="0" w:color="auto"/>
        <w:left w:val="none" w:sz="0" w:space="0" w:color="auto"/>
        <w:bottom w:val="none" w:sz="0" w:space="0" w:color="auto"/>
        <w:right w:val="none" w:sz="0" w:space="0" w:color="auto"/>
      </w:divBdr>
      <w:divsChild>
        <w:div w:id="454249849">
          <w:marLeft w:val="547"/>
          <w:marRight w:val="0"/>
          <w:marTop w:val="134"/>
          <w:marBottom w:val="0"/>
          <w:divBdr>
            <w:top w:val="none" w:sz="0" w:space="0" w:color="auto"/>
            <w:left w:val="none" w:sz="0" w:space="0" w:color="auto"/>
            <w:bottom w:val="none" w:sz="0" w:space="0" w:color="auto"/>
            <w:right w:val="none" w:sz="0" w:space="0" w:color="auto"/>
          </w:divBdr>
        </w:div>
        <w:div w:id="1111509078">
          <w:marLeft w:val="1166"/>
          <w:marRight w:val="0"/>
          <w:marTop w:val="125"/>
          <w:marBottom w:val="0"/>
          <w:divBdr>
            <w:top w:val="none" w:sz="0" w:space="0" w:color="auto"/>
            <w:left w:val="none" w:sz="0" w:space="0" w:color="auto"/>
            <w:bottom w:val="none" w:sz="0" w:space="0" w:color="auto"/>
            <w:right w:val="none" w:sz="0" w:space="0" w:color="auto"/>
          </w:divBdr>
        </w:div>
        <w:div w:id="2056274974">
          <w:marLeft w:val="547"/>
          <w:marRight w:val="0"/>
          <w:marTop w:val="134"/>
          <w:marBottom w:val="0"/>
          <w:divBdr>
            <w:top w:val="none" w:sz="0" w:space="0" w:color="auto"/>
            <w:left w:val="none" w:sz="0" w:space="0" w:color="auto"/>
            <w:bottom w:val="none" w:sz="0" w:space="0" w:color="auto"/>
            <w:right w:val="none" w:sz="0" w:space="0" w:color="auto"/>
          </w:divBdr>
        </w:div>
      </w:divsChild>
    </w:div>
    <w:div w:id="894782250">
      <w:bodyDiv w:val="1"/>
      <w:marLeft w:val="0"/>
      <w:marRight w:val="0"/>
      <w:marTop w:val="0"/>
      <w:marBottom w:val="0"/>
      <w:divBdr>
        <w:top w:val="none" w:sz="0" w:space="0" w:color="auto"/>
        <w:left w:val="none" w:sz="0" w:space="0" w:color="auto"/>
        <w:bottom w:val="none" w:sz="0" w:space="0" w:color="auto"/>
        <w:right w:val="none" w:sz="0" w:space="0" w:color="auto"/>
      </w:divBdr>
      <w:divsChild>
        <w:div w:id="35400759">
          <w:marLeft w:val="547"/>
          <w:marRight w:val="0"/>
          <w:marTop w:val="160"/>
          <w:marBottom w:val="0"/>
          <w:divBdr>
            <w:top w:val="none" w:sz="0" w:space="0" w:color="auto"/>
            <w:left w:val="none" w:sz="0" w:space="0" w:color="auto"/>
            <w:bottom w:val="none" w:sz="0" w:space="0" w:color="auto"/>
            <w:right w:val="none" w:sz="0" w:space="0" w:color="auto"/>
          </w:divBdr>
        </w:div>
        <w:div w:id="175004997">
          <w:marLeft w:val="1166"/>
          <w:marRight w:val="0"/>
          <w:marTop w:val="140"/>
          <w:marBottom w:val="0"/>
          <w:divBdr>
            <w:top w:val="none" w:sz="0" w:space="0" w:color="auto"/>
            <w:left w:val="none" w:sz="0" w:space="0" w:color="auto"/>
            <w:bottom w:val="none" w:sz="0" w:space="0" w:color="auto"/>
            <w:right w:val="none" w:sz="0" w:space="0" w:color="auto"/>
          </w:divBdr>
        </w:div>
        <w:div w:id="310789208">
          <w:marLeft w:val="547"/>
          <w:marRight w:val="0"/>
          <w:marTop w:val="160"/>
          <w:marBottom w:val="0"/>
          <w:divBdr>
            <w:top w:val="none" w:sz="0" w:space="0" w:color="auto"/>
            <w:left w:val="none" w:sz="0" w:space="0" w:color="auto"/>
            <w:bottom w:val="none" w:sz="0" w:space="0" w:color="auto"/>
            <w:right w:val="none" w:sz="0" w:space="0" w:color="auto"/>
          </w:divBdr>
        </w:div>
        <w:div w:id="1528104437">
          <w:marLeft w:val="1166"/>
          <w:marRight w:val="0"/>
          <w:marTop w:val="140"/>
          <w:marBottom w:val="0"/>
          <w:divBdr>
            <w:top w:val="none" w:sz="0" w:space="0" w:color="auto"/>
            <w:left w:val="none" w:sz="0" w:space="0" w:color="auto"/>
            <w:bottom w:val="none" w:sz="0" w:space="0" w:color="auto"/>
            <w:right w:val="none" w:sz="0" w:space="0" w:color="auto"/>
          </w:divBdr>
        </w:div>
      </w:divsChild>
    </w:div>
    <w:div w:id="901210701">
      <w:bodyDiv w:val="1"/>
      <w:marLeft w:val="0"/>
      <w:marRight w:val="0"/>
      <w:marTop w:val="0"/>
      <w:marBottom w:val="0"/>
      <w:divBdr>
        <w:top w:val="none" w:sz="0" w:space="0" w:color="auto"/>
        <w:left w:val="none" w:sz="0" w:space="0" w:color="auto"/>
        <w:bottom w:val="none" w:sz="0" w:space="0" w:color="auto"/>
        <w:right w:val="none" w:sz="0" w:space="0" w:color="auto"/>
      </w:divBdr>
    </w:div>
    <w:div w:id="918170364">
      <w:bodyDiv w:val="1"/>
      <w:marLeft w:val="0"/>
      <w:marRight w:val="0"/>
      <w:marTop w:val="0"/>
      <w:marBottom w:val="0"/>
      <w:divBdr>
        <w:top w:val="none" w:sz="0" w:space="0" w:color="auto"/>
        <w:left w:val="none" w:sz="0" w:space="0" w:color="auto"/>
        <w:bottom w:val="none" w:sz="0" w:space="0" w:color="auto"/>
        <w:right w:val="none" w:sz="0" w:space="0" w:color="auto"/>
      </w:divBdr>
      <w:divsChild>
        <w:div w:id="621231013">
          <w:marLeft w:val="547"/>
          <w:marRight w:val="0"/>
          <w:marTop w:val="134"/>
          <w:marBottom w:val="0"/>
          <w:divBdr>
            <w:top w:val="none" w:sz="0" w:space="0" w:color="auto"/>
            <w:left w:val="none" w:sz="0" w:space="0" w:color="auto"/>
            <w:bottom w:val="none" w:sz="0" w:space="0" w:color="auto"/>
            <w:right w:val="none" w:sz="0" w:space="0" w:color="auto"/>
          </w:divBdr>
        </w:div>
        <w:div w:id="1483545002">
          <w:marLeft w:val="547"/>
          <w:marRight w:val="0"/>
          <w:marTop w:val="134"/>
          <w:marBottom w:val="0"/>
          <w:divBdr>
            <w:top w:val="none" w:sz="0" w:space="0" w:color="auto"/>
            <w:left w:val="none" w:sz="0" w:space="0" w:color="auto"/>
            <w:bottom w:val="none" w:sz="0" w:space="0" w:color="auto"/>
            <w:right w:val="none" w:sz="0" w:space="0" w:color="auto"/>
          </w:divBdr>
        </w:div>
        <w:div w:id="1532764735">
          <w:marLeft w:val="547"/>
          <w:marRight w:val="0"/>
          <w:marTop w:val="134"/>
          <w:marBottom w:val="0"/>
          <w:divBdr>
            <w:top w:val="none" w:sz="0" w:space="0" w:color="auto"/>
            <w:left w:val="none" w:sz="0" w:space="0" w:color="auto"/>
            <w:bottom w:val="none" w:sz="0" w:space="0" w:color="auto"/>
            <w:right w:val="none" w:sz="0" w:space="0" w:color="auto"/>
          </w:divBdr>
        </w:div>
      </w:divsChild>
    </w:div>
    <w:div w:id="926883916">
      <w:bodyDiv w:val="1"/>
      <w:marLeft w:val="0"/>
      <w:marRight w:val="0"/>
      <w:marTop w:val="0"/>
      <w:marBottom w:val="0"/>
      <w:divBdr>
        <w:top w:val="none" w:sz="0" w:space="0" w:color="auto"/>
        <w:left w:val="none" w:sz="0" w:space="0" w:color="auto"/>
        <w:bottom w:val="none" w:sz="0" w:space="0" w:color="auto"/>
        <w:right w:val="none" w:sz="0" w:space="0" w:color="auto"/>
      </w:divBdr>
      <w:divsChild>
        <w:div w:id="760761441">
          <w:marLeft w:val="1166"/>
          <w:marRight w:val="0"/>
          <w:marTop w:val="125"/>
          <w:marBottom w:val="0"/>
          <w:divBdr>
            <w:top w:val="none" w:sz="0" w:space="0" w:color="auto"/>
            <w:left w:val="none" w:sz="0" w:space="0" w:color="auto"/>
            <w:bottom w:val="none" w:sz="0" w:space="0" w:color="auto"/>
            <w:right w:val="none" w:sz="0" w:space="0" w:color="auto"/>
          </w:divBdr>
        </w:div>
        <w:div w:id="1913661127">
          <w:marLeft w:val="547"/>
          <w:marRight w:val="0"/>
          <w:marTop w:val="134"/>
          <w:marBottom w:val="0"/>
          <w:divBdr>
            <w:top w:val="none" w:sz="0" w:space="0" w:color="auto"/>
            <w:left w:val="none" w:sz="0" w:space="0" w:color="auto"/>
            <w:bottom w:val="none" w:sz="0" w:space="0" w:color="auto"/>
            <w:right w:val="none" w:sz="0" w:space="0" w:color="auto"/>
          </w:divBdr>
        </w:div>
      </w:divsChild>
    </w:div>
    <w:div w:id="929460811">
      <w:bodyDiv w:val="1"/>
      <w:marLeft w:val="0"/>
      <w:marRight w:val="0"/>
      <w:marTop w:val="0"/>
      <w:marBottom w:val="0"/>
      <w:divBdr>
        <w:top w:val="none" w:sz="0" w:space="0" w:color="auto"/>
        <w:left w:val="none" w:sz="0" w:space="0" w:color="auto"/>
        <w:bottom w:val="none" w:sz="0" w:space="0" w:color="auto"/>
        <w:right w:val="none" w:sz="0" w:space="0" w:color="auto"/>
      </w:divBdr>
      <w:divsChild>
        <w:div w:id="76368322">
          <w:marLeft w:val="547"/>
          <w:marRight w:val="0"/>
          <w:marTop w:val="115"/>
          <w:marBottom w:val="0"/>
          <w:divBdr>
            <w:top w:val="none" w:sz="0" w:space="0" w:color="auto"/>
            <w:left w:val="none" w:sz="0" w:space="0" w:color="auto"/>
            <w:bottom w:val="none" w:sz="0" w:space="0" w:color="auto"/>
            <w:right w:val="none" w:sz="0" w:space="0" w:color="auto"/>
          </w:divBdr>
        </w:div>
        <w:div w:id="260332444">
          <w:marLeft w:val="547"/>
          <w:marRight w:val="0"/>
          <w:marTop w:val="115"/>
          <w:marBottom w:val="0"/>
          <w:divBdr>
            <w:top w:val="none" w:sz="0" w:space="0" w:color="auto"/>
            <w:left w:val="none" w:sz="0" w:space="0" w:color="auto"/>
            <w:bottom w:val="none" w:sz="0" w:space="0" w:color="auto"/>
            <w:right w:val="none" w:sz="0" w:space="0" w:color="auto"/>
          </w:divBdr>
        </w:div>
        <w:div w:id="1167093808">
          <w:marLeft w:val="1166"/>
          <w:marRight w:val="0"/>
          <w:marTop w:val="106"/>
          <w:marBottom w:val="0"/>
          <w:divBdr>
            <w:top w:val="none" w:sz="0" w:space="0" w:color="auto"/>
            <w:left w:val="none" w:sz="0" w:space="0" w:color="auto"/>
            <w:bottom w:val="none" w:sz="0" w:space="0" w:color="auto"/>
            <w:right w:val="none" w:sz="0" w:space="0" w:color="auto"/>
          </w:divBdr>
        </w:div>
        <w:div w:id="1387335212">
          <w:marLeft w:val="547"/>
          <w:marRight w:val="0"/>
          <w:marTop w:val="115"/>
          <w:marBottom w:val="0"/>
          <w:divBdr>
            <w:top w:val="none" w:sz="0" w:space="0" w:color="auto"/>
            <w:left w:val="none" w:sz="0" w:space="0" w:color="auto"/>
            <w:bottom w:val="none" w:sz="0" w:space="0" w:color="auto"/>
            <w:right w:val="none" w:sz="0" w:space="0" w:color="auto"/>
          </w:divBdr>
        </w:div>
      </w:divsChild>
    </w:div>
    <w:div w:id="937525209">
      <w:bodyDiv w:val="1"/>
      <w:marLeft w:val="0"/>
      <w:marRight w:val="0"/>
      <w:marTop w:val="0"/>
      <w:marBottom w:val="0"/>
      <w:divBdr>
        <w:top w:val="none" w:sz="0" w:space="0" w:color="auto"/>
        <w:left w:val="none" w:sz="0" w:space="0" w:color="auto"/>
        <w:bottom w:val="none" w:sz="0" w:space="0" w:color="auto"/>
        <w:right w:val="none" w:sz="0" w:space="0" w:color="auto"/>
      </w:divBdr>
    </w:div>
    <w:div w:id="939876108">
      <w:bodyDiv w:val="1"/>
      <w:marLeft w:val="0"/>
      <w:marRight w:val="0"/>
      <w:marTop w:val="0"/>
      <w:marBottom w:val="0"/>
      <w:divBdr>
        <w:top w:val="none" w:sz="0" w:space="0" w:color="auto"/>
        <w:left w:val="none" w:sz="0" w:space="0" w:color="auto"/>
        <w:bottom w:val="none" w:sz="0" w:space="0" w:color="auto"/>
        <w:right w:val="none" w:sz="0" w:space="0" w:color="auto"/>
      </w:divBdr>
      <w:divsChild>
        <w:div w:id="95247481">
          <w:marLeft w:val="547"/>
          <w:marRight w:val="0"/>
          <w:marTop w:val="134"/>
          <w:marBottom w:val="0"/>
          <w:divBdr>
            <w:top w:val="none" w:sz="0" w:space="0" w:color="auto"/>
            <w:left w:val="none" w:sz="0" w:space="0" w:color="auto"/>
            <w:bottom w:val="none" w:sz="0" w:space="0" w:color="auto"/>
            <w:right w:val="none" w:sz="0" w:space="0" w:color="auto"/>
          </w:divBdr>
        </w:div>
        <w:div w:id="1689599799">
          <w:marLeft w:val="547"/>
          <w:marRight w:val="0"/>
          <w:marTop w:val="134"/>
          <w:marBottom w:val="0"/>
          <w:divBdr>
            <w:top w:val="none" w:sz="0" w:space="0" w:color="auto"/>
            <w:left w:val="none" w:sz="0" w:space="0" w:color="auto"/>
            <w:bottom w:val="none" w:sz="0" w:space="0" w:color="auto"/>
            <w:right w:val="none" w:sz="0" w:space="0" w:color="auto"/>
          </w:divBdr>
        </w:div>
      </w:divsChild>
    </w:div>
    <w:div w:id="944115831">
      <w:bodyDiv w:val="1"/>
      <w:marLeft w:val="0"/>
      <w:marRight w:val="0"/>
      <w:marTop w:val="0"/>
      <w:marBottom w:val="0"/>
      <w:divBdr>
        <w:top w:val="none" w:sz="0" w:space="0" w:color="auto"/>
        <w:left w:val="none" w:sz="0" w:space="0" w:color="auto"/>
        <w:bottom w:val="none" w:sz="0" w:space="0" w:color="auto"/>
        <w:right w:val="none" w:sz="0" w:space="0" w:color="auto"/>
      </w:divBdr>
    </w:div>
    <w:div w:id="955598115">
      <w:bodyDiv w:val="1"/>
      <w:marLeft w:val="0"/>
      <w:marRight w:val="0"/>
      <w:marTop w:val="0"/>
      <w:marBottom w:val="0"/>
      <w:divBdr>
        <w:top w:val="none" w:sz="0" w:space="0" w:color="auto"/>
        <w:left w:val="none" w:sz="0" w:space="0" w:color="auto"/>
        <w:bottom w:val="none" w:sz="0" w:space="0" w:color="auto"/>
        <w:right w:val="none" w:sz="0" w:space="0" w:color="auto"/>
      </w:divBdr>
    </w:div>
    <w:div w:id="969897186">
      <w:bodyDiv w:val="1"/>
      <w:marLeft w:val="0"/>
      <w:marRight w:val="0"/>
      <w:marTop w:val="0"/>
      <w:marBottom w:val="0"/>
      <w:divBdr>
        <w:top w:val="none" w:sz="0" w:space="0" w:color="auto"/>
        <w:left w:val="none" w:sz="0" w:space="0" w:color="auto"/>
        <w:bottom w:val="none" w:sz="0" w:space="0" w:color="auto"/>
        <w:right w:val="none" w:sz="0" w:space="0" w:color="auto"/>
      </w:divBdr>
      <w:divsChild>
        <w:div w:id="607812218">
          <w:marLeft w:val="547"/>
          <w:marRight w:val="0"/>
          <w:marTop w:val="134"/>
          <w:marBottom w:val="0"/>
          <w:divBdr>
            <w:top w:val="none" w:sz="0" w:space="0" w:color="auto"/>
            <w:left w:val="none" w:sz="0" w:space="0" w:color="auto"/>
            <w:bottom w:val="none" w:sz="0" w:space="0" w:color="auto"/>
            <w:right w:val="none" w:sz="0" w:space="0" w:color="auto"/>
          </w:divBdr>
        </w:div>
        <w:div w:id="993874020">
          <w:marLeft w:val="1166"/>
          <w:marRight w:val="0"/>
          <w:marTop w:val="125"/>
          <w:marBottom w:val="0"/>
          <w:divBdr>
            <w:top w:val="none" w:sz="0" w:space="0" w:color="auto"/>
            <w:left w:val="none" w:sz="0" w:space="0" w:color="auto"/>
            <w:bottom w:val="none" w:sz="0" w:space="0" w:color="auto"/>
            <w:right w:val="none" w:sz="0" w:space="0" w:color="auto"/>
          </w:divBdr>
        </w:div>
        <w:div w:id="1281954136">
          <w:marLeft w:val="1166"/>
          <w:marRight w:val="0"/>
          <w:marTop w:val="125"/>
          <w:marBottom w:val="0"/>
          <w:divBdr>
            <w:top w:val="none" w:sz="0" w:space="0" w:color="auto"/>
            <w:left w:val="none" w:sz="0" w:space="0" w:color="auto"/>
            <w:bottom w:val="none" w:sz="0" w:space="0" w:color="auto"/>
            <w:right w:val="none" w:sz="0" w:space="0" w:color="auto"/>
          </w:divBdr>
        </w:div>
        <w:div w:id="1667127924">
          <w:marLeft w:val="1166"/>
          <w:marRight w:val="0"/>
          <w:marTop w:val="125"/>
          <w:marBottom w:val="0"/>
          <w:divBdr>
            <w:top w:val="none" w:sz="0" w:space="0" w:color="auto"/>
            <w:left w:val="none" w:sz="0" w:space="0" w:color="auto"/>
            <w:bottom w:val="none" w:sz="0" w:space="0" w:color="auto"/>
            <w:right w:val="none" w:sz="0" w:space="0" w:color="auto"/>
          </w:divBdr>
        </w:div>
      </w:divsChild>
    </w:div>
    <w:div w:id="975182874">
      <w:bodyDiv w:val="1"/>
      <w:marLeft w:val="0"/>
      <w:marRight w:val="0"/>
      <w:marTop w:val="0"/>
      <w:marBottom w:val="0"/>
      <w:divBdr>
        <w:top w:val="none" w:sz="0" w:space="0" w:color="auto"/>
        <w:left w:val="none" w:sz="0" w:space="0" w:color="auto"/>
        <w:bottom w:val="none" w:sz="0" w:space="0" w:color="auto"/>
        <w:right w:val="none" w:sz="0" w:space="0" w:color="auto"/>
      </w:divBdr>
      <w:divsChild>
        <w:div w:id="8486204">
          <w:marLeft w:val="1800"/>
          <w:marRight w:val="0"/>
          <w:marTop w:val="96"/>
          <w:marBottom w:val="0"/>
          <w:divBdr>
            <w:top w:val="none" w:sz="0" w:space="0" w:color="auto"/>
            <w:left w:val="none" w:sz="0" w:space="0" w:color="auto"/>
            <w:bottom w:val="none" w:sz="0" w:space="0" w:color="auto"/>
            <w:right w:val="none" w:sz="0" w:space="0" w:color="auto"/>
          </w:divBdr>
        </w:div>
        <w:div w:id="140856283">
          <w:marLeft w:val="1800"/>
          <w:marRight w:val="0"/>
          <w:marTop w:val="96"/>
          <w:marBottom w:val="0"/>
          <w:divBdr>
            <w:top w:val="none" w:sz="0" w:space="0" w:color="auto"/>
            <w:left w:val="none" w:sz="0" w:space="0" w:color="auto"/>
            <w:bottom w:val="none" w:sz="0" w:space="0" w:color="auto"/>
            <w:right w:val="none" w:sz="0" w:space="0" w:color="auto"/>
          </w:divBdr>
        </w:div>
        <w:div w:id="232275504">
          <w:marLeft w:val="1800"/>
          <w:marRight w:val="0"/>
          <w:marTop w:val="96"/>
          <w:marBottom w:val="0"/>
          <w:divBdr>
            <w:top w:val="none" w:sz="0" w:space="0" w:color="auto"/>
            <w:left w:val="none" w:sz="0" w:space="0" w:color="auto"/>
            <w:bottom w:val="none" w:sz="0" w:space="0" w:color="auto"/>
            <w:right w:val="none" w:sz="0" w:space="0" w:color="auto"/>
          </w:divBdr>
        </w:div>
        <w:div w:id="336659657">
          <w:marLeft w:val="547"/>
          <w:marRight w:val="0"/>
          <w:marTop w:val="115"/>
          <w:marBottom w:val="0"/>
          <w:divBdr>
            <w:top w:val="none" w:sz="0" w:space="0" w:color="auto"/>
            <w:left w:val="none" w:sz="0" w:space="0" w:color="auto"/>
            <w:bottom w:val="none" w:sz="0" w:space="0" w:color="auto"/>
            <w:right w:val="none" w:sz="0" w:space="0" w:color="auto"/>
          </w:divBdr>
        </w:div>
        <w:div w:id="423650765">
          <w:marLeft w:val="1800"/>
          <w:marRight w:val="0"/>
          <w:marTop w:val="96"/>
          <w:marBottom w:val="0"/>
          <w:divBdr>
            <w:top w:val="none" w:sz="0" w:space="0" w:color="auto"/>
            <w:left w:val="none" w:sz="0" w:space="0" w:color="auto"/>
            <w:bottom w:val="none" w:sz="0" w:space="0" w:color="auto"/>
            <w:right w:val="none" w:sz="0" w:space="0" w:color="auto"/>
          </w:divBdr>
        </w:div>
        <w:div w:id="469520063">
          <w:marLeft w:val="1166"/>
          <w:marRight w:val="0"/>
          <w:marTop w:val="106"/>
          <w:marBottom w:val="0"/>
          <w:divBdr>
            <w:top w:val="none" w:sz="0" w:space="0" w:color="auto"/>
            <w:left w:val="none" w:sz="0" w:space="0" w:color="auto"/>
            <w:bottom w:val="none" w:sz="0" w:space="0" w:color="auto"/>
            <w:right w:val="none" w:sz="0" w:space="0" w:color="auto"/>
          </w:divBdr>
        </w:div>
        <w:div w:id="1127549377">
          <w:marLeft w:val="1800"/>
          <w:marRight w:val="0"/>
          <w:marTop w:val="96"/>
          <w:marBottom w:val="0"/>
          <w:divBdr>
            <w:top w:val="none" w:sz="0" w:space="0" w:color="auto"/>
            <w:left w:val="none" w:sz="0" w:space="0" w:color="auto"/>
            <w:bottom w:val="none" w:sz="0" w:space="0" w:color="auto"/>
            <w:right w:val="none" w:sz="0" w:space="0" w:color="auto"/>
          </w:divBdr>
        </w:div>
        <w:div w:id="1182354794">
          <w:marLeft w:val="1800"/>
          <w:marRight w:val="0"/>
          <w:marTop w:val="96"/>
          <w:marBottom w:val="0"/>
          <w:divBdr>
            <w:top w:val="none" w:sz="0" w:space="0" w:color="auto"/>
            <w:left w:val="none" w:sz="0" w:space="0" w:color="auto"/>
            <w:bottom w:val="none" w:sz="0" w:space="0" w:color="auto"/>
            <w:right w:val="none" w:sz="0" w:space="0" w:color="auto"/>
          </w:divBdr>
        </w:div>
      </w:divsChild>
    </w:div>
    <w:div w:id="977103495">
      <w:bodyDiv w:val="1"/>
      <w:marLeft w:val="0"/>
      <w:marRight w:val="0"/>
      <w:marTop w:val="0"/>
      <w:marBottom w:val="0"/>
      <w:divBdr>
        <w:top w:val="none" w:sz="0" w:space="0" w:color="auto"/>
        <w:left w:val="none" w:sz="0" w:space="0" w:color="auto"/>
        <w:bottom w:val="none" w:sz="0" w:space="0" w:color="auto"/>
        <w:right w:val="none" w:sz="0" w:space="0" w:color="auto"/>
      </w:divBdr>
      <w:divsChild>
        <w:div w:id="117797125">
          <w:marLeft w:val="1800"/>
          <w:marRight w:val="0"/>
          <w:marTop w:val="115"/>
          <w:marBottom w:val="0"/>
          <w:divBdr>
            <w:top w:val="none" w:sz="0" w:space="0" w:color="auto"/>
            <w:left w:val="none" w:sz="0" w:space="0" w:color="auto"/>
            <w:bottom w:val="none" w:sz="0" w:space="0" w:color="auto"/>
            <w:right w:val="none" w:sz="0" w:space="0" w:color="auto"/>
          </w:divBdr>
        </w:div>
        <w:div w:id="324405994">
          <w:marLeft w:val="1166"/>
          <w:marRight w:val="0"/>
          <w:marTop w:val="125"/>
          <w:marBottom w:val="0"/>
          <w:divBdr>
            <w:top w:val="none" w:sz="0" w:space="0" w:color="auto"/>
            <w:left w:val="none" w:sz="0" w:space="0" w:color="auto"/>
            <w:bottom w:val="none" w:sz="0" w:space="0" w:color="auto"/>
            <w:right w:val="none" w:sz="0" w:space="0" w:color="auto"/>
          </w:divBdr>
        </w:div>
        <w:div w:id="564605223">
          <w:marLeft w:val="1800"/>
          <w:marRight w:val="0"/>
          <w:marTop w:val="115"/>
          <w:marBottom w:val="0"/>
          <w:divBdr>
            <w:top w:val="none" w:sz="0" w:space="0" w:color="auto"/>
            <w:left w:val="none" w:sz="0" w:space="0" w:color="auto"/>
            <w:bottom w:val="none" w:sz="0" w:space="0" w:color="auto"/>
            <w:right w:val="none" w:sz="0" w:space="0" w:color="auto"/>
          </w:divBdr>
        </w:div>
        <w:div w:id="1094938021">
          <w:marLeft w:val="1800"/>
          <w:marRight w:val="0"/>
          <w:marTop w:val="115"/>
          <w:marBottom w:val="0"/>
          <w:divBdr>
            <w:top w:val="none" w:sz="0" w:space="0" w:color="auto"/>
            <w:left w:val="none" w:sz="0" w:space="0" w:color="auto"/>
            <w:bottom w:val="none" w:sz="0" w:space="0" w:color="auto"/>
            <w:right w:val="none" w:sz="0" w:space="0" w:color="auto"/>
          </w:divBdr>
        </w:div>
        <w:div w:id="1544712190">
          <w:marLeft w:val="547"/>
          <w:marRight w:val="0"/>
          <w:marTop w:val="134"/>
          <w:marBottom w:val="0"/>
          <w:divBdr>
            <w:top w:val="none" w:sz="0" w:space="0" w:color="auto"/>
            <w:left w:val="none" w:sz="0" w:space="0" w:color="auto"/>
            <w:bottom w:val="none" w:sz="0" w:space="0" w:color="auto"/>
            <w:right w:val="none" w:sz="0" w:space="0" w:color="auto"/>
          </w:divBdr>
        </w:div>
        <w:div w:id="1764494167">
          <w:marLeft w:val="1800"/>
          <w:marRight w:val="0"/>
          <w:marTop w:val="115"/>
          <w:marBottom w:val="0"/>
          <w:divBdr>
            <w:top w:val="none" w:sz="0" w:space="0" w:color="auto"/>
            <w:left w:val="none" w:sz="0" w:space="0" w:color="auto"/>
            <w:bottom w:val="none" w:sz="0" w:space="0" w:color="auto"/>
            <w:right w:val="none" w:sz="0" w:space="0" w:color="auto"/>
          </w:divBdr>
        </w:div>
      </w:divsChild>
    </w:div>
    <w:div w:id="988900933">
      <w:bodyDiv w:val="1"/>
      <w:marLeft w:val="0"/>
      <w:marRight w:val="0"/>
      <w:marTop w:val="0"/>
      <w:marBottom w:val="0"/>
      <w:divBdr>
        <w:top w:val="none" w:sz="0" w:space="0" w:color="auto"/>
        <w:left w:val="none" w:sz="0" w:space="0" w:color="auto"/>
        <w:bottom w:val="none" w:sz="0" w:space="0" w:color="auto"/>
        <w:right w:val="none" w:sz="0" w:space="0" w:color="auto"/>
      </w:divBdr>
      <w:divsChild>
        <w:div w:id="121728443">
          <w:marLeft w:val="1166"/>
          <w:marRight w:val="0"/>
          <w:marTop w:val="140"/>
          <w:marBottom w:val="0"/>
          <w:divBdr>
            <w:top w:val="none" w:sz="0" w:space="0" w:color="auto"/>
            <w:left w:val="none" w:sz="0" w:space="0" w:color="auto"/>
            <w:bottom w:val="none" w:sz="0" w:space="0" w:color="auto"/>
            <w:right w:val="none" w:sz="0" w:space="0" w:color="auto"/>
          </w:divBdr>
        </w:div>
        <w:div w:id="1075204435">
          <w:marLeft w:val="1166"/>
          <w:marRight w:val="0"/>
          <w:marTop w:val="140"/>
          <w:marBottom w:val="0"/>
          <w:divBdr>
            <w:top w:val="none" w:sz="0" w:space="0" w:color="auto"/>
            <w:left w:val="none" w:sz="0" w:space="0" w:color="auto"/>
            <w:bottom w:val="none" w:sz="0" w:space="0" w:color="auto"/>
            <w:right w:val="none" w:sz="0" w:space="0" w:color="auto"/>
          </w:divBdr>
        </w:div>
        <w:div w:id="1122114278">
          <w:marLeft w:val="547"/>
          <w:marRight w:val="0"/>
          <w:marTop w:val="160"/>
          <w:marBottom w:val="0"/>
          <w:divBdr>
            <w:top w:val="none" w:sz="0" w:space="0" w:color="auto"/>
            <w:left w:val="none" w:sz="0" w:space="0" w:color="auto"/>
            <w:bottom w:val="none" w:sz="0" w:space="0" w:color="auto"/>
            <w:right w:val="none" w:sz="0" w:space="0" w:color="auto"/>
          </w:divBdr>
        </w:div>
        <w:div w:id="1352490085">
          <w:marLeft w:val="1166"/>
          <w:marRight w:val="0"/>
          <w:marTop w:val="140"/>
          <w:marBottom w:val="0"/>
          <w:divBdr>
            <w:top w:val="none" w:sz="0" w:space="0" w:color="auto"/>
            <w:left w:val="none" w:sz="0" w:space="0" w:color="auto"/>
            <w:bottom w:val="none" w:sz="0" w:space="0" w:color="auto"/>
            <w:right w:val="none" w:sz="0" w:space="0" w:color="auto"/>
          </w:divBdr>
        </w:div>
        <w:div w:id="1563521060">
          <w:marLeft w:val="1166"/>
          <w:marRight w:val="0"/>
          <w:marTop w:val="140"/>
          <w:marBottom w:val="0"/>
          <w:divBdr>
            <w:top w:val="none" w:sz="0" w:space="0" w:color="auto"/>
            <w:left w:val="none" w:sz="0" w:space="0" w:color="auto"/>
            <w:bottom w:val="none" w:sz="0" w:space="0" w:color="auto"/>
            <w:right w:val="none" w:sz="0" w:space="0" w:color="auto"/>
          </w:divBdr>
        </w:div>
        <w:div w:id="1569001092">
          <w:marLeft w:val="547"/>
          <w:marRight w:val="0"/>
          <w:marTop w:val="160"/>
          <w:marBottom w:val="0"/>
          <w:divBdr>
            <w:top w:val="none" w:sz="0" w:space="0" w:color="auto"/>
            <w:left w:val="none" w:sz="0" w:space="0" w:color="auto"/>
            <w:bottom w:val="none" w:sz="0" w:space="0" w:color="auto"/>
            <w:right w:val="none" w:sz="0" w:space="0" w:color="auto"/>
          </w:divBdr>
        </w:div>
        <w:div w:id="1630672693">
          <w:marLeft w:val="1166"/>
          <w:marRight w:val="0"/>
          <w:marTop w:val="140"/>
          <w:marBottom w:val="0"/>
          <w:divBdr>
            <w:top w:val="none" w:sz="0" w:space="0" w:color="auto"/>
            <w:left w:val="none" w:sz="0" w:space="0" w:color="auto"/>
            <w:bottom w:val="none" w:sz="0" w:space="0" w:color="auto"/>
            <w:right w:val="none" w:sz="0" w:space="0" w:color="auto"/>
          </w:divBdr>
        </w:div>
        <w:div w:id="1909149817">
          <w:marLeft w:val="1166"/>
          <w:marRight w:val="0"/>
          <w:marTop w:val="140"/>
          <w:marBottom w:val="0"/>
          <w:divBdr>
            <w:top w:val="none" w:sz="0" w:space="0" w:color="auto"/>
            <w:left w:val="none" w:sz="0" w:space="0" w:color="auto"/>
            <w:bottom w:val="none" w:sz="0" w:space="0" w:color="auto"/>
            <w:right w:val="none" w:sz="0" w:space="0" w:color="auto"/>
          </w:divBdr>
        </w:div>
      </w:divsChild>
    </w:div>
    <w:div w:id="1006830581">
      <w:bodyDiv w:val="1"/>
      <w:marLeft w:val="0"/>
      <w:marRight w:val="0"/>
      <w:marTop w:val="0"/>
      <w:marBottom w:val="0"/>
      <w:divBdr>
        <w:top w:val="none" w:sz="0" w:space="0" w:color="auto"/>
        <w:left w:val="none" w:sz="0" w:space="0" w:color="auto"/>
        <w:bottom w:val="none" w:sz="0" w:space="0" w:color="auto"/>
        <w:right w:val="none" w:sz="0" w:space="0" w:color="auto"/>
      </w:divBdr>
      <w:divsChild>
        <w:div w:id="1901358042">
          <w:marLeft w:val="547"/>
          <w:marRight w:val="0"/>
          <w:marTop w:val="134"/>
          <w:marBottom w:val="0"/>
          <w:divBdr>
            <w:top w:val="none" w:sz="0" w:space="0" w:color="auto"/>
            <w:left w:val="none" w:sz="0" w:space="0" w:color="auto"/>
            <w:bottom w:val="none" w:sz="0" w:space="0" w:color="auto"/>
            <w:right w:val="none" w:sz="0" w:space="0" w:color="auto"/>
          </w:divBdr>
        </w:div>
      </w:divsChild>
    </w:div>
    <w:div w:id="1009406909">
      <w:bodyDiv w:val="1"/>
      <w:marLeft w:val="0"/>
      <w:marRight w:val="0"/>
      <w:marTop w:val="0"/>
      <w:marBottom w:val="0"/>
      <w:divBdr>
        <w:top w:val="none" w:sz="0" w:space="0" w:color="auto"/>
        <w:left w:val="none" w:sz="0" w:space="0" w:color="auto"/>
        <w:bottom w:val="none" w:sz="0" w:space="0" w:color="auto"/>
        <w:right w:val="none" w:sz="0" w:space="0" w:color="auto"/>
      </w:divBdr>
      <w:divsChild>
        <w:div w:id="1714115261">
          <w:marLeft w:val="1166"/>
          <w:marRight w:val="0"/>
          <w:marTop w:val="125"/>
          <w:marBottom w:val="0"/>
          <w:divBdr>
            <w:top w:val="none" w:sz="0" w:space="0" w:color="auto"/>
            <w:left w:val="none" w:sz="0" w:space="0" w:color="auto"/>
            <w:bottom w:val="none" w:sz="0" w:space="0" w:color="auto"/>
            <w:right w:val="none" w:sz="0" w:space="0" w:color="auto"/>
          </w:divBdr>
        </w:div>
        <w:div w:id="2128740741">
          <w:marLeft w:val="547"/>
          <w:marRight w:val="0"/>
          <w:marTop w:val="134"/>
          <w:marBottom w:val="0"/>
          <w:divBdr>
            <w:top w:val="none" w:sz="0" w:space="0" w:color="auto"/>
            <w:left w:val="none" w:sz="0" w:space="0" w:color="auto"/>
            <w:bottom w:val="none" w:sz="0" w:space="0" w:color="auto"/>
            <w:right w:val="none" w:sz="0" w:space="0" w:color="auto"/>
          </w:divBdr>
        </w:div>
      </w:divsChild>
    </w:div>
    <w:div w:id="1027872722">
      <w:bodyDiv w:val="1"/>
      <w:marLeft w:val="0"/>
      <w:marRight w:val="0"/>
      <w:marTop w:val="0"/>
      <w:marBottom w:val="0"/>
      <w:divBdr>
        <w:top w:val="none" w:sz="0" w:space="0" w:color="auto"/>
        <w:left w:val="none" w:sz="0" w:space="0" w:color="auto"/>
        <w:bottom w:val="none" w:sz="0" w:space="0" w:color="auto"/>
        <w:right w:val="none" w:sz="0" w:space="0" w:color="auto"/>
      </w:divBdr>
      <w:divsChild>
        <w:div w:id="501050657">
          <w:marLeft w:val="547"/>
          <w:marRight w:val="0"/>
          <w:marTop w:val="134"/>
          <w:marBottom w:val="0"/>
          <w:divBdr>
            <w:top w:val="none" w:sz="0" w:space="0" w:color="auto"/>
            <w:left w:val="none" w:sz="0" w:space="0" w:color="auto"/>
            <w:bottom w:val="none" w:sz="0" w:space="0" w:color="auto"/>
            <w:right w:val="none" w:sz="0" w:space="0" w:color="auto"/>
          </w:divBdr>
        </w:div>
      </w:divsChild>
    </w:div>
    <w:div w:id="1038310297">
      <w:bodyDiv w:val="1"/>
      <w:marLeft w:val="0"/>
      <w:marRight w:val="0"/>
      <w:marTop w:val="0"/>
      <w:marBottom w:val="0"/>
      <w:divBdr>
        <w:top w:val="none" w:sz="0" w:space="0" w:color="auto"/>
        <w:left w:val="none" w:sz="0" w:space="0" w:color="auto"/>
        <w:bottom w:val="none" w:sz="0" w:space="0" w:color="auto"/>
        <w:right w:val="none" w:sz="0" w:space="0" w:color="auto"/>
      </w:divBdr>
      <w:divsChild>
        <w:div w:id="80109010">
          <w:marLeft w:val="547"/>
          <w:marRight w:val="0"/>
          <w:marTop w:val="134"/>
          <w:marBottom w:val="0"/>
          <w:divBdr>
            <w:top w:val="none" w:sz="0" w:space="0" w:color="auto"/>
            <w:left w:val="none" w:sz="0" w:space="0" w:color="auto"/>
            <w:bottom w:val="none" w:sz="0" w:space="0" w:color="auto"/>
            <w:right w:val="none" w:sz="0" w:space="0" w:color="auto"/>
          </w:divBdr>
        </w:div>
        <w:div w:id="326516396">
          <w:marLeft w:val="1166"/>
          <w:marRight w:val="0"/>
          <w:marTop w:val="125"/>
          <w:marBottom w:val="0"/>
          <w:divBdr>
            <w:top w:val="none" w:sz="0" w:space="0" w:color="auto"/>
            <w:left w:val="none" w:sz="0" w:space="0" w:color="auto"/>
            <w:bottom w:val="none" w:sz="0" w:space="0" w:color="auto"/>
            <w:right w:val="none" w:sz="0" w:space="0" w:color="auto"/>
          </w:divBdr>
        </w:div>
        <w:div w:id="984435471">
          <w:marLeft w:val="1166"/>
          <w:marRight w:val="0"/>
          <w:marTop w:val="125"/>
          <w:marBottom w:val="0"/>
          <w:divBdr>
            <w:top w:val="none" w:sz="0" w:space="0" w:color="auto"/>
            <w:left w:val="none" w:sz="0" w:space="0" w:color="auto"/>
            <w:bottom w:val="none" w:sz="0" w:space="0" w:color="auto"/>
            <w:right w:val="none" w:sz="0" w:space="0" w:color="auto"/>
          </w:divBdr>
        </w:div>
        <w:div w:id="1500728844">
          <w:marLeft w:val="1166"/>
          <w:marRight w:val="0"/>
          <w:marTop w:val="125"/>
          <w:marBottom w:val="0"/>
          <w:divBdr>
            <w:top w:val="none" w:sz="0" w:space="0" w:color="auto"/>
            <w:left w:val="none" w:sz="0" w:space="0" w:color="auto"/>
            <w:bottom w:val="none" w:sz="0" w:space="0" w:color="auto"/>
            <w:right w:val="none" w:sz="0" w:space="0" w:color="auto"/>
          </w:divBdr>
        </w:div>
        <w:div w:id="2006325218">
          <w:marLeft w:val="1166"/>
          <w:marRight w:val="0"/>
          <w:marTop w:val="125"/>
          <w:marBottom w:val="0"/>
          <w:divBdr>
            <w:top w:val="none" w:sz="0" w:space="0" w:color="auto"/>
            <w:left w:val="none" w:sz="0" w:space="0" w:color="auto"/>
            <w:bottom w:val="none" w:sz="0" w:space="0" w:color="auto"/>
            <w:right w:val="none" w:sz="0" w:space="0" w:color="auto"/>
          </w:divBdr>
        </w:div>
      </w:divsChild>
    </w:div>
    <w:div w:id="1058938131">
      <w:bodyDiv w:val="1"/>
      <w:marLeft w:val="0"/>
      <w:marRight w:val="0"/>
      <w:marTop w:val="0"/>
      <w:marBottom w:val="0"/>
      <w:divBdr>
        <w:top w:val="none" w:sz="0" w:space="0" w:color="auto"/>
        <w:left w:val="none" w:sz="0" w:space="0" w:color="auto"/>
        <w:bottom w:val="none" w:sz="0" w:space="0" w:color="auto"/>
        <w:right w:val="none" w:sz="0" w:space="0" w:color="auto"/>
      </w:divBdr>
      <w:divsChild>
        <w:div w:id="143862284">
          <w:marLeft w:val="1166"/>
          <w:marRight w:val="0"/>
          <w:marTop w:val="125"/>
          <w:marBottom w:val="0"/>
          <w:divBdr>
            <w:top w:val="none" w:sz="0" w:space="0" w:color="auto"/>
            <w:left w:val="none" w:sz="0" w:space="0" w:color="auto"/>
            <w:bottom w:val="none" w:sz="0" w:space="0" w:color="auto"/>
            <w:right w:val="none" w:sz="0" w:space="0" w:color="auto"/>
          </w:divBdr>
        </w:div>
        <w:div w:id="435178698">
          <w:marLeft w:val="547"/>
          <w:marRight w:val="0"/>
          <w:marTop w:val="134"/>
          <w:marBottom w:val="0"/>
          <w:divBdr>
            <w:top w:val="none" w:sz="0" w:space="0" w:color="auto"/>
            <w:left w:val="none" w:sz="0" w:space="0" w:color="auto"/>
            <w:bottom w:val="none" w:sz="0" w:space="0" w:color="auto"/>
            <w:right w:val="none" w:sz="0" w:space="0" w:color="auto"/>
          </w:divBdr>
        </w:div>
        <w:div w:id="806049289">
          <w:marLeft w:val="1166"/>
          <w:marRight w:val="0"/>
          <w:marTop w:val="125"/>
          <w:marBottom w:val="0"/>
          <w:divBdr>
            <w:top w:val="none" w:sz="0" w:space="0" w:color="auto"/>
            <w:left w:val="none" w:sz="0" w:space="0" w:color="auto"/>
            <w:bottom w:val="none" w:sz="0" w:space="0" w:color="auto"/>
            <w:right w:val="none" w:sz="0" w:space="0" w:color="auto"/>
          </w:divBdr>
        </w:div>
      </w:divsChild>
    </w:div>
    <w:div w:id="1082991046">
      <w:bodyDiv w:val="1"/>
      <w:marLeft w:val="0"/>
      <w:marRight w:val="0"/>
      <w:marTop w:val="0"/>
      <w:marBottom w:val="0"/>
      <w:divBdr>
        <w:top w:val="none" w:sz="0" w:space="0" w:color="auto"/>
        <w:left w:val="none" w:sz="0" w:space="0" w:color="auto"/>
        <w:bottom w:val="none" w:sz="0" w:space="0" w:color="auto"/>
        <w:right w:val="none" w:sz="0" w:space="0" w:color="auto"/>
      </w:divBdr>
      <w:divsChild>
        <w:div w:id="852261556">
          <w:marLeft w:val="1166"/>
          <w:marRight w:val="0"/>
          <w:marTop w:val="106"/>
          <w:marBottom w:val="0"/>
          <w:divBdr>
            <w:top w:val="none" w:sz="0" w:space="0" w:color="auto"/>
            <w:left w:val="none" w:sz="0" w:space="0" w:color="auto"/>
            <w:bottom w:val="none" w:sz="0" w:space="0" w:color="auto"/>
            <w:right w:val="none" w:sz="0" w:space="0" w:color="auto"/>
          </w:divBdr>
        </w:div>
        <w:div w:id="1138500318">
          <w:marLeft w:val="547"/>
          <w:marRight w:val="0"/>
          <w:marTop w:val="115"/>
          <w:marBottom w:val="0"/>
          <w:divBdr>
            <w:top w:val="none" w:sz="0" w:space="0" w:color="auto"/>
            <w:left w:val="none" w:sz="0" w:space="0" w:color="auto"/>
            <w:bottom w:val="none" w:sz="0" w:space="0" w:color="auto"/>
            <w:right w:val="none" w:sz="0" w:space="0" w:color="auto"/>
          </w:divBdr>
        </w:div>
        <w:div w:id="1781339262">
          <w:marLeft w:val="1166"/>
          <w:marRight w:val="0"/>
          <w:marTop w:val="106"/>
          <w:marBottom w:val="0"/>
          <w:divBdr>
            <w:top w:val="none" w:sz="0" w:space="0" w:color="auto"/>
            <w:left w:val="none" w:sz="0" w:space="0" w:color="auto"/>
            <w:bottom w:val="none" w:sz="0" w:space="0" w:color="auto"/>
            <w:right w:val="none" w:sz="0" w:space="0" w:color="auto"/>
          </w:divBdr>
        </w:div>
      </w:divsChild>
    </w:div>
    <w:div w:id="1087770052">
      <w:bodyDiv w:val="1"/>
      <w:marLeft w:val="0"/>
      <w:marRight w:val="0"/>
      <w:marTop w:val="0"/>
      <w:marBottom w:val="0"/>
      <w:divBdr>
        <w:top w:val="none" w:sz="0" w:space="0" w:color="auto"/>
        <w:left w:val="none" w:sz="0" w:space="0" w:color="auto"/>
        <w:bottom w:val="none" w:sz="0" w:space="0" w:color="auto"/>
        <w:right w:val="none" w:sz="0" w:space="0" w:color="auto"/>
      </w:divBdr>
      <w:divsChild>
        <w:div w:id="369576344">
          <w:marLeft w:val="1166"/>
          <w:marRight w:val="0"/>
          <w:marTop w:val="125"/>
          <w:marBottom w:val="0"/>
          <w:divBdr>
            <w:top w:val="none" w:sz="0" w:space="0" w:color="auto"/>
            <w:left w:val="none" w:sz="0" w:space="0" w:color="auto"/>
            <w:bottom w:val="none" w:sz="0" w:space="0" w:color="auto"/>
            <w:right w:val="none" w:sz="0" w:space="0" w:color="auto"/>
          </w:divBdr>
        </w:div>
        <w:div w:id="1093208689">
          <w:marLeft w:val="547"/>
          <w:marRight w:val="0"/>
          <w:marTop w:val="134"/>
          <w:marBottom w:val="0"/>
          <w:divBdr>
            <w:top w:val="none" w:sz="0" w:space="0" w:color="auto"/>
            <w:left w:val="none" w:sz="0" w:space="0" w:color="auto"/>
            <w:bottom w:val="none" w:sz="0" w:space="0" w:color="auto"/>
            <w:right w:val="none" w:sz="0" w:space="0" w:color="auto"/>
          </w:divBdr>
        </w:div>
        <w:div w:id="1872644616">
          <w:marLeft w:val="547"/>
          <w:marRight w:val="0"/>
          <w:marTop w:val="134"/>
          <w:marBottom w:val="0"/>
          <w:divBdr>
            <w:top w:val="none" w:sz="0" w:space="0" w:color="auto"/>
            <w:left w:val="none" w:sz="0" w:space="0" w:color="auto"/>
            <w:bottom w:val="none" w:sz="0" w:space="0" w:color="auto"/>
            <w:right w:val="none" w:sz="0" w:space="0" w:color="auto"/>
          </w:divBdr>
        </w:div>
      </w:divsChild>
    </w:div>
    <w:div w:id="1088698941">
      <w:bodyDiv w:val="1"/>
      <w:marLeft w:val="0"/>
      <w:marRight w:val="0"/>
      <w:marTop w:val="0"/>
      <w:marBottom w:val="0"/>
      <w:divBdr>
        <w:top w:val="none" w:sz="0" w:space="0" w:color="auto"/>
        <w:left w:val="none" w:sz="0" w:space="0" w:color="auto"/>
        <w:bottom w:val="none" w:sz="0" w:space="0" w:color="auto"/>
        <w:right w:val="none" w:sz="0" w:space="0" w:color="auto"/>
      </w:divBdr>
    </w:div>
    <w:div w:id="1098260288">
      <w:bodyDiv w:val="1"/>
      <w:marLeft w:val="0"/>
      <w:marRight w:val="0"/>
      <w:marTop w:val="0"/>
      <w:marBottom w:val="0"/>
      <w:divBdr>
        <w:top w:val="none" w:sz="0" w:space="0" w:color="auto"/>
        <w:left w:val="none" w:sz="0" w:space="0" w:color="auto"/>
        <w:bottom w:val="none" w:sz="0" w:space="0" w:color="auto"/>
        <w:right w:val="none" w:sz="0" w:space="0" w:color="auto"/>
      </w:divBdr>
      <w:divsChild>
        <w:div w:id="331878581">
          <w:marLeft w:val="1800"/>
          <w:marRight w:val="0"/>
          <w:marTop w:val="96"/>
          <w:marBottom w:val="0"/>
          <w:divBdr>
            <w:top w:val="none" w:sz="0" w:space="0" w:color="auto"/>
            <w:left w:val="none" w:sz="0" w:space="0" w:color="auto"/>
            <w:bottom w:val="none" w:sz="0" w:space="0" w:color="auto"/>
            <w:right w:val="none" w:sz="0" w:space="0" w:color="auto"/>
          </w:divBdr>
        </w:div>
        <w:div w:id="416250058">
          <w:marLeft w:val="1800"/>
          <w:marRight w:val="0"/>
          <w:marTop w:val="96"/>
          <w:marBottom w:val="0"/>
          <w:divBdr>
            <w:top w:val="none" w:sz="0" w:space="0" w:color="auto"/>
            <w:left w:val="none" w:sz="0" w:space="0" w:color="auto"/>
            <w:bottom w:val="none" w:sz="0" w:space="0" w:color="auto"/>
            <w:right w:val="none" w:sz="0" w:space="0" w:color="auto"/>
          </w:divBdr>
        </w:div>
        <w:div w:id="453981089">
          <w:marLeft w:val="1166"/>
          <w:marRight w:val="0"/>
          <w:marTop w:val="106"/>
          <w:marBottom w:val="0"/>
          <w:divBdr>
            <w:top w:val="none" w:sz="0" w:space="0" w:color="auto"/>
            <w:left w:val="none" w:sz="0" w:space="0" w:color="auto"/>
            <w:bottom w:val="none" w:sz="0" w:space="0" w:color="auto"/>
            <w:right w:val="none" w:sz="0" w:space="0" w:color="auto"/>
          </w:divBdr>
        </w:div>
        <w:div w:id="1315601588">
          <w:marLeft w:val="1800"/>
          <w:marRight w:val="0"/>
          <w:marTop w:val="96"/>
          <w:marBottom w:val="0"/>
          <w:divBdr>
            <w:top w:val="none" w:sz="0" w:space="0" w:color="auto"/>
            <w:left w:val="none" w:sz="0" w:space="0" w:color="auto"/>
            <w:bottom w:val="none" w:sz="0" w:space="0" w:color="auto"/>
            <w:right w:val="none" w:sz="0" w:space="0" w:color="auto"/>
          </w:divBdr>
        </w:div>
        <w:div w:id="1508867351">
          <w:marLeft w:val="1166"/>
          <w:marRight w:val="0"/>
          <w:marTop w:val="106"/>
          <w:marBottom w:val="0"/>
          <w:divBdr>
            <w:top w:val="none" w:sz="0" w:space="0" w:color="auto"/>
            <w:left w:val="none" w:sz="0" w:space="0" w:color="auto"/>
            <w:bottom w:val="none" w:sz="0" w:space="0" w:color="auto"/>
            <w:right w:val="none" w:sz="0" w:space="0" w:color="auto"/>
          </w:divBdr>
        </w:div>
        <w:div w:id="1855026448">
          <w:marLeft w:val="1166"/>
          <w:marRight w:val="0"/>
          <w:marTop w:val="106"/>
          <w:marBottom w:val="0"/>
          <w:divBdr>
            <w:top w:val="none" w:sz="0" w:space="0" w:color="auto"/>
            <w:left w:val="none" w:sz="0" w:space="0" w:color="auto"/>
            <w:bottom w:val="none" w:sz="0" w:space="0" w:color="auto"/>
            <w:right w:val="none" w:sz="0" w:space="0" w:color="auto"/>
          </w:divBdr>
        </w:div>
      </w:divsChild>
    </w:div>
    <w:div w:id="1113403946">
      <w:bodyDiv w:val="1"/>
      <w:marLeft w:val="0"/>
      <w:marRight w:val="0"/>
      <w:marTop w:val="0"/>
      <w:marBottom w:val="0"/>
      <w:divBdr>
        <w:top w:val="none" w:sz="0" w:space="0" w:color="auto"/>
        <w:left w:val="none" w:sz="0" w:space="0" w:color="auto"/>
        <w:bottom w:val="none" w:sz="0" w:space="0" w:color="auto"/>
        <w:right w:val="none" w:sz="0" w:space="0" w:color="auto"/>
      </w:divBdr>
      <w:divsChild>
        <w:div w:id="159732655">
          <w:marLeft w:val="547"/>
          <w:marRight w:val="0"/>
          <w:marTop w:val="134"/>
          <w:marBottom w:val="0"/>
          <w:divBdr>
            <w:top w:val="none" w:sz="0" w:space="0" w:color="auto"/>
            <w:left w:val="none" w:sz="0" w:space="0" w:color="auto"/>
            <w:bottom w:val="none" w:sz="0" w:space="0" w:color="auto"/>
            <w:right w:val="none" w:sz="0" w:space="0" w:color="auto"/>
          </w:divBdr>
        </w:div>
        <w:div w:id="242448581">
          <w:marLeft w:val="547"/>
          <w:marRight w:val="0"/>
          <w:marTop w:val="134"/>
          <w:marBottom w:val="0"/>
          <w:divBdr>
            <w:top w:val="none" w:sz="0" w:space="0" w:color="auto"/>
            <w:left w:val="none" w:sz="0" w:space="0" w:color="auto"/>
            <w:bottom w:val="none" w:sz="0" w:space="0" w:color="auto"/>
            <w:right w:val="none" w:sz="0" w:space="0" w:color="auto"/>
          </w:divBdr>
        </w:div>
      </w:divsChild>
    </w:div>
    <w:div w:id="1114709179">
      <w:bodyDiv w:val="1"/>
      <w:marLeft w:val="0"/>
      <w:marRight w:val="0"/>
      <w:marTop w:val="0"/>
      <w:marBottom w:val="0"/>
      <w:divBdr>
        <w:top w:val="none" w:sz="0" w:space="0" w:color="auto"/>
        <w:left w:val="none" w:sz="0" w:space="0" w:color="auto"/>
        <w:bottom w:val="none" w:sz="0" w:space="0" w:color="auto"/>
        <w:right w:val="none" w:sz="0" w:space="0" w:color="auto"/>
      </w:divBdr>
      <w:divsChild>
        <w:div w:id="158540970">
          <w:marLeft w:val="1166"/>
          <w:marRight w:val="0"/>
          <w:marTop w:val="125"/>
          <w:marBottom w:val="0"/>
          <w:divBdr>
            <w:top w:val="none" w:sz="0" w:space="0" w:color="auto"/>
            <w:left w:val="none" w:sz="0" w:space="0" w:color="auto"/>
            <w:bottom w:val="none" w:sz="0" w:space="0" w:color="auto"/>
            <w:right w:val="none" w:sz="0" w:space="0" w:color="auto"/>
          </w:divBdr>
        </w:div>
        <w:div w:id="608852153">
          <w:marLeft w:val="1800"/>
          <w:marRight w:val="0"/>
          <w:marTop w:val="115"/>
          <w:marBottom w:val="0"/>
          <w:divBdr>
            <w:top w:val="none" w:sz="0" w:space="0" w:color="auto"/>
            <w:left w:val="none" w:sz="0" w:space="0" w:color="auto"/>
            <w:bottom w:val="none" w:sz="0" w:space="0" w:color="auto"/>
            <w:right w:val="none" w:sz="0" w:space="0" w:color="auto"/>
          </w:divBdr>
        </w:div>
      </w:divsChild>
    </w:div>
    <w:div w:id="1141532517">
      <w:bodyDiv w:val="1"/>
      <w:marLeft w:val="0"/>
      <w:marRight w:val="0"/>
      <w:marTop w:val="0"/>
      <w:marBottom w:val="0"/>
      <w:divBdr>
        <w:top w:val="none" w:sz="0" w:space="0" w:color="auto"/>
        <w:left w:val="none" w:sz="0" w:space="0" w:color="auto"/>
        <w:bottom w:val="none" w:sz="0" w:space="0" w:color="auto"/>
        <w:right w:val="none" w:sz="0" w:space="0" w:color="auto"/>
      </w:divBdr>
      <w:divsChild>
        <w:div w:id="262152712">
          <w:marLeft w:val="1915"/>
          <w:marRight w:val="0"/>
          <w:marTop w:val="96"/>
          <w:marBottom w:val="0"/>
          <w:divBdr>
            <w:top w:val="none" w:sz="0" w:space="0" w:color="auto"/>
            <w:left w:val="none" w:sz="0" w:space="0" w:color="auto"/>
            <w:bottom w:val="none" w:sz="0" w:space="0" w:color="auto"/>
            <w:right w:val="none" w:sz="0" w:space="0" w:color="auto"/>
          </w:divBdr>
        </w:div>
        <w:div w:id="425200746">
          <w:marLeft w:val="547"/>
          <w:marRight w:val="0"/>
          <w:marTop w:val="115"/>
          <w:marBottom w:val="0"/>
          <w:divBdr>
            <w:top w:val="none" w:sz="0" w:space="0" w:color="auto"/>
            <w:left w:val="none" w:sz="0" w:space="0" w:color="auto"/>
            <w:bottom w:val="none" w:sz="0" w:space="0" w:color="auto"/>
            <w:right w:val="none" w:sz="0" w:space="0" w:color="auto"/>
          </w:divBdr>
        </w:div>
        <w:div w:id="564880311">
          <w:marLeft w:val="1224"/>
          <w:marRight w:val="0"/>
          <w:marTop w:val="106"/>
          <w:marBottom w:val="0"/>
          <w:divBdr>
            <w:top w:val="none" w:sz="0" w:space="0" w:color="auto"/>
            <w:left w:val="none" w:sz="0" w:space="0" w:color="auto"/>
            <w:bottom w:val="none" w:sz="0" w:space="0" w:color="auto"/>
            <w:right w:val="none" w:sz="0" w:space="0" w:color="auto"/>
          </w:divBdr>
        </w:div>
        <w:div w:id="679116343">
          <w:marLeft w:val="547"/>
          <w:marRight w:val="0"/>
          <w:marTop w:val="115"/>
          <w:marBottom w:val="0"/>
          <w:divBdr>
            <w:top w:val="none" w:sz="0" w:space="0" w:color="auto"/>
            <w:left w:val="none" w:sz="0" w:space="0" w:color="auto"/>
            <w:bottom w:val="none" w:sz="0" w:space="0" w:color="auto"/>
            <w:right w:val="none" w:sz="0" w:space="0" w:color="auto"/>
          </w:divBdr>
        </w:div>
        <w:div w:id="919098008">
          <w:marLeft w:val="1224"/>
          <w:marRight w:val="0"/>
          <w:marTop w:val="106"/>
          <w:marBottom w:val="0"/>
          <w:divBdr>
            <w:top w:val="none" w:sz="0" w:space="0" w:color="auto"/>
            <w:left w:val="none" w:sz="0" w:space="0" w:color="auto"/>
            <w:bottom w:val="none" w:sz="0" w:space="0" w:color="auto"/>
            <w:right w:val="none" w:sz="0" w:space="0" w:color="auto"/>
          </w:divBdr>
        </w:div>
        <w:div w:id="980696158">
          <w:marLeft w:val="1224"/>
          <w:marRight w:val="0"/>
          <w:marTop w:val="106"/>
          <w:marBottom w:val="0"/>
          <w:divBdr>
            <w:top w:val="none" w:sz="0" w:space="0" w:color="auto"/>
            <w:left w:val="none" w:sz="0" w:space="0" w:color="auto"/>
            <w:bottom w:val="none" w:sz="0" w:space="0" w:color="auto"/>
            <w:right w:val="none" w:sz="0" w:space="0" w:color="auto"/>
          </w:divBdr>
        </w:div>
        <w:div w:id="1077704683">
          <w:marLeft w:val="1915"/>
          <w:marRight w:val="0"/>
          <w:marTop w:val="96"/>
          <w:marBottom w:val="0"/>
          <w:divBdr>
            <w:top w:val="none" w:sz="0" w:space="0" w:color="auto"/>
            <w:left w:val="none" w:sz="0" w:space="0" w:color="auto"/>
            <w:bottom w:val="none" w:sz="0" w:space="0" w:color="auto"/>
            <w:right w:val="none" w:sz="0" w:space="0" w:color="auto"/>
          </w:divBdr>
        </w:div>
        <w:div w:id="1919514954">
          <w:marLeft w:val="1915"/>
          <w:marRight w:val="0"/>
          <w:marTop w:val="96"/>
          <w:marBottom w:val="0"/>
          <w:divBdr>
            <w:top w:val="none" w:sz="0" w:space="0" w:color="auto"/>
            <w:left w:val="none" w:sz="0" w:space="0" w:color="auto"/>
            <w:bottom w:val="none" w:sz="0" w:space="0" w:color="auto"/>
            <w:right w:val="none" w:sz="0" w:space="0" w:color="auto"/>
          </w:divBdr>
        </w:div>
      </w:divsChild>
    </w:div>
    <w:div w:id="1145313703">
      <w:bodyDiv w:val="1"/>
      <w:marLeft w:val="0"/>
      <w:marRight w:val="0"/>
      <w:marTop w:val="0"/>
      <w:marBottom w:val="0"/>
      <w:divBdr>
        <w:top w:val="none" w:sz="0" w:space="0" w:color="auto"/>
        <w:left w:val="none" w:sz="0" w:space="0" w:color="auto"/>
        <w:bottom w:val="none" w:sz="0" w:space="0" w:color="auto"/>
        <w:right w:val="none" w:sz="0" w:space="0" w:color="auto"/>
      </w:divBdr>
    </w:div>
    <w:div w:id="1148085777">
      <w:bodyDiv w:val="1"/>
      <w:marLeft w:val="0"/>
      <w:marRight w:val="0"/>
      <w:marTop w:val="0"/>
      <w:marBottom w:val="0"/>
      <w:divBdr>
        <w:top w:val="none" w:sz="0" w:space="0" w:color="auto"/>
        <w:left w:val="none" w:sz="0" w:space="0" w:color="auto"/>
        <w:bottom w:val="none" w:sz="0" w:space="0" w:color="auto"/>
        <w:right w:val="none" w:sz="0" w:space="0" w:color="auto"/>
      </w:divBdr>
      <w:divsChild>
        <w:div w:id="112481316">
          <w:marLeft w:val="1166"/>
          <w:marRight w:val="0"/>
          <w:marTop w:val="125"/>
          <w:marBottom w:val="0"/>
          <w:divBdr>
            <w:top w:val="none" w:sz="0" w:space="0" w:color="auto"/>
            <w:left w:val="none" w:sz="0" w:space="0" w:color="auto"/>
            <w:bottom w:val="none" w:sz="0" w:space="0" w:color="auto"/>
            <w:right w:val="none" w:sz="0" w:space="0" w:color="auto"/>
          </w:divBdr>
        </w:div>
        <w:div w:id="194848179">
          <w:marLeft w:val="1800"/>
          <w:marRight w:val="0"/>
          <w:marTop w:val="115"/>
          <w:marBottom w:val="0"/>
          <w:divBdr>
            <w:top w:val="none" w:sz="0" w:space="0" w:color="auto"/>
            <w:left w:val="none" w:sz="0" w:space="0" w:color="auto"/>
            <w:bottom w:val="none" w:sz="0" w:space="0" w:color="auto"/>
            <w:right w:val="none" w:sz="0" w:space="0" w:color="auto"/>
          </w:divBdr>
        </w:div>
        <w:div w:id="265621633">
          <w:marLeft w:val="1800"/>
          <w:marRight w:val="0"/>
          <w:marTop w:val="115"/>
          <w:marBottom w:val="0"/>
          <w:divBdr>
            <w:top w:val="none" w:sz="0" w:space="0" w:color="auto"/>
            <w:left w:val="none" w:sz="0" w:space="0" w:color="auto"/>
            <w:bottom w:val="none" w:sz="0" w:space="0" w:color="auto"/>
            <w:right w:val="none" w:sz="0" w:space="0" w:color="auto"/>
          </w:divBdr>
        </w:div>
        <w:div w:id="1474757749">
          <w:marLeft w:val="1166"/>
          <w:marRight w:val="0"/>
          <w:marTop w:val="125"/>
          <w:marBottom w:val="0"/>
          <w:divBdr>
            <w:top w:val="none" w:sz="0" w:space="0" w:color="auto"/>
            <w:left w:val="none" w:sz="0" w:space="0" w:color="auto"/>
            <w:bottom w:val="none" w:sz="0" w:space="0" w:color="auto"/>
            <w:right w:val="none" w:sz="0" w:space="0" w:color="auto"/>
          </w:divBdr>
        </w:div>
        <w:div w:id="1690332338">
          <w:marLeft w:val="1800"/>
          <w:marRight w:val="0"/>
          <w:marTop w:val="115"/>
          <w:marBottom w:val="0"/>
          <w:divBdr>
            <w:top w:val="none" w:sz="0" w:space="0" w:color="auto"/>
            <w:left w:val="none" w:sz="0" w:space="0" w:color="auto"/>
            <w:bottom w:val="none" w:sz="0" w:space="0" w:color="auto"/>
            <w:right w:val="none" w:sz="0" w:space="0" w:color="auto"/>
          </w:divBdr>
        </w:div>
      </w:divsChild>
    </w:div>
    <w:div w:id="1154486094">
      <w:bodyDiv w:val="1"/>
      <w:marLeft w:val="0"/>
      <w:marRight w:val="0"/>
      <w:marTop w:val="0"/>
      <w:marBottom w:val="0"/>
      <w:divBdr>
        <w:top w:val="none" w:sz="0" w:space="0" w:color="auto"/>
        <w:left w:val="none" w:sz="0" w:space="0" w:color="auto"/>
        <w:bottom w:val="none" w:sz="0" w:space="0" w:color="auto"/>
        <w:right w:val="none" w:sz="0" w:space="0" w:color="auto"/>
      </w:divBdr>
      <w:divsChild>
        <w:div w:id="2322384">
          <w:marLeft w:val="547"/>
          <w:marRight w:val="0"/>
          <w:marTop w:val="134"/>
          <w:marBottom w:val="0"/>
          <w:divBdr>
            <w:top w:val="none" w:sz="0" w:space="0" w:color="auto"/>
            <w:left w:val="none" w:sz="0" w:space="0" w:color="auto"/>
            <w:bottom w:val="none" w:sz="0" w:space="0" w:color="auto"/>
            <w:right w:val="none" w:sz="0" w:space="0" w:color="auto"/>
          </w:divBdr>
        </w:div>
        <w:div w:id="469323077">
          <w:marLeft w:val="1166"/>
          <w:marRight w:val="0"/>
          <w:marTop w:val="125"/>
          <w:marBottom w:val="0"/>
          <w:divBdr>
            <w:top w:val="none" w:sz="0" w:space="0" w:color="auto"/>
            <w:left w:val="none" w:sz="0" w:space="0" w:color="auto"/>
            <w:bottom w:val="none" w:sz="0" w:space="0" w:color="auto"/>
            <w:right w:val="none" w:sz="0" w:space="0" w:color="auto"/>
          </w:divBdr>
        </w:div>
        <w:div w:id="2085906694">
          <w:marLeft w:val="1800"/>
          <w:marRight w:val="0"/>
          <w:marTop w:val="115"/>
          <w:marBottom w:val="0"/>
          <w:divBdr>
            <w:top w:val="none" w:sz="0" w:space="0" w:color="auto"/>
            <w:left w:val="none" w:sz="0" w:space="0" w:color="auto"/>
            <w:bottom w:val="none" w:sz="0" w:space="0" w:color="auto"/>
            <w:right w:val="none" w:sz="0" w:space="0" w:color="auto"/>
          </w:divBdr>
        </w:div>
      </w:divsChild>
    </w:div>
    <w:div w:id="1156723144">
      <w:bodyDiv w:val="1"/>
      <w:marLeft w:val="0"/>
      <w:marRight w:val="0"/>
      <w:marTop w:val="0"/>
      <w:marBottom w:val="0"/>
      <w:divBdr>
        <w:top w:val="none" w:sz="0" w:space="0" w:color="auto"/>
        <w:left w:val="none" w:sz="0" w:space="0" w:color="auto"/>
        <w:bottom w:val="none" w:sz="0" w:space="0" w:color="auto"/>
        <w:right w:val="none" w:sz="0" w:space="0" w:color="auto"/>
      </w:divBdr>
    </w:div>
    <w:div w:id="1161236662">
      <w:bodyDiv w:val="1"/>
      <w:marLeft w:val="0"/>
      <w:marRight w:val="0"/>
      <w:marTop w:val="0"/>
      <w:marBottom w:val="0"/>
      <w:divBdr>
        <w:top w:val="none" w:sz="0" w:space="0" w:color="auto"/>
        <w:left w:val="none" w:sz="0" w:space="0" w:color="auto"/>
        <w:bottom w:val="none" w:sz="0" w:space="0" w:color="auto"/>
        <w:right w:val="none" w:sz="0" w:space="0" w:color="auto"/>
      </w:divBdr>
      <w:divsChild>
        <w:div w:id="42558005">
          <w:marLeft w:val="547"/>
          <w:marRight w:val="0"/>
          <w:marTop w:val="115"/>
          <w:marBottom w:val="0"/>
          <w:divBdr>
            <w:top w:val="none" w:sz="0" w:space="0" w:color="auto"/>
            <w:left w:val="none" w:sz="0" w:space="0" w:color="auto"/>
            <w:bottom w:val="none" w:sz="0" w:space="0" w:color="auto"/>
            <w:right w:val="none" w:sz="0" w:space="0" w:color="auto"/>
          </w:divBdr>
        </w:div>
        <w:div w:id="631637391">
          <w:marLeft w:val="547"/>
          <w:marRight w:val="0"/>
          <w:marTop w:val="115"/>
          <w:marBottom w:val="0"/>
          <w:divBdr>
            <w:top w:val="none" w:sz="0" w:space="0" w:color="auto"/>
            <w:left w:val="none" w:sz="0" w:space="0" w:color="auto"/>
            <w:bottom w:val="none" w:sz="0" w:space="0" w:color="auto"/>
            <w:right w:val="none" w:sz="0" w:space="0" w:color="auto"/>
          </w:divBdr>
        </w:div>
        <w:div w:id="909660700">
          <w:marLeft w:val="1166"/>
          <w:marRight w:val="0"/>
          <w:marTop w:val="106"/>
          <w:marBottom w:val="0"/>
          <w:divBdr>
            <w:top w:val="none" w:sz="0" w:space="0" w:color="auto"/>
            <w:left w:val="none" w:sz="0" w:space="0" w:color="auto"/>
            <w:bottom w:val="none" w:sz="0" w:space="0" w:color="auto"/>
            <w:right w:val="none" w:sz="0" w:space="0" w:color="auto"/>
          </w:divBdr>
        </w:div>
        <w:div w:id="1511989686">
          <w:marLeft w:val="1166"/>
          <w:marRight w:val="0"/>
          <w:marTop w:val="106"/>
          <w:marBottom w:val="0"/>
          <w:divBdr>
            <w:top w:val="none" w:sz="0" w:space="0" w:color="auto"/>
            <w:left w:val="none" w:sz="0" w:space="0" w:color="auto"/>
            <w:bottom w:val="none" w:sz="0" w:space="0" w:color="auto"/>
            <w:right w:val="none" w:sz="0" w:space="0" w:color="auto"/>
          </w:divBdr>
        </w:div>
      </w:divsChild>
    </w:div>
    <w:div w:id="1181090974">
      <w:bodyDiv w:val="1"/>
      <w:marLeft w:val="0"/>
      <w:marRight w:val="0"/>
      <w:marTop w:val="0"/>
      <w:marBottom w:val="0"/>
      <w:divBdr>
        <w:top w:val="none" w:sz="0" w:space="0" w:color="auto"/>
        <w:left w:val="none" w:sz="0" w:space="0" w:color="auto"/>
        <w:bottom w:val="none" w:sz="0" w:space="0" w:color="auto"/>
        <w:right w:val="none" w:sz="0" w:space="0" w:color="auto"/>
      </w:divBdr>
      <w:divsChild>
        <w:div w:id="1137333229">
          <w:marLeft w:val="547"/>
          <w:marRight w:val="0"/>
          <w:marTop w:val="134"/>
          <w:marBottom w:val="0"/>
          <w:divBdr>
            <w:top w:val="none" w:sz="0" w:space="0" w:color="auto"/>
            <w:left w:val="none" w:sz="0" w:space="0" w:color="auto"/>
            <w:bottom w:val="none" w:sz="0" w:space="0" w:color="auto"/>
            <w:right w:val="none" w:sz="0" w:space="0" w:color="auto"/>
          </w:divBdr>
        </w:div>
        <w:div w:id="2012826981">
          <w:marLeft w:val="547"/>
          <w:marRight w:val="0"/>
          <w:marTop w:val="134"/>
          <w:marBottom w:val="0"/>
          <w:divBdr>
            <w:top w:val="none" w:sz="0" w:space="0" w:color="auto"/>
            <w:left w:val="none" w:sz="0" w:space="0" w:color="auto"/>
            <w:bottom w:val="none" w:sz="0" w:space="0" w:color="auto"/>
            <w:right w:val="none" w:sz="0" w:space="0" w:color="auto"/>
          </w:divBdr>
        </w:div>
      </w:divsChild>
    </w:div>
    <w:div w:id="1186363314">
      <w:bodyDiv w:val="1"/>
      <w:marLeft w:val="0"/>
      <w:marRight w:val="0"/>
      <w:marTop w:val="0"/>
      <w:marBottom w:val="0"/>
      <w:divBdr>
        <w:top w:val="none" w:sz="0" w:space="0" w:color="auto"/>
        <w:left w:val="none" w:sz="0" w:space="0" w:color="auto"/>
        <w:bottom w:val="none" w:sz="0" w:space="0" w:color="auto"/>
        <w:right w:val="none" w:sz="0" w:space="0" w:color="auto"/>
      </w:divBdr>
    </w:div>
    <w:div w:id="1193495835">
      <w:bodyDiv w:val="1"/>
      <w:marLeft w:val="0"/>
      <w:marRight w:val="0"/>
      <w:marTop w:val="0"/>
      <w:marBottom w:val="0"/>
      <w:divBdr>
        <w:top w:val="none" w:sz="0" w:space="0" w:color="auto"/>
        <w:left w:val="none" w:sz="0" w:space="0" w:color="auto"/>
        <w:bottom w:val="none" w:sz="0" w:space="0" w:color="auto"/>
        <w:right w:val="none" w:sz="0" w:space="0" w:color="auto"/>
      </w:divBdr>
      <w:divsChild>
        <w:div w:id="291637940">
          <w:marLeft w:val="1166"/>
          <w:marRight w:val="0"/>
          <w:marTop w:val="125"/>
          <w:marBottom w:val="0"/>
          <w:divBdr>
            <w:top w:val="none" w:sz="0" w:space="0" w:color="auto"/>
            <w:left w:val="none" w:sz="0" w:space="0" w:color="auto"/>
            <w:bottom w:val="none" w:sz="0" w:space="0" w:color="auto"/>
            <w:right w:val="none" w:sz="0" w:space="0" w:color="auto"/>
          </w:divBdr>
        </w:div>
        <w:div w:id="337346262">
          <w:marLeft w:val="547"/>
          <w:marRight w:val="0"/>
          <w:marTop w:val="134"/>
          <w:marBottom w:val="0"/>
          <w:divBdr>
            <w:top w:val="none" w:sz="0" w:space="0" w:color="auto"/>
            <w:left w:val="none" w:sz="0" w:space="0" w:color="auto"/>
            <w:bottom w:val="none" w:sz="0" w:space="0" w:color="auto"/>
            <w:right w:val="none" w:sz="0" w:space="0" w:color="auto"/>
          </w:divBdr>
        </w:div>
        <w:div w:id="341904730">
          <w:marLeft w:val="1166"/>
          <w:marRight w:val="0"/>
          <w:marTop w:val="125"/>
          <w:marBottom w:val="0"/>
          <w:divBdr>
            <w:top w:val="none" w:sz="0" w:space="0" w:color="auto"/>
            <w:left w:val="none" w:sz="0" w:space="0" w:color="auto"/>
            <w:bottom w:val="none" w:sz="0" w:space="0" w:color="auto"/>
            <w:right w:val="none" w:sz="0" w:space="0" w:color="auto"/>
          </w:divBdr>
        </w:div>
      </w:divsChild>
    </w:div>
    <w:div w:id="1199120049">
      <w:bodyDiv w:val="1"/>
      <w:marLeft w:val="0"/>
      <w:marRight w:val="0"/>
      <w:marTop w:val="0"/>
      <w:marBottom w:val="0"/>
      <w:divBdr>
        <w:top w:val="none" w:sz="0" w:space="0" w:color="auto"/>
        <w:left w:val="none" w:sz="0" w:space="0" w:color="auto"/>
        <w:bottom w:val="none" w:sz="0" w:space="0" w:color="auto"/>
        <w:right w:val="none" w:sz="0" w:space="0" w:color="auto"/>
      </w:divBdr>
    </w:div>
    <w:div w:id="1205799879">
      <w:bodyDiv w:val="1"/>
      <w:marLeft w:val="0"/>
      <w:marRight w:val="0"/>
      <w:marTop w:val="0"/>
      <w:marBottom w:val="0"/>
      <w:divBdr>
        <w:top w:val="none" w:sz="0" w:space="0" w:color="auto"/>
        <w:left w:val="none" w:sz="0" w:space="0" w:color="auto"/>
        <w:bottom w:val="none" w:sz="0" w:space="0" w:color="auto"/>
        <w:right w:val="none" w:sz="0" w:space="0" w:color="auto"/>
      </w:divBdr>
      <w:divsChild>
        <w:div w:id="1000884821">
          <w:marLeft w:val="1166"/>
          <w:marRight w:val="0"/>
          <w:marTop w:val="106"/>
          <w:marBottom w:val="0"/>
          <w:divBdr>
            <w:top w:val="none" w:sz="0" w:space="0" w:color="auto"/>
            <w:left w:val="none" w:sz="0" w:space="0" w:color="auto"/>
            <w:bottom w:val="none" w:sz="0" w:space="0" w:color="auto"/>
            <w:right w:val="none" w:sz="0" w:space="0" w:color="auto"/>
          </w:divBdr>
        </w:div>
        <w:div w:id="1527326255">
          <w:marLeft w:val="1166"/>
          <w:marRight w:val="0"/>
          <w:marTop w:val="106"/>
          <w:marBottom w:val="0"/>
          <w:divBdr>
            <w:top w:val="none" w:sz="0" w:space="0" w:color="auto"/>
            <w:left w:val="none" w:sz="0" w:space="0" w:color="auto"/>
            <w:bottom w:val="none" w:sz="0" w:space="0" w:color="auto"/>
            <w:right w:val="none" w:sz="0" w:space="0" w:color="auto"/>
          </w:divBdr>
        </w:div>
        <w:div w:id="1730033122">
          <w:marLeft w:val="1166"/>
          <w:marRight w:val="0"/>
          <w:marTop w:val="106"/>
          <w:marBottom w:val="0"/>
          <w:divBdr>
            <w:top w:val="none" w:sz="0" w:space="0" w:color="auto"/>
            <w:left w:val="none" w:sz="0" w:space="0" w:color="auto"/>
            <w:bottom w:val="none" w:sz="0" w:space="0" w:color="auto"/>
            <w:right w:val="none" w:sz="0" w:space="0" w:color="auto"/>
          </w:divBdr>
        </w:div>
        <w:div w:id="2007435928">
          <w:marLeft w:val="1800"/>
          <w:marRight w:val="0"/>
          <w:marTop w:val="96"/>
          <w:marBottom w:val="0"/>
          <w:divBdr>
            <w:top w:val="none" w:sz="0" w:space="0" w:color="auto"/>
            <w:left w:val="none" w:sz="0" w:space="0" w:color="auto"/>
            <w:bottom w:val="none" w:sz="0" w:space="0" w:color="auto"/>
            <w:right w:val="none" w:sz="0" w:space="0" w:color="auto"/>
          </w:divBdr>
        </w:div>
        <w:div w:id="2122607973">
          <w:marLeft w:val="1800"/>
          <w:marRight w:val="0"/>
          <w:marTop w:val="96"/>
          <w:marBottom w:val="0"/>
          <w:divBdr>
            <w:top w:val="none" w:sz="0" w:space="0" w:color="auto"/>
            <w:left w:val="none" w:sz="0" w:space="0" w:color="auto"/>
            <w:bottom w:val="none" w:sz="0" w:space="0" w:color="auto"/>
            <w:right w:val="none" w:sz="0" w:space="0" w:color="auto"/>
          </w:divBdr>
        </w:div>
      </w:divsChild>
    </w:div>
    <w:div w:id="1225604818">
      <w:bodyDiv w:val="1"/>
      <w:marLeft w:val="0"/>
      <w:marRight w:val="0"/>
      <w:marTop w:val="0"/>
      <w:marBottom w:val="0"/>
      <w:divBdr>
        <w:top w:val="none" w:sz="0" w:space="0" w:color="auto"/>
        <w:left w:val="none" w:sz="0" w:space="0" w:color="auto"/>
        <w:bottom w:val="none" w:sz="0" w:space="0" w:color="auto"/>
        <w:right w:val="none" w:sz="0" w:space="0" w:color="auto"/>
      </w:divBdr>
      <w:divsChild>
        <w:div w:id="482966792">
          <w:marLeft w:val="2520"/>
          <w:marRight w:val="0"/>
          <w:marTop w:val="96"/>
          <w:marBottom w:val="0"/>
          <w:divBdr>
            <w:top w:val="none" w:sz="0" w:space="0" w:color="auto"/>
            <w:left w:val="none" w:sz="0" w:space="0" w:color="auto"/>
            <w:bottom w:val="none" w:sz="0" w:space="0" w:color="auto"/>
            <w:right w:val="none" w:sz="0" w:space="0" w:color="auto"/>
          </w:divBdr>
        </w:div>
        <w:div w:id="1204053342">
          <w:marLeft w:val="1166"/>
          <w:marRight w:val="0"/>
          <w:marTop w:val="125"/>
          <w:marBottom w:val="0"/>
          <w:divBdr>
            <w:top w:val="none" w:sz="0" w:space="0" w:color="auto"/>
            <w:left w:val="none" w:sz="0" w:space="0" w:color="auto"/>
            <w:bottom w:val="none" w:sz="0" w:space="0" w:color="auto"/>
            <w:right w:val="none" w:sz="0" w:space="0" w:color="auto"/>
          </w:divBdr>
        </w:div>
        <w:div w:id="1775398042">
          <w:marLeft w:val="1800"/>
          <w:marRight w:val="0"/>
          <w:marTop w:val="115"/>
          <w:marBottom w:val="0"/>
          <w:divBdr>
            <w:top w:val="none" w:sz="0" w:space="0" w:color="auto"/>
            <w:left w:val="none" w:sz="0" w:space="0" w:color="auto"/>
            <w:bottom w:val="none" w:sz="0" w:space="0" w:color="auto"/>
            <w:right w:val="none" w:sz="0" w:space="0" w:color="auto"/>
          </w:divBdr>
        </w:div>
        <w:div w:id="1775520520">
          <w:marLeft w:val="2520"/>
          <w:marRight w:val="0"/>
          <w:marTop w:val="96"/>
          <w:marBottom w:val="0"/>
          <w:divBdr>
            <w:top w:val="none" w:sz="0" w:space="0" w:color="auto"/>
            <w:left w:val="none" w:sz="0" w:space="0" w:color="auto"/>
            <w:bottom w:val="none" w:sz="0" w:space="0" w:color="auto"/>
            <w:right w:val="none" w:sz="0" w:space="0" w:color="auto"/>
          </w:divBdr>
        </w:div>
      </w:divsChild>
    </w:div>
    <w:div w:id="1227254937">
      <w:bodyDiv w:val="1"/>
      <w:marLeft w:val="0"/>
      <w:marRight w:val="0"/>
      <w:marTop w:val="0"/>
      <w:marBottom w:val="0"/>
      <w:divBdr>
        <w:top w:val="none" w:sz="0" w:space="0" w:color="auto"/>
        <w:left w:val="none" w:sz="0" w:space="0" w:color="auto"/>
        <w:bottom w:val="none" w:sz="0" w:space="0" w:color="auto"/>
        <w:right w:val="none" w:sz="0" w:space="0" w:color="auto"/>
      </w:divBdr>
    </w:div>
    <w:div w:id="1228879080">
      <w:bodyDiv w:val="1"/>
      <w:marLeft w:val="0"/>
      <w:marRight w:val="0"/>
      <w:marTop w:val="0"/>
      <w:marBottom w:val="0"/>
      <w:divBdr>
        <w:top w:val="none" w:sz="0" w:space="0" w:color="auto"/>
        <w:left w:val="none" w:sz="0" w:space="0" w:color="auto"/>
        <w:bottom w:val="none" w:sz="0" w:space="0" w:color="auto"/>
        <w:right w:val="none" w:sz="0" w:space="0" w:color="auto"/>
      </w:divBdr>
      <w:divsChild>
        <w:div w:id="766972017">
          <w:marLeft w:val="547"/>
          <w:marRight w:val="0"/>
          <w:marTop w:val="160"/>
          <w:marBottom w:val="0"/>
          <w:divBdr>
            <w:top w:val="none" w:sz="0" w:space="0" w:color="auto"/>
            <w:left w:val="none" w:sz="0" w:space="0" w:color="auto"/>
            <w:bottom w:val="none" w:sz="0" w:space="0" w:color="auto"/>
            <w:right w:val="none" w:sz="0" w:space="0" w:color="auto"/>
          </w:divBdr>
        </w:div>
        <w:div w:id="834102690">
          <w:marLeft w:val="1166"/>
          <w:marRight w:val="0"/>
          <w:marTop w:val="140"/>
          <w:marBottom w:val="0"/>
          <w:divBdr>
            <w:top w:val="none" w:sz="0" w:space="0" w:color="auto"/>
            <w:left w:val="none" w:sz="0" w:space="0" w:color="auto"/>
            <w:bottom w:val="none" w:sz="0" w:space="0" w:color="auto"/>
            <w:right w:val="none" w:sz="0" w:space="0" w:color="auto"/>
          </w:divBdr>
        </w:div>
        <w:div w:id="1189292603">
          <w:marLeft w:val="547"/>
          <w:marRight w:val="0"/>
          <w:marTop w:val="160"/>
          <w:marBottom w:val="0"/>
          <w:divBdr>
            <w:top w:val="none" w:sz="0" w:space="0" w:color="auto"/>
            <w:left w:val="none" w:sz="0" w:space="0" w:color="auto"/>
            <w:bottom w:val="none" w:sz="0" w:space="0" w:color="auto"/>
            <w:right w:val="none" w:sz="0" w:space="0" w:color="auto"/>
          </w:divBdr>
        </w:div>
        <w:div w:id="1576279848">
          <w:marLeft w:val="1166"/>
          <w:marRight w:val="0"/>
          <w:marTop w:val="140"/>
          <w:marBottom w:val="0"/>
          <w:divBdr>
            <w:top w:val="none" w:sz="0" w:space="0" w:color="auto"/>
            <w:left w:val="none" w:sz="0" w:space="0" w:color="auto"/>
            <w:bottom w:val="none" w:sz="0" w:space="0" w:color="auto"/>
            <w:right w:val="none" w:sz="0" w:space="0" w:color="auto"/>
          </w:divBdr>
        </w:div>
      </w:divsChild>
    </w:div>
    <w:div w:id="1239055295">
      <w:bodyDiv w:val="1"/>
      <w:marLeft w:val="0"/>
      <w:marRight w:val="0"/>
      <w:marTop w:val="0"/>
      <w:marBottom w:val="0"/>
      <w:divBdr>
        <w:top w:val="none" w:sz="0" w:space="0" w:color="auto"/>
        <w:left w:val="none" w:sz="0" w:space="0" w:color="auto"/>
        <w:bottom w:val="none" w:sz="0" w:space="0" w:color="auto"/>
        <w:right w:val="none" w:sz="0" w:space="0" w:color="auto"/>
      </w:divBdr>
      <w:divsChild>
        <w:div w:id="96101821">
          <w:marLeft w:val="0"/>
          <w:marRight w:val="0"/>
          <w:marTop w:val="0"/>
          <w:marBottom w:val="0"/>
          <w:divBdr>
            <w:top w:val="none" w:sz="0" w:space="0" w:color="auto"/>
            <w:left w:val="none" w:sz="0" w:space="0" w:color="auto"/>
            <w:bottom w:val="none" w:sz="0" w:space="0" w:color="auto"/>
            <w:right w:val="none" w:sz="0" w:space="0" w:color="auto"/>
          </w:divBdr>
        </w:div>
        <w:div w:id="542980563">
          <w:marLeft w:val="0"/>
          <w:marRight w:val="0"/>
          <w:marTop w:val="0"/>
          <w:marBottom w:val="0"/>
          <w:divBdr>
            <w:top w:val="none" w:sz="0" w:space="0" w:color="auto"/>
            <w:left w:val="none" w:sz="0" w:space="0" w:color="auto"/>
            <w:bottom w:val="none" w:sz="0" w:space="0" w:color="auto"/>
            <w:right w:val="none" w:sz="0" w:space="0" w:color="auto"/>
          </w:divBdr>
        </w:div>
        <w:div w:id="626282506">
          <w:marLeft w:val="0"/>
          <w:marRight w:val="0"/>
          <w:marTop w:val="0"/>
          <w:marBottom w:val="0"/>
          <w:divBdr>
            <w:top w:val="none" w:sz="0" w:space="0" w:color="auto"/>
            <w:left w:val="none" w:sz="0" w:space="0" w:color="auto"/>
            <w:bottom w:val="none" w:sz="0" w:space="0" w:color="auto"/>
            <w:right w:val="none" w:sz="0" w:space="0" w:color="auto"/>
          </w:divBdr>
        </w:div>
        <w:div w:id="1308633768">
          <w:marLeft w:val="0"/>
          <w:marRight w:val="0"/>
          <w:marTop w:val="0"/>
          <w:marBottom w:val="0"/>
          <w:divBdr>
            <w:top w:val="none" w:sz="0" w:space="0" w:color="auto"/>
            <w:left w:val="none" w:sz="0" w:space="0" w:color="auto"/>
            <w:bottom w:val="none" w:sz="0" w:space="0" w:color="auto"/>
            <w:right w:val="none" w:sz="0" w:space="0" w:color="auto"/>
          </w:divBdr>
        </w:div>
        <w:div w:id="1545478795">
          <w:marLeft w:val="0"/>
          <w:marRight w:val="0"/>
          <w:marTop w:val="0"/>
          <w:marBottom w:val="0"/>
          <w:divBdr>
            <w:top w:val="none" w:sz="0" w:space="0" w:color="auto"/>
            <w:left w:val="none" w:sz="0" w:space="0" w:color="auto"/>
            <w:bottom w:val="none" w:sz="0" w:space="0" w:color="auto"/>
            <w:right w:val="none" w:sz="0" w:space="0" w:color="auto"/>
          </w:divBdr>
        </w:div>
        <w:div w:id="1708027338">
          <w:marLeft w:val="0"/>
          <w:marRight w:val="0"/>
          <w:marTop w:val="0"/>
          <w:marBottom w:val="0"/>
          <w:divBdr>
            <w:top w:val="none" w:sz="0" w:space="0" w:color="auto"/>
            <w:left w:val="none" w:sz="0" w:space="0" w:color="auto"/>
            <w:bottom w:val="none" w:sz="0" w:space="0" w:color="auto"/>
            <w:right w:val="none" w:sz="0" w:space="0" w:color="auto"/>
          </w:divBdr>
        </w:div>
        <w:div w:id="1985892987">
          <w:marLeft w:val="0"/>
          <w:marRight w:val="0"/>
          <w:marTop w:val="0"/>
          <w:marBottom w:val="0"/>
          <w:divBdr>
            <w:top w:val="none" w:sz="0" w:space="0" w:color="auto"/>
            <w:left w:val="none" w:sz="0" w:space="0" w:color="auto"/>
            <w:bottom w:val="none" w:sz="0" w:space="0" w:color="auto"/>
            <w:right w:val="none" w:sz="0" w:space="0" w:color="auto"/>
          </w:divBdr>
        </w:div>
      </w:divsChild>
    </w:div>
    <w:div w:id="1240366357">
      <w:bodyDiv w:val="1"/>
      <w:marLeft w:val="0"/>
      <w:marRight w:val="0"/>
      <w:marTop w:val="0"/>
      <w:marBottom w:val="0"/>
      <w:divBdr>
        <w:top w:val="none" w:sz="0" w:space="0" w:color="auto"/>
        <w:left w:val="none" w:sz="0" w:space="0" w:color="auto"/>
        <w:bottom w:val="none" w:sz="0" w:space="0" w:color="auto"/>
        <w:right w:val="none" w:sz="0" w:space="0" w:color="auto"/>
      </w:divBdr>
      <w:divsChild>
        <w:div w:id="295961549">
          <w:marLeft w:val="1166"/>
          <w:marRight w:val="0"/>
          <w:marTop w:val="106"/>
          <w:marBottom w:val="0"/>
          <w:divBdr>
            <w:top w:val="none" w:sz="0" w:space="0" w:color="auto"/>
            <w:left w:val="none" w:sz="0" w:space="0" w:color="auto"/>
            <w:bottom w:val="none" w:sz="0" w:space="0" w:color="auto"/>
            <w:right w:val="none" w:sz="0" w:space="0" w:color="auto"/>
          </w:divBdr>
        </w:div>
        <w:div w:id="304237030">
          <w:marLeft w:val="1166"/>
          <w:marRight w:val="0"/>
          <w:marTop w:val="106"/>
          <w:marBottom w:val="0"/>
          <w:divBdr>
            <w:top w:val="none" w:sz="0" w:space="0" w:color="auto"/>
            <w:left w:val="none" w:sz="0" w:space="0" w:color="auto"/>
            <w:bottom w:val="none" w:sz="0" w:space="0" w:color="auto"/>
            <w:right w:val="none" w:sz="0" w:space="0" w:color="auto"/>
          </w:divBdr>
        </w:div>
        <w:div w:id="1169903232">
          <w:marLeft w:val="547"/>
          <w:marRight w:val="0"/>
          <w:marTop w:val="115"/>
          <w:marBottom w:val="0"/>
          <w:divBdr>
            <w:top w:val="none" w:sz="0" w:space="0" w:color="auto"/>
            <w:left w:val="none" w:sz="0" w:space="0" w:color="auto"/>
            <w:bottom w:val="none" w:sz="0" w:space="0" w:color="auto"/>
            <w:right w:val="none" w:sz="0" w:space="0" w:color="auto"/>
          </w:divBdr>
        </w:div>
      </w:divsChild>
    </w:div>
    <w:div w:id="1262027154">
      <w:bodyDiv w:val="1"/>
      <w:marLeft w:val="0"/>
      <w:marRight w:val="0"/>
      <w:marTop w:val="0"/>
      <w:marBottom w:val="0"/>
      <w:divBdr>
        <w:top w:val="none" w:sz="0" w:space="0" w:color="auto"/>
        <w:left w:val="none" w:sz="0" w:space="0" w:color="auto"/>
        <w:bottom w:val="none" w:sz="0" w:space="0" w:color="auto"/>
        <w:right w:val="none" w:sz="0" w:space="0" w:color="auto"/>
      </w:divBdr>
      <w:divsChild>
        <w:div w:id="87386499">
          <w:marLeft w:val="1166"/>
          <w:marRight w:val="0"/>
          <w:marTop w:val="106"/>
          <w:marBottom w:val="0"/>
          <w:divBdr>
            <w:top w:val="none" w:sz="0" w:space="0" w:color="auto"/>
            <w:left w:val="none" w:sz="0" w:space="0" w:color="auto"/>
            <w:bottom w:val="none" w:sz="0" w:space="0" w:color="auto"/>
            <w:right w:val="none" w:sz="0" w:space="0" w:color="auto"/>
          </w:divBdr>
        </w:div>
        <w:div w:id="294458139">
          <w:marLeft w:val="1800"/>
          <w:marRight w:val="0"/>
          <w:marTop w:val="96"/>
          <w:marBottom w:val="0"/>
          <w:divBdr>
            <w:top w:val="none" w:sz="0" w:space="0" w:color="auto"/>
            <w:left w:val="none" w:sz="0" w:space="0" w:color="auto"/>
            <w:bottom w:val="none" w:sz="0" w:space="0" w:color="auto"/>
            <w:right w:val="none" w:sz="0" w:space="0" w:color="auto"/>
          </w:divBdr>
        </w:div>
        <w:div w:id="2027321846">
          <w:marLeft w:val="1166"/>
          <w:marRight w:val="0"/>
          <w:marTop w:val="106"/>
          <w:marBottom w:val="0"/>
          <w:divBdr>
            <w:top w:val="none" w:sz="0" w:space="0" w:color="auto"/>
            <w:left w:val="none" w:sz="0" w:space="0" w:color="auto"/>
            <w:bottom w:val="none" w:sz="0" w:space="0" w:color="auto"/>
            <w:right w:val="none" w:sz="0" w:space="0" w:color="auto"/>
          </w:divBdr>
        </w:div>
        <w:div w:id="2132507595">
          <w:marLeft w:val="1800"/>
          <w:marRight w:val="0"/>
          <w:marTop w:val="96"/>
          <w:marBottom w:val="0"/>
          <w:divBdr>
            <w:top w:val="none" w:sz="0" w:space="0" w:color="auto"/>
            <w:left w:val="none" w:sz="0" w:space="0" w:color="auto"/>
            <w:bottom w:val="none" w:sz="0" w:space="0" w:color="auto"/>
            <w:right w:val="none" w:sz="0" w:space="0" w:color="auto"/>
          </w:divBdr>
        </w:div>
      </w:divsChild>
    </w:div>
    <w:div w:id="1284657246">
      <w:bodyDiv w:val="1"/>
      <w:marLeft w:val="0"/>
      <w:marRight w:val="0"/>
      <w:marTop w:val="0"/>
      <w:marBottom w:val="0"/>
      <w:divBdr>
        <w:top w:val="none" w:sz="0" w:space="0" w:color="auto"/>
        <w:left w:val="none" w:sz="0" w:space="0" w:color="auto"/>
        <w:bottom w:val="none" w:sz="0" w:space="0" w:color="auto"/>
        <w:right w:val="none" w:sz="0" w:space="0" w:color="auto"/>
      </w:divBdr>
      <w:divsChild>
        <w:div w:id="88308047">
          <w:marLeft w:val="1166"/>
          <w:marRight w:val="0"/>
          <w:marTop w:val="106"/>
          <w:marBottom w:val="0"/>
          <w:divBdr>
            <w:top w:val="none" w:sz="0" w:space="0" w:color="auto"/>
            <w:left w:val="none" w:sz="0" w:space="0" w:color="auto"/>
            <w:bottom w:val="none" w:sz="0" w:space="0" w:color="auto"/>
            <w:right w:val="none" w:sz="0" w:space="0" w:color="auto"/>
          </w:divBdr>
        </w:div>
        <w:div w:id="961495208">
          <w:marLeft w:val="1166"/>
          <w:marRight w:val="0"/>
          <w:marTop w:val="106"/>
          <w:marBottom w:val="0"/>
          <w:divBdr>
            <w:top w:val="none" w:sz="0" w:space="0" w:color="auto"/>
            <w:left w:val="none" w:sz="0" w:space="0" w:color="auto"/>
            <w:bottom w:val="none" w:sz="0" w:space="0" w:color="auto"/>
            <w:right w:val="none" w:sz="0" w:space="0" w:color="auto"/>
          </w:divBdr>
        </w:div>
        <w:div w:id="1432703682">
          <w:marLeft w:val="547"/>
          <w:marRight w:val="0"/>
          <w:marTop w:val="115"/>
          <w:marBottom w:val="0"/>
          <w:divBdr>
            <w:top w:val="none" w:sz="0" w:space="0" w:color="auto"/>
            <w:left w:val="none" w:sz="0" w:space="0" w:color="auto"/>
            <w:bottom w:val="none" w:sz="0" w:space="0" w:color="auto"/>
            <w:right w:val="none" w:sz="0" w:space="0" w:color="auto"/>
          </w:divBdr>
        </w:div>
        <w:div w:id="1542131534">
          <w:marLeft w:val="1166"/>
          <w:marRight w:val="0"/>
          <w:marTop w:val="106"/>
          <w:marBottom w:val="0"/>
          <w:divBdr>
            <w:top w:val="none" w:sz="0" w:space="0" w:color="auto"/>
            <w:left w:val="none" w:sz="0" w:space="0" w:color="auto"/>
            <w:bottom w:val="none" w:sz="0" w:space="0" w:color="auto"/>
            <w:right w:val="none" w:sz="0" w:space="0" w:color="auto"/>
          </w:divBdr>
        </w:div>
        <w:div w:id="2051492552">
          <w:marLeft w:val="1166"/>
          <w:marRight w:val="0"/>
          <w:marTop w:val="106"/>
          <w:marBottom w:val="0"/>
          <w:divBdr>
            <w:top w:val="none" w:sz="0" w:space="0" w:color="auto"/>
            <w:left w:val="none" w:sz="0" w:space="0" w:color="auto"/>
            <w:bottom w:val="none" w:sz="0" w:space="0" w:color="auto"/>
            <w:right w:val="none" w:sz="0" w:space="0" w:color="auto"/>
          </w:divBdr>
        </w:div>
        <w:div w:id="2089426832">
          <w:marLeft w:val="1166"/>
          <w:marRight w:val="0"/>
          <w:marTop w:val="106"/>
          <w:marBottom w:val="0"/>
          <w:divBdr>
            <w:top w:val="none" w:sz="0" w:space="0" w:color="auto"/>
            <w:left w:val="none" w:sz="0" w:space="0" w:color="auto"/>
            <w:bottom w:val="none" w:sz="0" w:space="0" w:color="auto"/>
            <w:right w:val="none" w:sz="0" w:space="0" w:color="auto"/>
          </w:divBdr>
        </w:div>
        <w:div w:id="2116513355">
          <w:marLeft w:val="1166"/>
          <w:marRight w:val="0"/>
          <w:marTop w:val="106"/>
          <w:marBottom w:val="0"/>
          <w:divBdr>
            <w:top w:val="none" w:sz="0" w:space="0" w:color="auto"/>
            <w:left w:val="none" w:sz="0" w:space="0" w:color="auto"/>
            <w:bottom w:val="none" w:sz="0" w:space="0" w:color="auto"/>
            <w:right w:val="none" w:sz="0" w:space="0" w:color="auto"/>
          </w:divBdr>
        </w:div>
      </w:divsChild>
    </w:div>
    <w:div w:id="1328365798">
      <w:bodyDiv w:val="1"/>
      <w:marLeft w:val="0"/>
      <w:marRight w:val="0"/>
      <w:marTop w:val="0"/>
      <w:marBottom w:val="0"/>
      <w:divBdr>
        <w:top w:val="none" w:sz="0" w:space="0" w:color="auto"/>
        <w:left w:val="none" w:sz="0" w:space="0" w:color="auto"/>
        <w:bottom w:val="none" w:sz="0" w:space="0" w:color="auto"/>
        <w:right w:val="none" w:sz="0" w:space="0" w:color="auto"/>
      </w:divBdr>
      <w:divsChild>
        <w:div w:id="1055482">
          <w:marLeft w:val="0"/>
          <w:marRight w:val="0"/>
          <w:marTop w:val="0"/>
          <w:marBottom w:val="0"/>
          <w:divBdr>
            <w:top w:val="none" w:sz="0" w:space="0" w:color="auto"/>
            <w:left w:val="none" w:sz="0" w:space="0" w:color="auto"/>
            <w:bottom w:val="none" w:sz="0" w:space="0" w:color="auto"/>
            <w:right w:val="none" w:sz="0" w:space="0" w:color="auto"/>
          </w:divBdr>
        </w:div>
        <w:div w:id="71705135">
          <w:marLeft w:val="0"/>
          <w:marRight w:val="0"/>
          <w:marTop w:val="0"/>
          <w:marBottom w:val="0"/>
          <w:divBdr>
            <w:top w:val="none" w:sz="0" w:space="0" w:color="auto"/>
            <w:left w:val="none" w:sz="0" w:space="0" w:color="auto"/>
            <w:bottom w:val="none" w:sz="0" w:space="0" w:color="auto"/>
            <w:right w:val="none" w:sz="0" w:space="0" w:color="auto"/>
          </w:divBdr>
        </w:div>
        <w:div w:id="76635282">
          <w:marLeft w:val="0"/>
          <w:marRight w:val="0"/>
          <w:marTop w:val="0"/>
          <w:marBottom w:val="0"/>
          <w:divBdr>
            <w:top w:val="none" w:sz="0" w:space="0" w:color="auto"/>
            <w:left w:val="none" w:sz="0" w:space="0" w:color="auto"/>
            <w:bottom w:val="none" w:sz="0" w:space="0" w:color="auto"/>
            <w:right w:val="none" w:sz="0" w:space="0" w:color="auto"/>
          </w:divBdr>
        </w:div>
        <w:div w:id="199174528">
          <w:marLeft w:val="0"/>
          <w:marRight w:val="0"/>
          <w:marTop w:val="0"/>
          <w:marBottom w:val="0"/>
          <w:divBdr>
            <w:top w:val="none" w:sz="0" w:space="0" w:color="auto"/>
            <w:left w:val="none" w:sz="0" w:space="0" w:color="auto"/>
            <w:bottom w:val="none" w:sz="0" w:space="0" w:color="auto"/>
            <w:right w:val="none" w:sz="0" w:space="0" w:color="auto"/>
          </w:divBdr>
        </w:div>
        <w:div w:id="284701000">
          <w:marLeft w:val="0"/>
          <w:marRight w:val="0"/>
          <w:marTop w:val="0"/>
          <w:marBottom w:val="0"/>
          <w:divBdr>
            <w:top w:val="none" w:sz="0" w:space="0" w:color="auto"/>
            <w:left w:val="none" w:sz="0" w:space="0" w:color="auto"/>
            <w:bottom w:val="none" w:sz="0" w:space="0" w:color="auto"/>
            <w:right w:val="none" w:sz="0" w:space="0" w:color="auto"/>
          </w:divBdr>
        </w:div>
        <w:div w:id="481898000">
          <w:marLeft w:val="0"/>
          <w:marRight w:val="0"/>
          <w:marTop w:val="0"/>
          <w:marBottom w:val="0"/>
          <w:divBdr>
            <w:top w:val="none" w:sz="0" w:space="0" w:color="auto"/>
            <w:left w:val="none" w:sz="0" w:space="0" w:color="auto"/>
            <w:bottom w:val="none" w:sz="0" w:space="0" w:color="auto"/>
            <w:right w:val="none" w:sz="0" w:space="0" w:color="auto"/>
          </w:divBdr>
        </w:div>
        <w:div w:id="595482853">
          <w:marLeft w:val="0"/>
          <w:marRight w:val="0"/>
          <w:marTop w:val="0"/>
          <w:marBottom w:val="0"/>
          <w:divBdr>
            <w:top w:val="none" w:sz="0" w:space="0" w:color="auto"/>
            <w:left w:val="none" w:sz="0" w:space="0" w:color="auto"/>
            <w:bottom w:val="none" w:sz="0" w:space="0" w:color="auto"/>
            <w:right w:val="none" w:sz="0" w:space="0" w:color="auto"/>
          </w:divBdr>
        </w:div>
        <w:div w:id="604459634">
          <w:marLeft w:val="0"/>
          <w:marRight w:val="0"/>
          <w:marTop w:val="0"/>
          <w:marBottom w:val="0"/>
          <w:divBdr>
            <w:top w:val="none" w:sz="0" w:space="0" w:color="auto"/>
            <w:left w:val="none" w:sz="0" w:space="0" w:color="auto"/>
            <w:bottom w:val="none" w:sz="0" w:space="0" w:color="auto"/>
            <w:right w:val="none" w:sz="0" w:space="0" w:color="auto"/>
          </w:divBdr>
        </w:div>
        <w:div w:id="631054328">
          <w:marLeft w:val="0"/>
          <w:marRight w:val="0"/>
          <w:marTop w:val="0"/>
          <w:marBottom w:val="0"/>
          <w:divBdr>
            <w:top w:val="none" w:sz="0" w:space="0" w:color="auto"/>
            <w:left w:val="none" w:sz="0" w:space="0" w:color="auto"/>
            <w:bottom w:val="none" w:sz="0" w:space="0" w:color="auto"/>
            <w:right w:val="none" w:sz="0" w:space="0" w:color="auto"/>
          </w:divBdr>
        </w:div>
        <w:div w:id="650520102">
          <w:marLeft w:val="0"/>
          <w:marRight w:val="0"/>
          <w:marTop w:val="0"/>
          <w:marBottom w:val="0"/>
          <w:divBdr>
            <w:top w:val="none" w:sz="0" w:space="0" w:color="auto"/>
            <w:left w:val="none" w:sz="0" w:space="0" w:color="auto"/>
            <w:bottom w:val="none" w:sz="0" w:space="0" w:color="auto"/>
            <w:right w:val="none" w:sz="0" w:space="0" w:color="auto"/>
          </w:divBdr>
        </w:div>
        <w:div w:id="659693751">
          <w:marLeft w:val="0"/>
          <w:marRight w:val="0"/>
          <w:marTop w:val="0"/>
          <w:marBottom w:val="0"/>
          <w:divBdr>
            <w:top w:val="none" w:sz="0" w:space="0" w:color="auto"/>
            <w:left w:val="none" w:sz="0" w:space="0" w:color="auto"/>
            <w:bottom w:val="none" w:sz="0" w:space="0" w:color="auto"/>
            <w:right w:val="none" w:sz="0" w:space="0" w:color="auto"/>
          </w:divBdr>
        </w:div>
        <w:div w:id="745224772">
          <w:marLeft w:val="0"/>
          <w:marRight w:val="0"/>
          <w:marTop w:val="0"/>
          <w:marBottom w:val="0"/>
          <w:divBdr>
            <w:top w:val="none" w:sz="0" w:space="0" w:color="auto"/>
            <w:left w:val="none" w:sz="0" w:space="0" w:color="auto"/>
            <w:bottom w:val="none" w:sz="0" w:space="0" w:color="auto"/>
            <w:right w:val="none" w:sz="0" w:space="0" w:color="auto"/>
          </w:divBdr>
        </w:div>
        <w:div w:id="766122925">
          <w:marLeft w:val="0"/>
          <w:marRight w:val="0"/>
          <w:marTop w:val="0"/>
          <w:marBottom w:val="0"/>
          <w:divBdr>
            <w:top w:val="none" w:sz="0" w:space="0" w:color="auto"/>
            <w:left w:val="none" w:sz="0" w:space="0" w:color="auto"/>
            <w:bottom w:val="none" w:sz="0" w:space="0" w:color="auto"/>
            <w:right w:val="none" w:sz="0" w:space="0" w:color="auto"/>
          </w:divBdr>
        </w:div>
        <w:div w:id="775714444">
          <w:marLeft w:val="0"/>
          <w:marRight w:val="0"/>
          <w:marTop w:val="0"/>
          <w:marBottom w:val="0"/>
          <w:divBdr>
            <w:top w:val="none" w:sz="0" w:space="0" w:color="auto"/>
            <w:left w:val="none" w:sz="0" w:space="0" w:color="auto"/>
            <w:bottom w:val="none" w:sz="0" w:space="0" w:color="auto"/>
            <w:right w:val="none" w:sz="0" w:space="0" w:color="auto"/>
          </w:divBdr>
        </w:div>
        <w:div w:id="800269678">
          <w:marLeft w:val="0"/>
          <w:marRight w:val="0"/>
          <w:marTop w:val="0"/>
          <w:marBottom w:val="0"/>
          <w:divBdr>
            <w:top w:val="none" w:sz="0" w:space="0" w:color="auto"/>
            <w:left w:val="none" w:sz="0" w:space="0" w:color="auto"/>
            <w:bottom w:val="none" w:sz="0" w:space="0" w:color="auto"/>
            <w:right w:val="none" w:sz="0" w:space="0" w:color="auto"/>
          </w:divBdr>
        </w:div>
        <w:div w:id="846091107">
          <w:marLeft w:val="0"/>
          <w:marRight w:val="0"/>
          <w:marTop w:val="0"/>
          <w:marBottom w:val="0"/>
          <w:divBdr>
            <w:top w:val="none" w:sz="0" w:space="0" w:color="auto"/>
            <w:left w:val="none" w:sz="0" w:space="0" w:color="auto"/>
            <w:bottom w:val="none" w:sz="0" w:space="0" w:color="auto"/>
            <w:right w:val="none" w:sz="0" w:space="0" w:color="auto"/>
          </w:divBdr>
        </w:div>
        <w:div w:id="1070883076">
          <w:marLeft w:val="0"/>
          <w:marRight w:val="0"/>
          <w:marTop w:val="0"/>
          <w:marBottom w:val="0"/>
          <w:divBdr>
            <w:top w:val="none" w:sz="0" w:space="0" w:color="auto"/>
            <w:left w:val="none" w:sz="0" w:space="0" w:color="auto"/>
            <w:bottom w:val="none" w:sz="0" w:space="0" w:color="auto"/>
            <w:right w:val="none" w:sz="0" w:space="0" w:color="auto"/>
          </w:divBdr>
        </w:div>
        <w:div w:id="1137381049">
          <w:marLeft w:val="0"/>
          <w:marRight w:val="0"/>
          <w:marTop w:val="0"/>
          <w:marBottom w:val="0"/>
          <w:divBdr>
            <w:top w:val="none" w:sz="0" w:space="0" w:color="auto"/>
            <w:left w:val="none" w:sz="0" w:space="0" w:color="auto"/>
            <w:bottom w:val="none" w:sz="0" w:space="0" w:color="auto"/>
            <w:right w:val="none" w:sz="0" w:space="0" w:color="auto"/>
          </w:divBdr>
        </w:div>
        <w:div w:id="1167090731">
          <w:marLeft w:val="0"/>
          <w:marRight w:val="0"/>
          <w:marTop w:val="0"/>
          <w:marBottom w:val="0"/>
          <w:divBdr>
            <w:top w:val="none" w:sz="0" w:space="0" w:color="auto"/>
            <w:left w:val="none" w:sz="0" w:space="0" w:color="auto"/>
            <w:bottom w:val="none" w:sz="0" w:space="0" w:color="auto"/>
            <w:right w:val="none" w:sz="0" w:space="0" w:color="auto"/>
          </w:divBdr>
        </w:div>
        <w:div w:id="1244141728">
          <w:marLeft w:val="0"/>
          <w:marRight w:val="0"/>
          <w:marTop w:val="0"/>
          <w:marBottom w:val="0"/>
          <w:divBdr>
            <w:top w:val="none" w:sz="0" w:space="0" w:color="auto"/>
            <w:left w:val="none" w:sz="0" w:space="0" w:color="auto"/>
            <w:bottom w:val="none" w:sz="0" w:space="0" w:color="auto"/>
            <w:right w:val="none" w:sz="0" w:space="0" w:color="auto"/>
          </w:divBdr>
        </w:div>
        <w:div w:id="1279801982">
          <w:marLeft w:val="0"/>
          <w:marRight w:val="0"/>
          <w:marTop w:val="0"/>
          <w:marBottom w:val="0"/>
          <w:divBdr>
            <w:top w:val="none" w:sz="0" w:space="0" w:color="auto"/>
            <w:left w:val="none" w:sz="0" w:space="0" w:color="auto"/>
            <w:bottom w:val="none" w:sz="0" w:space="0" w:color="auto"/>
            <w:right w:val="none" w:sz="0" w:space="0" w:color="auto"/>
          </w:divBdr>
        </w:div>
        <w:div w:id="1375034299">
          <w:marLeft w:val="0"/>
          <w:marRight w:val="0"/>
          <w:marTop w:val="0"/>
          <w:marBottom w:val="0"/>
          <w:divBdr>
            <w:top w:val="none" w:sz="0" w:space="0" w:color="auto"/>
            <w:left w:val="none" w:sz="0" w:space="0" w:color="auto"/>
            <w:bottom w:val="none" w:sz="0" w:space="0" w:color="auto"/>
            <w:right w:val="none" w:sz="0" w:space="0" w:color="auto"/>
          </w:divBdr>
        </w:div>
        <w:div w:id="1447578844">
          <w:marLeft w:val="0"/>
          <w:marRight w:val="0"/>
          <w:marTop w:val="0"/>
          <w:marBottom w:val="0"/>
          <w:divBdr>
            <w:top w:val="none" w:sz="0" w:space="0" w:color="auto"/>
            <w:left w:val="none" w:sz="0" w:space="0" w:color="auto"/>
            <w:bottom w:val="none" w:sz="0" w:space="0" w:color="auto"/>
            <w:right w:val="none" w:sz="0" w:space="0" w:color="auto"/>
          </w:divBdr>
        </w:div>
        <w:div w:id="1448547927">
          <w:marLeft w:val="0"/>
          <w:marRight w:val="0"/>
          <w:marTop w:val="0"/>
          <w:marBottom w:val="0"/>
          <w:divBdr>
            <w:top w:val="none" w:sz="0" w:space="0" w:color="auto"/>
            <w:left w:val="none" w:sz="0" w:space="0" w:color="auto"/>
            <w:bottom w:val="none" w:sz="0" w:space="0" w:color="auto"/>
            <w:right w:val="none" w:sz="0" w:space="0" w:color="auto"/>
          </w:divBdr>
        </w:div>
        <w:div w:id="1469591523">
          <w:marLeft w:val="0"/>
          <w:marRight w:val="0"/>
          <w:marTop w:val="0"/>
          <w:marBottom w:val="0"/>
          <w:divBdr>
            <w:top w:val="none" w:sz="0" w:space="0" w:color="auto"/>
            <w:left w:val="none" w:sz="0" w:space="0" w:color="auto"/>
            <w:bottom w:val="none" w:sz="0" w:space="0" w:color="auto"/>
            <w:right w:val="none" w:sz="0" w:space="0" w:color="auto"/>
          </w:divBdr>
        </w:div>
        <w:div w:id="1551381409">
          <w:marLeft w:val="0"/>
          <w:marRight w:val="0"/>
          <w:marTop w:val="0"/>
          <w:marBottom w:val="0"/>
          <w:divBdr>
            <w:top w:val="none" w:sz="0" w:space="0" w:color="auto"/>
            <w:left w:val="none" w:sz="0" w:space="0" w:color="auto"/>
            <w:bottom w:val="none" w:sz="0" w:space="0" w:color="auto"/>
            <w:right w:val="none" w:sz="0" w:space="0" w:color="auto"/>
          </w:divBdr>
        </w:div>
        <w:div w:id="1580822689">
          <w:marLeft w:val="0"/>
          <w:marRight w:val="0"/>
          <w:marTop w:val="0"/>
          <w:marBottom w:val="0"/>
          <w:divBdr>
            <w:top w:val="none" w:sz="0" w:space="0" w:color="auto"/>
            <w:left w:val="none" w:sz="0" w:space="0" w:color="auto"/>
            <w:bottom w:val="none" w:sz="0" w:space="0" w:color="auto"/>
            <w:right w:val="none" w:sz="0" w:space="0" w:color="auto"/>
          </w:divBdr>
        </w:div>
        <w:div w:id="1653482171">
          <w:marLeft w:val="0"/>
          <w:marRight w:val="0"/>
          <w:marTop w:val="0"/>
          <w:marBottom w:val="0"/>
          <w:divBdr>
            <w:top w:val="none" w:sz="0" w:space="0" w:color="auto"/>
            <w:left w:val="none" w:sz="0" w:space="0" w:color="auto"/>
            <w:bottom w:val="none" w:sz="0" w:space="0" w:color="auto"/>
            <w:right w:val="none" w:sz="0" w:space="0" w:color="auto"/>
          </w:divBdr>
        </w:div>
        <w:div w:id="1689336128">
          <w:marLeft w:val="0"/>
          <w:marRight w:val="0"/>
          <w:marTop w:val="0"/>
          <w:marBottom w:val="0"/>
          <w:divBdr>
            <w:top w:val="none" w:sz="0" w:space="0" w:color="auto"/>
            <w:left w:val="none" w:sz="0" w:space="0" w:color="auto"/>
            <w:bottom w:val="none" w:sz="0" w:space="0" w:color="auto"/>
            <w:right w:val="none" w:sz="0" w:space="0" w:color="auto"/>
          </w:divBdr>
        </w:div>
        <w:div w:id="1691759622">
          <w:marLeft w:val="0"/>
          <w:marRight w:val="0"/>
          <w:marTop w:val="0"/>
          <w:marBottom w:val="0"/>
          <w:divBdr>
            <w:top w:val="none" w:sz="0" w:space="0" w:color="auto"/>
            <w:left w:val="none" w:sz="0" w:space="0" w:color="auto"/>
            <w:bottom w:val="none" w:sz="0" w:space="0" w:color="auto"/>
            <w:right w:val="none" w:sz="0" w:space="0" w:color="auto"/>
          </w:divBdr>
        </w:div>
        <w:div w:id="1713192183">
          <w:marLeft w:val="0"/>
          <w:marRight w:val="0"/>
          <w:marTop w:val="0"/>
          <w:marBottom w:val="0"/>
          <w:divBdr>
            <w:top w:val="none" w:sz="0" w:space="0" w:color="auto"/>
            <w:left w:val="none" w:sz="0" w:space="0" w:color="auto"/>
            <w:bottom w:val="none" w:sz="0" w:space="0" w:color="auto"/>
            <w:right w:val="none" w:sz="0" w:space="0" w:color="auto"/>
          </w:divBdr>
        </w:div>
        <w:div w:id="1774788779">
          <w:marLeft w:val="0"/>
          <w:marRight w:val="0"/>
          <w:marTop w:val="0"/>
          <w:marBottom w:val="0"/>
          <w:divBdr>
            <w:top w:val="none" w:sz="0" w:space="0" w:color="auto"/>
            <w:left w:val="none" w:sz="0" w:space="0" w:color="auto"/>
            <w:bottom w:val="none" w:sz="0" w:space="0" w:color="auto"/>
            <w:right w:val="none" w:sz="0" w:space="0" w:color="auto"/>
          </w:divBdr>
        </w:div>
        <w:div w:id="1807967824">
          <w:marLeft w:val="0"/>
          <w:marRight w:val="0"/>
          <w:marTop w:val="0"/>
          <w:marBottom w:val="0"/>
          <w:divBdr>
            <w:top w:val="none" w:sz="0" w:space="0" w:color="auto"/>
            <w:left w:val="none" w:sz="0" w:space="0" w:color="auto"/>
            <w:bottom w:val="none" w:sz="0" w:space="0" w:color="auto"/>
            <w:right w:val="none" w:sz="0" w:space="0" w:color="auto"/>
          </w:divBdr>
        </w:div>
        <w:div w:id="1828470644">
          <w:marLeft w:val="0"/>
          <w:marRight w:val="0"/>
          <w:marTop w:val="0"/>
          <w:marBottom w:val="0"/>
          <w:divBdr>
            <w:top w:val="none" w:sz="0" w:space="0" w:color="auto"/>
            <w:left w:val="none" w:sz="0" w:space="0" w:color="auto"/>
            <w:bottom w:val="none" w:sz="0" w:space="0" w:color="auto"/>
            <w:right w:val="none" w:sz="0" w:space="0" w:color="auto"/>
          </w:divBdr>
        </w:div>
        <w:div w:id="1869103634">
          <w:marLeft w:val="0"/>
          <w:marRight w:val="0"/>
          <w:marTop w:val="0"/>
          <w:marBottom w:val="0"/>
          <w:divBdr>
            <w:top w:val="none" w:sz="0" w:space="0" w:color="auto"/>
            <w:left w:val="none" w:sz="0" w:space="0" w:color="auto"/>
            <w:bottom w:val="none" w:sz="0" w:space="0" w:color="auto"/>
            <w:right w:val="none" w:sz="0" w:space="0" w:color="auto"/>
          </w:divBdr>
        </w:div>
        <w:div w:id="1884751829">
          <w:marLeft w:val="0"/>
          <w:marRight w:val="0"/>
          <w:marTop w:val="0"/>
          <w:marBottom w:val="0"/>
          <w:divBdr>
            <w:top w:val="none" w:sz="0" w:space="0" w:color="auto"/>
            <w:left w:val="none" w:sz="0" w:space="0" w:color="auto"/>
            <w:bottom w:val="none" w:sz="0" w:space="0" w:color="auto"/>
            <w:right w:val="none" w:sz="0" w:space="0" w:color="auto"/>
          </w:divBdr>
        </w:div>
        <w:div w:id="1921788921">
          <w:marLeft w:val="0"/>
          <w:marRight w:val="0"/>
          <w:marTop w:val="0"/>
          <w:marBottom w:val="0"/>
          <w:divBdr>
            <w:top w:val="none" w:sz="0" w:space="0" w:color="auto"/>
            <w:left w:val="none" w:sz="0" w:space="0" w:color="auto"/>
            <w:bottom w:val="none" w:sz="0" w:space="0" w:color="auto"/>
            <w:right w:val="none" w:sz="0" w:space="0" w:color="auto"/>
          </w:divBdr>
        </w:div>
        <w:div w:id="1930772164">
          <w:marLeft w:val="0"/>
          <w:marRight w:val="0"/>
          <w:marTop w:val="0"/>
          <w:marBottom w:val="0"/>
          <w:divBdr>
            <w:top w:val="none" w:sz="0" w:space="0" w:color="auto"/>
            <w:left w:val="none" w:sz="0" w:space="0" w:color="auto"/>
            <w:bottom w:val="none" w:sz="0" w:space="0" w:color="auto"/>
            <w:right w:val="none" w:sz="0" w:space="0" w:color="auto"/>
          </w:divBdr>
        </w:div>
        <w:div w:id="1933930883">
          <w:marLeft w:val="0"/>
          <w:marRight w:val="0"/>
          <w:marTop w:val="0"/>
          <w:marBottom w:val="0"/>
          <w:divBdr>
            <w:top w:val="none" w:sz="0" w:space="0" w:color="auto"/>
            <w:left w:val="none" w:sz="0" w:space="0" w:color="auto"/>
            <w:bottom w:val="none" w:sz="0" w:space="0" w:color="auto"/>
            <w:right w:val="none" w:sz="0" w:space="0" w:color="auto"/>
          </w:divBdr>
        </w:div>
        <w:div w:id="1942175145">
          <w:marLeft w:val="0"/>
          <w:marRight w:val="0"/>
          <w:marTop w:val="0"/>
          <w:marBottom w:val="0"/>
          <w:divBdr>
            <w:top w:val="none" w:sz="0" w:space="0" w:color="auto"/>
            <w:left w:val="none" w:sz="0" w:space="0" w:color="auto"/>
            <w:bottom w:val="none" w:sz="0" w:space="0" w:color="auto"/>
            <w:right w:val="none" w:sz="0" w:space="0" w:color="auto"/>
          </w:divBdr>
        </w:div>
        <w:div w:id="1991329088">
          <w:marLeft w:val="0"/>
          <w:marRight w:val="0"/>
          <w:marTop w:val="0"/>
          <w:marBottom w:val="0"/>
          <w:divBdr>
            <w:top w:val="none" w:sz="0" w:space="0" w:color="auto"/>
            <w:left w:val="none" w:sz="0" w:space="0" w:color="auto"/>
            <w:bottom w:val="none" w:sz="0" w:space="0" w:color="auto"/>
            <w:right w:val="none" w:sz="0" w:space="0" w:color="auto"/>
          </w:divBdr>
        </w:div>
        <w:div w:id="1994066655">
          <w:marLeft w:val="0"/>
          <w:marRight w:val="0"/>
          <w:marTop w:val="0"/>
          <w:marBottom w:val="0"/>
          <w:divBdr>
            <w:top w:val="none" w:sz="0" w:space="0" w:color="auto"/>
            <w:left w:val="none" w:sz="0" w:space="0" w:color="auto"/>
            <w:bottom w:val="none" w:sz="0" w:space="0" w:color="auto"/>
            <w:right w:val="none" w:sz="0" w:space="0" w:color="auto"/>
          </w:divBdr>
        </w:div>
        <w:div w:id="2013677924">
          <w:marLeft w:val="0"/>
          <w:marRight w:val="0"/>
          <w:marTop w:val="0"/>
          <w:marBottom w:val="0"/>
          <w:divBdr>
            <w:top w:val="none" w:sz="0" w:space="0" w:color="auto"/>
            <w:left w:val="none" w:sz="0" w:space="0" w:color="auto"/>
            <w:bottom w:val="none" w:sz="0" w:space="0" w:color="auto"/>
            <w:right w:val="none" w:sz="0" w:space="0" w:color="auto"/>
          </w:divBdr>
        </w:div>
        <w:div w:id="2088378928">
          <w:marLeft w:val="0"/>
          <w:marRight w:val="0"/>
          <w:marTop w:val="0"/>
          <w:marBottom w:val="0"/>
          <w:divBdr>
            <w:top w:val="none" w:sz="0" w:space="0" w:color="auto"/>
            <w:left w:val="none" w:sz="0" w:space="0" w:color="auto"/>
            <w:bottom w:val="none" w:sz="0" w:space="0" w:color="auto"/>
            <w:right w:val="none" w:sz="0" w:space="0" w:color="auto"/>
          </w:divBdr>
        </w:div>
        <w:div w:id="2091728756">
          <w:marLeft w:val="0"/>
          <w:marRight w:val="0"/>
          <w:marTop w:val="0"/>
          <w:marBottom w:val="0"/>
          <w:divBdr>
            <w:top w:val="none" w:sz="0" w:space="0" w:color="auto"/>
            <w:left w:val="none" w:sz="0" w:space="0" w:color="auto"/>
            <w:bottom w:val="none" w:sz="0" w:space="0" w:color="auto"/>
            <w:right w:val="none" w:sz="0" w:space="0" w:color="auto"/>
          </w:divBdr>
        </w:div>
      </w:divsChild>
    </w:div>
    <w:div w:id="1365255758">
      <w:bodyDiv w:val="1"/>
      <w:marLeft w:val="0"/>
      <w:marRight w:val="0"/>
      <w:marTop w:val="0"/>
      <w:marBottom w:val="0"/>
      <w:divBdr>
        <w:top w:val="none" w:sz="0" w:space="0" w:color="auto"/>
        <w:left w:val="none" w:sz="0" w:space="0" w:color="auto"/>
        <w:bottom w:val="none" w:sz="0" w:space="0" w:color="auto"/>
        <w:right w:val="none" w:sz="0" w:space="0" w:color="auto"/>
      </w:divBdr>
      <w:divsChild>
        <w:div w:id="557983302">
          <w:marLeft w:val="1800"/>
          <w:marRight w:val="0"/>
          <w:marTop w:val="115"/>
          <w:marBottom w:val="0"/>
          <w:divBdr>
            <w:top w:val="none" w:sz="0" w:space="0" w:color="auto"/>
            <w:left w:val="none" w:sz="0" w:space="0" w:color="auto"/>
            <w:bottom w:val="none" w:sz="0" w:space="0" w:color="auto"/>
            <w:right w:val="none" w:sz="0" w:space="0" w:color="auto"/>
          </w:divBdr>
        </w:div>
        <w:div w:id="934050357">
          <w:marLeft w:val="1800"/>
          <w:marRight w:val="0"/>
          <w:marTop w:val="115"/>
          <w:marBottom w:val="0"/>
          <w:divBdr>
            <w:top w:val="none" w:sz="0" w:space="0" w:color="auto"/>
            <w:left w:val="none" w:sz="0" w:space="0" w:color="auto"/>
            <w:bottom w:val="none" w:sz="0" w:space="0" w:color="auto"/>
            <w:right w:val="none" w:sz="0" w:space="0" w:color="auto"/>
          </w:divBdr>
        </w:div>
        <w:div w:id="1472602233">
          <w:marLeft w:val="547"/>
          <w:marRight w:val="0"/>
          <w:marTop w:val="134"/>
          <w:marBottom w:val="0"/>
          <w:divBdr>
            <w:top w:val="none" w:sz="0" w:space="0" w:color="auto"/>
            <w:left w:val="none" w:sz="0" w:space="0" w:color="auto"/>
            <w:bottom w:val="none" w:sz="0" w:space="0" w:color="auto"/>
            <w:right w:val="none" w:sz="0" w:space="0" w:color="auto"/>
          </w:divBdr>
        </w:div>
        <w:div w:id="1640649749">
          <w:marLeft w:val="1166"/>
          <w:marRight w:val="0"/>
          <w:marTop w:val="125"/>
          <w:marBottom w:val="0"/>
          <w:divBdr>
            <w:top w:val="none" w:sz="0" w:space="0" w:color="auto"/>
            <w:left w:val="none" w:sz="0" w:space="0" w:color="auto"/>
            <w:bottom w:val="none" w:sz="0" w:space="0" w:color="auto"/>
            <w:right w:val="none" w:sz="0" w:space="0" w:color="auto"/>
          </w:divBdr>
        </w:div>
        <w:div w:id="2037999430">
          <w:marLeft w:val="1166"/>
          <w:marRight w:val="0"/>
          <w:marTop w:val="125"/>
          <w:marBottom w:val="0"/>
          <w:divBdr>
            <w:top w:val="none" w:sz="0" w:space="0" w:color="auto"/>
            <w:left w:val="none" w:sz="0" w:space="0" w:color="auto"/>
            <w:bottom w:val="none" w:sz="0" w:space="0" w:color="auto"/>
            <w:right w:val="none" w:sz="0" w:space="0" w:color="auto"/>
          </w:divBdr>
        </w:div>
        <w:div w:id="2043706723">
          <w:marLeft w:val="1800"/>
          <w:marRight w:val="0"/>
          <w:marTop w:val="115"/>
          <w:marBottom w:val="0"/>
          <w:divBdr>
            <w:top w:val="none" w:sz="0" w:space="0" w:color="auto"/>
            <w:left w:val="none" w:sz="0" w:space="0" w:color="auto"/>
            <w:bottom w:val="none" w:sz="0" w:space="0" w:color="auto"/>
            <w:right w:val="none" w:sz="0" w:space="0" w:color="auto"/>
          </w:divBdr>
        </w:div>
      </w:divsChild>
    </w:div>
    <w:div w:id="1367608889">
      <w:bodyDiv w:val="1"/>
      <w:marLeft w:val="0"/>
      <w:marRight w:val="0"/>
      <w:marTop w:val="0"/>
      <w:marBottom w:val="0"/>
      <w:divBdr>
        <w:top w:val="none" w:sz="0" w:space="0" w:color="auto"/>
        <w:left w:val="none" w:sz="0" w:space="0" w:color="auto"/>
        <w:bottom w:val="none" w:sz="0" w:space="0" w:color="auto"/>
        <w:right w:val="none" w:sz="0" w:space="0" w:color="auto"/>
      </w:divBdr>
      <w:divsChild>
        <w:div w:id="124469489">
          <w:marLeft w:val="1166"/>
          <w:marRight w:val="0"/>
          <w:marTop w:val="140"/>
          <w:marBottom w:val="0"/>
          <w:divBdr>
            <w:top w:val="none" w:sz="0" w:space="0" w:color="auto"/>
            <w:left w:val="none" w:sz="0" w:space="0" w:color="auto"/>
            <w:bottom w:val="none" w:sz="0" w:space="0" w:color="auto"/>
            <w:right w:val="none" w:sz="0" w:space="0" w:color="auto"/>
          </w:divBdr>
        </w:div>
        <w:div w:id="185564704">
          <w:marLeft w:val="1166"/>
          <w:marRight w:val="0"/>
          <w:marTop w:val="140"/>
          <w:marBottom w:val="0"/>
          <w:divBdr>
            <w:top w:val="none" w:sz="0" w:space="0" w:color="auto"/>
            <w:left w:val="none" w:sz="0" w:space="0" w:color="auto"/>
            <w:bottom w:val="none" w:sz="0" w:space="0" w:color="auto"/>
            <w:right w:val="none" w:sz="0" w:space="0" w:color="auto"/>
          </w:divBdr>
        </w:div>
        <w:div w:id="502672966">
          <w:marLeft w:val="1800"/>
          <w:marRight w:val="0"/>
          <w:marTop w:val="120"/>
          <w:marBottom w:val="0"/>
          <w:divBdr>
            <w:top w:val="none" w:sz="0" w:space="0" w:color="auto"/>
            <w:left w:val="none" w:sz="0" w:space="0" w:color="auto"/>
            <w:bottom w:val="none" w:sz="0" w:space="0" w:color="auto"/>
            <w:right w:val="none" w:sz="0" w:space="0" w:color="auto"/>
          </w:divBdr>
        </w:div>
        <w:div w:id="752631998">
          <w:marLeft w:val="1166"/>
          <w:marRight w:val="0"/>
          <w:marTop w:val="140"/>
          <w:marBottom w:val="0"/>
          <w:divBdr>
            <w:top w:val="none" w:sz="0" w:space="0" w:color="auto"/>
            <w:left w:val="none" w:sz="0" w:space="0" w:color="auto"/>
            <w:bottom w:val="none" w:sz="0" w:space="0" w:color="auto"/>
            <w:right w:val="none" w:sz="0" w:space="0" w:color="auto"/>
          </w:divBdr>
        </w:div>
        <w:div w:id="1064718272">
          <w:marLeft w:val="547"/>
          <w:marRight w:val="0"/>
          <w:marTop w:val="160"/>
          <w:marBottom w:val="0"/>
          <w:divBdr>
            <w:top w:val="none" w:sz="0" w:space="0" w:color="auto"/>
            <w:left w:val="none" w:sz="0" w:space="0" w:color="auto"/>
            <w:bottom w:val="none" w:sz="0" w:space="0" w:color="auto"/>
            <w:right w:val="none" w:sz="0" w:space="0" w:color="auto"/>
          </w:divBdr>
        </w:div>
        <w:div w:id="1411924514">
          <w:marLeft w:val="1166"/>
          <w:marRight w:val="0"/>
          <w:marTop w:val="140"/>
          <w:marBottom w:val="0"/>
          <w:divBdr>
            <w:top w:val="none" w:sz="0" w:space="0" w:color="auto"/>
            <w:left w:val="none" w:sz="0" w:space="0" w:color="auto"/>
            <w:bottom w:val="none" w:sz="0" w:space="0" w:color="auto"/>
            <w:right w:val="none" w:sz="0" w:space="0" w:color="auto"/>
          </w:divBdr>
        </w:div>
        <w:div w:id="1915358993">
          <w:marLeft w:val="547"/>
          <w:marRight w:val="0"/>
          <w:marTop w:val="160"/>
          <w:marBottom w:val="0"/>
          <w:divBdr>
            <w:top w:val="none" w:sz="0" w:space="0" w:color="auto"/>
            <w:left w:val="none" w:sz="0" w:space="0" w:color="auto"/>
            <w:bottom w:val="none" w:sz="0" w:space="0" w:color="auto"/>
            <w:right w:val="none" w:sz="0" w:space="0" w:color="auto"/>
          </w:divBdr>
        </w:div>
      </w:divsChild>
    </w:div>
    <w:div w:id="1369910665">
      <w:bodyDiv w:val="1"/>
      <w:marLeft w:val="0"/>
      <w:marRight w:val="0"/>
      <w:marTop w:val="0"/>
      <w:marBottom w:val="0"/>
      <w:divBdr>
        <w:top w:val="none" w:sz="0" w:space="0" w:color="auto"/>
        <w:left w:val="none" w:sz="0" w:space="0" w:color="auto"/>
        <w:bottom w:val="none" w:sz="0" w:space="0" w:color="auto"/>
        <w:right w:val="none" w:sz="0" w:space="0" w:color="auto"/>
      </w:divBdr>
      <w:divsChild>
        <w:div w:id="101848862">
          <w:marLeft w:val="2160"/>
          <w:marRight w:val="0"/>
          <w:marTop w:val="96"/>
          <w:marBottom w:val="0"/>
          <w:divBdr>
            <w:top w:val="none" w:sz="0" w:space="0" w:color="auto"/>
            <w:left w:val="none" w:sz="0" w:space="0" w:color="auto"/>
            <w:bottom w:val="none" w:sz="0" w:space="0" w:color="auto"/>
            <w:right w:val="none" w:sz="0" w:space="0" w:color="auto"/>
          </w:divBdr>
        </w:div>
        <w:div w:id="284779752">
          <w:marLeft w:val="2160"/>
          <w:marRight w:val="0"/>
          <w:marTop w:val="96"/>
          <w:marBottom w:val="0"/>
          <w:divBdr>
            <w:top w:val="none" w:sz="0" w:space="0" w:color="auto"/>
            <w:left w:val="none" w:sz="0" w:space="0" w:color="auto"/>
            <w:bottom w:val="none" w:sz="0" w:space="0" w:color="auto"/>
            <w:right w:val="none" w:sz="0" w:space="0" w:color="auto"/>
          </w:divBdr>
        </w:div>
        <w:div w:id="873156140">
          <w:marLeft w:val="1498"/>
          <w:marRight w:val="0"/>
          <w:marTop w:val="115"/>
          <w:marBottom w:val="0"/>
          <w:divBdr>
            <w:top w:val="none" w:sz="0" w:space="0" w:color="auto"/>
            <w:left w:val="none" w:sz="0" w:space="0" w:color="auto"/>
            <w:bottom w:val="none" w:sz="0" w:space="0" w:color="auto"/>
            <w:right w:val="none" w:sz="0" w:space="0" w:color="auto"/>
          </w:divBdr>
        </w:div>
        <w:div w:id="893585914">
          <w:marLeft w:val="1498"/>
          <w:marRight w:val="0"/>
          <w:marTop w:val="115"/>
          <w:marBottom w:val="0"/>
          <w:divBdr>
            <w:top w:val="none" w:sz="0" w:space="0" w:color="auto"/>
            <w:left w:val="none" w:sz="0" w:space="0" w:color="auto"/>
            <w:bottom w:val="none" w:sz="0" w:space="0" w:color="auto"/>
            <w:right w:val="none" w:sz="0" w:space="0" w:color="auto"/>
          </w:divBdr>
        </w:div>
        <w:div w:id="1050425312">
          <w:marLeft w:val="835"/>
          <w:marRight w:val="0"/>
          <w:marTop w:val="115"/>
          <w:marBottom w:val="0"/>
          <w:divBdr>
            <w:top w:val="none" w:sz="0" w:space="0" w:color="auto"/>
            <w:left w:val="none" w:sz="0" w:space="0" w:color="auto"/>
            <w:bottom w:val="none" w:sz="0" w:space="0" w:color="auto"/>
            <w:right w:val="none" w:sz="0" w:space="0" w:color="auto"/>
          </w:divBdr>
        </w:div>
        <w:div w:id="1132554773">
          <w:marLeft w:val="2160"/>
          <w:marRight w:val="0"/>
          <w:marTop w:val="96"/>
          <w:marBottom w:val="0"/>
          <w:divBdr>
            <w:top w:val="none" w:sz="0" w:space="0" w:color="auto"/>
            <w:left w:val="none" w:sz="0" w:space="0" w:color="auto"/>
            <w:bottom w:val="none" w:sz="0" w:space="0" w:color="auto"/>
            <w:right w:val="none" w:sz="0" w:space="0" w:color="auto"/>
          </w:divBdr>
        </w:div>
        <w:div w:id="1498643869">
          <w:marLeft w:val="1498"/>
          <w:marRight w:val="0"/>
          <w:marTop w:val="115"/>
          <w:marBottom w:val="0"/>
          <w:divBdr>
            <w:top w:val="none" w:sz="0" w:space="0" w:color="auto"/>
            <w:left w:val="none" w:sz="0" w:space="0" w:color="auto"/>
            <w:bottom w:val="none" w:sz="0" w:space="0" w:color="auto"/>
            <w:right w:val="none" w:sz="0" w:space="0" w:color="auto"/>
          </w:divBdr>
        </w:div>
      </w:divsChild>
    </w:div>
    <w:div w:id="1375305507">
      <w:bodyDiv w:val="1"/>
      <w:marLeft w:val="0"/>
      <w:marRight w:val="0"/>
      <w:marTop w:val="0"/>
      <w:marBottom w:val="0"/>
      <w:divBdr>
        <w:top w:val="none" w:sz="0" w:space="0" w:color="auto"/>
        <w:left w:val="none" w:sz="0" w:space="0" w:color="auto"/>
        <w:bottom w:val="none" w:sz="0" w:space="0" w:color="auto"/>
        <w:right w:val="none" w:sz="0" w:space="0" w:color="auto"/>
      </w:divBdr>
      <w:divsChild>
        <w:div w:id="40180990">
          <w:marLeft w:val="547"/>
          <w:marRight w:val="0"/>
          <w:marTop w:val="134"/>
          <w:marBottom w:val="0"/>
          <w:divBdr>
            <w:top w:val="none" w:sz="0" w:space="0" w:color="auto"/>
            <w:left w:val="none" w:sz="0" w:space="0" w:color="auto"/>
            <w:bottom w:val="none" w:sz="0" w:space="0" w:color="auto"/>
            <w:right w:val="none" w:sz="0" w:space="0" w:color="auto"/>
          </w:divBdr>
        </w:div>
        <w:div w:id="134686581">
          <w:marLeft w:val="1800"/>
          <w:marRight w:val="0"/>
          <w:marTop w:val="115"/>
          <w:marBottom w:val="0"/>
          <w:divBdr>
            <w:top w:val="none" w:sz="0" w:space="0" w:color="auto"/>
            <w:left w:val="none" w:sz="0" w:space="0" w:color="auto"/>
            <w:bottom w:val="none" w:sz="0" w:space="0" w:color="auto"/>
            <w:right w:val="none" w:sz="0" w:space="0" w:color="auto"/>
          </w:divBdr>
        </w:div>
        <w:div w:id="712851294">
          <w:marLeft w:val="1166"/>
          <w:marRight w:val="0"/>
          <w:marTop w:val="125"/>
          <w:marBottom w:val="0"/>
          <w:divBdr>
            <w:top w:val="none" w:sz="0" w:space="0" w:color="auto"/>
            <w:left w:val="none" w:sz="0" w:space="0" w:color="auto"/>
            <w:bottom w:val="none" w:sz="0" w:space="0" w:color="auto"/>
            <w:right w:val="none" w:sz="0" w:space="0" w:color="auto"/>
          </w:divBdr>
        </w:div>
        <w:div w:id="1360202070">
          <w:marLeft w:val="1166"/>
          <w:marRight w:val="0"/>
          <w:marTop w:val="125"/>
          <w:marBottom w:val="0"/>
          <w:divBdr>
            <w:top w:val="none" w:sz="0" w:space="0" w:color="auto"/>
            <w:left w:val="none" w:sz="0" w:space="0" w:color="auto"/>
            <w:bottom w:val="none" w:sz="0" w:space="0" w:color="auto"/>
            <w:right w:val="none" w:sz="0" w:space="0" w:color="auto"/>
          </w:divBdr>
        </w:div>
        <w:div w:id="1472748903">
          <w:marLeft w:val="1800"/>
          <w:marRight w:val="0"/>
          <w:marTop w:val="115"/>
          <w:marBottom w:val="0"/>
          <w:divBdr>
            <w:top w:val="none" w:sz="0" w:space="0" w:color="auto"/>
            <w:left w:val="none" w:sz="0" w:space="0" w:color="auto"/>
            <w:bottom w:val="none" w:sz="0" w:space="0" w:color="auto"/>
            <w:right w:val="none" w:sz="0" w:space="0" w:color="auto"/>
          </w:divBdr>
        </w:div>
      </w:divsChild>
    </w:div>
    <w:div w:id="1377120567">
      <w:bodyDiv w:val="1"/>
      <w:marLeft w:val="0"/>
      <w:marRight w:val="0"/>
      <w:marTop w:val="0"/>
      <w:marBottom w:val="0"/>
      <w:divBdr>
        <w:top w:val="none" w:sz="0" w:space="0" w:color="auto"/>
        <w:left w:val="none" w:sz="0" w:space="0" w:color="auto"/>
        <w:bottom w:val="none" w:sz="0" w:space="0" w:color="auto"/>
        <w:right w:val="none" w:sz="0" w:space="0" w:color="auto"/>
      </w:divBdr>
      <w:divsChild>
        <w:div w:id="253362980">
          <w:marLeft w:val="1800"/>
          <w:marRight w:val="0"/>
          <w:marTop w:val="96"/>
          <w:marBottom w:val="0"/>
          <w:divBdr>
            <w:top w:val="none" w:sz="0" w:space="0" w:color="auto"/>
            <w:left w:val="none" w:sz="0" w:space="0" w:color="auto"/>
            <w:bottom w:val="none" w:sz="0" w:space="0" w:color="auto"/>
            <w:right w:val="none" w:sz="0" w:space="0" w:color="auto"/>
          </w:divBdr>
        </w:div>
        <w:div w:id="421877979">
          <w:marLeft w:val="1166"/>
          <w:marRight w:val="0"/>
          <w:marTop w:val="106"/>
          <w:marBottom w:val="0"/>
          <w:divBdr>
            <w:top w:val="none" w:sz="0" w:space="0" w:color="auto"/>
            <w:left w:val="none" w:sz="0" w:space="0" w:color="auto"/>
            <w:bottom w:val="none" w:sz="0" w:space="0" w:color="auto"/>
            <w:right w:val="none" w:sz="0" w:space="0" w:color="auto"/>
          </w:divBdr>
        </w:div>
        <w:div w:id="539131026">
          <w:marLeft w:val="2520"/>
          <w:marRight w:val="0"/>
          <w:marTop w:val="86"/>
          <w:marBottom w:val="0"/>
          <w:divBdr>
            <w:top w:val="none" w:sz="0" w:space="0" w:color="auto"/>
            <w:left w:val="none" w:sz="0" w:space="0" w:color="auto"/>
            <w:bottom w:val="none" w:sz="0" w:space="0" w:color="auto"/>
            <w:right w:val="none" w:sz="0" w:space="0" w:color="auto"/>
          </w:divBdr>
        </w:div>
        <w:div w:id="570120369">
          <w:marLeft w:val="2520"/>
          <w:marRight w:val="0"/>
          <w:marTop w:val="86"/>
          <w:marBottom w:val="0"/>
          <w:divBdr>
            <w:top w:val="none" w:sz="0" w:space="0" w:color="auto"/>
            <w:left w:val="none" w:sz="0" w:space="0" w:color="auto"/>
            <w:bottom w:val="none" w:sz="0" w:space="0" w:color="auto"/>
            <w:right w:val="none" w:sz="0" w:space="0" w:color="auto"/>
          </w:divBdr>
        </w:div>
        <w:div w:id="1403482057">
          <w:marLeft w:val="547"/>
          <w:marRight w:val="0"/>
          <w:marTop w:val="115"/>
          <w:marBottom w:val="0"/>
          <w:divBdr>
            <w:top w:val="none" w:sz="0" w:space="0" w:color="auto"/>
            <w:left w:val="none" w:sz="0" w:space="0" w:color="auto"/>
            <w:bottom w:val="none" w:sz="0" w:space="0" w:color="auto"/>
            <w:right w:val="none" w:sz="0" w:space="0" w:color="auto"/>
          </w:divBdr>
        </w:div>
        <w:div w:id="1520965376">
          <w:marLeft w:val="1800"/>
          <w:marRight w:val="0"/>
          <w:marTop w:val="96"/>
          <w:marBottom w:val="0"/>
          <w:divBdr>
            <w:top w:val="none" w:sz="0" w:space="0" w:color="auto"/>
            <w:left w:val="none" w:sz="0" w:space="0" w:color="auto"/>
            <w:bottom w:val="none" w:sz="0" w:space="0" w:color="auto"/>
            <w:right w:val="none" w:sz="0" w:space="0" w:color="auto"/>
          </w:divBdr>
        </w:div>
        <w:div w:id="1834370501">
          <w:marLeft w:val="1800"/>
          <w:marRight w:val="0"/>
          <w:marTop w:val="96"/>
          <w:marBottom w:val="0"/>
          <w:divBdr>
            <w:top w:val="none" w:sz="0" w:space="0" w:color="auto"/>
            <w:left w:val="none" w:sz="0" w:space="0" w:color="auto"/>
            <w:bottom w:val="none" w:sz="0" w:space="0" w:color="auto"/>
            <w:right w:val="none" w:sz="0" w:space="0" w:color="auto"/>
          </w:divBdr>
        </w:div>
        <w:div w:id="2051372539">
          <w:marLeft w:val="1800"/>
          <w:marRight w:val="0"/>
          <w:marTop w:val="96"/>
          <w:marBottom w:val="0"/>
          <w:divBdr>
            <w:top w:val="none" w:sz="0" w:space="0" w:color="auto"/>
            <w:left w:val="none" w:sz="0" w:space="0" w:color="auto"/>
            <w:bottom w:val="none" w:sz="0" w:space="0" w:color="auto"/>
            <w:right w:val="none" w:sz="0" w:space="0" w:color="auto"/>
          </w:divBdr>
        </w:div>
      </w:divsChild>
    </w:div>
    <w:div w:id="1382629280">
      <w:bodyDiv w:val="1"/>
      <w:marLeft w:val="0"/>
      <w:marRight w:val="0"/>
      <w:marTop w:val="0"/>
      <w:marBottom w:val="0"/>
      <w:divBdr>
        <w:top w:val="none" w:sz="0" w:space="0" w:color="auto"/>
        <w:left w:val="none" w:sz="0" w:space="0" w:color="auto"/>
        <w:bottom w:val="none" w:sz="0" w:space="0" w:color="auto"/>
        <w:right w:val="none" w:sz="0" w:space="0" w:color="auto"/>
      </w:divBdr>
    </w:div>
    <w:div w:id="1390179802">
      <w:bodyDiv w:val="1"/>
      <w:marLeft w:val="0"/>
      <w:marRight w:val="0"/>
      <w:marTop w:val="0"/>
      <w:marBottom w:val="0"/>
      <w:divBdr>
        <w:top w:val="none" w:sz="0" w:space="0" w:color="auto"/>
        <w:left w:val="none" w:sz="0" w:space="0" w:color="auto"/>
        <w:bottom w:val="none" w:sz="0" w:space="0" w:color="auto"/>
        <w:right w:val="none" w:sz="0" w:space="0" w:color="auto"/>
      </w:divBdr>
    </w:div>
    <w:div w:id="1404181791">
      <w:bodyDiv w:val="1"/>
      <w:marLeft w:val="0"/>
      <w:marRight w:val="0"/>
      <w:marTop w:val="0"/>
      <w:marBottom w:val="0"/>
      <w:divBdr>
        <w:top w:val="none" w:sz="0" w:space="0" w:color="auto"/>
        <w:left w:val="none" w:sz="0" w:space="0" w:color="auto"/>
        <w:bottom w:val="none" w:sz="0" w:space="0" w:color="auto"/>
        <w:right w:val="none" w:sz="0" w:space="0" w:color="auto"/>
      </w:divBdr>
      <w:divsChild>
        <w:div w:id="693961383">
          <w:marLeft w:val="1166"/>
          <w:marRight w:val="0"/>
          <w:marTop w:val="125"/>
          <w:marBottom w:val="0"/>
          <w:divBdr>
            <w:top w:val="none" w:sz="0" w:space="0" w:color="auto"/>
            <w:left w:val="none" w:sz="0" w:space="0" w:color="auto"/>
            <w:bottom w:val="none" w:sz="0" w:space="0" w:color="auto"/>
            <w:right w:val="none" w:sz="0" w:space="0" w:color="auto"/>
          </w:divBdr>
        </w:div>
        <w:div w:id="967128617">
          <w:marLeft w:val="1800"/>
          <w:marRight w:val="0"/>
          <w:marTop w:val="115"/>
          <w:marBottom w:val="0"/>
          <w:divBdr>
            <w:top w:val="none" w:sz="0" w:space="0" w:color="auto"/>
            <w:left w:val="none" w:sz="0" w:space="0" w:color="auto"/>
            <w:bottom w:val="none" w:sz="0" w:space="0" w:color="auto"/>
            <w:right w:val="none" w:sz="0" w:space="0" w:color="auto"/>
          </w:divBdr>
        </w:div>
      </w:divsChild>
    </w:div>
    <w:div w:id="1422140585">
      <w:bodyDiv w:val="1"/>
      <w:marLeft w:val="0"/>
      <w:marRight w:val="0"/>
      <w:marTop w:val="0"/>
      <w:marBottom w:val="0"/>
      <w:divBdr>
        <w:top w:val="none" w:sz="0" w:space="0" w:color="auto"/>
        <w:left w:val="none" w:sz="0" w:space="0" w:color="auto"/>
        <w:bottom w:val="none" w:sz="0" w:space="0" w:color="auto"/>
        <w:right w:val="none" w:sz="0" w:space="0" w:color="auto"/>
      </w:divBdr>
      <w:divsChild>
        <w:div w:id="355230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094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609180">
      <w:bodyDiv w:val="1"/>
      <w:marLeft w:val="0"/>
      <w:marRight w:val="0"/>
      <w:marTop w:val="0"/>
      <w:marBottom w:val="0"/>
      <w:divBdr>
        <w:top w:val="none" w:sz="0" w:space="0" w:color="auto"/>
        <w:left w:val="none" w:sz="0" w:space="0" w:color="auto"/>
        <w:bottom w:val="none" w:sz="0" w:space="0" w:color="auto"/>
        <w:right w:val="none" w:sz="0" w:space="0" w:color="auto"/>
      </w:divBdr>
      <w:divsChild>
        <w:div w:id="299649860">
          <w:marLeft w:val="1800"/>
          <w:marRight w:val="0"/>
          <w:marTop w:val="96"/>
          <w:marBottom w:val="0"/>
          <w:divBdr>
            <w:top w:val="none" w:sz="0" w:space="0" w:color="auto"/>
            <w:left w:val="none" w:sz="0" w:space="0" w:color="auto"/>
            <w:bottom w:val="none" w:sz="0" w:space="0" w:color="auto"/>
            <w:right w:val="none" w:sz="0" w:space="0" w:color="auto"/>
          </w:divBdr>
        </w:div>
        <w:div w:id="657153998">
          <w:marLeft w:val="1166"/>
          <w:marRight w:val="0"/>
          <w:marTop w:val="106"/>
          <w:marBottom w:val="0"/>
          <w:divBdr>
            <w:top w:val="none" w:sz="0" w:space="0" w:color="auto"/>
            <w:left w:val="none" w:sz="0" w:space="0" w:color="auto"/>
            <w:bottom w:val="none" w:sz="0" w:space="0" w:color="auto"/>
            <w:right w:val="none" w:sz="0" w:space="0" w:color="auto"/>
          </w:divBdr>
        </w:div>
        <w:div w:id="1323007759">
          <w:marLeft w:val="1166"/>
          <w:marRight w:val="0"/>
          <w:marTop w:val="106"/>
          <w:marBottom w:val="0"/>
          <w:divBdr>
            <w:top w:val="none" w:sz="0" w:space="0" w:color="auto"/>
            <w:left w:val="none" w:sz="0" w:space="0" w:color="auto"/>
            <w:bottom w:val="none" w:sz="0" w:space="0" w:color="auto"/>
            <w:right w:val="none" w:sz="0" w:space="0" w:color="auto"/>
          </w:divBdr>
        </w:div>
        <w:div w:id="2102098337">
          <w:marLeft w:val="1166"/>
          <w:marRight w:val="0"/>
          <w:marTop w:val="106"/>
          <w:marBottom w:val="0"/>
          <w:divBdr>
            <w:top w:val="none" w:sz="0" w:space="0" w:color="auto"/>
            <w:left w:val="none" w:sz="0" w:space="0" w:color="auto"/>
            <w:bottom w:val="none" w:sz="0" w:space="0" w:color="auto"/>
            <w:right w:val="none" w:sz="0" w:space="0" w:color="auto"/>
          </w:divBdr>
        </w:div>
        <w:div w:id="2146074350">
          <w:marLeft w:val="2520"/>
          <w:marRight w:val="0"/>
          <w:marTop w:val="86"/>
          <w:marBottom w:val="0"/>
          <w:divBdr>
            <w:top w:val="none" w:sz="0" w:space="0" w:color="auto"/>
            <w:left w:val="none" w:sz="0" w:space="0" w:color="auto"/>
            <w:bottom w:val="none" w:sz="0" w:space="0" w:color="auto"/>
            <w:right w:val="none" w:sz="0" w:space="0" w:color="auto"/>
          </w:divBdr>
        </w:div>
      </w:divsChild>
    </w:div>
    <w:div w:id="1427337034">
      <w:bodyDiv w:val="1"/>
      <w:marLeft w:val="0"/>
      <w:marRight w:val="0"/>
      <w:marTop w:val="0"/>
      <w:marBottom w:val="0"/>
      <w:divBdr>
        <w:top w:val="none" w:sz="0" w:space="0" w:color="auto"/>
        <w:left w:val="none" w:sz="0" w:space="0" w:color="auto"/>
        <w:bottom w:val="none" w:sz="0" w:space="0" w:color="auto"/>
        <w:right w:val="none" w:sz="0" w:space="0" w:color="auto"/>
      </w:divBdr>
      <w:divsChild>
        <w:div w:id="4720896">
          <w:marLeft w:val="2520"/>
          <w:marRight w:val="0"/>
          <w:marTop w:val="96"/>
          <w:marBottom w:val="0"/>
          <w:divBdr>
            <w:top w:val="none" w:sz="0" w:space="0" w:color="auto"/>
            <w:left w:val="none" w:sz="0" w:space="0" w:color="auto"/>
            <w:bottom w:val="none" w:sz="0" w:space="0" w:color="auto"/>
            <w:right w:val="none" w:sz="0" w:space="0" w:color="auto"/>
          </w:divBdr>
        </w:div>
        <w:div w:id="290746856">
          <w:marLeft w:val="1166"/>
          <w:marRight w:val="0"/>
          <w:marTop w:val="125"/>
          <w:marBottom w:val="0"/>
          <w:divBdr>
            <w:top w:val="none" w:sz="0" w:space="0" w:color="auto"/>
            <w:left w:val="none" w:sz="0" w:space="0" w:color="auto"/>
            <w:bottom w:val="none" w:sz="0" w:space="0" w:color="auto"/>
            <w:right w:val="none" w:sz="0" w:space="0" w:color="auto"/>
          </w:divBdr>
        </w:div>
        <w:div w:id="515508194">
          <w:marLeft w:val="1800"/>
          <w:marRight w:val="0"/>
          <w:marTop w:val="115"/>
          <w:marBottom w:val="0"/>
          <w:divBdr>
            <w:top w:val="none" w:sz="0" w:space="0" w:color="auto"/>
            <w:left w:val="none" w:sz="0" w:space="0" w:color="auto"/>
            <w:bottom w:val="none" w:sz="0" w:space="0" w:color="auto"/>
            <w:right w:val="none" w:sz="0" w:space="0" w:color="auto"/>
          </w:divBdr>
        </w:div>
        <w:div w:id="1952008485">
          <w:marLeft w:val="1800"/>
          <w:marRight w:val="0"/>
          <w:marTop w:val="115"/>
          <w:marBottom w:val="0"/>
          <w:divBdr>
            <w:top w:val="none" w:sz="0" w:space="0" w:color="auto"/>
            <w:left w:val="none" w:sz="0" w:space="0" w:color="auto"/>
            <w:bottom w:val="none" w:sz="0" w:space="0" w:color="auto"/>
            <w:right w:val="none" w:sz="0" w:space="0" w:color="auto"/>
          </w:divBdr>
        </w:div>
      </w:divsChild>
    </w:div>
    <w:div w:id="1436172944">
      <w:bodyDiv w:val="1"/>
      <w:marLeft w:val="0"/>
      <w:marRight w:val="0"/>
      <w:marTop w:val="0"/>
      <w:marBottom w:val="0"/>
      <w:divBdr>
        <w:top w:val="none" w:sz="0" w:space="0" w:color="auto"/>
        <w:left w:val="none" w:sz="0" w:space="0" w:color="auto"/>
        <w:bottom w:val="none" w:sz="0" w:space="0" w:color="auto"/>
        <w:right w:val="none" w:sz="0" w:space="0" w:color="auto"/>
      </w:divBdr>
      <w:divsChild>
        <w:div w:id="631177675">
          <w:marLeft w:val="547"/>
          <w:marRight w:val="0"/>
          <w:marTop w:val="134"/>
          <w:marBottom w:val="0"/>
          <w:divBdr>
            <w:top w:val="none" w:sz="0" w:space="0" w:color="auto"/>
            <w:left w:val="none" w:sz="0" w:space="0" w:color="auto"/>
            <w:bottom w:val="none" w:sz="0" w:space="0" w:color="auto"/>
            <w:right w:val="none" w:sz="0" w:space="0" w:color="auto"/>
          </w:divBdr>
        </w:div>
        <w:div w:id="1766614264">
          <w:marLeft w:val="547"/>
          <w:marRight w:val="0"/>
          <w:marTop w:val="134"/>
          <w:marBottom w:val="0"/>
          <w:divBdr>
            <w:top w:val="none" w:sz="0" w:space="0" w:color="auto"/>
            <w:left w:val="none" w:sz="0" w:space="0" w:color="auto"/>
            <w:bottom w:val="none" w:sz="0" w:space="0" w:color="auto"/>
            <w:right w:val="none" w:sz="0" w:space="0" w:color="auto"/>
          </w:divBdr>
        </w:div>
      </w:divsChild>
    </w:div>
    <w:div w:id="1456874496">
      <w:bodyDiv w:val="1"/>
      <w:marLeft w:val="0"/>
      <w:marRight w:val="0"/>
      <w:marTop w:val="0"/>
      <w:marBottom w:val="0"/>
      <w:divBdr>
        <w:top w:val="none" w:sz="0" w:space="0" w:color="auto"/>
        <w:left w:val="none" w:sz="0" w:space="0" w:color="auto"/>
        <w:bottom w:val="none" w:sz="0" w:space="0" w:color="auto"/>
        <w:right w:val="none" w:sz="0" w:space="0" w:color="auto"/>
      </w:divBdr>
      <w:divsChild>
        <w:div w:id="669017954">
          <w:marLeft w:val="547"/>
          <w:marRight w:val="0"/>
          <w:marTop w:val="160"/>
          <w:marBottom w:val="0"/>
          <w:divBdr>
            <w:top w:val="none" w:sz="0" w:space="0" w:color="auto"/>
            <w:left w:val="none" w:sz="0" w:space="0" w:color="auto"/>
            <w:bottom w:val="none" w:sz="0" w:space="0" w:color="auto"/>
            <w:right w:val="none" w:sz="0" w:space="0" w:color="auto"/>
          </w:divBdr>
        </w:div>
        <w:div w:id="788082934">
          <w:marLeft w:val="547"/>
          <w:marRight w:val="0"/>
          <w:marTop w:val="160"/>
          <w:marBottom w:val="0"/>
          <w:divBdr>
            <w:top w:val="none" w:sz="0" w:space="0" w:color="auto"/>
            <w:left w:val="none" w:sz="0" w:space="0" w:color="auto"/>
            <w:bottom w:val="none" w:sz="0" w:space="0" w:color="auto"/>
            <w:right w:val="none" w:sz="0" w:space="0" w:color="auto"/>
          </w:divBdr>
        </w:div>
        <w:div w:id="1175536288">
          <w:marLeft w:val="1166"/>
          <w:marRight w:val="0"/>
          <w:marTop w:val="140"/>
          <w:marBottom w:val="0"/>
          <w:divBdr>
            <w:top w:val="none" w:sz="0" w:space="0" w:color="auto"/>
            <w:left w:val="none" w:sz="0" w:space="0" w:color="auto"/>
            <w:bottom w:val="none" w:sz="0" w:space="0" w:color="auto"/>
            <w:right w:val="none" w:sz="0" w:space="0" w:color="auto"/>
          </w:divBdr>
        </w:div>
        <w:div w:id="1978296559">
          <w:marLeft w:val="547"/>
          <w:marRight w:val="0"/>
          <w:marTop w:val="160"/>
          <w:marBottom w:val="0"/>
          <w:divBdr>
            <w:top w:val="none" w:sz="0" w:space="0" w:color="auto"/>
            <w:left w:val="none" w:sz="0" w:space="0" w:color="auto"/>
            <w:bottom w:val="none" w:sz="0" w:space="0" w:color="auto"/>
            <w:right w:val="none" w:sz="0" w:space="0" w:color="auto"/>
          </w:divBdr>
        </w:div>
        <w:div w:id="2120833677">
          <w:marLeft w:val="547"/>
          <w:marRight w:val="0"/>
          <w:marTop w:val="160"/>
          <w:marBottom w:val="0"/>
          <w:divBdr>
            <w:top w:val="none" w:sz="0" w:space="0" w:color="auto"/>
            <w:left w:val="none" w:sz="0" w:space="0" w:color="auto"/>
            <w:bottom w:val="none" w:sz="0" w:space="0" w:color="auto"/>
            <w:right w:val="none" w:sz="0" w:space="0" w:color="auto"/>
          </w:divBdr>
        </w:div>
      </w:divsChild>
    </w:div>
    <w:div w:id="1464345171">
      <w:bodyDiv w:val="1"/>
      <w:marLeft w:val="0"/>
      <w:marRight w:val="0"/>
      <w:marTop w:val="0"/>
      <w:marBottom w:val="0"/>
      <w:divBdr>
        <w:top w:val="none" w:sz="0" w:space="0" w:color="auto"/>
        <w:left w:val="none" w:sz="0" w:space="0" w:color="auto"/>
        <w:bottom w:val="none" w:sz="0" w:space="0" w:color="auto"/>
        <w:right w:val="none" w:sz="0" w:space="0" w:color="auto"/>
      </w:divBdr>
      <w:divsChild>
        <w:div w:id="551773650">
          <w:marLeft w:val="547"/>
          <w:marRight w:val="0"/>
          <w:marTop w:val="160"/>
          <w:marBottom w:val="0"/>
          <w:divBdr>
            <w:top w:val="none" w:sz="0" w:space="0" w:color="auto"/>
            <w:left w:val="none" w:sz="0" w:space="0" w:color="auto"/>
            <w:bottom w:val="none" w:sz="0" w:space="0" w:color="auto"/>
            <w:right w:val="none" w:sz="0" w:space="0" w:color="auto"/>
          </w:divBdr>
        </w:div>
        <w:div w:id="744646925">
          <w:marLeft w:val="547"/>
          <w:marRight w:val="0"/>
          <w:marTop w:val="160"/>
          <w:marBottom w:val="0"/>
          <w:divBdr>
            <w:top w:val="none" w:sz="0" w:space="0" w:color="auto"/>
            <w:left w:val="none" w:sz="0" w:space="0" w:color="auto"/>
            <w:bottom w:val="none" w:sz="0" w:space="0" w:color="auto"/>
            <w:right w:val="none" w:sz="0" w:space="0" w:color="auto"/>
          </w:divBdr>
        </w:div>
        <w:div w:id="1187788608">
          <w:marLeft w:val="1166"/>
          <w:marRight w:val="0"/>
          <w:marTop w:val="140"/>
          <w:marBottom w:val="0"/>
          <w:divBdr>
            <w:top w:val="none" w:sz="0" w:space="0" w:color="auto"/>
            <w:left w:val="none" w:sz="0" w:space="0" w:color="auto"/>
            <w:bottom w:val="none" w:sz="0" w:space="0" w:color="auto"/>
            <w:right w:val="none" w:sz="0" w:space="0" w:color="auto"/>
          </w:divBdr>
        </w:div>
        <w:div w:id="1254777488">
          <w:marLeft w:val="1166"/>
          <w:marRight w:val="0"/>
          <w:marTop w:val="140"/>
          <w:marBottom w:val="0"/>
          <w:divBdr>
            <w:top w:val="none" w:sz="0" w:space="0" w:color="auto"/>
            <w:left w:val="none" w:sz="0" w:space="0" w:color="auto"/>
            <w:bottom w:val="none" w:sz="0" w:space="0" w:color="auto"/>
            <w:right w:val="none" w:sz="0" w:space="0" w:color="auto"/>
          </w:divBdr>
        </w:div>
        <w:div w:id="1285651547">
          <w:marLeft w:val="1166"/>
          <w:marRight w:val="0"/>
          <w:marTop w:val="140"/>
          <w:marBottom w:val="0"/>
          <w:divBdr>
            <w:top w:val="none" w:sz="0" w:space="0" w:color="auto"/>
            <w:left w:val="none" w:sz="0" w:space="0" w:color="auto"/>
            <w:bottom w:val="none" w:sz="0" w:space="0" w:color="auto"/>
            <w:right w:val="none" w:sz="0" w:space="0" w:color="auto"/>
          </w:divBdr>
        </w:div>
        <w:div w:id="1423259377">
          <w:marLeft w:val="547"/>
          <w:marRight w:val="0"/>
          <w:marTop w:val="160"/>
          <w:marBottom w:val="0"/>
          <w:divBdr>
            <w:top w:val="none" w:sz="0" w:space="0" w:color="auto"/>
            <w:left w:val="none" w:sz="0" w:space="0" w:color="auto"/>
            <w:bottom w:val="none" w:sz="0" w:space="0" w:color="auto"/>
            <w:right w:val="none" w:sz="0" w:space="0" w:color="auto"/>
          </w:divBdr>
        </w:div>
      </w:divsChild>
    </w:div>
    <w:div w:id="1498374966">
      <w:bodyDiv w:val="1"/>
      <w:marLeft w:val="0"/>
      <w:marRight w:val="0"/>
      <w:marTop w:val="0"/>
      <w:marBottom w:val="0"/>
      <w:divBdr>
        <w:top w:val="none" w:sz="0" w:space="0" w:color="auto"/>
        <w:left w:val="none" w:sz="0" w:space="0" w:color="auto"/>
        <w:bottom w:val="none" w:sz="0" w:space="0" w:color="auto"/>
        <w:right w:val="none" w:sz="0" w:space="0" w:color="auto"/>
      </w:divBdr>
    </w:div>
    <w:div w:id="1504009095">
      <w:bodyDiv w:val="1"/>
      <w:marLeft w:val="0"/>
      <w:marRight w:val="0"/>
      <w:marTop w:val="0"/>
      <w:marBottom w:val="0"/>
      <w:divBdr>
        <w:top w:val="none" w:sz="0" w:space="0" w:color="auto"/>
        <w:left w:val="none" w:sz="0" w:space="0" w:color="auto"/>
        <w:bottom w:val="none" w:sz="0" w:space="0" w:color="auto"/>
        <w:right w:val="none" w:sz="0" w:space="0" w:color="auto"/>
      </w:divBdr>
      <w:divsChild>
        <w:div w:id="69620107">
          <w:marLeft w:val="1800"/>
          <w:marRight w:val="0"/>
          <w:marTop w:val="115"/>
          <w:marBottom w:val="0"/>
          <w:divBdr>
            <w:top w:val="none" w:sz="0" w:space="0" w:color="auto"/>
            <w:left w:val="none" w:sz="0" w:space="0" w:color="auto"/>
            <w:bottom w:val="none" w:sz="0" w:space="0" w:color="auto"/>
            <w:right w:val="none" w:sz="0" w:space="0" w:color="auto"/>
          </w:divBdr>
        </w:div>
        <w:div w:id="179320314">
          <w:marLeft w:val="1800"/>
          <w:marRight w:val="0"/>
          <w:marTop w:val="115"/>
          <w:marBottom w:val="0"/>
          <w:divBdr>
            <w:top w:val="none" w:sz="0" w:space="0" w:color="auto"/>
            <w:left w:val="none" w:sz="0" w:space="0" w:color="auto"/>
            <w:bottom w:val="none" w:sz="0" w:space="0" w:color="auto"/>
            <w:right w:val="none" w:sz="0" w:space="0" w:color="auto"/>
          </w:divBdr>
        </w:div>
        <w:div w:id="1469860289">
          <w:marLeft w:val="1166"/>
          <w:marRight w:val="0"/>
          <w:marTop w:val="125"/>
          <w:marBottom w:val="0"/>
          <w:divBdr>
            <w:top w:val="none" w:sz="0" w:space="0" w:color="auto"/>
            <w:left w:val="none" w:sz="0" w:space="0" w:color="auto"/>
            <w:bottom w:val="none" w:sz="0" w:space="0" w:color="auto"/>
            <w:right w:val="none" w:sz="0" w:space="0" w:color="auto"/>
          </w:divBdr>
        </w:div>
        <w:div w:id="1657294219">
          <w:marLeft w:val="2520"/>
          <w:marRight w:val="0"/>
          <w:marTop w:val="96"/>
          <w:marBottom w:val="0"/>
          <w:divBdr>
            <w:top w:val="none" w:sz="0" w:space="0" w:color="auto"/>
            <w:left w:val="none" w:sz="0" w:space="0" w:color="auto"/>
            <w:bottom w:val="none" w:sz="0" w:space="0" w:color="auto"/>
            <w:right w:val="none" w:sz="0" w:space="0" w:color="auto"/>
          </w:divBdr>
        </w:div>
        <w:div w:id="1750536372">
          <w:marLeft w:val="547"/>
          <w:marRight w:val="0"/>
          <w:marTop w:val="134"/>
          <w:marBottom w:val="0"/>
          <w:divBdr>
            <w:top w:val="none" w:sz="0" w:space="0" w:color="auto"/>
            <w:left w:val="none" w:sz="0" w:space="0" w:color="auto"/>
            <w:bottom w:val="none" w:sz="0" w:space="0" w:color="auto"/>
            <w:right w:val="none" w:sz="0" w:space="0" w:color="auto"/>
          </w:divBdr>
        </w:div>
        <w:div w:id="2044556590">
          <w:marLeft w:val="1800"/>
          <w:marRight w:val="0"/>
          <w:marTop w:val="115"/>
          <w:marBottom w:val="0"/>
          <w:divBdr>
            <w:top w:val="none" w:sz="0" w:space="0" w:color="auto"/>
            <w:left w:val="none" w:sz="0" w:space="0" w:color="auto"/>
            <w:bottom w:val="none" w:sz="0" w:space="0" w:color="auto"/>
            <w:right w:val="none" w:sz="0" w:space="0" w:color="auto"/>
          </w:divBdr>
        </w:div>
      </w:divsChild>
    </w:div>
    <w:div w:id="1512060014">
      <w:bodyDiv w:val="1"/>
      <w:marLeft w:val="0"/>
      <w:marRight w:val="0"/>
      <w:marTop w:val="0"/>
      <w:marBottom w:val="0"/>
      <w:divBdr>
        <w:top w:val="none" w:sz="0" w:space="0" w:color="auto"/>
        <w:left w:val="none" w:sz="0" w:space="0" w:color="auto"/>
        <w:bottom w:val="none" w:sz="0" w:space="0" w:color="auto"/>
        <w:right w:val="none" w:sz="0" w:space="0" w:color="auto"/>
      </w:divBdr>
      <w:divsChild>
        <w:div w:id="460268419">
          <w:marLeft w:val="547"/>
          <w:marRight w:val="0"/>
          <w:marTop w:val="160"/>
          <w:marBottom w:val="0"/>
          <w:divBdr>
            <w:top w:val="none" w:sz="0" w:space="0" w:color="auto"/>
            <w:left w:val="none" w:sz="0" w:space="0" w:color="auto"/>
            <w:bottom w:val="none" w:sz="0" w:space="0" w:color="auto"/>
            <w:right w:val="none" w:sz="0" w:space="0" w:color="auto"/>
          </w:divBdr>
        </w:div>
        <w:div w:id="1457487047">
          <w:marLeft w:val="547"/>
          <w:marRight w:val="0"/>
          <w:marTop w:val="160"/>
          <w:marBottom w:val="0"/>
          <w:divBdr>
            <w:top w:val="none" w:sz="0" w:space="0" w:color="auto"/>
            <w:left w:val="none" w:sz="0" w:space="0" w:color="auto"/>
            <w:bottom w:val="none" w:sz="0" w:space="0" w:color="auto"/>
            <w:right w:val="none" w:sz="0" w:space="0" w:color="auto"/>
          </w:divBdr>
        </w:div>
        <w:div w:id="1737894441">
          <w:marLeft w:val="1166"/>
          <w:marRight w:val="0"/>
          <w:marTop w:val="140"/>
          <w:marBottom w:val="0"/>
          <w:divBdr>
            <w:top w:val="none" w:sz="0" w:space="0" w:color="auto"/>
            <w:left w:val="none" w:sz="0" w:space="0" w:color="auto"/>
            <w:bottom w:val="none" w:sz="0" w:space="0" w:color="auto"/>
            <w:right w:val="none" w:sz="0" w:space="0" w:color="auto"/>
          </w:divBdr>
        </w:div>
        <w:div w:id="1877503646">
          <w:marLeft w:val="547"/>
          <w:marRight w:val="0"/>
          <w:marTop w:val="160"/>
          <w:marBottom w:val="0"/>
          <w:divBdr>
            <w:top w:val="none" w:sz="0" w:space="0" w:color="auto"/>
            <w:left w:val="none" w:sz="0" w:space="0" w:color="auto"/>
            <w:bottom w:val="none" w:sz="0" w:space="0" w:color="auto"/>
            <w:right w:val="none" w:sz="0" w:space="0" w:color="auto"/>
          </w:divBdr>
        </w:div>
        <w:div w:id="2043044207">
          <w:marLeft w:val="1800"/>
          <w:marRight w:val="0"/>
          <w:marTop w:val="120"/>
          <w:marBottom w:val="0"/>
          <w:divBdr>
            <w:top w:val="none" w:sz="0" w:space="0" w:color="auto"/>
            <w:left w:val="none" w:sz="0" w:space="0" w:color="auto"/>
            <w:bottom w:val="none" w:sz="0" w:space="0" w:color="auto"/>
            <w:right w:val="none" w:sz="0" w:space="0" w:color="auto"/>
          </w:divBdr>
        </w:div>
        <w:div w:id="2107799039">
          <w:marLeft w:val="547"/>
          <w:marRight w:val="0"/>
          <w:marTop w:val="160"/>
          <w:marBottom w:val="0"/>
          <w:divBdr>
            <w:top w:val="none" w:sz="0" w:space="0" w:color="auto"/>
            <w:left w:val="none" w:sz="0" w:space="0" w:color="auto"/>
            <w:bottom w:val="none" w:sz="0" w:space="0" w:color="auto"/>
            <w:right w:val="none" w:sz="0" w:space="0" w:color="auto"/>
          </w:divBdr>
        </w:div>
      </w:divsChild>
    </w:div>
    <w:div w:id="1530414125">
      <w:bodyDiv w:val="1"/>
      <w:marLeft w:val="0"/>
      <w:marRight w:val="0"/>
      <w:marTop w:val="0"/>
      <w:marBottom w:val="0"/>
      <w:divBdr>
        <w:top w:val="none" w:sz="0" w:space="0" w:color="auto"/>
        <w:left w:val="none" w:sz="0" w:space="0" w:color="auto"/>
        <w:bottom w:val="none" w:sz="0" w:space="0" w:color="auto"/>
        <w:right w:val="none" w:sz="0" w:space="0" w:color="auto"/>
      </w:divBdr>
      <w:divsChild>
        <w:div w:id="188378422">
          <w:marLeft w:val="1166"/>
          <w:marRight w:val="0"/>
          <w:marTop w:val="106"/>
          <w:marBottom w:val="0"/>
          <w:divBdr>
            <w:top w:val="none" w:sz="0" w:space="0" w:color="auto"/>
            <w:left w:val="none" w:sz="0" w:space="0" w:color="auto"/>
            <w:bottom w:val="none" w:sz="0" w:space="0" w:color="auto"/>
            <w:right w:val="none" w:sz="0" w:space="0" w:color="auto"/>
          </w:divBdr>
        </w:div>
        <w:div w:id="463813209">
          <w:marLeft w:val="1166"/>
          <w:marRight w:val="0"/>
          <w:marTop w:val="106"/>
          <w:marBottom w:val="0"/>
          <w:divBdr>
            <w:top w:val="none" w:sz="0" w:space="0" w:color="auto"/>
            <w:left w:val="none" w:sz="0" w:space="0" w:color="auto"/>
            <w:bottom w:val="none" w:sz="0" w:space="0" w:color="auto"/>
            <w:right w:val="none" w:sz="0" w:space="0" w:color="auto"/>
          </w:divBdr>
        </w:div>
        <w:div w:id="1467234908">
          <w:marLeft w:val="547"/>
          <w:marRight w:val="0"/>
          <w:marTop w:val="115"/>
          <w:marBottom w:val="0"/>
          <w:divBdr>
            <w:top w:val="none" w:sz="0" w:space="0" w:color="auto"/>
            <w:left w:val="none" w:sz="0" w:space="0" w:color="auto"/>
            <w:bottom w:val="none" w:sz="0" w:space="0" w:color="auto"/>
            <w:right w:val="none" w:sz="0" w:space="0" w:color="auto"/>
          </w:divBdr>
        </w:div>
        <w:div w:id="1991211142">
          <w:marLeft w:val="547"/>
          <w:marRight w:val="0"/>
          <w:marTop w:val="115"/>
          <w:marBottom w:val="0"/>
          <w:divBdr>
            <w:top w:val="none" w:sz="0" w:space="0" w:color="auto"/>
            <w:left w:val="none" w:sz="0" w:space="0" w:color="auto"/>
            <w:bottom w:val="none" w:sz="0" w:space="0" w:color="auto"/>
            <w:right w:val="none" w:sz="0" w:space="0" w:color="auto"/>
          </w:divBdr>
        </w:div>
      </w:divsChild>
    </w:div>
    <w:div w:id="1533884111">
      <w:bodyDiv w:val="1"/>
      <w:marLeft w:val="0"/>
      <w:marRight w:val="0"/>
      <w:marTop w:val="0"/>
      <w:marBottom w:val="0"/>
      <w:divBdr>
        <w:top w:val="none" w:sz="0" w:space="0" w:color="auto"/>
        <w:left w:val="none" w:sz="0" w:space="0" w:color="auto"/>
        <w:bottom w:val="none" w:sz="0" w:space="0" w:color="auto"/>
        <w:right w:val="none" w:sz="0" w:space="0" w:color="auto"/>
      </w:divBdr>
      <w:divsChild>
        <w:div w:id="635523891">
          <w:marLeft w:val="547"/>
          <w:marRight w:val="0"/>
          <w:marTop w:val="134"/>
          <w:marBottom w:val="0"/>
          <w:divBdr>
            <w:top w:val="none" w:sz="0" w:space="0" w:color="auto"/>
            <w:left w:val="none" w:sz="0" w:space="0" w:color="auto"/>
            <w:bottom w:val="none" w:sz="0" w:space="0" w:color="auto"/>
            <w:right w:val="none" w:sz="0" w:space="0" w:color="auto"/>
          </w:divBdr>
        </w:div>
        <w:div w:id="1737316229">
          <w:marLeft w:val="547"/>
          <w:marRight w:val="0"/>
          <w:marTop w:val="134"/>
          <w:marBottom w:val="0"/>
          <w:divBdr>
            <w:top w:val="none" w:sz="0" w:space="0" w:color="auto"/>
            <w:left w:val="none" w:sz="0" w:space="0" w:color="auto"/>
            <w:bottom w:val="none" w:sz="0" w:space="0" w:color="auto"/>
            <w:right w:val="none" w:sz="0" w:space="0" w:color="auto"/>
          </w:divBdr>
        </w:div>
      </w:divsChild>
    </w:div>
    <w:div w:id="1538201905">
      <w:bodyDiv w:val="1"/>
      <w:marLeft w:val="0"/>
      <w:marRight w:val="0"/>
      <w:marTop w:val="0"/>
      <w:marBottom w:val="0"/>
      <w:divBdr>
        <w:top w:val="none" w:sz="0" w:space="0" w:color="auto"/>
        <w:left w:val="none" w:sz="0" w:space="0" w:color="auto"/>
        <w:bottom w:val="none" w:sz="0" w:space="0" w:color="auto"/>
        <w:right w:val="none" w:sz="0" w:space="0" w:color="auto"/>
      </w:divBdr>
      <w:divsChild>
        <w:div w:id="306128509">
          <w:marLeft w:val="1166"/>
          <w:marRight w:val="0"/>
          <w:marTop w:val="125"/>
          <w:marBottom w:val="0"/>
          <w:divBdr>
            <w:top w:val="none" w:sz="0" w:space="0" w:color="auto"/>
            <w:left w:val="none" w:sz="0" w:space="0" w:color="auto"/>
            <w:bottom w:val="none" w:sz="0" w:space="0" w:color="auto"/>
            <w:right w:val="none" w:sz="0" w:space="0" w:color="auto"/>
          </w:divBdr>
        </w:div>
        <w:div w:id="556283641">
          <w:marLeft w:val="1800"/>
          <w:marRight w:val="0"/>
          <w:marTop w:val="115"/>
          <w:marBottom w:val="0"/>
          <w:divBdr>
            <w:top w:val="none" w:sz="0" w:space="0" w:color="auto"/>
            <w:left w:val="none" w:sz="0" w:space="0" w:color="auto"/>
            <w:bottom w:val="none" w:sz="0" w:space="0" w:color="auto"/>
            <w:right w:val="none" w:sz="0" w:space="0" w:color="auto"/>
          </w:divBdr>
        </w:div>
        <w:div w:id="1911118347">
          <w:marLeft w:val="547"/>
          <w:marRight w:val="0"/>
          <w:marTop w:val="134"/>
          <w:marBottom w:val="0"/>
          <w:divBdr>
            <w:top w:val="none" w:sz="0" w:space="0" w:color="auto"/>
            <w:left w:val="none" w:sz="0" w:space="0" w:color="auto"/>
            <w:bottom w:val="none" w:sz="0" w:space="0" w:color="auto"/>
            <w:right w:val="none" w:sz="0" w:space="0" w:color="auto"/>
          </w:divBdr>
        </w:div>
        <w:div w:id="2048020158">
          <w:marLeft w:val="1166"/>
          <w:marRight w:val="0"/>
          <w:marTop w:val="125"/>
          <w:marBottom w:val="0"/>
          <w:divBdr>
            <w:top w:val="none" w:sz="0" w:space="0" w:color="auto"/>
            <w:left w:val="none" w:sz="0" w:space="0" w:color="auto"/>
            <w:bottom w:val="none" w:sz="0" w:space="0" w:color="auto"/>
            <w:right w:val="none" w:sz="0" w:space="0" w:color="auto"/>
          </w:divBdr>
        </w:div>
        <w:div w:id="2075933467">
          <w:marLeft w:val="1166"/>
          <w:marRight w:val="0"/>
          <w:marTop w:val="125"/>
          <w:marBottom w:val="0"/>
          <w:divBdr>
            <w:top w:val="none" w:sz="0" w:space="0" w:color="auto"/>
            <w:left w:val="none" w:sz="0" w:space="0" w:color="auto"/>
            <w:bottom w:val="none" w:sz="0" w:space="0" w:color="auto"/>
            <w:right w:val="none" w:sz="0" w:space="0" w:color="auto"/>
          </w:divBdr>
        </w:div>
      </w:divsChild>
    </w:div>
    <w:div w:id="1550072495">
      <w:bodyDiv w:val="1"/>
      <w:marLeft w:val="0"/>
      <w:marRight w:val="0"/>
      <w:marTop w:val="0"/>
      <w:marBottom w:val="0"/>
      <w:divBdr>
        <w:top w:val="none" w:sz="0" w:space="0" w:color="auto"/>
        <w:left w:val="none" w:sz="0" w:space="0" w:color="auto"/>
        <w:bottom w:val="none" w:sz="0" w:space="0" w:color="auto"/>
        <w:right w:val="none" w:sz="0" w:space="0" w:color="auto"/>
      </w:divBdr>
      <w:divsChild>
        <w:div w:id="435366177">
          <w:marLeft w:val="1166"/>
          <w:marRight w:val="0"/>
          <w:marTop w:val="125"/>
          <w:marBottom w:val="0"/>
          <w:divBdr>
            <w:top w:val="none" w:sz="0" w:space="0" w:color="auto"/>
            <w:left w:val="none" w:sz="0" w:space="0" w:color="auto"/>
            <w:bottom w:val="none" w:sz="0" w:space="0" w:color="auto"/>
            <w:right w:val="none" w:sz="0" w:space="0" w:color="auto"/>
          </w:divBdr>
        </w:div>
        <w:div w:id="903680867">
          <w:marLeft w:val="547"/>
          <w:marRight w:val="0"/>
          <w:marTop w:val="134"/>
          <w:marBottom w:val="0"/>
          <w:divBdr>
            <w:top w:val="none" w:sz="0" w:space="0" w:color="auto"/>
            <w:left w:val="none" w:sz="0" w:space="0" w:color="auto"/>
            <w:bottom w:val="none" w:sz="0" w:space="0" w:color="auto"/>
            <w:right w:val="none" w:sz="0" w:space="0" w:color="auto"/>
          </w:divBdr>
        </w:div>
        <w:div w:id="1054962525">
          <w:marLeft w:val="1166"/>
          <w:marRight w:val="0"/>
          <w:marTop w:val="125"/>
          <w:marBottom w:val="0"/>
          <w:divBdr>
            <w:top w:val="none" w:sz="0" w:space="0" w:color="auto"/>
            <w:left w:val="none" w:sz="0" w:space="0" w:color="auto"/>
            <w:bottom w:val="none" w:sz="0" w:space="0" w:color="auto"/>
            <w:right w:val="none" w:sz="0" w:space="0" w:color="auto"/>
          </w:divBdr>
        </w:div>
        <w:div w:id="1082411842">
          <w:marLeft w:val="1166"/>
          <w:marRight w:val="0"/>
          <w:marTop w:val="125"/>
          <w:marBottom w:val="0"/>
          <w:divBdr>
            <w:top w:val="none" w:sz="0" w:space="0" w:color="auto"/>
            <w:left w:val="none" w:sz="0" w:space="0" w:color="auto"/>
            <w:bottom w:val="none" w:sz="0" w:space="0" w:color="auto"/>
            <w:right w:val="none" w:sz="0" w:space="0" w:color="auto"/>
          </w:divBdr>
        </w:div>
        <w:div w:id="1429234796">
          <w:marLeft w:val="1166"/>
          <w:marRight w:val="0"/>
          <w:marTop w:val="125"/>
          <w:marBottom w:val="0"/>
          <w:divBdr>
            <w:top w:val="none" w:sz="0" w:space="0" w:color="auto"/>
            <w:left w:val="none" w:sz="0" w:space="0" w:color="auto"/>
            <w:bottom w:val="none" w:sz="0" w:space="0" w:color="auto"/>
            <w:right w:val="none" w:sz="0" w:space="0" w:color="auto"/>
          </w:divBdr>
        </w:div>
        <w:div w:id="1705209342">
          <w:marLeft w:val="1166"/>
          <w:marRight w:val="0"/>
          <w:marTop w:val="125"/>
          <w:marBottom w:val="0"/>
          <w:divBdr>
            <w:top w:val="none" w:sz="0" w:space="0" w:color="auto"/>
            <w:left w:val="none" w:sz="0" w:space="0" w:color="auto"/>
            <w:bottom w:val="none" w:sz="0" w:space="0" w:color="auto"/>
            <w:right w:val="none" w:sz="0" w:space="0" w:color="auto"/>
          </w:divBdr>
        </w:div>
      </w:divsChild>
    </w:div>
    <w:div w:id="1571425203">
      <w:bodyDiv w:val="1"/>
      <w:marLeft w:val="0"/>
      <w:marRight w:val="0"/>
      <w:marTop w:val="0"/>
      <w:marBottom w:val="0"/>
      <w:divBdr>
        <w:top w:val="none" w:sz="0" w:space="0" w:color="auto"/>
        <w:left w:val="none" w:sz="0" w:space="0" w:color="auto"/>
        <w:bottom w:val="none" w:sz="0" w:space="0" w:color="auto"/>
        <w:right w:val="none" w:sz="0" w:space="0" w:color="auto"/>
      </w:divBdr>
      <w:divsChild>
        <w:div w:id="699745467">
          <w:marLeft w:val="1800"/>
          <w:marRight w:val="0"/>
          <w:marTop w:val="86"/>
          <w:marBottom w:val="0"/>
          <w:divBdr>
            <w:top w:val="none" w:sz="0" w:space="0" w:color="auto"/>
            <w:left w:val="none" w:sz="0" w:space="0" w:color="auto"/>
            <w:bottom w:val="none" w:sz="0" w:space="0" w:color="auto"/>
            <w:right w:val="none" w:sz="0" w:space="0" w:color="auto"/>
          </w:divBdr>
        </w:div>
        <w:div w:id="1027562367">
          <w:marLeft w:val="547"/>
          <w:marRight w:val="0"/>
          <w:marTop w:val="96"/>
          <w:marBottom w:val="0"/>
          <w:divBdr>
            <w:top w:val="none" w:sz="0" w:space="0" w:color="auto"/>
            <w:left w:val="none" w:sz="0" w:space="0" w:color="auto"/>
            <w:bottom w:val="none" w:sz="0" w:space="0" w:color="auto"/>
            <w:right w:val="none" w:sz="0" w:space="0" w:color="auto"/>
          </w:divBdr>
        </w:div>
        <w:div w:id="1060980645">
          <w:marLeft w:val="1166"/>
          <w:marRight w:val="0"/>
          <w:marTop w:val="96"/>
          <w:marBottom w:val="0"/>
          <w:divBdr>
            <w:top w:val="none" w:sz="0" w:space="0" w:color="auto"/>
            <w:left w:val="none" w:sz="0" w:space="0" w:color="auto"/>
            <w:bottom w:val="none" w:sz="0" w:space="0" w:color="auto"/>
            <w:right w:val="none" w:sz="0" w:space="0" w:color="auto"/>
          </w:divBdr>
        </w:div>
        <w:div w:id="1442609286">
          <w:marLeft w:val="1166"/>
          <w:marRight w:val="0"/>
          <w:marTop w:val="96"/>
          <w:marBottom w:val="0"/>
          <w:divBdr>
            <w:top w:val="none" w:sz="0" w:space="0" w:color="auto"/>
            <w:left w:val="none" w:sz="0" w:space="0" w:color="auto"/>
            <w:bottom w:val="none" w:sz="0" w:space="0" w:color="auto"/>
            <w:right w:val="none" w:sz="0" w:space="0" w:color="auto"/>
          </w:divBdr>
        </w:div>
      </w:divsChild>
    </w:div>
    <w:div w:id="1573737002">
      <w:bodyDiv w:val="1"/>
      <w:marLeft w:val="0"/>
      <w:marRight w:val="0"/>
      <w:marTop w:val="0"/>
      <w:marBottom w:val="0"/>
      <w:divBdr>
        <w:top w:val="none" w:sz="0" w:space="0" w:color="auto"/>
        <w:left w:val="none" w:sz="0" w:space="0" w:color="auto"/>
        <w:bottom w:val="none" w:sz="0" w:space="0" w:color="auto"/>
        <w:right w:val="none" w:sz="0" w:space="0" w:color="auto"/>
      </w:divBdr>
      <w:divsChild>
        <w:div w:id="86193641">
          <w:marLeft w:val="547"/>
          <w:marRight w:val="0"/>
          <w:marTop w:val="134"/>
          <w:marBottom w:val="0"/>
          <w:divBdr>
            <w:top w:val="none" w:sz="0" w:space="0" w:color="auto"/>
            <w:left w:val="none" w:sz="0" w:space="0" w:color="auto"/>
            <w:bottom w:val="none" w:sz="0" w:space="0" w:color="auto"/>
            <w:right w:val="none" w:sz="0" w:space="0" w:color="auto"/>
          </w:divBdr>
        </w:div>
        <w:div w:id="631399858">
          <w:marLeft w:val="547"/>
          <w:marRight w:val="0"/>
          <w:marTop w:val="134"/>
          <w:marBottom w:val="0"/>
          <w:divBdr>
            <w:top w:val="none" w:sz="0" w:space="0" w:color="auto"/>
            <w:left w:val="none" w:sz="0" w:space="0" w:color="auto"/>
            <w:bottom w:val="none" w:sz="0" w:space="0" w:color="auto"/>
            <w:right w:val="none" w:sz="0" w:space="0" w:color="auto"/>
          </w:divBdr>
        </w:div>
        <w:div w:id="1156805035">
          <w:marLeft w:val="547"/>
          <w:marRight w:val="0"/>
          <w:marTop w:val="134"/>
          <w:marBottom w:val="0"/>
          <w:divBdr>
            <w:top w:val="none" w:sz="0" w:space="0" w:color="auto"/>
            <w:left w:val="none" w:sz="0" w:space="0" w:color="auto"/>
            <w:bottom w:val="none" w:sz="0" w:space="0" w:color="auto"/>
            <w:right w:val="none" w:sz="0" w:space="0" w:color="auto"/>
          </w:divBdr>
        </w:div>
        <w:div w:id="1158839574">
          <w:marLeft w:val="547"/>
          <w:marRight w:val="0"/>
          <w:marTop w:val="134"/>
          <w:marBottom w:val="0"/>
          <w:divBdr>
            <w:top w:val="none" w:sz="0" w:space="0" w:color="auto"/>
            <w:left w:val="none" w:sz="0" w:space="0" w:color="auto"/>
            <w:bottom w:val="none" w:sz="0" w:space="0" w:color="auto"/>
            <w:right w:val="none" w:sz="0" w:space="0" w:color="auto"/>
          </w:divBdr>
        </w:div>
        <w:div w:id="1174958786">
          <w:marLeft w:val="547"/>
          <w:marRight w:val="0"/>
          <w:marTop w:val="134"/>
          <w:marBottom w:val="0"/>
          <w:divBdr>
            <w:top w:val="none" w:sz="0" w:space="0" w:color="auto"/>
            <w:left w:val="none" w:sz="0" w:space="0" w:color="auto"/>
            <w:bottom w:val="none" w:sz="0" w:space="0" w:color="auto"/>
            <w:right w:val="none" w:sz="0" w:space="0" w:color="auto"/>
          </w:divBdr>
        </w:div>
        <w:div w:id="1231962475">
          <w:marLeft w:val="547"/>
          <w:marRight w:val="0"/>
          <w:marTop w:val="134"/>
          <w:marBottom w:val="0"/>
          <w:divBdr>
            <w:top w:val="none" w:sz="0" w:space="0" w:color="auto"/>
            <w:left w:val="none" w:sz="0" w:space="0" w:color="auto"/>
            <w:bottom w:val="none" w:sz="0" w:space="0" w:color="auto"/>
            <w:right w:val="none" w:sz="0" w:space="0" w:color="auto"/>
          </w:divBdr>
        </w:div>
      </w:divsChild>
    </w:div>
    <w:div w:id="1581715341">
      <w:bodyDiv w:val="1"/>
      <w:marLeft w:val="0"/>
      <w:marRight w:val="0"/>
      <w:marTop w:val="0"/>
      <w:marBottom w:val="0"/>
      <w:divBdr>
        <w:top w:val="none" w:sz="0" w:space="0" w:color="auto"/>
        <w:left w:val="none" w:sz="0" w:space="0" w:color="auto"/>
        <w:bottom w:val="none" w:sz="0" w:space="0" w:color="auto"/>
        <w:right w:val="none" w:sz="0" w:space="0" w:color="auto"/>
      </w:divBdr>
      <w:divsChild>
        <w:div w:id="1912614370">
          <w:marLeft w:val="547"/>
          <w:marRight w:val="0"/>
          <w:marTop w:val="134"/>
          <w:marBottom w:val="0"/>
          <w:divBdr>
            <w:top w:val="none" w:sz="0" w:space="0" w:color="auto"/>
            <w:left w:val="none" w:sz="0" w:space="0" w:color="auto"/>
            <w:bottom w:val="none" w:sz="0" w:space="0" w:color="auto"/>
            <w:right w:val="none" w:sz="0" w:space="0" w:color="auto"/>
          </w:divBdr>
        </w:div>
      </w:divsChild>
    </w:div>
    <w:div w:id="1593195535">
      <w:bodyDiv w:val="1"/>
      <w:marLeft w:val="0"/>
      <w:marRight w:val="0"/>
      <w:marTop w:val="0"/>
      <w:marBottom w:val="0"/>
      <w:divBdr>
        <w:top w:val="none" w:sz="0" w:space="0" w:color="auto"/>
        <w:left w:val="none" w:sz="0" w:space="0" w:color="auto"/>
        <w:bottom w:val="none" w:sz="0" w:space="0" w:color="auto"/>
        <w:right w:val="none" w:sz="0" w:space="0" w:color="auto"/>
      </w:divBdr>
    </w:div>
    <w:div w:id="1608075748">
      <w:bodyDiv w:val="1"/>
      <w:marLeft w:val="0"/>
      <w:marRight w:val="0"/>
      <w:marTop w:val="0"/>
      <w:marBottom w:val="0"/>
      <w:divBdr>
        <w:top w:val="none" w:sz="0" w:space="0" w:color="auto"/>
        <w:left w:val="none" w:sz="0" w:space="0" w:color="auto"/>
        <w:bottom w:val="none" w:sz="0" w:space="0" w:color="auto"/>
        <w:right w:val="none" w:sz="0" w:space="0" w:color="auto"/>
      </w:divBdr>
      <w:divsChild>
        <w:div w:id="37513905">
          <w:marLeft w:val="547"/>
          <w:marRight w:val="0"/>
          <w:marTop w:val="160"/>
          <w:marBottom w:val="0"/>
          <w:divBdr>
            <w:top w:val="none" w:sz="0" w:space="0" w:color="auto"/>
            <w:left w:val="none" w:sz="0" w:space="0" w:color="auto"/>
            <w:bottom w:val="none" w:sz="0" w:space="0" w:color="auto"/>
            <w:right w:val="none" w:sz="0" w:space="0" w:color="auto"/>
          </w:divBdr>
        </w:div>
        <w:div w:id="313602927">
          <w:marLeft w:val="1166"/>
          <w:marRight w:val="0"/>
          <w:marTop w:val="140"/>
          <w:marBottom w:val="0"/>
          <w:divBdr>
            <w:top w:val="none" w:sz="0" w:space="0" w:color="auto"/>
            <w:left w:val="none" w:sz="0" w:space="0" w:color="auto"/>
            <w:bottom w:val="none" w:sz="0" w:space="0" w:color="auto"/>
            <w:right w:val="none" w:sz="0" w:space="0" w:color="auto"/>
          </w:divBdr>
        </w:div>
        <w:div w:id="851803462">
          <w:marLeft w:val="1166"/>
          <w:marRight w:val="0"/>
          <w:marTop w:val="140"/>
          <w:marBottom w:val="0"/>
          <w:divBdr>
            <w:top w:val="none" w:sz="0" w:space="0" w:color="auto"/>
            <w:left w:val="none" w:sz="0" w:space="0" w:color="auto"/>
            <w:bottom w:val="none" w:sz="0" w:space="0" w:color="auto"/>
            <w:right w:val="none" w:sz="0" w:space="0" w:color="auto"/>
          </w:divBdr>
        </w:div>
        <w:div w:id="1106583400">
          <w:marLeft w:val="1166"/>
          <w:marRight w:val="0"/>
          <w:marTop w:val="140"/>
          <w:marBottom w:val="0"/>
          <w:divBdr>
            <w:top w:val="none" w:sz="0" w:space="0" w:color="auto"/>
            <w:left w:val="none" w:sz="0" w:space="0" w:color="auto"/>
            <w:bottom w:val="none" w:sz="0" w:space="0" w:color="auto"/>
            <w:right w:val="none" w:sz="0" w:space="0" w:color="auto"/>
          </w:divBdr>
        </w:div>
        <w:div w:id="1358238061">
          <w:marLeft w:val="547"/>
          <w:marRight w:val="0"/>
          <w:marTop w:val="160"/>
          <w:marBottom w:val="0"/>
          <w:divBdr>
            <w:top w:val="none" w:sz="0" w:space="0" w:color="auto"/>
            <w:left w:val="none" w:sz="0" w:space="0" w:color="auto"/>
            <w:bottom w:val="none" w:sz="0" w:space="0" w:color="auto"/>
            <w:right w:val="none" w:sz="0" w:space="0" w:color="auto"/>
          </w:divBdr>
        </w:div>
      </w:divsChild>
    </w:div>
    <w:div w:id="1639914499">
      <w:bodyDiv w:val="1"/>
      <w:marLeft w:val="0"/>
      <w:marRight w:val="0"/>
      <w:marTop w:val="0"/>
      <w:marBottom w:val="0"/>
      <w:divBdr>
        <w:top w:val="none" w:sz="0" w:space="0" w:color="auto"/>
        <w:left w:val="none" w:sz="0" w:space="0" w:color="auto"/>
        <w:bottom w:val="none" w:sz="0" w:space="0" w:color="auto"/>
        <w:right w:val="none" w:sz="0" w:space="0" w:color="auto"/>
      </w:divBdr>
    </w:div>
    <w:div w:id="1642077100">
      <w:bodyDiv w:val="1"/>
      <w:marLeft w:val="0"/>
      <w:marRight w:val="0"/>
      <w:marTop w:val="0"/>
      <w:marBottom w:val="0"/>
      <w:divBdr>
        <w:top w:val="none" w:sz="0" w:space="0" w:color="auto"/>
        <w:left w:val="none" w:sz="0" w:space="0" w:color="auto"/>
        <w:bottom w:val="none" w:sz="0" w:space="0" w:color="auto"/>
        <w:right w:val="none" w:sz="0" w:space="0" w:color="auto"/>
      </w:divBdr>
      <w:divsChild>
        <w:div w:id="1080711924">
          <w:marLeft w:val="1166"/>
          <w:marRight w:val="0"/>
          <w:marTop w:val="125"/>
          <w:marBottom w:val="0"/>
          <w:divBdr>
            <w:top w:val="none" w:sz="0" w:space="0" w:color="auto"/>
            <w:left w:val="none" w:sz="0" w:space="0" w:color="auto"/>
            <w:bottom w:val="none" w:sz="0" w:space="0" w:color="auto"/>
            <w:right w:val="none" w:sz="0" w:space="0" w:color="auto"/>
          </w:divBdr>
        </w:div>
        <w:div w:id="1846243871">
          <w:marLeft w:val="547"/>
          <w:marRight w:val="0"/>
          <w:marTop w:val="134"/>
          <w:marBottom w:val="0"/>
          <w:divBdr>
            <w:top w:val="none" w:sz="0" w:space="0" w:color="auto"/>
            <w:left w:val="none" w:sz="0" w:space="0" w:color="auto"/>
            <w:bottom w:val="none" w:sz="0" w:space="0" w:color="auto"/>
            <w:right w:val="none" w:sz="0" w:space="0" w:color="auto"/>
          </w:divBdr>
        </w:div>
      </w:divsChild>
    </w:div>
    <w:div w:id="1645701891">
      <w:bodyDiv w:val="1"/>
      <w:marLeft w:val="0"/>
      <w:marRight w:val="0"/>
      <w:marTop w:val="0"/>
      <w:marBottom w:val="0"/>
      <w:divBdr>
        <w:top w:val="none" w:sz="0" w:space="0" w:color="auto"/>
        <w:left w:val="none" w:sz="0" w:space="0" w:color="auto"/>
        <w:bottom w:val="none" w:sz="0" w:space="0" w:color="auto"/>
        <w:right w:val="none" w:sz="0" w:space="0" w:color="auto"/>
      </w:divBdr>
      <w:divsChild>
        <w:div w:id="462160678">
          <w:marLeft w:val="1166"/>
          <w:marRight w:val="0"/>
          <w:marTop w:val="140"/>
          <w:marBottom w:val="0"/>
          <w:divBdr>
            <w:top w:val="none" w:sz="0" w:space="0" w:color="auto"/>
            <w:left w:val="none" w:sz="0" w:space="0" w:color="auto"/>
            <w:bottom w:val="none" w:sz="0" w:space="0" w:color="auto"/>
            <w:right w:val="none" w:sz="0" w:space="0" w:color="auto"/>
          </w:divBdr>
        </w:div>
        <w:div w:id="614479904">
          <w:marLeft w:val="547"/>
          <w:marRight w:val="0"/>
          <w:marTop w:val="160"/>
          <w:marBottom w:val="0"/>
          <w:divBdr>
            <w:top w:val="none" w:sz="0" w:space="0" w:color="auto"/>
            <w:left w:val="none" w:sz="0" w:space="0" w:color="auto"/>
            <w:bottom w:val="none" w:sz="0" w:space="0" w:color="auto"/>
            <w:right w:val="none" w:sz="0" w:space="0" w:color="auto"/>
          </w:divBdr>
        </w:div>
        <w:div w:id="761604650">
          <w:marLeft w:val="1166"/>
          <w:marRight w:val="0"/>
          <w:marTop w:val="140"/>
          <w:marBottom w:val="0"/>
          <w:divBdr>
            <w:top w:val="none" w:sz="0" w:space="0" w:color="auto"/>
            <w:left w:val="none" w:sz="0" w:space="0" w:color="auto"/>
            <w:bottom w:val="none" w:sz="0" w:space="0" w:color="auto"/>
            <w:right w:val="none" w:sz="0" w:space="0" w:color="auto"/>
          </w:divBdr>
        </w:div>
        <w:div w:id="993023517">
          <w:marLeft w:val="547"/>
          <w:marRight w:val="0"/>
          <w:marTop w:val="160"/>
          <w:marBottom w:val="0"/>
          <w:divBdr>
            <w:top w:val="none" w:sz="0" w:space="0" w:color="auto"/>
            <w:left w:val="none" w:sz="0" w:space="0" w:color="auto"/>
            <w:bottom w:val="none" w:sz="0" w:space="0" w:color="auto"/>
            <w:right w:val="none" w:sz="0" w:space="0" w:color="auto"/>
          </w:divBdr>
        </w:div>
        <w:div w:id="1067267068">
          <w:marLeft w:val="1166"/>
          <w:marRight w:val="0"/>
          <w:marTop w:val="140"/>
          <w:marBottom w:val="0"/>
          <w:divBdr>
            <w:top w:val="none" w:sz="0" w:space="0" w:color="auto"/>
            <w:left w:val="none" w:sz="0" w:space="0" w:color="auto"/>
            <w:bottom w:val="none" w:sz="0" w:space="0" w:color="auto"/>
            <w:right w:val="none" w:sz="0" w:space="0" w:color="auto"/>
          </w:divBdr>
        </w:div>
        <w:div w:id="1835564315">
          <w:marLeft w:val="1166"/>
          <w:marRight w:val="0"/>
          <w:marTop w:val="140"/>
          <w:marBottom w:val="0"/>
          <w:divBdr>
            <w:top w:val="none" w:sz="0" w:space="0" w:color="auto"/>
            <w:left w:val="none" w:sz="0" w:space="0" w:color="auto"/>
            <w:bottom w:val="none" w:sz="0" w:space="0" w:color="auto"/>
            <w:right w:val="none" w:sz="0" w:space="0" w:color="auto"/>
          </w:divBdr>
        </w:div>
      </w:divsChild>
    </w:div>
    <w:div w:id="1665862605">
      <w:bodyDiv w:val="1"/>
      <w:marLeft w:val="0"/>
      <w:marRight w:val="0"/>
      <w:marTop w:val="0"/>
      <w:marBottom w:val="0"/>
      <w:divBdr>
        <w:top w:val="none" w:sz="0" w:space="0" w:color="auto"/>
        <w:left w:val="none" w:sz="0" w:space="0" w:color="auto"/>
        <w:bottom w:val="none" w:sz="0" w:space="0" w:color="auto"/>
        <w:right w:val="none" w:sz="0" w:space="0" w:color="auto"/>
      </w:divBdr>
      <w:divsChild>
        <w:div w:id="74860088">
          <w:marLeft w:val="1166"/>
          <w:marRight w:val="0"/>
          <w:marTop w:val="106"/>
          <w:marBottom w:val="0"/>
          <w:divBdr>
            <w:top w:val="none" w:sz="0" w:space="0" w:color="auto"/>
            <w:left w:val="none" w:sz="0" w:space="0" w:color="auto"/>
            <w:bottom w:val="none" w:sz="0" w:space="0" w:color="auto"/>
            <w:right w:val="none" w:sz="0" w:space="0" w:color="auto"/>
          </w:divBdr>
        </w:div>
        <w:div w:id="1865316948">
          <w:marLeft w:val="1166"/>
          <w:marRight w:val="0"/>
          <w:marTop w:val="106"/>
          <w:marBottom w:val="0"/>
          <w:divBdr>
            <w:top w:val="none" w:sz="0" w:space="0" w:color="auto"/>
            <w:left w:val="none" w:sz="0" w:space="0" w:color="auto"/>
            <w:bottom w:val="none" w:sz="0" w:space="0" w:color="auto"/>
            <w:right w:val="none" w:sz="0" w:space="0" w:color="auto"/>
          </w:divBdr>
        </w:div>
        <w:div w:id="1904635911">
          <w:marLeft w:val="547"/>
          <w:marRight w:val="0"/>
          <w:marTop w:val="115"/>
          <w:marBottom w:val="0"/>
          <w:divBdr>
            <w:top w:val="none" w:sz="0" w:space="0" w:color="auto"/>
            <w:left w:val="none" w:sz="0" w:space="0" w:color="auto"/>
            <w:bottom w:val="none" w:sz="0" w:space="0" w:color="auto"/>
            <w:right w:val="none" w:sz="0" w:space="0" w:color="auto"/>
          </w:divBdr>
        </w:div>
      </w:divsChild>
    </w:div>
    <w:div w:id="1674798896">
      <w:bodyDiv w:val="1"/>
      <w:marLeft w:val="0"/>
      <w:marRight w:val="0"/>
      <w:marTop w:val="0"/>
      <w:marBottom w:val="0"/>
      <w:divBdr>
        <w:top w:val="none" w:sz="0" w:space="0" w:color="auto"/>
        <w:left w:val="none" w:sz="0" w:space="0" w:color="auto"/>
        <w:bottom w:val="none" w:sz="0" w:space="0" w:color="auto"/>
        <w:right w:val="none" w:sz="0" w:space="0" w:color="auto"/>
      </w:divBdr>
      <w:divsChild>
        <w:div w:id="1708971">
          <w:marLeft w:val="547"/>
          <w:marRight w:val="0"/>
          <w:marTop w:val="115"/>
          <w:marBottom w:val="0"/>
          <w:divBdr>
            <w:top w:val="none" w:sz="0" w:space="0" w:color="auto"/>
            <w:left w:val="none" w:sz="0" w:space="0" w:color="auto"/>
            <w:bottom w:val="none" w:sz="0" w:space="0" w:color="auto"/>
            <w:right w:val="none" w:sz="0" w:space="0" w:color="auto"/>
          </w:divBdr>
        </w:div>
        <w:div w:id="325209396">
          <w:marLeft w:val="1166"/>
          <w:marRight w:val="0"/>
          <w:marTop w:val="115"/>
          <w:marBottom w:val="0"/>
          <w:divBdr>
            <w:top w:val="none" w:sz="0" w:space="0" w:color="auto"/>
            <w:left w:val="none" w:sz="0" w:space="0" w:color="auto"/>
            <w:bottom w:val="none" w:sz="0" w:space="0" w:color="auto"/>
            <w:right w:val="none" w:sz="0" w:space="0" w:color="auto"/>
          </w:divBdr>
        </w:div>
        <w:div w:id="1462650821">
          <w:marLeft w:val="1166"/>
          <w:marRight w:val="0"/>
          <w:marTop w:val="115"/>
          <w:marBottom w:val="0"/>
          <w:divBdr>
            <w:top w:val="none" w:sz="0" w:space="0" w:color="auto"/>
            <w:left w:val="none" w:sz="0" w:space="0" w:color="auto"/>
            <w:bottom w:val="none" w:sz="0" w:space="0" w:color="auto"/>
            <w:right w:val="none" w:sz="0" w:space="0" w:color="auto"/>
          </w:divBdr>
        </w:div>
      </w:divsChild>
    </w:div>
    <w:div w:id="1684547753">
      <w:bodyDiv w:val="1"/>
      <w:marLeft w:val="0"/>
      <w:marRight w:val="0"/>
      <w:marTop w:val="0"/>
      <w:marBottom w:val="0"/>
      <w:divBdr>
        <w:top w:val="none" w:sz="0" w:space="0" w:color="auto"/>
        <w:left w:val="none" w:sz="0" w:space="0" w:color="auto"/>
        <w:bottom w:val="none" w:sz="0" w:space="0" w:color="auto"/>
        <w:right w:val="none" w:sz="0" w:space="0" w:color="auto"/>
      </w:divBdr>
    </w:div>
    <w:div w:id="1691567019">
      <w:bodyDiv w:val="1"/>
      <w:marLeft w:val="0"/>
      <w:marRight w:val="0"/>
      <w:marTop w:val="0"/>
      <w:marBottom w:val="0"/>
      <w:divBdr>
        <w:top w:val="none" w:sz="0" w:space="0" w:color="auto"/>
        <w:left w:val="none" w:sz="0" w:space="0" w:color="auto"/>
        <w:bottom w:val="none" w:sz="0" w:space="0" w:color="auto"/>
        <w:right w:val="none" w:sz="0" w:space="0" w:color="auto"/>
      </w:divBdr>
      <w:divsChild>
        <w:div w:id="392197393">
          <w:marLeft w:val="1166"/>
          <w:marRight w:val="0"/>
          <w:marTop w:val="125"/>
          <w:marBottom w:val="0"/>
          <w:divBdr>
            <w:top w:val="none" w:sz="0" w:space="0" w:color="auto"/>
            <w:left w:val="none" w:sz="0" w:space="0" w:color="auto"/>
            <w:bottom w:val="none" w:sz="0" w:space="0" w:color="auto"/>
            <w:right w:val="none" w:sz="0" w:space="0" w:color="auto"/>
          </w:divBdr>
        </w:div>
        <w:div w:id="990330804">
          <w:marLeft w:val="1800"/>
          <w:marRight w:val="0"/>
          <w:marTop w:val="115"/>
          <w:marBottom w:val="0"/>
          <w:divBdr>
            <w:top w:val="none" w:sz="0" w:space="0" w:color="auto"/>
            <w:left w:val="none" w:sz="0" w:space="0" w:color="auto"/>
            <w:bottom w:val="none" w:sz="0" w:space="0" w:color="auto"/>
            <w:right w:val="none" w:sz="0" w:space="0" w:color="auto"/>
          </w:divBdr>
        </w:div>
        <w:div w:id="2034838754">
          <w:marLeft w:val="1800"/>
          <w:marRight w:val="0"/>
          <w:marTop w:val="115"/>
          <w:marBottom w:val="0"/>
          <w:divBdr>
            <w:top w:val="none" w:sz="0" w:space="0" w:color="auto"/>
            <w:left w:val="none" w:sz="0" w:space="0" w:color="auto"/>
            <w:bottom w:val="none" w:sz="0" w:space="0" w:color="auto"/>
            <w:right w:val="none" w:sz="0" w:space="0" w:color="auto"/>
          </w:divBdr>
        </w:div>
        <w:div w:id="2061318415">
          <w:marLeft w:val="547"/>
          <w:marRight w:val="0"/>
          <w:marTop w:val="134"/>
          <w:marBottom w:val="0"/>
          <w:divBdr>
            <w:top w:val="none" w:sz="0" w:space="0" w:color="auto"/>
            <w:left w:val="none" w:sz="0" w:space="0" w:color="auto"/>
            <w:bottom w:val="none" w:sz="0" w:space="0" w:color="auto"/>
            <w:right w:val="none" w:sz="0" w:space="0" w:color="auto"/>
          </w:divBdr>
        </w:div>
      </w:divsChild>
    </w:div>
    <w:div w:id="1694260679">
      <w:bodyDiv w:val="1"/>
      <w:marLeft w:val="0"/>
      <w:marRight w:val="0"/>
      <w:marTop w:val="0"/>
      <w:marBottom w:val="0"/>
      <w:divBdr>
        <w:top w:val="none" w:sz="0" w:space="0" w:color="auto"/>
        <w:left w:val="none" w:sz="0" w:space="0" w:color="auto"/>
        <w:bottom w:val="none" w:sz="0" w:space="0" w:color="auto"/>
        <w:right w:val="none" w:sz="0" w:space="0" w:color="auto"/>
      </w:divBdr>
    </w:div>
    <w:div w:id="1725370658">
      <w:bodyDiv w:val="1"/>
      <w:marLeft w:val="0"/>
      <w:marRight w:val="0"/>
      <w:marTop w:val="0"/>
      <w:marBottom w:val="0"/>
      <w:divBdr>
        <w:top w:val="none" w:sz="0" w:space="0" w:color="auto"/>
        <w:left w:val="none" w:sz="0" w:space="0" w:color="auto"/>
        <w:bottom w:val="none" w:sz="0" w:space="0" w:color="auto"/>
        <w:right w:val="none" w:sz="0" w:space="0" w:color="auto"/>
      </w:divBdr>
      <w:divsChild>
        <w:div w:id="109055013">
          <w:marLeft w:val="1166"/>
          <w:marRight w:val="0"/>
          <w:marTop w:val="106"/>
          <w:marBottom w:val="0"/>
          <w:divBdr>
            <w:top w:val="none" w:sz="0" w:space="0" w:color="auto"/>
            <w:left w:val="none" w:sz="0" w:space="0" w:color="auto"/>
            <w:bottom w:val="none" w:sz="0" w:space="0" w:color="auto"/>
            <w:right w:val="none" w:sz="0" w:space="0" w:color="auto"/>
          </w:divBdr>
        </w:div>
        <w:div w:id="162207436">
          <w:marLeft w:val="547"/>
          <w:marRight w:val="0"/>
          <w:marTop w:val="115"/>
          <w:marBottom w:val="0"/>
          <w:divBdr>
            <w:top w:val="none" w:sz="0" w:space="0" w:color="auto"/>
            <w:left w:val="none" w:sz="0" w:space="0" w:color="auto"/>
            <w:bottom w:val="none" w:sz="0" w:space="0" w:color="auto"/>
            <w:right w:val="none" w:sz="0" w:space="0" w:color="auto"/>
          </w:divBdr>
        </w:div>
        <w:div w:id="337272625">
          <w:marLeft w:val="1166"/>
          <w:marRight w:val="0"/>
          <w:marTop w:val="106"/>
          <w:marBottom w:val="0"/>
          <w:divBdr>
            <w:top w:val="none" w:sz="0" w:space="0" w:color="auto"/>
            <w:left w:val="none" w:sz="0" w:space="0" w:color="auto"/>
            <w:bottom w:val="none" w:sz="0" w:space="0" w:color="auto"/>
            <w:right w:val="none" w:sz="0" w:space="0" w:color="auto"/>
          </w:divBdr>
        </w:div>
        <w:div w:id="590044143">
          <w:marLeft w:val="1166"/>
          <w:marRight w:val="0"/>
          <w:marTop w:val="106"/>
          <w:marBottom w:val="0"/>
          <w:divBdr>
            <w:top w:val="none" w:sz="0" w:space="0" w:color="auto"/>
            <w:left w:val="none" w:sz="0" w:space="0" w:color="auto"/>
            <w:bottom w:val="none" w:sz="0" w:space="0" w:color="auto"/>
            <w:right w:val="none" w:sz="0" w:space="0" w:color="auto"/>
          </w:divBdr>
        </w:div>
        <w:div w:id="2024701723">
          <w:marLeft w:val="1166"/>
          <w:marRight w:val="0"/>
          <w:marTop w:val="106"/>
          <w:marBottom w:val="0"/>
          <w:divBdr>
            <w:top w:val="none" w:sz="0" w:space="0" w:color="auto"/>
            <w:left w:val="none" w:sz="0" w:space="0" w:color="auto"/>
            <w:bottom w:val="none" w:sz="0" w:space="0" w:color="auto"/>
            <w:right w:val="none" w:sz="0" w:space="0" w:color="auto"/>
          </w:divBdr>
        </w:div>
      </w:divsChild>
    </w:div>
    <w:div w:id="1731534611">
      <w:bodyDiv w:val="1"/>
      <w:marLeft w:val="0"/>
      <w:marRight w:val="0"/>
      <w:marTop w:val="0"/>
      <w:marBottom w:val="0"/>
      <w:divBdr>
        <w:top w:val="none" w:sz="0" w:space="0" w:color="auto"/>
        <w:left w:val="none" w:sz="0" w:space="0" w:color="auto"/>
        <w:bottom w:val="none" w:sz="0" w:space="0" w:color="auto"/>
        <w:right w:val="none" w:sz="0" w:space="0" w:color="auto"/>
      </w:divBdr>
      <w:divsChild>
        <w:div w:id="32926513">
          <w:marLeft w:val="1166"/>
          <w:marRight w:val="0"/>
          <w:marTop w:val="140"/>
          <w:marBottom w:val="0"/>
          <w:divBdr>
            <w:top w:val="none" w:sz="0" w:space="0" w:color="auto"/>
            <w:left w:val="none" w:sz="0" w:space="0" w:color="auto"/>
            <w:bottom w:val="none" w:sz="0" w:space="0" w:color="auto"/>
            <w:right w:val="none" w:sz="0" w:space="0" w:color="auto"/>
          </w:divBdr>
        </w:div>
        <w:div w:id="372386100">
          <w:marLeft w:val="1166"/>
          <w:marRight w:val="0"/>
          <w:marTop w:val="140"/>
          <w:marBottom w:val="0"/>
          <w:divBdr>
            <w:top w:val="none" w:sz="0" w:space="0" w:color="auto"/>
            <w:left w:val="none" w:sz="0" w:space="0" w:color="auto"/>
            <w:bottom w:val="none" w:sz="0" w:space="0" w:color="auto"/>
            <w:right w:val="none" w:sz="0" w:space="0" w:color="auto"/>
          </w:divBdr>
        </w:div>
        <w:div w:id="944190307">
          <w:marLeft w:val="1166"/>
          <w:marRight w:val="0"/>
          <w:marTop w:val="140"/>
          <w:marBottom w:val="0"/>
          <w:divBdr>
            <w:top w:val="none" w:sz="0" w:space="0" w:color="auto"/>
            <w:left w:val="none" w:sz="0" w:space="0" w:color="auto"/>
            <w:bottom w:val="none" w:sz="0" w:space="0" w:color="auto"/>
            <w:right w:val="none" w:sz="0" w:space="0" w:color="auto"/>
          </w:divBdr>
        </w:div>
        <w:div w:id="1108506219">
          <w:marLeft w:val="547"/>
          <w:marRight w:val="0"/>
          <w:marTop w:val="160"/>
          <w:marBottom w:val="0"/>
          <w:divBdr>
            <w:top w:val="none" w:sz="0" w:space="0" w:color="auto"/>
            <w:left w:val="none" w:sz="0" w:space="0" w:color="auto"/>
            <w:bottom w:val="none" w:sz="0" w:space="0" w:color="auto"/>
            <w:right w:val="none" w:sz="0" w:space="0" w:color="auto"/>
          </w:divBdr>
        </w:div>
        <w:div w:id="1453161207">
          <w:marLeft w:val="547"/>
          <w:marRight w:val="0"/>
          <w:marTop w:val="160"/>
          <w:marBottom w:val="0"/>
          <w:divBdr>
            <w:top w:val="none" w:sz="0" w:space="0" w:color="auto"/>
            <w:left w:val="none" w:sz="0" w:space="0" w:color="auto"/>
            <w:bottom w:val="none" w:sz="0" w:space="0" w:color="auto"/>
            <w:right w:val="none" w:sz="0" w:space="0" w:color="auto"/>
          </w:divBdr>
        </w:div>
        <w:div w:id="1976057222">
          <w:marLeft w:val="1166"/>
          <w:marRight w:val="0"/>
          <w:marTop w:val="140"/>
          <w:marBottom w:val="0"/>
          <w:divBdr>
            <w:top w:val="none" w:sz="0" w:space="0" w:color="auto"/>
            <w:left w:val="none" w:sz="0" w:space="0" w:color="auto"/>
            <w:bottom w:val="none" w:sz="0" w:space="0" w:color="auto"/>
            <w:right w:val="none" w:sz="0" w:space="0" w:color="auto"/>
          </w:divBdr>
        </w:div>
      </w:divsChild>
    </w:div>
    <w:div w:id="1738895468">
      <w:bodyDiv w:val="1"/>
      <w:marLeft w:val="0"/>
      <w:marRight w:val="0"/>
      <w:marTop w:val="0"/>
      <w:marBottom w:val="0"/>
      <w:divBdr>
        <w:top w:val="none" w:sz="0" w:space="0" w:color="auto"/>
        <w:left w:val="none" w:sz="0" w:space="0" w:color="auto"/>
        <w:bottom w:val="none" w:sz="0" w:space="0" w:color="auto"/>
        <w:right w:val="none" w:sz="0" w:space="0" w:color="auto"/>
      </w:divBdr>
      <w:divsChild>
        <w:div w:id="195312550">
          <w:marLeft w:val="547"/>
          <w:marRight w:val="0"/>
          <w:marTop w:val="134"/>
          <w:marBottom w:val="0"/>
          <w:divBdr>
            <w:top w:val="none" w:sz="0" w:space="0" w:color="auto"/>
            <w:left w:val="none" w:sz="0" w:space="0" w:color="auto"/>
            <w:bottom w:val="none" w:sz="0" w:space="0" w:color="auto"/>
            <w:right w:val="none" w:sz="0" w:space="0" w:color="auto"/>
          </w:divBdr>
        </w:div>
        <w:div w:id="1870533660">
          <w:marLeft w:val="547"/>
          <w:marRight w:val="0"/>
          <w:marTop w:val="134"/>
          <w:marBottom w:val="0"/>
          <w:divBdr>
            <w:top w:val="none" w:sz="0" w:space="0" w:color="auto"/>
            <w:left w:val="none" w:sz="0" w:space="0" w:color="auto"/>
            <w:bottom w:val="none" w:sz="0" w:space="0" w:color="auto"/>
            <w:right w:val="none" w:sz="0" w:space="0" w:color="auto"/>
          </w:divBdr>
        </w:div>
      </w:divsChild>
    </w:div>
    <w:div w:id="1745293780">
      <w:bodyDiv w:val="1"/>
      <w:marLeft w:val="0"/>
      <w:marRight w:val="0"/>
      <w:marTop w:val="0"/>
      <w:marBottom w:val="0"/>
      <w:divBdr>
        <w:top w:val="none" w:sz="0" w:space="0" w:color="auto"/>
        <w:left w:val="none" w:sz="0" w:space="0" w:color="auto"/>
        <w:bottom w:val="none" w:sz="0" w:space="0" w:color="auto"/>
        <w:right w:val="none" w:sz="0" w:space="0" w:color="auto"/>
      </w:divBdr>
      <w:divsChild>
        <w:div w:id="91052796">
          <w:marLeft w:val="1440"/>
          <w:marRight w:val="0"/>
          <w:marTop w:val="115"/>
          <w:marBottom w:val="0"/>
          <w:divBdr>
            <w:top w:val="none" w:sz="0" w:space="0" w:color="auto"/>
            <w:left w:val="none" w:sz="0" w:space="0" w:color="auto"/>
            <w:bottom w:val="none" w:sz="0" w:space="0" w:color="auto"/>
            <w:right w:val="none" w:sz="0" w:space="0" w:color="auto"/>
          </w:divBdr>
        </w:div>
        <w:div w:id="102268846">
          <w:marLeft w:val="1440"/>
          <w:marRight w:val="0"/>
          <w:marTop w:val="115"/>
          <w:marBottom w:val="0"/>
          <w:divBdr>
            <w:top w:val="none" w:sz="0" w:space="0" w:color="auto"/>
            <w:left w:val="none" w:sz="0" w:space="0" w:color="auto"/>
            <w:bottom w:val="none" w:sz="0" w:space="0" w:color="auto"/>
            <w:right w:val="none" w:sz="0" w:space="0" w:color="auto"/>
          </w:divBdr>
        </w:div>
        <w:div w:id="318114921">
          <w:marLeft w:val="835"/>
          <w:marRight w:val="0"/>
          <w:marTop w:val="134"/>
          <w:marBottom w:val="0"/>
          <w:divBdr>
            <w:top w:val="none" w:sz="0" w:space="0" w:color="auto"/>
            <w:left w:val="none" w:sz="0" w:space="0" w:color="auto"/>
            <w:bottom w:val="none" w:sz="0" w:space="0" w:color="auto"/>
            <w:right w:val="none" w:sz="0" w:space="0" w:color="auto"/>
          </w:divBdr>
        </w:div>
        <w:div w:id="619804934">
          <w:marLeft w:val="835"/>
          <w:marRight w:val="0"/>
          <w:marTop w:val="134"/>
          <w:marBottom w:val="0"/>
          <w:divBdr>
            <w:top w:val="none" w:sz="0" w:space="0" w:color="auto"/>
            <w:left w:val="none" w:sz="0" w:space="0" w:color="auto"/>
            <w:bottom w:val="none" w:sz="0" w:space="0" w:color="auto"/>
            <w:right w:val="none" w:sz="0" w:space="0" w:color="auto"/>
          </w:divBdr>
        </w:div>
      </w:divsChild>
    </w:div>
    <w:div w:id="1751273581">
      <w:bodyDiv w:val="1"/>
      <w:marLeft w:val="0"/>
      <w:marRight w:val="0"/>
      <w:marTop w:val="0"/>
      <w:marBottom w:val="0"/>
      <w:divBdr>
        <w:top w:val="none" w:sz="0" w:space="0" w:color="auto"/>
        <w:left w:val="none" w:sz="0" w:space="0" w:color="auto"/>
        <w:bottom w:val="none" w:sz="0" w:space="0" w:color="auto"/>
        <w:right w:val="none" w:sz="0" w:space="0" w:color="auto"/>
      </w:divBdr>
      <w:divsChild>
        <w:div w:id="414517762">
          <w:marLeft w:val="1166"/>
          <w:marRight w:val="0"/>
          <w:marTop w:val="125"/>
          <w:marBottom w:val="0"/>
          <w:divBdr>
            <w:top w:val="none" w:sz="0" w:space="0" w:color="auto"/>
            <w:left w:val="none" w:sz="0" w:space="0" w:color="auto"/>
            <w:bottom w:val="none" w:sz="0" w:space="0" w:color="auto"/>
            <w:right w:val="none" w:sz="0" w:space="0" w:color="auto"/>
          </w:divBdr>
        </w:div>
        <w:div w:id="788086545">
          <w:marLeft w:val="1800"/>
          <w:marRight w:val="0"/>
          <w:marTop w:val="115"/>
          <w:marBottom w:val="0"/>
          <w:divBdr>
            <w:top w:val="none" w:sz="0" w:space="0" w:color="auto"/>
            <w:left w:val="none" w:sz="0" w:space="0" w:color="auto"/>
            <w:bottom w:val="none" w:sz="0" w:space="0" w:color="auto"/>
            <w:right w:val="none" w:sz="0" w:space="0" w:color="auto"/>
          </w:divBdr>
        </w:div>
        <w:div w:id="1255044079">
          <w:marLeft w:val="547"/>
          <w:marRight w:val="0"/>
          <w:marTop w:val="134"/>
          <w:marBottom w:val="0"/>
          <w:divBdr>
            <w:top w:val="none" w:sz="0" w:space="0" w:color="auto"/>
            <w:left w:val="none" w:sz="0" w:space="0" w:color="auto"/>
            <w:bottom w:val="none" w:sz="0" w:space="0" w:color="auto"/>
            <w:right w:val="none" w:sz="0" w:space="0" w:color="auto"/>
          </w:divBdr>
        </w:div>
        <w:div w:id="1264147677">
          <w:marLeft w:val="1166"/>
          <w:marRight w:val="0"/>
          <w:marTop w:val="125"/>
          <w:marBottom w:val="0"/>
          <w:divBdr>
            <w:top w:val="none" w:sz="0" w:space="0" w:color="auto"/>
            <w:left w:val="none" w:sz="0" w:space="0" w:color="auto"/>
            <w:bottom w:val="none" w:sz="0" w:space="0" w:color="auto"/>
            <w:right w:val="none" w:sz="0" w:space="0" w:color="auto"/>
          </w:divBdr>
        </w:div>
        <w:div w:id="1783306324">
          <w:marLeft w:val="1800"/>
          <w:marRight w:val="0"/>
          <w:marTop w:val="115"/>
          <w:marBottom w:val="0"/>
          <w:divBdr>
            <w:top w:val="none" w:sz="0" w:space="0" w:color="auto"/>
            <w:left w:val="none" w:sz="0" w:space="0" w:color="auto"/>
            <w:bottom w:val="none" w:sz="0" w:space="0" w:color="auto"/>
            <w:right w:val="none" w:sz="0" w:space="0" w:color="auto"/>
          </w:divBdr>
        </w:div>
      </w:divsChild>
    </w:div>
    <w:div w:id="1762067743">
      <w:bodyDiv w:val="1"/>
      <w:marLeft w:val="0"/>
      <w:marRight w:val="0"/>
      <w:marTop w:val="0"/>
      <w:marBottom w:val="0"/>
      <w:divBdr>
        <w:top w:val="none" w:sz="0" w:space="0" w:color="auto"/>
        <w:left w:val="none" w:sz="0" w:space="0" w:color="auto"/>
        <w:bottom w:val="none" w:sz="0" w:space="0" w:color="auto"/>
        <w:right w:val="none" w:sz="0" w:space="0" w:color="auto"/>
      </w:divBdr>
      <w:divsChild>
        <w:div w:id="112671181">
          <w:marLeft w:val="1166"/>
          <w:marRight w:val="0"/>
          <w:marTop w:val="106"/>
          <w:marBottom w:val="0"/>
          <w:divBdr>
            <w:top w:val="none" w:sz="0" w:space="0" w:color="auto"/>
            <w:left w:val="none" w:sz="0" w:space="0" w:color="auto"/>
            <w:bottom w:val="none" w:sz="0" w:space="0" w:color="auto"/>
            <w:right w:val="none" w:sz="0" w:space="0" w:color="auto"/>
          </w:divBdr>
        </w:div>
        <w:div w:id="139422780">
          <w:marLeft w:val="547"/>
          <w:marRight w:val="0"/>
          <w:marTop w:val="115"/>
          <w:marBottom w:val="0"/>
          <w:divBdr>
            <w:top w:val="none" w:sz="0" w:space="0" w:color="auto"/>
            <w:left w:val="none" w:sz="0" w:space="0" w:color="auto"/>
            <w:bottom w:val="none" w:sz="0" w:space="0" w:color="auto"/>
            <w:right w:val="none" w:sz="0" w:space="0" w:color="auto"/>
          </w:divBdr>
        </w:div>
        <w:div w:id="200167642">
          <w:marLeft w:val="1800"/>
          <w:marRight w:val="0"/>
          <w:marTop w:val="96"/>
          <w:marBottom w:val="0"/>
          <w:divBdr>
            <w:top w:val="none" w:sz="0" w:space="0" w:color="auto"/>
            <w:left w:val="none" w:sz="0" w:space="0" w:color="auto"/>
            <w:bottom w:val="none" w:sz="0" w:space="0" w:color="auto"/>
            <w:right w:val="none" w:sz="0" w:space="0" w:color="auto"/>
          </w:divBdr>
        </w:div>
        <w:div w:id="275258924">
          <w:marLeft w:val="1166"/>
          <w:marRight w:val="0"/>
          <w:marTop w:val="106"/>
          <w:marBottom w:val="0"/>
          <w:divBdr>
            <w:top w:val="none" w:sz="0" w:space="0" w:color="auto"/>
            <w:left w:val="none" w:sz="0" w:space="0" w:color="auto"/>
            <w:bottom w:val="none" w:sz="0" w:space="0" w:color="auto"/>
            <w:right w:val="none" w:sz="0" w:space="0" w:color="auto"/>
          </w:divBdr>
        </w:div>
        <w:div w:id="1842961778">
          <w:marLeft w:val="1166"/>
          <w:marRight w:val="0"/>
          <w:marTop w:val="106"/>
          <w:marBottom w:val="0"/>
          <w:divBdr>
            <w:top w:val="none" w:sz="0" w:space="0" w:color="auto"/>
            <w:left w:val="none" w:sz="0" w:space="0" w:color="auto"/>
            <w:bottom w:val="none" w:sz="0" w:space="0" w:color="auto"/>
            <w:right w:val="none" w:sz="0" w:space="0" w:color="auto"/>
          </w:divBdr>
        </w:div>
      </w:divsChild>
    </w:div>
    <w:div w:id="1764498205">
      <w:bodyDiv w:val="1"/>
      <w:marLeft w:val="0"/>
      <w:marRight w:val="0"/>
      <w:marTop w:val="0"/>
      <w:marBottom w:val="0"/>
      <w:divBdr>
        <w:top w:val="none" w:sz="0" w:space="0" w:color="auto"/>
        <w:left w:val="none" w:sz="0" w:space="0" w:color="auto"/>
        <w:bottom w:val="none" w:sz="0" w:space="0" w:color="auto"/>
        <w:right w:val="none" w:sz="0" w:space="0" w:color="auto"/>
      </w:divBdr>
      <w:divsChild>
        <w:div w:id="156698057">
          <w:marLeft w:val="547"/>
          <w:marRight w:val="0"/>
          <w:marTop w:val="160"/>
          <w:marBottom w:val="0"/>
          <w:divBdr>
            <w:top w:val="none" w:sz="0" w:space="0" w:color="auto"/>
            <w:left w:val="none" w:sz="0" w:space="0" w:color="auto"/>
            <w:bottom w:val="none" w:sz="0" w:space="0" w:color="auto"/>
            <w:right w:val="none" w:sz="0" w:space="0" w:color="auto"/>
          </w:divBdr>
        </w:div>
        <w:div w:id="239143293">
          <w:marLeft w:val="547"/>
          <w:marRight w:val="0"/>
          <w:marTop w:val="160"/>
          <w:marBottom w:val="0"/>
          <w:divBdr>
            <w:top w:val="none" w:sz="0" w:space="0" w:color="auto"/>
            <w:left w:val="none" w:sz="0" w:space="0" w:color="auto"/>
            <w:bottom w:val="none" w:sz="0" w:space="0" w:color="auto"/>
            <w:right w:val="none" w:sz="0" w:space="0" w:color="auto"/>
          </w:divBdr>
        </w:div>
        <w:div w:id="406923640">
          <w:marLeft w:val="547"/>
          <w:marRight w:val="0"/>
          <w:marTop w:val="160"/>
          <w:marBottom w:val="0"/>
          <w:divBdr>
            <w:top w:val="none" w:sz="0" w:space="0" w:color="auto"/>
            <w:left w:val="none" w:sz="0" w:space="0" w:color="auto"/>
            <w:bottom w:val="none" w:sz="0" w:space="0" w:color="auto"/>
            <w:right w:val="none" w:sz="0" w:space="0" w:color="auto"/>
          </w:divBdr>
        </w:div>
        <w:div w:id="1158616910">
          <w:marLeft w:val="547"/>
          <w:marRight w:val="0"/>
          <w:marTop w:val="160"/>
          <w:marBottom w:val="0"/>
          <w:divBdr>
            <w:top w:val="none" w:sz="0" w:space="0" w:color="auto"/>
            <w:left w:val="none" w:sz="0" w:space="0" w:color="auto"/>
            <w:bottom w:val="none" w:sz="0" w:space="0" w:color="auto"/>
            <w:right w:val="none" w:sz="0" w:space="0" w:color="auto"/>
          </w:divBdr>
        </w:div>
        <w:div w:id="1753041569">
          <w:marLeft w:val="1166"/>
          <w:marRight w:val="0"/>
          <w:marTop w:val="140"/>
          <w:marBottom w:val="0"/>
          <w:divBdr>
            <w:top w:val="none" w:sz="0" w:space="0" w:color="auto"/>
            <w:left w:val="none" w:sz="0" w:space="0" w:color="auto"/>
            <w:bottom w:val="none" w:sz="0" w:space="0" w:color="auto"/>
            <w:right w:val="none" w:sz="0" w:space="0" w:color="auto"/>
          </w:divBdr>
        </w:div>
        <w:div w:id="2095323139">
          <w:marLeft w:val="1166"/>
          <w:marRight w:val="0"/>
          <w:marTop w:val="140"/>
          <w:marBottom w:val="0"/>
          <w:divBdr>
            <w:top w:val="none" w:sz="0" w:space="0" w:color="auto"/>
            <w:left w:val="none" w:sz="0" w:space="0" w:color="auto"/>
            <w:bottom w:val="none" w:sz="0" w:space="0" w:color="auto"/>
            <w:right w:val="none" w:sz="0" w:space="0" w:color="auto"/>
          </w:divBdr>
        </w:div>
      </w:divsChild>
    </w:div>
    <w:div w:id="1766877734">
      <w:bodyDiv w:val="1"/>
      <w:marLeft w:val="0"/>
      <w:marRight w:val="0"/>
      <w:marTop w:val="0"/>
      <w:marBottom w:val="0"/>
      <w:divBdr>
        <w:top w:val="none" w:sz="0" w:space="0" w:color="auto"/>
        <w:left w:val="none" w:sz="0" w:space="0" w:color="auto"/>
        <w:bottom w:val="none" w:sz="0" w:space="0" w:color="auto"/>
        <w:right w:val="none" w:sz="0" w:space="0" w:color="auto"/>
      </w:divBdr>
      <w:divsChild>
        <w:div w:id="298993813">
          <w:marLeft w:val="1166"/>
          <w:marRight w:val="0"/>
          <w:marTop w:val="96"/>
          <w:marBottom w:val="0"/>
          <w:divBdr>
            <w:top w:val="none" w:sz="0" w:space="0" w:color="auto"/>
            <w:left w:val="none" w:sz="0" w:space="0" w:color="auto"/>
            <w:bottom w:val="none" w:sz="0" w:space="0" w:color="auto"/>
            <w:right w:val="none" w:sz="0" w:space="0" w:color="auto"/>
          </w:divBdr>
        </w:div>
        <w:div w:id="600604370">
          <w:marLeft w:val="547"/>
          <w:marRight w:val="0"/>
          <w:marTop w:val="96"/>
          <w:marBottom w:val="0"/>
          <w:divBdr>
            <w:top w:val="none" w:sz="0" w:space="0" w:color="auto"/>
            <w:left w:val="none" w:sz="0" w:space="0" w:color="auto"/>
            <w:bottom w:val="none" w:sz="0" w:space="0" w:color="auto"/>
            <w:right w:val="none" w:sz="0" w:space="0" w:color="auto"/>
          </w:divBdr>
        </w:div>
        <w:div w:id="1670475107">
          <w:marLeft w:val="547"/>
          <w:marRight w:val="0"/>
          <w:marTop w:val="96"/>
          <w:marBottom w:val="0"/>
          <w:divBdr>
            <w:top w:val="none" w:sz="0" w:space="0" w:color="auto"/>
            <w:left w:val="none" w:sz="0" w:space="0" w:color="auto"/>
            <w:bottom w:val="none" w:sz="0" w:space="0" w:color="auto"/>
            <w:right w:val="none" w:sz="0" w:space="0" w:color="auto"/>
          </w:divBdr>
        </w:div>
        <w:div w:id="2100247969">
          <w:marLeft w:val="547"/>
          <w:marRight w:val="0"/>
          <w:marTop w:val="96"/>
          <w:marBottom w:val="0"/>
          <w:divBdr>
            <w:top w:val="none" w:sz="0" w:space="0" w:color="auto"/>
            <w:left w:val="none" w:sz="0" w:space="0" w:color="auto"/>
            <w:bottom w:val="none" w:sz="0" w:space="0" w:color="auto"/>
            <w:right w:val="none" w:sz="0" w:space="0" w:color="auto"/>
          </w:divBdr>
        </w:div>
      </w:divsChild>
    </w:div>
    <w:div w:id="1780173451">
      <w:bodyDiv w:val="1"/>
      <w:marLeft w:val="0"/>
      <w:marRight w:val="0"/>
      <w:marTop w:val="0"/>
      <w:marBottom w:val="0"/>
      <w:divBdr>
        <w:top w:val="none" w:sz="0" w:space="0" w:color="auto"/>
        <w:left w:val="none" w:sz="0" w:space="0" w:color="auto"/>
        <w:bottom w:val="none" w:sz="0" w:space="0" w:color="auto"/>
        <w:right w:val="none" w:sz="0" w:space="0" w:color="auto"/>
      </w:divBdr>
      <w:divsChild>
        <w:div w:id="761798675">
          <w:marLeft w:val="547"/>
          <w:marRight w:val="0"/>
          <w:marTop w:val="134"/>
          <w:marBottom w:val="0"/>
          <w:divBdr>
            <w:top w:val="none" w:sz="0" w:space="0" w:color="auto"/>
            <w:left w:val="none" w:sz="0" w:space="0" w:color="auto"/>
            <w:bottom w:val="none" w:sz="0" w:space="0" w:color="auto"/>
            <w:right w:val="none" w:sz="0" w:space="0" w:color="auto"/>
          </w:divBdr>
        </w:div>
        <w:div w:id="1315984865">
          <w:marLeft w:val="547"/>
          <w:marRight w:val="0"/>
          <w:marTop w:val="134"/>
          <w:marBottom w:val="0"/>
          <w:divBdr>
            <w:top w:val="none" w:sz="0" w:space="0" w:color="auto"/>
            <w:left w:val="none" w:sz="0" w:space="0" w:color="auto"/>
            <w:bottom w:val="none" w:sz="0" w:space="0" w:color="auto"/>
            <w:right w:val="none" w:sz="0" w:space="0" w:color="auto"/>
          </w:divBdr>
        </w:div>
        <w:div w:id="2008245548">
          <w:marLeft w:val="547"/>
          <w:marRight w:val="0"/>
          <w:marTop w:val="134"/>
          <w:marBottom w:val="0"/>
          <w:divBdr>
            <w:top w:val="none" w:sz="0" w:space="0" w:color="auto"/>
            <w:left w:val="none" w:sz="0" w:space="0" w:color="auto"/>
            <w:bottom w:val="none" w:sz="0" w:space="0" w:color="auto"/>
            <w:right w:val="none" w:sz="0" w:space="0" w:color="auto"/>
          </w:divBdr>
        </w:div>
      </w:divsChild>
    </w:div>
    <w:div w:id="1790971110">
      <w:bodyDiv w:val="1"/>
      <w:marLeft w:val="0"/>
      <w:marRight w:val="0"/>
      <w:marTop w:val="0"/>
      <w:marBottom w:val="0"/>
      <w:divBdr>
        <w:top w:val="none" w:sz="0" w:space="0" w:color="auto"/>
        <w:left w:val="none" w:sz="0" w:space="0" w:color="auto"/>
        <w:bottom w:val="none" w:sz="0" w:space="0" w:color="auto"/>
        <w:right w:val="none" w:sz="0" w:space="0" w:color="auto"/>
      </w:divBdr>
    </w:div>
    <w:div w:id="1797287509">
      <w:bodyDiv w:val="1"/>
      <w:marLeft w:val="0"/>
      <w:marRight w:val="0"/>
      <w:marTop w:val="0"/>
      <w:marBottom w:val="0"/>
      <w:divBdr>
        <w:top w:val="none" w:sz="0" w:space="0" w:color="auto"/>
        <w:left w:val="none" w:sz="0" w:space="0" w:color="auto"/>
        <w:bottom w:val="none" w:sz="0" w:space="0" w:color="auto"/>
        <w:right w:val="none" w:sz="0" w:space="0" w:color="auto"/>
      </w:divBdr>
      <w:divsChild>
        <w:div w:id="953442272">
          <w:marLeft w:val="1166"/>
          <w:marRight w:val="0"/>
          <w:marTop w:val="125"/>
          <w:marBottom w:val="0"/>
          <w:divBdr>
            <w:top w:val="none" w:sz="0" w:space="0" w:color="auto"/>
            <w:left w:val="none" w:sz="0" w:space="0" w:color="auto"/>
            <w:bottom w:val="none" w:sz="0" w:space="0" w:color="auto"/>
            <w:right w:val="none" w:sz="0" w:space="0" w:color="auto"/>
          </w:divBdr>
        </w:div>
        <w:div w:id="956987500">
          <w:marLeft w:val="1166"/>
          <w:marRight w:val="0"/>
          <w:marTop w:val="125"/>
          <w:marBottom w:val="0"/>
          <w:divBdr>
            <w:top w:val="none" w:sz="0" w:space="0" w:color="auto"/>
            <w:left w:val="none" w:sz="0" w:space="0" w:color="auto"/>
            <w:bottom w:val="none" w:sz="0" w:space="0" w:color="auto"/>
            <w:right w:val="none" w:sz="0" w:space="0" w:color="auto"/>
          </w:divBdr>
        </w:div>
        <w:div w:id="1244604123">
          <w:marLeft w:val="547"/>
          <w:marRight w:val="0"/>
          <w:marTop w:val="134"/>
          <w:marBottom w:val="0"/>
          <w:divBdr>
            <w:top w:val="none" w:sz="0" w:space="0" w:color="auto"/>
            <w:left w:val="none" w:sz="0" w:space="0" w:color="auto"/>
            <w:bottom w:val="none" w:sz="0" w:space="0" w:color="auto"/>
            <w:right w:val="none" w:sz="0" w:space="0" w:color="auto"/>
          </w:divBdr>
        </w:div>
      </w:divsChild>
    </w:div>
    <w:div w:id="1802382232">
      <w:bodyDiv w:val="1"/>
      <w:marLeft w:val="0"/>
      <w:marRight w:val="0"/>
      <w:marTop w:val="0"/>
      <w:marBottom w:val="0"/>
      <w:divBdr>
        <w:top w:val="none" w:sz="0" w:space="0" w:color="auto"/>
        <w:left w:val="none" w:sz="0" w:space="0" w:color="auto"/>
        <w:bottom w:val="none" w:sz="0" w:space="0" w:color="auto"/>
        <w:right w:val="none" w:sz="0" w:space="0" w:color="auto"/>
      </w:divBdr>
    </w:div>
    <w:div w:id="1808082584">
      <w:bodyDiv w:val="1"/>
      <w:marLeft w:val="0"/>
      <w:marRight w:val="0"/>
      <w:marTop w:val="0"/>
      <w:marBottom w:val="0"/>
      <w:divBdr>
        <w:top w:val="none" w:sz="0" w:space="0" w:color="auto"/>
        <w:left w:val="none" w:sz="0" w:space="0" w:color="auto"/>
        <w:bottom w:val="none" w:sz="0" w:space="0" w:color="auto"/>
        <w:right w:val="none" w:sz="0" w:space="0" w:color="auto"/>
      </w:divBdr>
    </w:div>
    <w:div w:id="1819345202">
      <w:bodyDiv w:val="1"/>
      <w:marLeft w:val="0"/>
      <w:marRight w:val="0"/>
      <w:marTop w:val="0"/>
      <w:marBottom w:val="0"/>
      <w:divBdr>
        <w:top w:val="none" w:sz="0" w:space="0" w:color="auto"/>
        <w:left w:val="none" w:sz="0" w:space="0" w:color="auto"/>
        <w:bottom w:val="none" w:sz="0" w:space="0" w:color="auto"/>
        <w:right w:val="none" w:sz="0" w:space="0" w:color="auto"/>
      </w:divBdr>
      <w:divsChild>
        <w:div w:id="208616158">
          <w:marLeft w:val="1166"/>
          <w:marRight w:val="0"/>
          <w:marTop w:val="140"/>
          <w:marBottom w:val="0"/>
          <w:divBdr>
            <w:top w:val="none" w:sz="0" w:space="0" w:color="auto"/>
            <w:left w:val="none" w:sz="0" w:space="0" w:color="auto"/>
            <w:bottom w:val="none" w:sz="0" w:space="0" w:color="auto"/>
            <w:right w:val="none" w:sz="0" w:space="0" w:color="auto"/>
          </w:divBdr>
        </w:div>
        <w:div w:id="258291362">
          <w:marLeft w:val="1166"/>
          <w:marRight w:val="0"/>
          <w:marTop w:val="140"/>
          <w:marBottom w:val="0"/>
          <w:divBdr>
            <w:top w:val="none" w:sz="0" w:space="0" w:color="auto"/>
            <w:left w:val="none" w:sz="0" w:space="0" w:color="auto"/>
            <w:bottom w:val="none" w:sz="0" w:space="0" w:color="auto"/>
            <w:right w:val="none" w:sz="0" w:space="0" w:color="auto"/>
          </w:divBdr>
        </w:div>
        <w:div w:id="548763903">
          <w:marLeft w:val="547"/>
          <w:marRight w:val="0"/>
          <w:marTop w:val="160"/>
          <w:marBottom w:val="0"/>
          <w:divBdr>
            <w:top w:val="none" w:sz="0" w:space="0" w:color="auto"/>
            <w:left w:val="none" w:sz="0" w:space="0" w:color="auto"/>
            <w:bottom w:val="none" w:sz="0" w:space="0" w:color="auto"/>
            <w:right w:val="none" w:sz="0" w:space="0" w:color="auto"/>
          </w:divBdr>
        </w:div>
        <w:div w:id="1794444332">
          <w:marLeft w:val="1166"/>
          <w:marRight w:val="0"/>
          <w:marTop w:val="140"/>
          <w:marBottom w:val="0"/>
          <w:divBdr>
            <w:top w:val="none" w:sz="0" w:space="0" w:color="auto"/>
            <w:left w:val="none" w:sz="0" w:space="0" w:color="auto"/>
            <w:bottom w:val="none" w:sz="0" w:space="0" w:color="auto"/>
            <w:right w:val="none" w:sz="0" w:space="0" w:color="auto"/>
          </w:divBdr>
        </w:div>
        <w:div w:id="2007054934">
          <w:marLeft w:val="547"/>
          <w:marRight w:val="0"/>
          <w:marTop w:val="160"/>
          <w:marBottom w:val="0"/>
          <w:divBdr>
            <w:top w:val="none" w:sz="0" w:space="0" w:color="auto"/>
            <w:left w:val="none" w:sz="0" w:space="0" w:color="auto"/>
            <w:bottom w:val="none" w:sz="0" w:space="0" w:color="auto"/>
            <w:right w:val="none" w:sz="0" w:space="0" w:color="auto"/>
          </w:divBdr>
        </w:div>
      </w:divsChild>
    </w:div>
    <w:div w:id="1822579231">
      <w:bodyDiv w:val="1"/>
      <w:marLeft w:val="0"/>
      <w:marRight w:val="0"/>
      <w:marTop w:val="0"/>
      <w:marBottom w:val="0"/>
      <w:divBdr>
        <w:top w:val="none" w:sz="0" w:space="0" w:color="auto"/>
        <w:left w:val="none" w:sz="0" w:space="0" w:color="auto"/>
        <w:bottom w:val="none" w:sz="0" w:space="0" w:color="auto"/>
        <w:right w:val="none" w:sz="0" w:space="0" w:color="auto"/>
      </w:divBdr>
      <w:divsChild>
        <w:div w:id="362483017">
          <w:marLeft w:val="1166"/>
          <w:marRight w:val="0"/>
          <w:marTop w:val="140"/>
          <w:marBottom w:val="0"/>
          <w:divBdr>
            <w:top w:val="none" w:sz="0" w:space="0" w:color="auto"/>
            <w:left w:val="none" w:sz="0" w:space="0" w:color="auto"/>
            <w:bottom w:val="none" w:sz="0" w:space="0" w:color="auto"/>
            <w:right w:val="none" w:sz="0" w:space="0" w:color="auto"/>
          </w:divBdr>
        </w:div>
        <w:div w:id="802966933">
          <w:marLeft w:val="547"/>
          <w:marRight w:val="0"/>
          <w:marTop w:val="160"/>
          <w:marBottom w:val="0"/>
          <w:divBdr>
            <w:top w:val="none" w:sz="0" w:space="0" w:color="auto"/>
            <w:left w:val="none" w:sz="0" w:space="0" w:color="auto"/>
            <w:bottom w:val="none" w:sz="0" w:space="0" w:color="auto"/>
            <w:right w:val="none" w:sz="0" w:space="0" w:color="auto"/>
          </w:divBdr>
        </w:div>
        <w:div w:id="867454297">
          <w:marLeft w:val="547"/>
          <w:marRight w:val="0"/>
          <w:marTop w:val="160"/>
          <w:marBottom w:val="0"/>
          <w:divBdr>
            <w:top w:val="none" w:sz="0" w:space="0" w:color="auto"/>
            <w:left w:val="none" w:sz="0" w:space="0" w:color="auto"/>
            <w:bottom w:val="none" w:sz="0" w:space="0" w:color="auto"/>
            <w:right w:val="none" w:sz="0" w:space="0" w:color="auto"/>
          </w:divBdr>
        </w:div>
        <w:div w:id="1096905167">
          <w:marLeft w:val="1166"/>
          <w:marRight w:val="0"/>
          <w:marTop w:val="140"/>
          <w:marBottom w:val="0"/>
          <w:divBdr>
            <w:top w:val="none" w:sz="0" w:space="0" w:color="auto"/>
            <w:left w:val="none" w:sz="0" w:space="0" w:color="auto"/>
            <w:bottom w:val="none" w:sz="0" w:space="0" w:color="auto"/>
            <w:right w:val="none" w:sz="0" w:space="0" w:color="auto"/>
          </w:divBdr>
        </w:div>
        <w:div w:id="1795564210">
          <w:marLeft w:val="1166"/>
          <w:marRight w:val="0"/>
          <w:marTop w:val="140"/>
          <w:marBottom w:val="0"/>
          <w:divBdr>
            <w:top w:val="none" w:sz="0" w:space="0" w:color="auto"/>
            <w:left w:val="none" w:sz="0" w:space="0" w:color="auto"/>
            <w:bottom w:val="none" w:sz="0" w:space="0" w:color="auto"/>
            <w:right w:val="none" w:sz="0" w:space="0" w:color="auto"/>
          </w:divBdr>
        </w:div>
      </w:divsChild>
    </w:div>
    <w:div w:id="1829399606">
      <w:bodyDiv w:val="1"/>
      <w:marLeft w:val="0"/>
      <w:marRight w:val="0"/>
      <w:marTop w:val="0"/>
      <w:marBottom w:val="0"/>
      <w:divBdr>
        <w:top w:val="none" w:sz="0" w:space="0" w:color="auto"/>
        <w:left w:val="none" w:sz="0" w:space="0" w:color="auto"/>
        <w:bottom w:val="none" w:sz="0" w:space="0" w:color="auto"/>
        <w:right w:val="none" w:sz="0" w:space="0" w:color="auto"/>
      </w:divBdr>
      <w:divsChild>
        <w:div w:id="511187983">
          <w:marLeft w:val="547"/>
          <w:marRight w:val="0"/>
          <w:marTop w:val="115"/>
          <w:marBottom w:val="0"/>
          <w:divBdr>
            <w:top w:val="none" w:sz="0" w:space="0" w:color="auto"/>
            <w:left w:val="none" w:sz="0" w:space="0" w:color="auto"/>
            <w:bottom w:val="none" w:sz="0" w:space="0" w:color="auto"/>
            <w:right w:val="none" w:sz="0" w:space="0" w:color="auto"/>
          </w:divBdr>
        </w:div>
        <w:div w:id="1775978989">
          <w:marLeft w:val="547"/>
          <w:marRight w:val="0"/>
          <w:marTop w:val="115"/>
          <w:marBottom w:val="0"/>
          <w:divBdr>
            <w:top w:val="none" w:sz="0" w:space="0" w:color="auto"/>
            <w:left w:val="none" w:sz="0" w:space="0" w:color="auto"/>
            <w:bottom w:val="none" w:sz="0" w:space="0" w:color="auto"/>
            <w:right w:val="none" w:sz="0" w:space="0" w:color="auto"/>
          </w:divBdr>
        </w:div>
        <w:div w:id="1964769459">
          <w:marLeft w:val="1166"/>
          <w:marRight w:val="0"/>
          <w:marTop w:val="106"/>
          <w:marBottom w:val="0"/>
          <w:divBdr>
            <w:top w:val="none" w:sz="0" w:space="0" w:color="auto"/>
            <w:left w:val="none" w:sz="0" w:space="0" w:color="auto"/>
            <w:bottom w:val="none" w:sz="0" w:space="0" w:color="auto"/>
            <w:right w:val="none" w:sz="0" w:space="0" w:color="auto"/>
          </w:divBdr>
        </w:div>
      </w:divsChild>
    </w:div>
    <w:div w:id="1831168366">
      <w:bodyDiv w:val="1"/>
      <w:marLeft w:val="0"/>
      <w:marRight w:val="0"/>
      <w:marTop w:val="0"/>
      <w:marBottom w:val="0"/>
      <w:divBdr>
        <w:top w:val="none" w:sz="0" w:space="0" w:color="auto"/>
        <w:left w:val="none" w:sz="0" w:space="0" w:color="auto"/>
        <w:bottom w:val="none" w:sz="0" w:space="0" w:color="auto"/>
        <w:right w:val="none" w:sz="0" w:space="0" w:color="auto"/>
      </w:divBdr>
    </w:div>
    <w:div w:id="1867716401">
      <w:bodyDiv w:val="1"/>
      <w:marLeft w:val="0"/>
      <w:marRight w:val="0"/>
      <w:marTop w:val="0"/>
      <w:marBottom w:val="0"/>
      <w:divBdr>
        <w:top w:val="none" w:sz="0" w:space="0" w:color="auto"/>
        <w:left w:val="none" w:sz="0" w:space="0" w:color="auto"/>
        <w:bottom w:val="none" w:sz="0" w:space="0" w:color="auto"/>
        <w:right w:val="none" w:sz="0" w:space="0" w:color="auto"/>
      </w:divBdr>
      <w:divsChild>
        <w:div w:id="699663911">
          <w:marLeft w:val="605"/>
          <w:marRight w:val="0"/>
          <w:marTop w:val="96"/>
          <w:marBottom w:val="0"/>
          <w:divBdr>
            <w:top w:val="none" w:sz="0" w:space="0" w:color="auto"/>
            <w:left w:val="none" w:sz="0" w:space="0" w:color="auto"/>
            <w:bottom w:val="none" w:sz="0" w:space="0" w:color="auto"/>
            <w:right w:val="none" w:sz="0" w:space="0" w:color="auto"/>
          </w:divBdr>
        </w:div>
        <w:div w:id="1058435651">
          <w:marLeft w:val="605"/>
          <w:marRight w:val="0"/>
          <w:marTop w:val="96"/>
          <w:marBottom w:val="0"/>
          <w:divBdr>
            <w:top w:val="none" w:sz="0" w:space="0" w:color="auto"/>
            <w:left w:val="none" w:sz="0" w:space="0" w:color="auto"/>
            <w:bottom w:val="none" w:sz="0" w:space="0" w:color="auto"/>
            <w:right w:val="none" w:sz="0" w:space="0" w:color="auto"/>
          </w:divBdr>
        </w:div>
        <w:div w:id="1486051696">
          <w:marLeft w:val="605"/>
          <w:marRight w:val="0"/>
          <w:marTop w:val="96"/>
          <w:marBottom w:val="0"/>
          <w:divBdr>
            <w:top w:val="none" w:sz="0" w:space="0" w:color="auto"/>
            <w:left w:val="none" w:sz="0" w:space="0" w:color="auto"/>
            <w:bottom w:val="none" w:sz="0" w:space="0" w:color="auto"/>
            <w:right w:val="none" w:sz="0" w:space="0" w:color="auto"/>
          </w:divBdr>
        </w:div>
        <w:div w:id="1846477029">
          <w:marLeft w:val="605"/>
          <w:marRight w:val="0"/>
          <w:marTop w:val="96"/>
          <w:marBottom w:val="0"/>
          <w:divBdr>
            <w:top w:val="none" w:sz="0" w:space="0" w:color="auto"/>
            <w:left w:val="none" w:sz="0" w:space="0" w:color="auto"/>
            <w:bottom w:val="none" w:sz="0" w:space="0" w:color="auto"/>
            <w:right w:val="none" w:sz="0" w:space="0" w:color="auto"/>
          </w:divBdr>
        </w:div>
        <w:div w:id="2133011712">
          <w:marLeft w:val="605"/>
          <w:marRight w:val="0"/>
          <w:marTop w:val="96"/>
          <w:marBottom w:val="0"/>
          <w:divBdr>
            <w:top w:val="none" w:sz="0" w:space="0" w:color="auto"/>
            <w:left w:val="none" w:sz="0" w:space="0" w:color="auto"/>
            <w:bottom w:val="none" w:sz="0" w:space="0" w:color="auto"/>
            <w:right w:val="none" w:sz="0" w:space="0" w:color="auto"/>
          </w:divBdr>
        </w:div>
      </w:divsChild>
    </w:div>
    <w:div w:id="1869441479">
      <w:bodyDiv w:val="1"/>
      <w:marLeft w:val="0"/>
      <w:marRight w:val="0"/>
      <w:marTop w:val="0"/>
      <w:marBottom w:val="0"/>
      <w:divBdr>
        <w:top w:val="none" w:sz="0" w:space="0" w:color="auto"/>
        <w:left w:val="none" w:sz="0" w:space="0" w:color="auto"/>
        <w:bottom w:val="none" w:sz="0" w:space="0" w:color="auto"/>
        <w:right w:val="none" w:sz="0" w:space="0" w:color="auto"/>
      </w:divBdr>
      <w:divsChild>
        <w:div w:id="1050811220">
          <w:marLeft w:val="1166"/>
          <w:marRight w:val="0"/>
          <w:marTop w:val="106"/>
          <w:marBottom w:val="0"/>
          <w:divBdr>
            <w:top w:val="none" w:sz="0" w:space="0" w:color="auto"/>
            <w:left w:val="none" w:sz="0" w:space="0" w:color="auto"/>
            <w:bottom w:val="none" w:sz="0" w:space="0" w:color="auto"/>
            <w:right w:val="none" w:sz="0" w:space="0" w:color="auto"/>
          </w:divBdr>
        </w:div>
        <w:div w:id="1092119486">
          <w:marLeft w:val="1166"/>
          <w:marRight w:val="0"/>
          <w:marTop w:val="106"/>
          <w:marBottom w:val="0"/>
          <w:divBdr>
            <w:top w:val="none" w:sz="0" w:space="0" w:color="auto"/>
            <w:left w:val="none" w:sz="0" w:space="0" w:color="auto"/>
            <w:bottom w:val="none" w:sz="0" w:space="0" w:color="auto"/>
            <w:right w:val="none" w:sz="0" w:space="0" w:color="auto"/>
          </w:divBdr>
        </w:div>
        <w:div w:id="1546529273">
          <w:marLeft w:val="547"/>
          <w:marRight w:val="0"/>
          <w:marTop w:val="115"/>
          <w:marBottom w:val="0"/>
          <w:divBdr>
            <w:top w:val="none" w:sz="0" w:space="0" w:color="auto"/>
            <w:left w:val="none" w:sz="0" w:space="0" w:color="auto"/>
            <w:bottom w:val="none" w:sz="0" w:space="0" w:color="auto"/>
            <w:right w:val="none" w:sz="0" w:space="0" w:color="auto"/>
          </w:divBdr>
        </w:div>
        <w:div w:id="1966305620">
          <w:marLeft w:val="1166"/>
          <w:marRight w:val="0"/>
          <w:marTop w:val="106"/>
          <w:marBottom w:val="0"/>
          <w:divBdr>
            <w:top w:val="none" w:sz="0" w:space="0" w:color="auto"/>
            <w:left w:val="none" w:sz="0" w:space="0" w:color="auto"/>
            <w:bottom w:val="none" w:sz="0" w:space="0" w:color="auto"/>
            <w:right w:val="none" w:sz="0" w:space="0" w:color="auto"/>
          </w:divBdr>
        </w:div>
        <w:div w:id="2046828302">
          <w:marLeft w:val="1166"/>
          <w:marRight w:val="0"/>
          <w:marTop w:val="106"/>
          <w:marBottom w:val="0"/>
          <w:divBdr>
            <w:top w:val="none" w:sz="0" w:space="0" w:color="auto"/>
            <w:left w:val="none" w:sz="0" w:space="0" w:color="auto"/>
            <w:bottom w:val="none" w:sz="0" w:space="0" w:color="auto"/>
            <w:right w:val="none" w:sz="0" w:space="0" w:color="auto"/>
          </w:divBdr>
        </w:div>
      </w:divsChild>
    </w:div>
    <w:div w:id="1874993785">
      <w:bodyDiv w:val="1"/>
      <w:marLeft w:val="0"/>
      <w:marRight w:val="0"/>
      <w:marTop w:val="0"/>
      <w:marBottom w:val="0"/>
      <w:divBdr>
        <w:top w:val="none" w:sz="0" w:space="0" w:color="auto"/>
        <w:left w:val="none" w:sz="0" w:space="0" w:color="auto"/>
        <w:bottom w:val="none" w:sz="0" w:space="0" w:color="auto"/>
        <w:right w:val="none" w:sz="0" w:space="0" w:color="auto"/>
      </w:divBdr>
      <w:divsChild>
        <w:div w:id="220559753">
          <w:marLeft w:val="1166"/>
          <w:marRight w:val="0"/>
          <w:marTop w:val="106"/>
          <w:marBottom w:val="0"/>
          <w:divBdr>
            <w:top w:val="none" w:sz="0" w:space="0" w:color="auto"/>
            <w:left w:val="none" w:sz="0" w:space="0" w:color="auto"/>
            <w:bottom w:val="none" w:sz="0" w:space="0" w:color="auto"/>
            <w:right w:val="none" w:sz="0" w:space="0" w:color="auto"/>
          </w:divBdr>
        </w:div>
        <w:div w:id="491873433">
          <w:marLeft w:val="547"/>
          <w:marRight w:val="0"/>
          <w:marTop w:val="115"/>
          <w:marBottom w:val="0"/>
          <w:divBdr>
            <w:top w:val="none" w:sz="0" w:space="0" w:color="auto"/>
            <w:left w:val="none" w:sz="0" w:space="0" w:color="auto"/>
            <w:bottom w:val="none" w:sz="0" w:space="0" w:color="auto"/>
            <w:right w:val="none" w:sz="0" w:space="0" w:color="auto"/>
          </w:divBdr>
        </w:div>
        <w:div w:id="905802453">
          <w:marLeft w:val="1166"/>
          <w:marRight w:val="0"/>
          <w:marTop w:val="106"/>
          <w:marBottom w:val="0"/>
          <w:divBdr>
            <w:top w:val="none" w:sz="0" w:space="0" w:color="auto"/>
            <w:left w:val="none" w:sz="0" w:space="0" w:color="auto"/>
            <w:bottom w:val="none" w:sz="0" w:space="0" w:color="auto"/>
            <w:right w:val="none" w:sz="0" w:space="0" w:color="auto"/>
          </w:divBdr>
        </w:div>
        <w:div w:id="1460996460">
          <w:marLeft w:val="1166"/>
          <w:marRight w:val="0"/>
          <w:marTop w:val="106"/>
          <w:marBottom w:val="0"/>
          <w:divBdr>
            <w:top w:val="none" w:sz="0" w:space="0" w:color="auto"/>
            <w:left w:val="none" w:sz="0" w:space="0" w:color="auto"/>
            <w:bottom w:val="none" w:sz="0" w:space="0" w:color="auto"/>
            <w:right w:val="none" w:sz="0" w:space="0" w:color="auto"/>
          </w:divBdr>
        </w:div>
      </w:divsChild>
    </w:div>
    <w:div w:id="1879007628">
      <w:bodyDiv w:val="1"/>
      <w:marLeft w:val="0"/>
      <w:marRight w:val="0"/>
      <w:marTop w:val="0"/>
      <w:marBottom w:val="0"/>
      <w:divBdr>
        <w:top w:val="none" w:sz="0" w:space="0" w:color="auto"/>
        <w:left w:val="none" w:sz="0" w:space="0" w:color="auto"/>
        <w:bottom w:val="none" w:sz="0" w:space="0" w:color="auto"/>
        <w:right w:val="none" w:sz="0" w:space="0" w:color="auto"/>
      </w:divBdr>
    </w:div>
    <w:div w:id="1891569794">
      <w:bodyDiv w:val="1"/>
      <w:marLeft w:val="0"/>
      <w:marRight w:val="0"/>
      <w:marTop w:val="0"/>
      <w:marBottom w:val="0"/>
      <w:divBdr>
        <w:top w:val="none" w:sz="0" w:space="0" w:color="auto"/>
        <w:left w:val="none" w:sz="0" w:space="0" w:color="auto"/>
        <w:bottom w:val="none" w:sz="0" w:space="0" w:color="auto"/>
        <w:right w:val="none" w:sz="0" w:space="0" w:color="auto"/>
      </w:divBdr>
      <w:divsChild>
        <w:div w:id="144012002">
          <w:marLeft w:val="547"/>
          <w:marRight w:val="0"/>
          <w:marTop w:val="115"/>
          <w:marBottom w:val="0"/>
          <w:divBdr>
            <w:top w:val="none" w:sz="0" w:space="0" w:color="auto"/>
            <w:left w:val="none" w:sz="0" w:space="0" w:color="auto"/>
            <w:bottom w:val="none" w:sz="0" w:space="0" w:color="auto"/>
            <w:right w:val="none" w:sz="0" w:space="0" w:color="auto"/>
          </w:divBdr>
        </w:div>
        <w:div w:id="943655103">
          <w:marLeft w:val="547"/>
          <w:marRight w:val="0"/>
          <w:marTop w:val="115"/>
          <w:marBottom w:val="0"/>
          <w:divBdr>
            <w:top w:val="none" w:sz="0" w:space="0" w:color="auto"/>
            <w:left w:val="none" w:sz="0" w:space="0" w:color="auto"/>
            <w:bottom w:val="none" w:sz="0" w:space="0" w:color="auto"/>
            <w:right w:val="none" w:sz="0" w:space="0" w:color="auto"/>
          </w:divBdr>
        </w:div>
      </w:divsChild>
    </w:div>
    <w:div w:id="1894658614">
      <w:bodyDiv w:val="1"/>
      <w:marLeft w:val="0"/>
      <w:marRight w:val="0"/>
      <w:marTop w:val="0"/>
      <w:marBottom w:val="0"/>
      <w:divBdr>
        <w:top w:val="none" w:sz="0" w:space="0" w:color="auto"/>
        <w:left w:val="none" w:sz="0" w:space="0" w:color="auto"/>
        <w:bottom w:val="none" w:sz="0" w:space="0" w:color="auto"/>
        <w:right w:val="none" w:sz="0" w:space="0" w:color="auto"/>
      </w:divBdr>
    </w:div>
    <w:div w:id="1905144412">
      <w:bodyDiv w:val="1"/>
      <w:marLeft w:val="0"/>
      <w:marRight w:val="0"/>
      <w:marTop w:val="0"/>
      <w:marBottom w:val="0"/>
      <w:divBdr>
        <w:top w:val="none" w:sz="0" w:space="0" w:color="auto"/>
        <w:left w:val="none" w:sz="0" w:space="0" w:color="auto"/>
        <w:bottom w:val="none" w:sz="0" w:space="0" w:color="auto"/>
        <w:right w:val="none" w:sz="0" w:space="0" w:color="auto"/>
      </w:divBdr>
      <w:divsChild>
        <w:div w:id="13460379">
          <w:marLeft w:val="547"/>
          <w:marRight w:val="0"/>
          <w:marTop w:val="134"/>
          <w:marBottom w:val="0"/>
          <w:divBdr>
            <w:top w:val="none" w:sz="0" w:space="0" w:color="auto"/>
            <w:left w:val="none" w:sz="0" w:space="0" w:color="auto"/>
            <w:bottom w:val="none" w:sz="0" w:space="0" w:color="auto"/>
            <w:right w:val="none" w:sz="0" w:space="0" w:color="auto"/>
          </w:divBdr>
        </w:div>
        <w:div w:id="838814560">
          <w:marLeft w:val="1166"/>
          <w:marRight w:val="0"/>
          <w:marTop w:val="125"/>
          <w:marBottom w:val="0"/>
          <w:divBdr>
            <w:top w:val="none" w:sz="0" w:space="0" w:color="auto"/>
            <w:left w:val="none" w:sz="0" w:space="0" w:color="auto"/>
            <w:bottom w:val="none" w:sz="0" w:space="0" w:color="auto"/>
            <w:right w:val="none" w:sz="0" w:space="0" w:color="auto"/>
          </w:divBdr>
        </w:div>
        <w:div w:id="1203861532">
          <w:marLeft w:val="1166"/>
          <w:marRight w:val="0"/>
          <w:marTop w:val="125"/>
          <w:marBottom w:val="0"/>
          <w:divBdr>
            <w:top w:val="none" w:sz="0" w:space="0" w:color="auto"/>
            <w:left w:val="none" w:sz="0" w:space="0" w:color="auto"/>
            <w:bottom w:val="none" w:sz="0" w:space="0" w:color="auto"/>
            <w:right w:val="none" w:sz="0" w:space="0" w:color="auto"/>
          </w:divBdr>
        </w:div>
        <w:div w:id="1522932772">
          <w:marLeft w:val="547"/>
          <w:marRight w:val="0"/>
          <w:marTop w:val="134"/>
          <w:marBottom w:val="0"/>
          <w:divBdr>
            <w:top w:val="none" w:sz="0" w:space="0" w:color="auto"/>
            <w:left w:val="none" w:sz="0" w:space="0" w:color="auto"/>
            <w:bottom w:val="none" w:sz="0" w:space="0" w:color="auto"/>
            <w:right w:val="none" w:sz="0" w:space="0" w:color="auto"/>
          </w:divBdr>
        </w:div>
      </w:divsChild>
    </w:div>
    <w:div w:id="1907302007">
      <w:bodyDiv w:val="1"/>
      <w:marLeft w:val="0"/>
      <w:marRight w:val="0"/>
      <w:marTop w:val="0"/>
      <w:marBottom w:val="0"/>
      <w:divBdr>
        <w:top w:val="none" w:sz="0" w:space="0" w:color="auto"/>
        <w:left w:val="none" w:sz="0" w:space="0" w:color="auto"/>
        <w:bottom w:val="none" w:sz="0" w:space="0" w:color="auto"/>
        <w:right w:val="none" w:sz="0" w:space="0" w:color="auto"/>
      </w:divBdr>
    </w:div>
    <w:div w:id="1909264296">
      <w:bodyDiv w:val="1"/>
      <w:marLeft w:val="0"/>
      <w:marRight w:val="0"/>
      <w:marTop w:val="0"/>
      <w:marBottom w:val="0"/>
      <w:divBdr>
        <w:top w:val="none" w:sz="0" w:space="0" w:color="auto"/>
        <w:left w:val="none" w:sz="0" w:space="0" w:color="auto"/>
        <w:bottom w:val="none" w:sz="0" w:space="0" w:color="auto"/>
        <w:right w:val="none" w:sz="0" w:space="0" w:color="auto"/>
      </w:divBdr>
      <w:divsChild>
        <w:div w:id="1144857916">
          <w:marLeft w:val="547"/>
          <w:marRight w:val="0"/>
          <w:marTop w:val="134"/>
          <w:marBottom w:val="0"/>
          <w:divBdr>
            <w:top w:val="none" w:sz="0" w:space="0" w:color="auto"/>
            <w:left w:val="none" w:sz="0" w:space="0" w:color="auto"/>
            <w:bottom w:val="none" w:sz="0" w:space="0" w:color="auto"/>
            <w:right w:val="none" w:sz="0" w:space="0" w:color="auto"/>
          </w:divBdr>
        </w:div>
        <w:div w:id="1921063634">
          <w:marLeft w:val="547"/>
          <w:marRight w:val="0"/>
          <w:marTop w:val="134"/>
          <w:marBottom w:val="0"/>
          <w:divBdr>
            <w:top w:val="none" w:sz="0" w:space="0" w:color="auto"/>
            <w:left w:val="none" w:sz="0" w:space="0" w:color="auto"/>
            <w:bottom w:val="none" w:sz="0" w:space="0" w:color="auto"/>
            <w:right w:val="none" w:sz="0" w:space="0" w:color="auto"/>
          </w:divBdr>
        </w:div>
      </w:divsChild>
    </w:div>
    <w:div w:id="1910845112">
      <w:bodyDiv w:val="1"/>
      <w:marLeft w:val="0"/>
      <w:marRight w:val="0"/>
      <w:marTop w:val="0"/>
      <w:marBottom w:val="0"/>
      <w:divBdr>
        <w:top w:val="none" w:sz="0" w:space="0" w:color="auto"/>
        <w:left w:val="none" w:sz="0" w:space="0" w:color="auto"/>
        <w:bottom w:val="none" w:sz="0" w:space="0" w:color="auto"/>
        <w:right w:val="none" w:sz="0" w:space="0" w:color="auto"/>
      </w:divBdr>
      <w:divsChild>
        <w:div w:id="874201274">
          <w:marLeft w:val="547"/>
          <w:marRight w:val="0"/>
          <w:marTop w:val="134"/>
          <w:marBottom w:val="0"/>
          <w:divBdr>
            <w:top w:val="none" w:sz="0" w:space="0" w:color="auto"/>
            <w:left w:val="none" w:sz="0" w:space="0" w:color="auto"/>
            <w:bottom w:val="none" w:sz="0" w:space="0" w:color="auto"/>
            <w:right w:val="none" w:sz="0" w:space="0" w:color="auto"/>
          </w:divBdr>
        </w:div>
        <w:div w:id="1218930361">
          <w:marLeft w:val="547"/>
          <w:marRight w:val="0"/>
          <w:marTop w:val="134"/>
          <w:marBottom w:val="0"/>
          <w:divBdr>
            <w:top w:val="none" w:sz="0" w:space="0" w:color="auto"/>
            <w:left w:val="none" w:sz="0" w:space="0" w:color="auto"/>
            <w:bottom w:val="none" w:sz="0" w:space="0" w:color="auto"/>
            <w:right w:val="none" w:sz="0" w:space="0" w:color="auto"/>
          </w:divBdr>
        </w:div>
      </w:divsChild>
    </w:div>
    <w:div w:id="1915238494">
      <w:bodyDiv w:val="1"/>
      <w:marLeft w:val="0"/>
      <w:marRight w:val="0"/>
      <w:marTop w:val="0"/>
      <w:marBottom w:val="0"/>
      <w:divBdr>
        <w:top w:val="none" w:sz="0" w:space="0" w:color="auto"/>
        <w:left w:val="none" w:sz="0" w:space="0" w:color="auto"/>
        <w:bottom w:val="none" w:sz="0" w:space="0" w:color="auto"/>
        <w:right w:val="none" w:sz="0" w:space="0" w:color="auto"/>
      </w:divBdr>
      <w:divsChild>
        <w:div w:id="1395272656">
          <w:marLeft w:val="547"/>
          <w:marRight w:val="0"/>
          <w:marTop w:val="134"/>
          <w:marBottom w:val="0"/>
          <w:divBdr>
            <w:top w:val="none" w:sz="0" w:space="0" w:color="auto"/>
            <w:left w:val="none" w:sz="0" w:space="0" w:color="auto"/>
            <w:bottom w:val="none" w:sz="0" w:space="0" w:color="auto"/>
            <w:right w:val="none" w:sz="0" w:space="0" w:color="auto"/>
          </w:divBdr>
        </w:div>
        <w:div w:id="2074424105">
          <w:marLeft w:val="547"/>
          <w:marRight w:val="0"/>
          <w:marTop w:val="134"/>
          <w:marBottom w:val="0"/>
          <w:divBdr>
            <w:top w:val="none" w:sz="0" w:space="0" w:color="auto"/>
            <w:left w:val="none" w:sz="0" w:space="0" w:color="auto"/>
            <w:bottom w:val="none" w:sz="0" w:space="0" w:color="auto"/>
            <w:right w:val="none" w:sz="0" w:space="0" w:color="auto"/>
          </w:divBdr>
        </w:div>
      </w:divsChild>
    </w:div>
    <w:div w:id="1918392772">
      <w:bodyDiv w:val="1"/>
      <w:marLeft w:val="0"/>
      <w:marRight w:val="0"/>
      <w:marTop w:val="0"/>
      <w:marBottom w:val="0"/>
      <w:divBdr>
        <w:top w:val="none" w:sz="0" w:space="0" w:color="auto"/>
        <w:left w:val="none" w:sz="0" w:space="0" w:color="auto"/>
        <w:bottom w:val="none" w:sz="0" w:space="0" w:color="auto"/>
        <w:right w:val="none" w:sz="0" w:space="0" w:color="auto"/>
      </w:divBdr>
      <w:divsChild>
        <w:div w:id="1837726311">
          <w:marLeft w:val="547"/>
          <w:marRight w:val="0"/>
          <w:marTop w:val="134"/>
          <w:marBottom w:val="0"/>
          <w:divBdr>
            <w:top w:val="none" w:sz="0" w:space="0" w:color="auto"/>
            <w:left w:val="none" w:sz="0" w:space="0" w:color="auto"/>
            <w:bottom w:val="none" w:sz="0" w:space="0" w:color="auto"/>
            <w:right w:val="none" w:sz="0" w:space="0" w:color="auto"/>
          </w:divBdr>
        </w:div>
      </w:divsChild>
    </w:div>
    <w:div w:id="1929731734">
      <w:bodyDiv w:val="1"/>
      <w:marLeft w:val="0"/>
      <w:marRight w:val="0"/>
      <w:marTop w:val="0"/>
      <w:marBottom w:val="0"/>
      <w:divBdr>
        <w:top w:val="none" w:sz="0" w:space="0" w:color="auto"/>
        <w:left w:val="none" w:sz="0" w:space="0" w:color="auto"/>
        <w:bottom w:val="none" w:sz="0" w:space="0" w:color="auto"/>
        <w:right w:val="none" w:sz="0" w:space="0" w:color="auto"/>
      </w:divBdr>
      <w:divsChild>
        <w:div w:id="677661786">
          <w:marLeft w:val="547"/>
          <w:marRight w:val="0"/>
          <w:marTop w:val="160"/>
          <w:marBottom w:val="0"/>
          <w:divBdr>
            <w:top w:val="none" w:sz="0" w:space="0" w:color="auto"/>
            <w:left w:val="none" w:sz="0" w:space="0" w:color="auto"/>
            <w:bottom w:val="none" w:sz="0" w:space="0" w:color="auto"/>
            <w:right w:val="none" w:sz="0" w:space="0" w:color="auto"/>
          </w:divBdr>
        </w:div>
        <w:div w:id="916481774">
          <w:marLeft w:val="1166"/>
          <w:marRight w:val="0"/>
          <w:marTop w:val="140"/>
          <w:marBottom w:val="0"/>
          <w:divBdr>
            <w:top w:val="none" w:sz="0" w:space="0" w:color="auto"/>
            <w:left w:val="none" w:sz="0" w:space="0" w:color="auto"/>
            <w:bottom w:val="none" w:sz="0" w:space="0" w:color="auto"/>
            <w:right w:val="none" w:sz="0" w:space="0" w:color="auto"/>
          </w:divBdr>
        </w:div>
        <w:div w:id="936986016">
          <w:marLeft w:val="1800"/>
          <w:marRight w:val="0"/>
          <w:marTop w:val="120"/>
          <w:marBottom w:val="0"/>
          <w:divBdr>
            <w:top w:val="none" w:sz="0" w:space="0" w:color="auto"/>
            <w:left w:val="none" w:sz="0" w:space="0" w:color="auto"/>
            <w:bottom w:val="none" w:sz="0" w:space="0" w:color="auto"/>
            <w:right w:val="none" w:sz="0" w:space="0" w:color="auto"/>
          </w:divBdr>
        </w:div>
        <w:div w:id="1267495639">
          <w:marLeft w:val="1166"/>
          <w:marRight w:val="0"/>
          <w:marTop w:val="140"/>
          <w:marBottom w:val="0"/>
          <w:divBdr>
            <w:top w:val="none" w:sz="0" w:space="0" w:color="auto"/>
            <w:left w:val="none" w:sz="0" w:space="0" w:color="auto"/>
            <w:bottom w:val="none" w:sz="0" w:space="0" w:color="auto"/>
            <w:right w:val="none" w:sz="0" w:space="0" w:color="auto"/>
          </w:divBdr>
        </w:div>
        <w:div w:id="1465998124">
          <w:marLeft w:val="1800"/>
          <w:marRight w:val="0"/>
          <w:marTop w:val="120"/>
          <w:marBottom w:val="0"/>
          <w:divBdr>
            <w:top w:val="none" w:sz="0" w:space="0" w:color="auto"/>
            <w:left w:val="none" w:sz="0" w:space="0" w:color="auto"/>
            <w:bottom w:val="none" w:sz="0" w:space="0" w:color="auto"/>
            <w:right w:val="none" w:sz="0" w:space="0" w:color="auto"/>
          </w:divBdr>
        </w:div>
        <w:div w:id="1568298470">
          <w:marLeft w:val="1800"/>
          <w:marRight w:val="0"/>
          <w:marTop w:val="120"/>
          <w:marBottom w:val="0"/>
          <w:divBdr>
            <w:top w:val="none" w:sz="0" w:space="0" w:color="auto"/>
            <w:left w:val="none" w:sz="0" w:space="0" w:color="auto"/>
            <w:bottom w:val="none" w:sz="0" w:space="0" w:color="auto"/>
            <w:right w:val="none" w:sz="0" w:space="0" w:color="auto"/>
          </w:divBdr>
        </w:div>
        <w:div w:id="1588344921">
          <w:marLeft w:val="1166"/>
          <w:marRight w:val="0"/>
          <w:marTop w:val="140"/>
          <w:marBottom w:val="0"/>
          <w:divBdr>
            <w:top w:val="none" w:sz="0" w:space="0" w:color="auto"/>
            <w:left w:val="none" w:sz="0" w:space="0" w:color="auto"/>
            <w:bottom w:val="none" w:sz="0" w:space="0" w:color="auto"/>
            <w:right w:val="none" w:sz="0" w:space="0" w:color="auto"/>
          </w:divBdr>
        </w:div>
        <w:div w:id="1615095150">
          <w:marLeft w:val="547"/>
          <w:marRight w:val="0"/>
          <w:marTop w:val="160"/>
          <w:marBottom w:val="0"/>
          <w:divBdr>
            <w:top w:val="none" w:sz="0" w:space="0" w:color="auto"/>
            <w:left w:val="none" w:sz="0" w:space="0" w:color="auto"/>
            <w:bottom w:val="none" w:sz="0" w:space="0" w:color="auto"/>
            <w:right w:val="none" w:sz="0" w:space="0" w:color="auto"/>
          </w:divBdr>
        </w:div>
      </w:divsChild>
    </w:div>
    <w:div w:id="1936984599">
      <w:bodyDiv w:val="1"/>
      <w:marLeft w:val="0"/>
      <w:marRight w:val="0"/>
      <w:marTop w:val="0"/>
      <w:marBottom w:val="0"/>
      <w:divBdr>
        <w:top w:val="none" w:sz="0" w:space="0" w:color="auto"/>
        <w:left w:val="none" w:sz="0" w:space="0" w:color="auto"/>
        <w:bottom w:val="none" w:sz="0" w:space="0" w:color="auto"/>
        <w:right w:val="none" w:sz="0" w:space="0" w:color="auto"/>
      </w:divBdr>
      <w:divsChild>
        <w:div w:id="1630933740">
          <w:marLeft w:val="547"/>
          <w:marRight w:val="0"/>
          <w:marTop w:val="134"/>
          <w:marBottom w:val="0"/>
          <w:divBdr>
            <w:top w:val="none" w:sz="0" w:space="0" w:color="auto"/>
            <w:left w:val="none" w:sz="0" w:space="0" w:color="auto"/>
            <w:bottom w:val="none" w:sz="0" w:space="0" w:color="auto"/>
            <w:right w:val="none" w:sz="0" w:space="0" w:color="auto"/>
          </w:divBdr>
        </w:div>
        <w:div w:id="1630936102">
          <w:marLeft w:val="1166"/>
          <w:marRight w:val="0"/>
          <w:marTop w:val="125"/>
          <w:marBottom w:val="0"/>
          <w:divBdr>
            <w:top w:val="none" w:sz="0" w:space="0" w:color="auto"/>
            <w:left w:val="none" w:sz="0" w:space="0" w:color="auto"/>
            <w:bottom w:val="none" w:sz="0" w:space="0" w:color="auto"/>
            <w:right w:val="none" w:sz="0" w:space="0" w:color="auto"/>
          </w:divBdr>
        </w:div>
        <w:div w:id="1676763195">
          <w:marLeft w:val="1166"/>
          <w:marRight w:val="0"/>
          <w:marTop w:val="125"/>
          <w:marBottom w:val="0"/>
          <w:divBdr>
            <w:top w:val="none" w:sz="0" w:space="0" w:color="auto"/>
            <w:left w:val="none" w:sz="0" w:space="0" w:color="auto"/>
            <w:bottom w:val="none" w:sz="0" w:space="0" w:color="auto"/>
            <w:right w:val="none" w:sz="0" w:space="0" w:color="auto"/>
          </w:divBdr>
        </w:div>
      </w:divsChild>
    </w:div>
    <w:div w:id="1950894993">
      <w:bodyDiv w:val="1"/>
      <w:marLeft w:val="0"/>
      <w:marRight w:val="0"/>
      <w:marTop w:val="0"/>
      <w:marBottom w:val="0"/>
      <w:divBdr>
        <w:top w:val="none" w:sz="0" w:space="0" w:color="auto"/>
        <w:left w:val="none" w:sz="0" w:space="0" w:color="auto"/>
        <w:bottom w:val="none" w:sz="0" w:space="0" w:color="auto"/>
        <w:right w:val="none" w:sz="0" w:space="0" w:color="auto"/>
      </w:divBdr>
      <w:divsChild>
        <w:div w:id="799418309">
          <w:marLeft w:val="547"/>
          <w:marRight w:val="0"/>
          <w:marTop w:val="134"/>
          <w:marBottom w:val="0"/>
          <w:divBdr>
            <w:top w:val="none" w:sz="0" w:space="0" w:color="auto"/>
            <w:left w:val="none" w:sz="0" w:space="0" w:color="auto"/>
            <w:bottom w:val="none" w:sz="0" w:space="0" w:color="auto"/>
            <w:right w:val="none" w:sz="0" w:space="0" w:color="auto"/>
          </w:divBdr>
        </w:div>
        <w:div w:id="979960712">
          <w:marLeft w:val="547"/>
          <w:marRight w:val="0"/>
          <w:marTop w:val="134"/>
          <w:marBottom w:val="0"/>
          <w:divBdr>
            <w:top w:val="none" w:sz="0" w:space="0" w:color="auto"/>
            <w:left w:val="none" w:sz="0" w:space="0" w:color="auto"/>
            <w:bottom w:val="none" w:sz="0" w:space="0" w:color="auto"/>
            <w:right w:val="none" w:sz="0" w:space="0" w:color="auto"/>
          </w:divBdr>
        </w:div>
      </w:divsChild>
    </w:div>
    <w:div w:id="1951934652">
      <w:bodyDiv w:val="1"/>
      <w:marLeft w:val="0"/>
      <w:marRight w:val="0"/>
      <w:marTop w:val="0"/>
      <w:marBottom w:val="0"/>
      <w:divBdr>
        <w:top w:val="none" w:sz="0" w:space="0" w:color="auto"/>
        <w:left w:val="none" w:sz="0" w:space="0" w:color="auto"/>
        <w:bottom w:val="none" w:sz="0" w:space="0" w:color="auto"/>
        <w:right w:val="none" w:sz="0" w:space="0" w:color="auto"/>
      </w:divBdr>
      <w:divsChild>
        <w:div w:id="592787526">
          <w:marLeft w:val="1800"/>
          <w:marRight w:val="0"/>
          <w:marTop w:val="115"/>
          <w:marBottom w:val="0"/>
          <w:divBdr>
            <w:top w:val="none" w:sz="0" w:space="0" w:color="auto"/>
            <w:left w:val="none" w:sz="0" w:space="0" w:color="auto"/>
            <w:bottom w:val="none" w:sz="0" w:space="0" w:color="auto"/>
            <w:right w:val="none" w:sz="0" w:space="0" w:color="auto"/>
          </w:divBdr>
        </w:div>
      </w:divsChild>
    </w:div>
    <w:div w:id="1957519574">
      <w:bodyDiv w:val="1"/>
      <w:marLeft w:val="0"/>
      <w:marRight w:val="0"/>
      <w:marTop w:val="0"/>
      <w:marBottom w:val="0"/>
      <w:divBdr>
        <w:top w:val="none" w:sz="0" w:space="0" w:color="auto"/>
        <w:left w:val="none" w:sz="0" w:space="0" w:color="auto"/>
        <w:bottom w:val="none" w:sz="0" w:space="0" w:color="auto"/>
        <w:right w:val="none" w:sz="0" w:space="0" w:color="auto"/>
      </w:divBdr>
      <w:divsChild>
        <w:div w:id="214901493">
          <w:marLeft w:val="1800"/>
          <w:marRight w:val="0"/>
          <w:marTop w:val="115"/>
          <w:marBottom w:val="0"/>
          <w:divBdr>
            <w:top w:val="none" w:sz="0" w:space="0" w:color="auto"/>
            <w:left w:val="none" w:sz="0" w:space="0" w:color="auto"/>
            <w:bottom w:val="none" w:sz="0" w:space="0" w:color="auto"/>
            <w:right w:val="none" w:sz="0" w:space="0" w:color="auto"/>
          </w:divBdr>
        </w:div>
        <w:div w:id="443886151">
          <w:marLeft w:val="1800"/>
          <w:marRight w:val="0"/>
          <w:marTop w:val="115"/>
          <w:marBottom w:val="0"/>
          <w:divBdr>
            <w:top w:val="none" w:sz="0" w:space="0" w:color="auto"/>
            <w:left w:val="none" w:sz="0" w:space="0" w:color="auto"/>
            <w:bottom w:val="none" w:sz="0" w:space="0" w:color="auto"/>
            <w:right w:val="none" w:sz="0" w:space="0" w:color="auto"/>
          </w:divBdr>
        </w:div>
        <w:div w:id="498468549">
          <w:marLeft w:val="1800"/>
          <w:marRight w:val="0"/>
          <w:marTop w:val="115"/>
          <w:marBottom w:val="0"/>
          <w:divBdr>
            <w:top w:val="none" w:sz="0" w:space="0" w:color="auto"/>
            <w:left w:val="none" w:sz="0" w:space="0" w:color="auto"/>
            <w:bottom w:val="none" w:sz="0" w:space="0" w:color="auto"/>
            <w:right w:val="none" w:sz="0" w:space="0" w:color="auto"/>
          </w:divBdr>
        </w:div>
        <w:div w:id="638849242">
          <w:marLeft w:val="1166"/>
          <w:marRight w:val="0"/>
          <w:marTop w:val="125"/>
          <w:marBottom w:val="0"/>
          <w:divBdr>
            <w:top w:val="none" w:sz="0" w:space="0" w:color="auto"/>
            <w:left w:val="none" w:sz="0" w:space="0" w:color="auto"/>
            <w:bottom w:val="none" w:sz="0" w:space="0" w:color="auto"/>
            <w:right w:val="none" w:sz="0" w:space="0" w:color="auto"/>
          </w:divBdr>
        </w:div>
        <w:div w:id="1113591056">
          <w:marLeft w:val="1166"/>
          <w:marRight w:val="0"/>
          <w:marTop w:val="125"/>
          <w:marBottom w:val="0"/>
          <w:divBdr>
            <w:top w:val="none" w:sz="0" w:space="0" w:color="auto"/>
            <w:left w:val="none" w:sz="0" w:space="0" w:color="auto"/>
            <w:bottom w:val="none" w:sz="0" w:space="0" w:color="auto"/>
            <w:right w:val="none" w:sz="0" w:space="0" w:color="auto"/>
          </w:divBdr>
        </w:div>
      </w:divsChild>
    </w:div>
    <w:div w:id="1959527141">
      <w:bodyDiv w:val="1"/>
      <w:marLeft w:val="0"/>
      <w:marRight w:val="0"/>
      <w:marTop w:val="0"/>
      <w:marBottom w:val="0"/>
      <w:divBdr>
        <w:top w:val="none" w:sz="0" w:space="0" w:color="auto"/>
        <w:left w:val="none" w:sz="0" w:space="0" w:color="auto"/>
        <w:bottom w:val="none" w:sz="0" w:space="0" w:color="auto"/>
        <w:right w:val="none" w:sz="0" w:space="0" w:color="auto"/>
      </w:divBdr>
      <w:divsChild>
        <w:div w:id="6948957">
          <w:marLeft w:val="547"/>
          <w:marRight w:val="0"/>
          <w:marTop w:val="134"/>
          <w:marBottom w:val="0"/>
          <w:divBdr>
            <w:top w:val="none" w:sz="0" w:space="0" w:color="auto"/>
            <w:left w:val="none" w:sz="0" w:space="0" w:color="auto"/>
            <w:bottom w:val="none" w:sz="0" w:space="0" w:color="auto"/>
            <w:right w:val="none" w:sz="0" w:space="0" w:color="auto"/>
          </w:divBdr>
        </w:div>
        <w:div w:id="602612501">
          <w:marLeft w:val="547"/>
          <w:marRight w:val="0"/>
          <w:marTop w:val="134"/>
          <w:marBottom w:val="0"/>
          <w:divBdr>
            <w:top w:val="none" w:sz="0" w:space="0" w:color="auto"/>
            <w:left w:val="none" w:sz="0" w:space="0" w:color="auto"/>
            <w:bottom w:val="none" w:sz="0" w:space="0" w:color="auto"/>
            <w:right w:val="none" w:sz="0" w:space="0" w:color="auto"/>
          </w:divBdr>
        </w:div>
      </w:divsChild>
    </w:div>
    <w:div w:id="1985087360">
      <w:bodyDiv w:val="1"/>
      <w:marLeft w:val="0"/>
      <w:marRight w:val="0"/>
      <w:marTop w:val="0"/>
      <w:marBottom w:val="0"/>
      <w:divBdr>
        <w:top w:val="none" w:sz="0" w:space="0" w:color="auto"/>
        <w:left w:val="none" w:sz="0" w:space="0" w:color="auto"/>
        <w:bottom w:val="none" w:sz="0" w:space="0" w:color="auto"/>
        <w:right w:val="none" w:sz="0" w:space="0" w:color="auto"/>
      </w:divBdr>
      <w:divsChild>
        <w:div w:id="978656404">
          <w:marLeft w:val="1166"/>
          <w:marRight w:val="0"/>
          <w:marTop w:val="125"/>
          <w:marBottom w:val="0"/>
          <w:divBdr>
            <w:top w:val="none" w:sz="0" w:space="0" w:color="auto"/>
            <w:left w:val="none" w:sz="0" w:space="0" w:color="auto"/>
            <w:bottom w:val="none" w:sz="0" w:space="0" w:color="auto"/>
            <w:right w:val="none" w:sz="0" w:space="0" w:color="auto"/>
          </w:divBdr>
        </w:div>
        <w:div w:id="1318805952">
          <w:marLeft w:val="1166"/>
          <w:marRight w:val="0"/>
          <w:marTop w:val="125"/>
          <w:marBottom w:val="0"/>
          <w:divBdr>
            <w:top w:val="none" w:sz="0" w:space="0" w:color="auto"/>
            <w:left w:val="none" w:sz="0" w:space="0" w:color="auto"/>
            <w:bottom w:val="none" w:sz="0" w:space="0" w:color="auto"/>
            <w:right w:val="none" w:sz="0" w:space="0" w:color="auto"/>
          </w:divBdr>
        </w:div>
        <w:div w:id="1804955881">
          <w:marLeft w:val="547"/>
          <w:marRight w:val="0"/>
          <w:marTop w:val="134"/>
          <w:marBottom w:val="0"/>
          <w:divBdr>
            <w:top w:val="none" w:sz="0" w:space="0" w:color="auto"/>
            <w:left w:val="none" w:sz="0" w:space="0" w:color="auto"/>
            <w:bottom w:val="none" w:sz="0" w:space="0" w:color="auto"/>
            <w:right w:val="none" w:sz="0" w:space="0" w:color="auto"/>
          </w:divBdr>
        </w:div>
      </w:divsChild>
    </w:div>
    <w:div w:id="1987708600">
      <w:bodyDiv w:val="1"/>
      <w:marLeft w:val="0"/>
      <w:marRight w:val="0"/>
      <w:marTop w:val="0"/>
      <w:marBottom w:val="0"/>
      <w:divBdr>
        <w:top w:val="none" w:sz="0" w:space="0" w:color="auto"/>
        <w:left w:val="none" w:sz="0" w:space="0" w:color="auto"/>
        <w:bottom w:val="none" w:sz="0" w:space="0" w:color="auto"/>
        <w:right w:val="none" w:sz="0" w:space="0" w:color="auto"/>
      </w:divBdr>
    </w:div>
    <w:div w:id="1990478440">
      <w:bodyDiv w:val="1"/>
      <w:marLeft w:val="0"/>
      <w:marRight w:val="0"/>
      <w:marTop w:val="0"/>
      <w:marBottom w:val="0"/>
      <w:divBdr>
        <w:top w:val="none" w:sz="0" w:space="0" w:color="auto"/>
        <w:left w:val="none" w:sz="0" w:space="0" w:color="auto"/>
        <w:bottom w:val="none" w:sz="0" w:space="0" w:color="auto"/>
        <w:right w:val="none" w:sz="0" w:space="0" w:color="auto"/>
      </w:divBdr>
      <w:divsChild>
        <w:div w:id="312025673">
          <w:marLeft w:val="547"/>
          <w:marRight w:val="0"/>
          <w:marTop w:val="160"/>
          <w:marBottom w:val="0"/>
          <w:divBdr>
            <w:top w:val="none" w:sz="0" w:space="0" w:color="auto"/>
            <w:left w:val="none" w:sz="0" w:space="0" w:color="auto"/>
            <w:bottom w:val="none" w:sz="0" w:space="0" w:color="auto"/>
            <w:right w:val="none" w:sz="0" w:space="0" w:color="auto"/>
          </w:divBdr>
        </w:div>
        <w:div w:id="543949220">
          <w:marLeft w:val="1166"/>
          <w:marRight w:val="0"/>
          <w:marTop w:val="140"/>
          <w:marBottom w:val="0"/>
          <w:divBdr>
            <w:top w:val="none" w:sz="0" w:space="0" w:color="auto"/>
            <w:left w:val="none" w:sz="0" w:space="0" w:color="auto"/>
            <w:bottom w:val="none" w:sz="0" w:space="0" w:color="auto"/>
            <w:right w:val="none" w:sz="0" w:space="0" w:color="auto"/>
          </w:divBdr>
        </w:div>
        <w:div w:id="685516820">
          <w:marLeft w:val="547"/>
          <w:marRight w:val="0"/>
          <w:marTop w:val="160"/>
          <w:marBottom w:val="0"/>
          <w:divBdr>
            <w:top w:val="none" w:sz="0" w:space="0" w:color="auto"/>
            <w:left w:val="none" w:sz="0" w:space="0" w:color="auto"/>
            <w:bottom w:val="none" w:sz="0" w:space="0" w:color="auto"/>
            <w:right w:val="none" w:sz="0" w:space="0" w:color="auto"/>
          </w:divBdr>
        </w:div>
        <w:div w:id="1777864605">
          <w:marLeft w:val="1166"/>
          <w:marRight w:val="0"/>
          <w:marTop w:val="140"/>
          <w:marBottom w:val="0"/>
          <w:divBdr>
            <w:top w:val="none" w:sz="0" w:space="0" w:color="auto"/>
            <w:left w:val="none" w:sz="0" w:space="0" w:color="auto"/>
            <w:bottom w:val="none" w:sz="0" w:space="0" w:color="auto"/>
            <w:right w:val="none" w:sz="0" w:space="0" w:color="auto"/>
          </w:divBdr>
        </w:div>
        <w:div w:id="1969162501">
          <w:marLeft w:val="547"/>
          <w:marRight w:val="0"/>
          <w:marTop w:val="160"/>
          <w:marBottom w:val="0"/>
          <w:divBdr>
            <w:top w:val="none" w:sz="0" w:space="0" w:color="auto"/>
            <w:left w:val="none" w:sz="0" w:space="0" w:color="auto"/>
            <w:bottom w:val="none" w:sz="0" w:space="0" w:color="auto"/>
            <w:right w:val="none" w:sz="0" w:space="0" w:color="auto"/>
          </w:divBdr>
        </w:div>
      </w:divsChild>
    </w:div>
    <w:div w:id="2000038023">
      <w:bodyDiv w:val="1"/>
      <w:marLeft w:val="0"/>
      <w:marRight w:val="0"/>
      <w:marTop w:val="0"/>
      <w:marBottom w:val="0"/>
      <w:divBdr>
        <w:top w:val="none" w:sz="0" w:space="0" w:color="auto"/>
        <w:left w:val="none" w:sz="0" w:space="0" w:color="auto"/>
        <w:bottom w:val="none" w:sz="0" w:space="0" w:color="auto"/>
        <w:right w:val="none" w:sz="0" w:space="0" w:color="auto"/>
      </w:divBdr>
      <w:divsChild>
        <w:div w:id="1288656511">
          <w:marLeft w:val="1166"/>
          <w:marRight w:val="0"/>
          <w:marTop w:val="288"/>
          <w:marBottom w:val="0"/>
          <w:divBdr>
            <w:top w:val="none" w:sz="0" w:space="0" w:color="auto"/>
            <w:left w:val="none" w:sz="0" w:space="0" w:color="auto"/>
            <w:bottom w:val="none" w:sz="0" w:space="0" w:color="auto"/>
            <w:right w:val="none" w:sz="0" w:space="0" w:color="auto"/>
          </w:divBdr>
        </w:div>
      </w:divsChild>
    </w:div>
    <w:div w:id="2025201997">
      <w:bodyDiv w:val="1"/>
      <w:marLeft w:val="0"/>
      <w:marRight w:val="0"/>
      <w:marTop w:val="0"/>
      <w:marBottom w:val="0"/>
      <w:divBdr>
        <w:top w:val="none" w:sz="0" w:space="0" w:color="auto"/>
        <w:left w:val="none" w:sz="0" w:space="0" w:color="auto"/>
        <w:bottom w:val="none" w:sz="0" w:space="0" w:color="auto"/>
        <w:right w:val="none" w:sz="0" w:space="0" w:color="auto"/>
      </w:divBdr>
      <w:divsChild>
        <w:div w:id="1649826125">
          <w:marLeft w:val="547"/>
          <w:marRight w:val="0"/>
          <w:marTop w:val="115"/>
          <w:marBottom w:val="0"/>
          <w:divBdr>
            <w:top w:val="none" w:sz="0" w:space="0" w:color="auto"/>
            <w:left w:val="none" w:sz="0" w:space="0" w:color="auto"/>
            <w:bottom w:val="none" w:sz="0" w:space="0" w:color="auto"/>
            <w:right w:val="none" w:sz="0" w:space="0" w:color="auto"/>
          </w:divBdr>
        </w:div>
        <w:div w:id="1781149205">
          <w:marLeft w:val="1166"/>
          <w:marRight w:val="0"/>
          <w:marTop w:val="106"/>
          <w:marBottom w:val="0"/>
          <w:divBdr>
            <w:top w:val="none" w:sz="0" w:space="0" w:color="auto"/>
            <w:left w:val="none" w:sz="0" w:space="0" w:color="auto"/>
            <w:bottom w:val="none" w:sz="0" w:space="0" w:color="auto"/>
            <w:right w:val="none" w:sz="0" w:space="0" w:color="auto"/>
          </w:divBdr>
        </w:div>
        <w:div w:id="1810826003">
          <w:marLeft w:val="1800"/>
          <w:marRight w:val="0"/>
          <w:marTop w:val="96"/>
          <w:marBottom w:val="0"/>
          <w:divBdr>
            <w:top w:val="none" w:sz="0" w:space="0" w:color="auto"/>
            <w:left w:val="none" w:sz="0" w:space="0" w:color="auto"/>
            <w:bottom w:val="none" w:sz="0" w:space="0" w:color="auto"/>
            <w:right w:val="none" w:sz="0" w:space="0" w:color="auto"/>
          </w:divBdr>
        </w:div>
        <w:div w:id="1977175165">
          <w:marLeft w:val="1800"/>
          <w:marRight w:val="0"/>
          <w:marTop w:val="96"/>
          <w:marBottom w:val="0"/>
          <w:divBdr>
            <w:top w:val="none" w:sz="0" w:space="0" w:color="auto"/>
            <w:left w:val="none" w:sz="0" w:space="0" w:color="auto"/>
            <w:bottom w:val="none" w:sz="0" w:space="0" w:color="auto"/>
            <w:right w:val="none" w:sz="0" w:space="0" w:color="auto"/>
          </w:divBdr>
        </w:div>
        <w:div w:id="2008441415">
          <w:marLeft w:val="1166"/>
          <w:marRight w:val="0"/>
          <w:marTop w:val="106"/>
          <w:marBottom w:val="0"/>
          <w:divBdr>
            <w:top w:val="none" w:sz="0" w:space="0" w:color="auto"/>
            <w:left w:val="none" w:sz="0" w:space="0" w:color="auto"/>
            <w:bottom w:val="none" w:sz="0" w:space="0" w:color="auto"/>
            <w:right w:val="none" w:sz="0" w:space="0" w:color="auto"/>
          </w:divBdr>
        </w:div>
      </w:divsChild>
    </w:div>
    <w:div w:id="2041079681">
      <w:bodyDiv w:val="1"/>
      <w:marLeft w:val="0"/>
      <w:marRight w:val="0"/>
      <w:marTop w:val="0"/>
      <w:marBottom w:val="0"/>
      <w:divBdr>
        <w:top w:val="none" w:sz="0" w:space="0" w:color="auto"/>
        <w:left w:val="none" w:sz="0" w:space="0" w:color="auto"/>
        <w:bottom w:val="none" w:sz="0" w:space="0" w:color="auto"/>
        <w:right w:val="none" w:sz="0" w:space="0" w:color="auto"/>
      </w:divBdr>
      <w:divsChild>
        <w:div w:id="335153876">
          <w:marLeft w:val="547"/>
          <w:marRight w:val="0"/>
          <w:marTop w:val="160"/>
          <w:marBottom w:val="0"/>
          <w:divBdr>
            <w:top w:val="none" w:sz="0" w:space="0" w:color="auto"/>
            <w:left w:val="none" w:sz="0" w:space="0" w:color="auto"/>
            <w:bottom w:val="none" w:sz="0" w:space="0" w:color="auto"/>
            <w:right w:val="none" w:sz="0" w:space="0" w:color="auto"/>
          </w:divBdr>
        </w:div>
        <w:div w:id="424770073">
          <w:marLeft w:val="547"/>
          <w:marRight w:val="0"/>
          <w:marTop w:val="160"/>
          <w:marBottom w:val="0"/>
          <w:divBdr>
            <w:top w:val="none" w:sz="0" w:space="0" w:color="auto"/>
            <w:left w:val="none" w:sz="0" w:space="0" w:color="auto"/>
            <w:bottom w:val="none" w:sz="0" w:space="0" w:color="auto"/>
            <w:right w:val="none" w:sz="0" w:space="0" w:color="auto"/>
          </w:divBdr>
        </w:div>
        <w:div w:id="889801290">
          <w:marLeft w:val="547"/>
          <w:marRight w:val="0"/>
          <w:marTop w:val="160"/>
          <w:marBottom w:val="0"/>
          <w:divBdr>
            <w:top w:val="none" w:sz="0" w:space="0" w:color="auto"/>
            <w:left w:val="none" w:sz="0" w:space="0" w:color="auto"/>
            <w:bottom w:val="none" w:sz="0" w:space="0" w:color="auto"/>
            <w:right w:val="none" w:sz="0" w:space="0" w:color="auto"/>
          </w:divBdr>
        </w:div>
        <w:div w:id="1824345363">
          <w:marLeft w:val="1166"/>
          <w:marRight w:val="0"/>
          <w:marTop w:val="140"/>
          <w:marBottom w:val="0"/>
          <w:divBdr>
            <w:top w:val="none" w:sz="0" w:space="0" w:color="auto"/>
            <w:left w:val="none" w:sz="0" w:space="0" w:color="auto"/>
            <w:bottom w:val="none" w:sz="0" w:space="0" w:color="auto"/>
            <w:right w:val="none" w:sz="0" w:space="0" w:color="auto"/>
          </w:divBdr>
        </w:div>
      </w:divsChild>
    </w:div>
    <w:div w:id="2044672038">
      <w:bodyDiv w:val="1"/>
      <w:marLeft w:val="0"/>
      <w:marRight w:val="0"/>
      <w:marTop w:val="0"/>
      <w:marBottom w:val="0"/>
      <w:divBdr>
        <w:top w:val="none" w:sz="0" w:space="0" w:color="auto"/>
        <w:left w:val="none" w:sz="0" w:space="0" w:color="auto"/>
        <w:bottom w:val="none" w:sz="0" w:space="0" w:color="auto"/>
        <w:right w:val="none" w:sz="0" w:space="0" w:color="auto"/>
      </w:divBdr>
      <w:divsChild>
        <w:div w:id="396099635">
          <w:marLeft w:val="1382"/>
          <w:marRight w:val="0"/>
          <w:marTop w:val="106"/>
          <w:marBottom w:val="0"/>
          <w:divBdr>
            <w:top w:val="none" w:sz="0" w:space="0" w:color="auto"/>
            <w:left w:val="none" w:sz="0" w:space="0" w:color="auto"/>
            <w:bottom w:val="none" w:sz="0" w:space="0" w:color="auto"/>
            <w:right w:val="none" w:sz="0" w:space="0" w:color="auto"/>
          </w:divBdr>
        </w:div>
        <w:div w:id="798913287">
          <w:marLeft w:val="720"/>
          <w:marRight w:val="0"/>
          <w:marTop w:val="115"/>
          <w:marBottom w:val="0"/>
          <w:divBdr>
            <w:top w:val="none" w:sz="0" w:space="0" w:color="auto"/>
            <w:left w:val="none" w:sz="0" w:space="0" w:color="auto"/>
            <w:bottom w:val="none" w:sz="0" w:space="0" w:color="auto"/>
            <w:right w:val="none" w:sz="0" w:space="0" w:color="auto"/>
          </w:divBdr>
        </w:div>
        <w:div w:id="1038777876">
          <w:marLeft w:val="1382"/>
          <w:marRight w:val="0"/>
          <w:marTop w:val="106"/>
          <w:marBottom w:val="0"/>
          <w:divBdr>
            <w:top w:val="none" w:sz="0" w:space="0" w:color="auto"/>
            <w:left w:val="none" w:sz="0" w:space="0" w:color="auto"/>
            <w:bottom w:val="none" w:sz="0" w:space="0" w:color="auto"/>
            <w:right w:val="none" w:sz="0" w:space="0" w:color="auto"/>
          </w:divBdr>
        </w:div>
        <w:div w:id="1200510901">
          <w:marLeft w:val="720"/>
          <w:marRight w:val="0"/>
          <w:marTop w:val="115"/>
          <w:marBottom w:val="0"/>
          <w:divBdr>
            <w:top w:val="none" w:sz="0" w:space="0" w:color="auto"/>
            <w:left w:val="none" w:sz="0" w:space="0" w:color="auto"/>
            <w:bottom w:val="none" w:sz="0" w:space="0" w:color="auto"/>
            <w:right w:val="none" w:sz="0" w:space="0" w:color="auto"/>
          </w:divBdr>
        </w:div>
        <w:div w:id="1618639251">
          <w:marLeft w:val="1382"/>
          <w:marRight w:val="0"/>
          <w:marTop w:val="106"/>
          <w:marBottom w:val="0"/>
          <w:divBdr>
            <w:top w:val="none" w:sz="0" w:space="0" w:color="auto"/>
            <w:left w:val="none" w:sz="0" w:space="0" w:color="auto"/>
            <w:bottom w:val="none" w:sz="0" w:space="0" w:color="auto"/>
            <w:right w:val="none" w:sz="0" w:space="0" w:color="auto"/>
          </w:divBdr>
        </w:div>
        <w:div w:id="1965192711">
          <w:marLeft w:val="1382"/>
          <w:marRight w:val="0"/>
          <w:marTop w:val="106"/>
          <w:marBottom w:val="0"/>
          <w:divBdr>
            <w:top w:val="none" w:sz="0" w:space="0" w:color="auto"/>
            <w:left w:val="none" w:sz="0" w:space="0" w:color="auto"/>
            <w:bottom w:val="none" w:sz="0" w:space="0" w:color="auto"/>
            <w:right w:val="none" w:sz="0" w:space="0" w:color="auto"/>
          </w:divBdr>
        </w:div>
      </w:divsChild>
    </w:div>
    <w:div w:id="2051954899">
      <w:bodyDiv w:val="1"/>
      <w:marLeft w:val="0"/>
      <w:marRight w:val="0"/>
      <w:marTop w:val="0"/>
      <w:marBottom w:val="0"/>
      <w:divBdr>
        <w:top w:val="none" w:sz="0" w:space="0" w:color="auto"/>
        <w:left w:val="none" w:sz="0" w:space="0" w:color="auto"/>
        <w:bottom w:val="none" w:sz="0" w:space="0" w:color="auto"/>
        <w:right w:val="none" w:sz="0" w:space="0" w:color="auto"/>
      </w:divBdr>
      <w:divsChild>
        <w:div w:id="194970009">
          <w:marLeft w:val="1166"/>
          <w:marRight w:val="0"/>
          <w:marTop w:val="140"/>
          <w:marBottom w:val="0"/>
          <w:divBdr>
            <w:top w:val="none" w:sz="0" w:space="0" w:color="auto"/>
            <w:left w:val="none" w:sz="0" w:space="0" w:color="auto"/>
            <w:bottom w:val="none" w:sz="0" w:space="0" w:color="auto"/>
            <w:right w:val="none" w:sz="0" w:space="0" w:color="auto"/>
          </w:divBdr>
        </w:div>
        <w:div w:id="643848475">
          <w:marLeft w:val="1166"/>
          <w:marRight w:val="0"/>
          <w:marTop w:val="140"/>
          <w:marBottom w:val="0"/>
          <w:divBdr>
            <w:top w:val="none" w:sz="0" w:space="0" w:color="auto"/>
            <w:left w:val="none" w:sz="0" w:space="0" w:color="auto"/>
            <w:bottom w:val="none" w:sz="0" w:space="0" w:color="auto"/>
            <w:right w:val="none" w:sz="0" w:space="0" w:color="auto"/>
          </w:divBdr>
        </w:div>
        <w:div w:id="655843286">
          <w:marLeft w:val="547"/>
          <w:marRight w:val="0"/>
          <w:marTop w:val="160"/>
          <w:marBottom w:val="0"/>
          <w:divBdr>
            <w:top w:val="none" w:sz="0" w:space="0" w:color="auto"/>
            <w:left w:val="none" w:sz="0" w:space="0" w:color="auto"/>
            <w:bottom w:val="none" w:sz="0" w:space="0" w:color="auto"/>
            <w:right w:val="none" w:sz="0" w:space="0" w:color="auto"/>
          </w:divBdr>
        </w:div>
        <w:div w:id="1011028530">
          <w:marLeft w:val="1166"/>
          <w:marRight w:val="0"/>
          <w:marTop w:val="140"/>
          <w:marBottom w:val="0"/>
          <w:divBdr>
            <w:top w:val="none" w:sz="0" w:space="0" w:color="auto"/>
            <w:left w:val="none" w:sz="0" w:space="0" w:color="auto"/>
            <w:bottom w:val="none" w:sz="0" w:space="0" w:color="auto"/>
            <w:right w:val="none" w:sz="0" w:space="0" w:color="auto"/>
          </w:divBdr>
        </w:div>
        <w:div w:id="1087265235">
          <w:marLeft w:val="1166"/>
          <w:marRight w:val="0"/>
          <w:marTop w:val="140"/>
          <w:marBottom w:val="0"/>
          <w:divBdr>
            <w:top w:val="none" w:sz="0" w:space="0" w:color="auto"/>
            <w:left w:val="none" w:sz="0" w:space="0" w:color="auto"/>
            <w:bottom w:val="none" w:sz="0" w:space="0" w:color="auto"/>
            <w:right w:val="none" w:sz="0" w:space="0" w:color="auto"/>
          </w:divBdr>
        </w:div>
        <w:div w:id="1131947662">
          <w:marLeft w:val="547"/>
          <w:marRight w:val="0"/>
          <w:marTop w:val="160"/>
          <w:marBottom w:val="0"/>
          <w:divBdr>
            <w:top w:val="none" w:sz="0" w:space="0" w:color="auto"/>
            <w:left w:val="none" w:sz="0" w:space="0" w:color="auto"/>
            <w:bottom w:val="none" w:sz="0" w:space="0" w:color="auto"/>
            <w:right w:val="none" w:sz="0" w:space="0" w:color="auto"/>
          </w:divBdr>
        </w:div>
        <w:div w:id="1216117807">
          <w:marLeft w:val="547"/>
          <w:marRight w:val="0"/>
          <w:marTop w:val="160"/>
          <w:marBottom w:val="0"/>
          <w:divBdr>
            <w:top w:val="none" w:sz="0" w:space="0" w:color="auto"/>
            <w:left w:val="none" w:sz="0" w:space="0" w:color="auto"/>
            <w:bottom w:val="none" w:sz="0" w:space="0" w:color="auto"/>
            <w:right w:val="none" w:sz="0" w:space="0" w:color="auto"/>
          </w:divBdr>
        </w:div>
      </w:divsChild>
    </w:div>
    <w:div w:id="2052923776">
      <w:bodyDiv w:val="1"/>
      <w:marLeft w:val="0"/>
      <w:marRight w:val="0"/>
      <w:marTop w:val="0"/>
      <w:marBottom w:val="0"/>
      <w:divBdr>
        <w:top w:val="none" w:sz="0" w:space="0" w:color="auto"/>
        <w:left w:val="none" w:sz="0" w:space="0" w:color="auto"/>
        <w:bottom w:val="none" w:sz="0" w:space="0" w:color="auto"/>
        <w:right w:val="none" w:sz="0" w:space="0" w:color="auto"/>
      </w:divBdr>
    </w:div>
    <w:div w:id="2055425068">
      <w:bodyDiv w:val="1"/>
      <w:marLeft w:val="0"/>
      <w:marRight w:val="0"/>
      <w:marTop w:val="0"/>
      <w:marBottom w:val="0"/>
      <w:divBdr>
        <w:top w:val="none" w:sz="0" w:space="0" w:color="auto"/>
        <w:left w:val="none" w:sz="0" w:space="0" w:color="auto"/>
        <w:bottom w:val="none" w:sz="0" w:space="0" w:color="auto"/>
        <w:right w:val="none" w:sz="0" w:space="0" w:color="auto"/>
      </w:divBdr>
      <w:divsChild>
        <w:div w:id="55322052">
          <w:marLeft w:val="547"/>
          <w:marRight w:val="0"/>
          <w:marTop w:val="134"/>
          <w:marBottom w:val="0"/>
          <w:divBdr>
            <w:top w:val="none" w:sz="0" w:space="0" w:color="auto"/>
            <w:left w:val="none" w:sz="0" w:space="0" w:color="auto"/>
            <w:bottom w:val="none" w:sz="0" w:space="0" w:color="auto"/>
            <w:right w:val="none" w:sz="0" w:space="0" w:color="auto"/>
          </w:divBdr>
        </w:div>
        <w:div w:id="120153523">
          <w:marLeft w:val="547"/>
          <w:marRight w:val="0"/>
          <w:marTop w:val="134"/>
          <w:marBottom w:val="0"/>
          <w:divBdr>
            <w:top w:val="none" w:sz="0" w:space="0" w:color="auto"/>
            <w:left w:val="none" w:sz="0" w:space="0" w:color="auto"/>
            <w:bottom w:val="none" w:sz="0" w:space="0" w:color="auto"/>
            <w:right w:val="none" w:sz="0" w:space="0" w:color="auto"/>
          </w:divBdr>
        </w:div>
        <w:div w:id="341395631">
          <w:marLeft w:val="1166"/>
          <w:marRight w:val="0"/>
          <w:marTop w:val="125"/>
          <w:marBottom w:val="0"/>
          <w:divBdr>
            <w:top w:val="none" w:sz="0" w:space="0" w:color="auto"/>
            <w:left w:val="none" w:sz="0" w:space="0" w:color="auto"/>
            <w:bottom w:val="none" w:sz="0" w:space="0" w:color="auto"/>
            <w:right w:val="none" w:sz="0" w:space="0" w:color="auto"/>
          </w:divBdr>
        </w:div>
        <w:div w:id="435057790">
          <w:marLeft w:val="1166"/>
          <w:marRight w:val="0"/>
          <w:marTop w:val="125"/>
          <w:marBottom w:val="0"/>
          <w:divBdr>
            <w:top w:val="none" w:sz="0" w:space="0" w:color="auto"/>
            <w:left w:val="none" w:sz="0" w:space="0" w:color="auto"/>
            <w:bottom w:val="none" w:sz="0" w:space="0" w:color="auto"/>
            <w:right w:val="none" w:sz="0" w:space="0" w:color="auto"/>
          </w:divBdr>
        </w:div>
        <w:div w:id="924654041">
          <w:marLeft w:val="547"/>
          <w:marRight w:val="0"/>
          <w:marTop w:val="134"/>
          <w:marBottom w:val="0"/>
          <w:divBdr>
            <w:top w:val="none" w:sz="0" w:space="0" w:color="auto"/>
            <w:left w:val="none" w:sz="0" w:space="0" w:color="auto"/>
            <w:bottom w:val="none" w:sz="0" w:space="0" w:color="auto"/>
            <w:right w:val="none" w:sz="0" w:space="0" w:color="auto"/>
          </w:divBdr>
        </w:div>
        <w:div w:id="947274658">
          <w:marLeft w:val="1166"/>
          <w:marRight w:val="0"/>
          <w:marTop w:val="125"/>
          <w:marBottom w:val="0"/>
          <w:divBdr>
            <w:top w:val="none" w:sz="0" w:space="0" w:color="auto"/>
            <w:left w:val="none" w:sz="0" w:space="0" w:color="auto"/>
            <w:bottom w:val="none" w:sz="0" w:space="0" w:color="auto"/>
            <w:right w:val="none" w:sz="0" w:space="0" w:color="auto"/>
          </w:divBdr>
        </w:div>
        <w:div w:id="992562919">
          <w:marLeft w:val="547"/>
          <w:marRight w:val="0"/>
          <w:marTop w:val="134"/>
          <w:marBottom w:val="0"/>
          <w:divBdr>
            <w:top w:val="none" w:sz="0" w:space="0" w:color="auto"/>
            <w:left w:val="none" w:sz="0" w:space="0" w:color="auto"/>
            <w:bottom w:val="none" w:sz="0" w:space="0" w:color="auto"/>
            <w:right w:val="none" w:sz="0" w:space="0" w:color="auto"/>
          </w:divBdr>
        </w:div>
        <w:div w:id="1647012231">
          <w:marLeft w:val="1166"/>
          <w:marRight w:val="0"/>
          <w:marTop w:val="125"/>
          <w:marBottom w:val="0"/>
          <w:divBdr>
            <w:top w:val="none" w:sz="0" w:space="0" w:color="auto"/>
            <w:left w:val="none" w:sz="0" w:space="0" w:color="auto"/>
            <w:bottom w:val="none" w:sz="0" w:space="0" w:color="auto"/>
            <w:right w:val="none" w:sz="0" w:space="0" w:color="auto"/>
          </w:divBdr>
        </w:div>
      </w:divsChild>
    </w:div>
    <w:div w:id="2067025247">
      <w:bodyDiv w:val="1"/>
      <w:marLeft w:val="0"/>
      <w:marRight w:val="0"/>
      <w:marTop w:val="0"/>
      <w:marBottom w:val="0"/>
      <w:divBdr>
        <w:top w:val="none" w:sz="0" w:space="0" w:color="auto"/>
        <w:left w:val="none" w:sz="0" w:space="0" w:color="auto"/>
        <w:bottom w:val="none" w:sz="0" w:space="0" w:color="auto"/>
        <w:right w:val="none" w:sz="0" w:space="0" w:color="auto"/>
      </w:divBdr>
      <w:divsChild>
        <w:div w:id="336814120">
          <w:marLeft w:val="547"/>
          <w:marRight w:val="0"/>
          <w:marTop w:val="134"/>
          <w:marBottom w:val="0"/>
          <w:divBdr>
            <w:top w:val="none" w:sz="0" w:space="0" w:color="auto"/>
            <w:left w:val="none" w:sz="0" w:space="0" w:color="auto"/>
            <w:bottom w:val="none" w:sz="0" w:space="0" w:color="auto"/>
            <w:right w:val="none" w:sz="0" w:space="0" w:color="auto"/>
          </w:divBdr>
        </w:div>
        <w:div w:id="1387292253">
          <w:marLeft w:val="547"/>
          <w:marRight w:val="0"/>
          <w:marTop w:val="134"/>
          <w:marBottom w:val="0"/>
          <w:divBdr>
            <w:top w:val="none" w:sz="0" w:space="0" w:color="auto"/>
            <w:left w:val="none" w:sz="0" w:space="0" w:color="auto"/>
            <w:bottom w:val="none" w:sz="0" w:space="0" w:color="auto"/>
            <w:right w:val="none" w:sz="0" w:space="0" w:color="auto"/>
          </w:divBdr>
        </w:div>
        <w:div w:id="2115247241">
          <w:marLeft w:val="547"/>
          <w:marRight w:val="0"/>
          <w:marTop w:val="134"/>
          <w:marBottom w:val="0"/>
          <w:divBdr>
            <w:top w:val="none" w:sz="0" w:space="0" w:color="auto"/>
            <w:left w:val="none" w:sz="0" w:space="0" w:color="auto"/>
            <w:bottom w:val="none" w:sz="0" w:space="0" w:color="auto"/>
            <w:right w:val="none" w:sz="0" w:space="0" w:color="auto"/>
          </w:divBdr>
        </w:div>
      </w:divsChild>
    </w:div>
    <w:div w:id="2085714787">
      <w:bodyDiv w:val="1"/>
      <w:marLeft w:val="0"/>
      <w:marRight w:val="0"/>
      <w:marTop w:val="0"/>
      <w:marBottom w:val="0"/>
      <w:divBdr>
        <w:top w:val="none" w:sz="0" w:space="0" w:color="auto"/>
        <w:left w:val="none" w:sz="0" w:space="0" w:color="auto"/>
        <w:bottom w:val="none" w:sz="0" w:space="0" w:color="auto"/>
        <w:right w:val="none" w:sz="0" w:space="0" w:color="auto"/>
      </w:divBdr>
      <w:divsChild>
        <w:div w:id="134414452">
          <w:marLeft w:val="547"/>
          <w:marRight w:val="0"/>
          <w:marTop w:val="134"/>
          <w:marBottom w:val="0"/>
          <w:divBdr>
            <w:top w:val="none" w:sz="0" w:space="0" w:color="auto"/>
            <w:left w:val="none" w:sz="0" w:space="0" w:color="auto"/>
            <w:bottom w:val="none" w:sz="0" w:space="0" w:color="auto"/>
            <w:right w:val="none" w:sz="0" w:space="0" w:color="auto"/>
          </w:divBdr>
        </w:div>
        <w:div w:id="499152774">
          <w:marLeft w:val="547"/>
          <w:marRight w:val="0"/>
          <w:marTop w:val="134"/>
          <w:marBottom w:val="0"/>
          <w:divBdr>
            <w:top w:val="none" w:sz="0" w:space="0" w:color="auto"/>
            <w:left w:val="none" w:sz="0" w:space="0" w:color="auto"/>
            <w:bottom w:val="none" w:sz="0" w:space="0" w:color="auto"/>
            <w:right w:val="none" w:sz="0" w:space="0" w:color="auto"/>
          </w:divBdr>
        </w:div>
        <w:div w:id="1816335876">
          <w:marLeft w:val="547"/>
          <w:marRight w:val="0"/>
          <w:marTop w:val="134"/>
          <w:marBottom w:val="0"/>
          <w:divBdr>
            <w:top w:val="none" w:sz="0" w:space="0" w:color="auto"/>
            <w:left w:val="none" w:sz="0" w:space="0" w:color="auto"/>
            <w:bottom w:val="none" w:sz="0" w:space="0" w:color="auto"/>
            <w:right w:val="none" w:sz="0" w:space="0" w:color="auto"/>
          </w:divBdr>
        </w:div>
      </w:divsChild>
    </w:div>
    <w:div w:id="2091269729">
      <w:bodyDiv w:val="1"/>
      <w:marLeft w:val="0"/>
      <w:marRight w:val="0"/>
      <w:marTop w:val="0"/>
      <w:marBottom w:val="0"/>
      <w:divBdr>
        <w:top w:val="none" w:sz="0" w:space="0" w:color="auto"/>
        <w:left w:val="none" w:sz="0" w:space="0" w:color="auto"/>
        <w:bottom w:val="none" w:sz="0" w:space="0" w:color="auto"/>
        <w:right w:val="none" w:sz="0" w:space="0" w:color="auto"/>
      </w:divBdr>
      <w:divsChild>
        <w:div w:id="40983250">
          <w:marLeft w:val="1166"/>
          <w:marRight w:val="0"/>
          <w:marTop w:val="140"/>
          <w:marBottom w:val="0"/>
          <w:divBdr>
            <w:top w:val="none" w:sz="0" w:space="0" w:color="auto"/>
            <w:left w:val="none" w:sz="0" w:space="0" w:color="auto"/>
            <w:bottom w:val="none" w:sz="0" w:space="0" w:color="auto"/>
            <w:right w:val="none" w:sz="0" w:space="0" w:color="auto"/>
          </w:divBdr>
        </w:div>
        <w:div w:id="806046695">
          <w:marLeft w:val="1166"/>
          <w:marRight w:val="0"/>
          <w:marTop w:val="140"/>
          <w:marBottom w:val="0"/>
          <w:divBdr>
            <w:top w:val="none" w:sz="0" w:space="0" w:color="auto"/>
            <w:left w:val="none" w:sz="0" w:space="0" w:color="auto"/>
            <w:bottom w:val="none" w:sz="0" w:space="0" w:color="auto"/>
            <w:right w:val="none" w:sz="0" w:space="0" w:color="auto"/>
          </w:divBdr>
        </w:div>
        <w:div w:id="813714057">
          <w:marLeft w:val="547"/>
          <w:marRight w:val="0"/>
          <w:marTop w:val="160"/>
          <w:marBottom w:val="0"/>
          <w:divBdr>
            <w:top w:val="none" w:sz="0" w:space="0" w:color="auto"/>
            <w:left w:val="none" w:sz="0" w:space="0" w:color="auto"/>
            <w:bottom w:val="none" w:sz="0" w:space="0" w:color="auto"/>
            <w:right w:val="none" w:sz="0" w:space="0" w:color="auto"/>
          </w:divBdr>
        </w:div>
        <w:div w:id="1012562764">
          <w:marLeft w:val="1166"/>
          <w:marRight w:val="0"/>
          <w:marTop w:val="140"/>
          <w:marBottom w:val="0"/>
          <w:divBdr>
            <w:top w:val="none" w:sz="0" w:space="0" w:color="auto"/>
            <w:left w:val="none" w:sz="0" w:space="0" w:color="auto"/>
            <w:bottom w:val="none" w:sz="0" w:space="0" w:color="auto"/>
            <w:right w:val="none" w:sz="0" w:space="0" w:color="auto"/>
          </w:divBdr>
        </w:div>
        <w:div w:id="1064791963">
          <w:marLeft w:val="1166"/>
          <w:marRight w:val="0"/>
          <w:marTop w:val="140"/>
          <w:marBottom w:val="0"/>
          <w:divBdr>
            <w:top w:val="none" w:sz="0" w:space="0" w:color="auto"/>
            <w:left w:val="none" w:sz="0" w:space="0" w:color="auto"/>
            <w:bottom w:val="none" w:sz="0" w:space="0" w:color="auto"/>
            <w:right w:val="none" w:sz="0" w:space="0" w:color="auto"/>
          </w:divBdr>
        </w:div>
        <w:div w:id="1342662922">
          <w:marLeft w:val="547"/>
          <w:marRight w:val="0"/>
          <w:marTop w:val="160"/>
          <w:marBottom w:val="0"/>
          <w:divBdr>
            <w:top w:val="none" w:sz="0" w:space="0" w:color="auto"/>
            <w:left w:val="none" w:sz="0" w:space="0" w:color="auto"/>
            <w:bottom w:val="none" w:sz="0" w:space="0" w:color="auto"/>
            <w:right w:val="none" w:sz="0" w:space="0" w:color="auto"/>
          </w:divBdr>
        </w:div>
        <w:div w:id="1378819564">
          <w:marLeft w:val="1166"/>
          <w:marRight w:val="0"/>
          <w:marTop w:val="140"/>
          <w:marBottom w:val="0"/>
          <w:divBdr>
            <w:top w:val="none" w:sz="0" w:space="0" w:color="auto"/>
            <w:left w:val="none" w:sz="0" w:space="0" w:color="auto"/>
            <w:bottom w:val="none" w:sz="0" w:space="0" w:color="auto"/>
            <w:right w:val="none" w:sz="0" w:space="0" w:color="auto"/>
          </w:divBdr>
        </w:div>
        <w:div w:id="1772774685">
          <w:marLeft w:val="1166"/>
          <w:marRight w:val="0"/>
          <w:marTop w:val="140"/>
          <w:marBottom w:val="0"/>
          <w:divBdr>
            <w:top w:val="none" w:sz="0" w:space="0" w:color="auto"/>
            <w:left w:val="none" w:sz="0" w:space="0" w:color="auto"/>
            <w:bottom w:val="none" w:sz="0" w:space="0" w:color="auto"/>
            <w:right w:val="none" w:sz="0" w:space="0" w:color="auto"/>
          </w:divBdr>
        </w:div>
      </w:divsChild>
    </w:div>
    <w:div w:id="2092966599">
      <w:bodyDiv w:val="1"/>
      <w:marLeft w:val="0"/>
      <w:marRight w:val="0"/>
      <w:marTop w:val="0"/>
      <w:marBottom w:val="0"/>
      <w:divBdr>
        <w:top w:val="none" w:sz="0" w:space="0" w:color="auto"/>
        <w:left w:val="none" w:sz="0" w:space="0" w:color="auto"/>
        <w:bottom w:val="none" w:sz="0" w:space="0" w:color="auto"/>
        <w:right w:val="none" w:sz="0" w:space="0" w:color="auto"/>
      </w:divBdr>
      <w:divsChild>
        <w:div w:id="351996298">
          <w:marLeft w:val="2520"/>
          <w:marRight w:val="0"/>
          <w:marTop w:val="96"/>
          <w:marBottom w:val="0"/>
          <w:divBdr>
            <w:top w:val="none" w:sz="0" w:space="0" w:color="auto"/>
            <w:left w:val="none" w:sz="0" w:space="0" w:color="auto"/>
            <w:bottom w:val="none" w:sz="0" w:space="0" w:color="auto"/>
            <w:right w:val="none" w:sz="0" w:space="0" w:color="auto"/>
          </w:divBdr>
        </w:div>
        <w:div w:id="423962424">
          <w:marLeft w:val="2520"/>
          <w:marRight w:val="0"/>
          <w:marTop w:val="96"/>
          <w:marBottom w:val="0"/>
          <w:divBdr>
            <w:top w:val="none" w:sz="0" w:space="0" w:color="auto"/>
            <w:left w:val="none" w:sz="0" w:space="0" w:color="auto"/>
            <w:bottom w:val="none" w:sz="0" w:space="0" w:color="auto"/>
            <w:right w:val="none" w:sz="0" w:space="0" w:color="auto"/>
          </w:divBdr>
        </w:div>
        <w:div w:id="496847731">
          <w:marLeft w:val="1800"/>
          <w:marRight w:val="0"/>
          <w:marTop w:val="115"/>
          <w:marBottom w:val="0"/>
          <w:divBdr>
            <w:top w:val="none" w:sz="0" w:space="0" w:color="auto"/>
            <w:left w:val="none" w:sz="0" w:space="0" w:color="auto"/>
            <w:bottom w:val="none" w:sz="0" w:space="0" w:color="auto"/>
            <w:right w:val="none" w:sz="0" w:space="0" w:color="auto"/>
          </w:divBdr>
        </w:div>
        <w:div w:id="1517843578">
          <w:marLeft w:val="1166"/>
          <w:marRight w:val="0"/>
          <w:marTop w:val="125"/>
          <w:marBottom w:val="0"/>
          <w:divBdr>
            <w:top w:val="none" w:sz="0" w:space="0" w:color="auto"/>
            <w:left w:val="none" w:sz="0" w:space="0" w:color="auto"/>
            <w:bottom w:val="none" w:sz="0" w:space="0" w:color="auto"/>
            <w:right w:val="none" w:sz="0" w:space="0" w:color="auto"/>
          </w:divBdr>
        </w:div>
      </w:divsChild>
    </w:div>
    <w:div w:id="2096244342">
      <w:bodyDiv w:val="1"/>
      <w:marLeft w:val="0"/>
      <w:marRight w:val="0"/>
      <w:marTop w:val="0"/>
      <w:marBottom w:val="0"/>
      <w:divBdr>
        <w:top w:val="none" w:sz="0" w:space="0" w:color="auto"/>
        <w:left w:val="none" w:sz="0" w:space="0" w:color="auto"/>
        <w:bottom w:val="none" w:sz="0" w:space="0" w:color="auto"/>
        <w:right w:val="none" w:sz="0" w:space="0" w:color="auto"/>
      </w:divBdr>
      <w:divsChild>
        <w:div w:id="1246576658">
          <w:marLeft w:val="547"/>
          <w:marRight w:val="0"/>
          <w:marTop w:val="134"/>
          <w:marBottom w:val="0"/>
          <w:divBdr>
            <w:top w:val="none" w:sz="0" w:space="0" w:color="auto"/>
            <w:left w:val="none" w:sz="0" w:space="0" w:color="auto"/>
            <w:bottom w:val="none" w:sz="0" w:space="0" w:color="auto"/>
            <w:right w:val="none" w:sz="0" w:space="0" w:color="auto"/>
          </w:divBdr>
        </w:div>
        <w:div w:id="1673487782">
          <w:marLeft w:val="547"/>
          <w:marRight w:val="0"/>
          <w:marTop w:val="134"/>
          <w:marBottom w:val="0"/>
          <w:divBdr>
            <w:top w:val="none" w:sz="0" w:space="0" w:color="auto"/>
            <w:left w:val="none" w:sz="0" w:space="0" w:color="auto"/>
            <w:bottom w:val="none" w:sz="0" w:space="0" w:color="auto"/>
            <w:right w:val="none" w:sz="0" w:space="0" w:color="auto"/>
          </w:divBdr>
        </w:div>
        <w:div w:id="1778212960">
          <w:marLeft w:val="547"/>
          <w:marRight w:val="0"/>
          <w:marTop w:val="134"/>
          <w:marBottom w:val="0"/>
          <w:divBdr>
            <w:top w:val="none" w:sz="0" w:space="0" w:color="auto"/>
            <w:left w:val="none" w:sz="0" w:space="0" w:color="auto"/>
            <w:bottom w:val="none" w:sz="0" w:space="0" w:color="auto"/>
            <w:right w:val="none" w:sz="0" w:space="0" w:color="auto"/>
          </w:divBdr>
        </w:div>
        <w:div w:id="1936284928">
          <w:marLeft w:val="547"/>
          <w:marRight w:val="0"/>
          <w:marTop w:val="134"/>
          <w:marBottom w:val="0"/>
          <w:divBdr>
            <w:top w:val="none" w:sz="0" w:space="0" w:color="auto"/>
            <w:left w:val="none" w:sz="0" w:space="0" w:color="auto"/>
            <w:bottom w:val="none" w:sz="0" w:space="0" w:color="auto"/>
            <w:right w:val="none" w:sz="0" w:space="0" w:color="auto"/>
          </w:divBdr>
        </w:div>
      </w:divsChild>
    </w:div>
    <w:div w:id="2122138951">
      <w:bodyDiv w:val="1"/>
      <w:marLeft w:val="0"/>
      <w:marRight w:val="0"/>
      <w:marTop w:val="0"/>
      <w:marBottom w:val="0"/>
      <w:divBdr>
        <w:top w:val="none" w:sz="0" w:space="0" w:color="auto"/>
        <w:left w:val="none" w:sz="0" w:space="0" w:color="auto"/>
        <w:bottom w:val="none" w:sz="0" w:space="0" w:color="auto"/>
        <w:right w:val="none" w:sz="0" w:space="0" w:color="auto"/>
      </w:divBdr>
    </w:div>
    <w:div w:id="2123718087">
      <w:bodyDiv w:val="1"/>
      <w:marLeft w:val="0"/>
      <w:marRight w:val="0"/>
      <w:marTop w:val="0"/>
      <w:marBottom w:val="0"/>
      <w:divBdr>
        <w:top w:val="none" w:sz="0" w:space="0" w:color="auto"/>
        <w:left w:val="none" w:sz="0" w:space="0" w:color="auto"/>
        <w:bottom w:val="none" w:sz="0" w:space="0" w:color="auto"/>
        <w:right w:val="none" w:sz="0" w:space="0" w:color="auto"/>
      </w:divBdr>
      <w:divsChild>
        <w:div w:id="368264283">
          <w:marLeft w:val="547"/>
          <w:marRight w:val="0"/>
          <w:marTop w:val="115"/>
          <w:marBottom w:val="0"/>
          <w:divBdr>
            <w:top w:val="none" w:sz="0" w:space="0" w:color="auto"/>
            <w:left w:val="none" w:sz="0" w:space="0" w:color="auto"/>
            <w:bottom w:val="none" w:sz="0" w:space="0" w:color="auto"/>
            <w:right w:val="none" w:sz="0" w:space="0" w:color="auto"/>
          </w:divBdr>
        </w:div>
        <w:div w:id="1268391890">
          <w:marLeft w:val="1166"/>
          <w:marRight w:val="0"/>
          <w:marTop w:val="106"/>
          <w:marBottom w:val="0"/>
          <w:divBdr>
            <w:top w:val="none" w:sz="0" w:space="0" w:color="auto"/>
            <w:left w:val="none" w:sz="0" w:space="0" w:color="auto"/>
            <w:bottom w:val="none" w:sz="0" w:space="0" w:color="auto"/>
            <w:right w:val="none" w:sz="0" w:space="0" w:color="auto"/>
          </w:divBdr>
        </w:div>
        <w:div w:id="1495224442">
          <w:marLeft w:val="547"/>
          <w:marRight w:val="0"/>
          <w:marTop w:val="115"/>
          <w:marBottom w:val="0"/>
          <w:divBdr>
            <w:top w:val="none" w:sz="0" w:space="0" w:color="auto"/>
            <w:left w:val="none" w:sz="0" w:space="0" w:color="auto"/>
            <w:bottom w:val="none" w:sz="0" w:space="0" w:color="auto"/>
            <w:right w:val="none" w:sz="0" w:space="0" w:color="auto"/>
          </w:divBdr>
        </w:div>
        <w:div w:id="1802261005">
          <w:marLeft w:val="547"/>
          <w:marRight w:val="0"/>
          <w:marTop w:val="115"/>
          <w:marBottom w:val="0"/>
          <w:divBdr>
            <w:top w:val="none" w:sz="0" w:space="0" w:color="auto"/>
            <w:left w:val="none" w:sz="0" w:space="0" w:color="auto"/>
            <w:bottom w:val="none" w:sz="0" w:space="0" w:color="auto"/>
            <w:right w:val="none" w:sz="0" w:space="0" w:color="auto"/>
          </w:divBdr>
        </w:div>
      </w:divsChild>
    </w:div>
    <w:div w:id="2146895220">
      <w:bodyDiv w:val="1"/>
      <w:marLeft w:val="0"/>
      <w:marRight w:val="0"/>
      <w:marTop w:val="0"/>
      <w:marBottom w:val="0"/>
      <w:divBdr>
        <w:top w:val="none" w:sz="0" w:space="0" w:color="auto"/>
        <w:left w:val="none" w:sz="0" w:space="0" w:color="auto"/>
        <w:bottom w:val="none" w:sz="0" w:space="0" w:color="auto"/>
        <w:right w:val="none" w:sz="0" w:space="0" w:color="auto"/>
      </w:divBdr>
      <w:divsChild>
        <w:div w:id="343437496">
          <w:marLeft w:val="547"/>
          <w:marRight w:val="0"/>
          <w:marTop w:val="134"/>
          <w:marBottom w:val="0"/>
          <w:divBdr>
            <w:top w:val="none" w:sz="0" w:space="0" w:color="auto"/>
            <w:left w:val="none" w:sz="0" w:space="0" w:color="auto"/>
            <w:bottom w:val="none" w:sz="0" w:space="0" w:color="auto"/>
            <w:right w:val="none" w:sz="0" w:space="0" w:color="auto"/>
          </w:divBdr>
        </w:div>
        <w:div w:id="654770624">
          <w:marLeft w:val="547"/>
          <w:marRight w:val="0"/>
          <w:marTop w:val="134"/>
          <w:marBottom w:val="0"/>
          <w:divBdr>
            <w:top w:val="none" w:sz="0" w:space="0" w:color="auto"/>
            <w:left w:val="none" w:sz="0" w:space="0" w:color="auto"/>
            <w:bottom w:val="none" w:sz="0" w:space="0" w:color="auto"/>
            <w:right w:val="none" w:sz="0" w:space="0" w:color="auto"/>
          </w:divBdr>
        </w:div>
        <w:div w:id="987704413">
          <w:marLeft w:val="547"/>
          <w:marRight w:val="0"/>
          <w:marTop w:val="134"/>
          <w:marBottom w:val="0"/>
          <w:divBdr>
            <w:top w:val="none" w:sz="0" w:space="0" w:color="auto"/>
            <w:left w:val="none" w:sz="0" w:space="0" w:color="auto"/>
            <w:bottom w:val="none" w:sz="0" w:space="0" w:color="auto"/>
            <w:right w:val="none" w:sz="0" w:space="0" w:color="auto"/>
          </w:divBdr>
        </w:div>
        <w:div w:id="1101098506">
          <w:marLeft w:val="547"/>
          <w:marRight w:val="0"/>
          <w:marTop w:val="134"/>
          <w:marBottom w:val="0"/>
          <w:divBdr>
            <w:top w:val="none" w:sz="0" w:space="0" w:color="auto"/>
            <w:left w:val="none" w:sz="0" w:space="0" w:color="auto"/>
            <w:bottom w:val="none" w:sz="0" w:space="0" w:color="auto"/>
            <w:right w:val="none" w:sz="0" w:space="0" w:color="auto"/>
          </w:divBdr>
        </w:div>
        <w:div w:id="1751736081">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2756CE-4664-4B4B-B1F1-8CB26FE63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10205</Words>
  <Characters>58171</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SKR Engineering College</vt:lpstr>
    </vt:vector>
  </TitlesOfParts>
  <Company/>
  <LinksUpToDate>false</LinksUpToDate>
  <CharactersWithSpaces>68240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SKR Engineering College</dc:title>
  <dc:subject/>
  <dc:creator>Elanga</dc:creator>
  <cp:keywords/>
  <cp:lastModifiedBy>Vanitha sheba</cp:lastModifiedBy>
  <cp:revision>8</cp:revision>
  <cp:lastPrinted>2022-08-03T17:47:00Z</cp:lastPrinted>
  <dcterms:created xsi:type="dcterms:W3CDTF">2020-07-29T06:39:00Z</dcterms:created>
  <dcterms:modified xsi:type="dcterms:W3CDTF">2022-08-03T17:55:00Z</dcterms:modified>
</cp:coreProperties>
</file>